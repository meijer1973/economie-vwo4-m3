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014FB" w14:textId="77777777" w:rsidR="00DE23A4" w:rsidRPr="0043422A" w:rsidRDefault="00DE23A4" w:rsidP="0043422A">
      <w:pPr>
        <w:keepNext/>
        <w:spacing w:after="40"/>
        <w:outlineLvl w:val="1"/>
        <w:rPr>
          <w:rFonts w:ascii="Arial" w:hAnsi="Arial" w:cs="Arial"/>
          <w:sz w:val="28"/>
          <w:szCs w:val="28"/>
        </w:rPr>
      </w:pPr>
      <w:r w:rsidRPr="0043422A">
        <w:rPr>
          <w:rFonts w:ascii="Arial" w:hAnsi="Arial" w:cs="Arial"/>
          <w:b/>
          <w:color w:val="2F5597"/>
          <w:sz w:val="24"/>
          <w:szCs w:val="28"/>
        </w:rPr>
        <w:t>Paragraaf 3 Intra-industriële handel</w:t>
      </w:r>
    </w:p>
    <w:p w14:paraId="10E1BF5F" w14:textId="77777777" w:rsidR="00DE23A4" w:rsidRPr="00842216" w:rsidRDefault="00DE23A4" w:rsidP="00641020">
      <w:pPr>
        <w:keepNext/>
        <w:spacing w:before="40" w:after="0"/>
        <w:outlineLvl w:val="2"/>
      </w:pPr>
      <w:r>
        <w:rPr>
          <w:rFonts w:ascii="Arial" w:hAnsi="Arial"/>
          <w:b/>
          <w:color w:val="444444"/>
          <w:sz w:val="18"/>
        </w:rPr>
        <w:t>Oefening 1</w:t>
      </w:r>
    </w:p>
    <w:p w14:paraId="3F775F5A" w14:textId="77777777" w:rsidR="00DE23A4" w:rsidRPr="00AB7B1E" w:rsidRDefault="00DE23A4" w:rsidP="00641020">
      <w:pPr>
        <w:pStyle w:val="OpdrachtDeelvraag"/>
      </w:pPr>
      <w:r w:rsidRPr="00AB7B1E">
        <w:t>a</w:t>
      </w:r>
      <w:r w:rsidRPr="00AB7B1E">
        <w:tab/>
        <w:t>Wat is het verschil tussen intra-industriële handel en inter-industriële handel?</w:t>
      </w:r>
    </w:p>
    <w:p w14:paraId="6191D03E" w14:textId="77777777" w:rsidR="00DE23A4" w:rsidRPr="00AB7B1E" w:rsidRDefault="00DE23A4" w:rsidP="00641020">
      <w:pPr>
        <w:pStyle w:val="OpdrachtAntwoord-regel"/>
      </w:pPr>
      <w:r w:rsidRPr="00AB7B1E">
        <w:t>Bij inter-industriële handel worden producten uit de ene industrie geëxporteerd en producten uit een andere industrie geïmporteerd. Bij intra-industriële handel worden dezelfde producten zowel ingevoerd als uitgevoerd.</w:t>
      </w:r>
    </w:p>
    <w:p w14:paraId="31EEBE7B" w14:textId="77777777" w:rsidR="00DE23A4" w:rsidRPr="00AB7B1E" w:rsidRDefault="00DE23A4" w:rsidP="00641020">
      <w:pPr>
        <w:pStyle w:val="OpdrachtDeelvraag"/>
      </w:pPr>
      <w:r w:rsidRPr="00AB7B1E">
        <w:t>b</w:t>
      </w:r>
      <w:r w:rsidRPr="00AB7B1E">
        <w:tab/>
        <w:t>Waarom kunnen intra-industriële handelsstromen niet verklaard worden door het bestaan van comparatieve productievoordelen?</w:t>
      </w:r>
    </w:p>
    <w:p w14:paraId="2F0E3400" w14:textId="77777777" w:rsidR="00DE23A4" w:rsidRPr="00AB7B1E" w:rsidRDefault="00DE23A4" w:rsidP="00641020">
      <w:pPr>
        <w:pStyle w:val="OpdrachtAntwoord-regel"/>
      </w:pPr>
      <w:r w:rsidRPr="00AB7B1E">
        <w:t>Bij comparatieve kostenvoordelen wordt product A, dat elders relatief goedkoper gemaakt wordt, ingevoerd en product B, dat in eigen land goedkoop geproduceerd wordt, uitgevoerd. Hetzelfde product wordt niet zowel ingevoerd als uitgevoerd.</w:t>
      </w:r>
    </w:p>
    <w:p w14:paraId="4EEDAA22" w14:textId="77777777" w:rsidR="00DE23A4" w:rsidRPr="00842216" w:rsidRDefault="00DE23A4" w:rsidP="00641020">
      <w:pPr>
        <w:keepNext/>
        <w:spacing w:before="40" w:after="0"/>
        <w:outlineLvl w:val="2"/>
      </w:pPr>
      <w:r>
        <w:rPr>
          <w:rFonts w:ascii="Arial" w:hAnsi="Arial"/>
          <w:b/>
          <w:color w:val="444444"/>
          <w:sz w:val="18"/>
        </w:rPr>
        <w:t>Oefening 2</w:t>
      </w:r>
    </w:p>
    <w:p w14:paraId="0EA4B4CB" w14:textId="77777777" w:rsidR="00DE23A4" w:rsidRPr="00AB7B1E" w:rsidRDefault="00DE23A4" w:rsidP="00641020">
      <w:pPr>
        <w:pStyle w:val="OpdrachtDeelvraag"/>
      </w:pPr>
      <w:r w:rsidRPr="00AB7B1E">
        <w:t>a</w:t>
      </w:r>
      <w:r w:rsidRPr="00AB7B1E">
        <w:tab/>
        <w:t>Geef drie voorbeelden van producten waarbij voor Nederland vooral sprake is van inter-industriële handel.</w:t>
      </w:r>
    </w:p>
    <w:p w14:paraId="5FB88C70" w14:textId="77777777" w:rsidR="00DE23A4" w:rsidRPr="00AB7B1E" w:rsidRDefault="00DE23A4" w:rsidP="00641020">
      <w:pPr>
        <w:pStyle w:val="OpdrachtAntwoord-regel"/>
      </w:pPr>
      <w:r w:rsidRPr="00AB7B1E">
        <w:t>Bijvoorbeeld: auto’s, bananen en rijst, want Nederland produceert deze producten niet zelf.</w:t>
      </w:r>
    </w:p>
    <w:p w14:paraId="45F08379" w14:textId="77777777" w:rsidR="00DE23A4" w:rsidRPr="00AB7B1E" w:rsidRDefault="00DE23A4" w:rsidP="00641020">
      <w:pPr>
        <w:pStyle w:val="OpdrachtDeelvraag"/>
      </w:pPr>
      <w:r w:rsidRPr="00AB7B1E">
        <w:t>b</w:t>
      </w:r>
      <w:r w:rsidRPr="00AB7B1E">
        <w:tab/>
        <w:t>Geef drie voorbeelden van producten waarbij voor Nederland vooral sprake is van intra-industriële handel.</w:t>
      </w:r>
    </w:p>
    <w:p w14:paraId="36F08A2E" w14:textId="77777777" w:rsidR="00DE23A4" w:rsidRPr="00AB7B1E" w:rsidRDefault="00DE23A4" w:rsidP="00641020">
      <w:pPr>
        <w:pStyle w:val="OpdrachtAntwoord-regel"/>
      </w:pPr>
      <w:r w:rsidRPr="00AB7B1E">
        <w:t>Bijvoorbeeld: fietsen, computersoftware en bonen, want Nederland exporteert en importeert deze producten.</w:t>
      </w:r>
    </w:p>
    <w:p w14:paraId="44F1DCA7" w14:textId="77777777" w:rsidR="00DE23A4" w:rsidRPr="00AB7B1E" w:rsidRDefault="00DE23A4" w:rsidP="00641020">
      <w:pPr>
        <w:keepNext/>
        <w:spacing w:before="40" w:after="0"/>
        <w:outlineLvl w:val="2"/>
      </w:pPr>
      <w:r>
        <w:rPr>
          <w:rFonts w:ascii="Arial" w:hAnsi="Arial"/>
          <w:b/>
          <w:color w:val="444444"/>
          <w:sz w:val="18"/>
        </w:rPr>
        <w:t>Oefening 3</w:t>
      </w:r>
    </w:p>
    <w:p w14:paraId="0DAAD99F" w14:textId="77777777" w:rsidR="00DE23A4" w:rsidRPr="00842216" w:rsidRDefault="00DE23A4" w:rsidP="00641020">
      <w:pPr>
        <w:pStyle w:val="OpdrachtInstructie"/>
      </w:pPr>
      <w:r w:rsidRPr="00AB7B1E">
        <w:t>Lees In context ‘Een internationaal Cournotduopolie’.</w:t>
      </w:r>
    </w:p>
    <w:p w14:paraId="6E6B7244" w14:textId="77777777" w:rsidR="00DE23A4" w:rsidRPr="00AB7B1E" w:rsidRDefault="00DE23A4" w:rsidP="00641020">
      <w:pPr>
        <w:pStyle w:val="OpdrachtDeelvraag"/>
      </w:pPr>
      <w:r w:rsidRPr="00AB7B1E">
        <w:t>a</w:t>
      </w:r>
      <w:r w:rsidRPr="00AB7B1E">
        <w:tab/>
        <w:t>Verklaar dat de Nederlandse aanbieder minder winst maakt als hij een Amerikaanse concurrent heeft, dan wanneer hij geen concurrent zou hebben.</w:t>
      </w:r>
    </w:p>
    <w:p w14:paraId="2B0B7BD0" w14:textId="77777777" w:rsidR="00DE23A4" w:rsidRPr="00AB7B1E" w:rsidRDefault="00DE23A4" w:rsidP="00641020">
      <w:pPr>
        <w:pStyle w:val="OpdrachtAntwoord-regel"/>
      </w:pPr>
      <w:r w:rsidRPr="00AB7B1E">
        <w:lastRenderedPageBreak/>
        <w:t>De concurrentie neemt toe, dus zal de prijs dalen. Hij kan minder verkopen, omdat de concurrent klanten overneemt. De omzet zal dalen. Bij gelijkblijvende kosten daalt dan de winst.</w:t>
      </w:r>
    </w:p>
    <w:p w14:paraId="72999D9F" w14:textId="77777777" w:rsidR="00DE23A4" w:rsidRPr="00AB7B1E" w:rsidRDefault="00DE23A4" w:rsidP="00641020">
      <w:pPr>
        <w:pStyle w:val="OpdrachtDeelvraag"/>
      </w:pPr>
      <w:r w:rsidRPr="00AB7B1E">
        <w:t>b</w:t>
      </w:r>
      <w:r w:rsidRPr="00AB7B1E">
        <w:tab/>
        <w:t>Verklaar dat het consumentensurplus in Nederland groter is als de Amerikaanse aanbieder ook in Nederland kan verkopen.</w:t>
      </w:r>
    </w:p>
    <w:p w14:paraId="0A40CC69" w14:textId="77777777" w:rsidR="00DE23A4" w:rsidRPr="00AB7B1E" w:rsidRDefault="00DE23A4" w:rsidP="00641020">
      <w:pPr>
        <w:pStyle w:val="OpdrachtAntwoord-regel"/>
      </w:pPr>
      <w:r w:rsidRPr="00AB7B1E">
        <w:t>Doordat de prijs daalt, wordt het verschil tussen de betalingsbereidheid en de prijs groter. Ook kunnen meer consumenten het product kopen.</w:t>
      </w:r>
    </w:p>
    <w:p w14:paraId="72EE7E21" w14:textId="77777777" w:rsidR="00DE23A4" w:rsidRPr="00842216" w:rsidRDefault="00DE23A4" w:rsidP="00641020">
      <w:pPr>
        <w:pStyle w:val="OpdrachtInstructie"/>
      </w:pPr>
      <w:r w:rsidRPr="00AB7B1E">
        <w:t xml:space="preserve">Als de Nederlandse aanbieder als enige aanbiedt, is er sprake van een monopolie. Uit de vraagfunctie </w:t>
      </w:r>
      <w:r w:rsidRPr="00AB7B1E">
        <w:rPr>
          <w:rStyle w:val="Cursief"/>
        </w:rPr>
        <w:t>p</w:t>
      </w:r>
      <w:r w:rsidRPr="00842216">
        <w:t> = 180 – </w:t>
      </w:r>
      <w:r w:rsidRPr="00AB7B1E">
        <w:rPr>
          <w:rStyle w:val="Cursief"/>
        </w:rPr>
        <w:t>Q</w:t>
      </w:r>
      <w:r w:rsidRPr="00AB7B1E">
        <w:rPr>
          <w:rStyle w:val="Subscript"/>
        </w:rPr>
        <w:t>vraag</w:t>
      </w:r>
      <w:r w:rsidRPr="00AB7B1E">
        <w:t xml:space="preserve"> volgt </w:t>
      </w:r>
      <w:r w:rsidRPr="00842216">
        <w:rPr>
          <w:rStyle w:val="Cursief"/>
        </w:rPr>
        <w:t>MO</w:t>
      </w:r>
      <w:r w:rsidRPr="00AB7B1E">
        <w:t> = –2</w:t>
      </w:r>
      <w:r w:rsidRPr="00842216">
        <w:rPr>
          <w:rStyle w:val="Cursief"/>
        </w:rPr>
        <w:t>q</w:t>
      </w:r>
      <w:r w:rsidRPr="00AB7B1E">
        <w:t xml:space="preserve"> + 180. De </w:t>
      </w:r>
      <w:r w:rsidRPr="00842216">
        <w:rPr>
          <w:rStyle w:val="Cursief"/>
        </w:rPr>
        <w:t>MK</w:t>
      </w:r>
      <w:r w:rsidRPr="00AB7B1E">
        <w:t xml:space="preserve"> veranderen niet: </w:t>
      </w:r>
      <w:r w:rsidRPr="00842216">
        <w:rPr>
          <w:rStyle w:val="Cursief"/>
        </w:rPr>
        <w:t>MK</w:t>
      </w:r>
      <w:r w:rsidRPr="00AB7B1E">
        <w:t> = </w:t>
      </w:r>
      <w:r w:rsidRPr="00842216">
        <w:rPr>
          <w:rStyle w:val="Cursief"/>
        </w:rPr>
        <w:t>q</w:t>
      </w:r>
      <w:r w:rsidRPr="00AB7B1E">
        <w:t>.</w:t>
      </w:r>
    </w:p>
    <w:p w14:paraId="4269BBB6" w14:textId="77777777" w:rsidR="00DE23A4" w:rsidRPr="00AB7B1E" w:rsidRDefault="00DE23A4" w:rsidP="00641020">
      <w:pPr>
        <w:pStyle w:val="OpdrachtDeelvraag"/>
      </w:pPr>
      <w:r w:rsidRPr="00AB7B1E">
        <w:t>c</w:t>
      </w:r>
      <w:r w:rsidRPr="00AB7B1E">
        <w:tab/>
        <w:t xml:space="preserve">Bereken de hoeveelheid waarbij de aanbieder maximale winst maakt. </w:t>
      </w:r>
    </w:p>
    <w:p w14:paraId="6D531B8B" w14:textId="77777777" w:rsidR="00DE23A4" w:rsidRPr="00AB7B1E" w:rsidRDefault="00DE23A4" w:rsidP="00641020">
      <w:pPr>
        <w:pStyle w:val="OpdrachtAntwoord-regel"/>
      </w:pPr>
      <w:r w:rsidRPr="00842216">
        <w:rPr>
          <w:rStyle w:val="Cursief"/>
        </w:rPr>
        <w:t>MO</w:t>
      </w:r>
      <w:r w:rsidRPr="00AB7B1E">
        <w:t> = </w:t>
      </w:r>
      <w:r w:rsidRPr="00842216">
        <w:rPr>
          <w:rStyle w:val="Cursief"/>
        </w:rPr>
        <w:t>MK</w:t>
      </w:r>
      <w:r w:rsidRPr="00AB7B1E">
        <w:t> &lt;=&gt; –2</w:t>
      </w:r>
      <w:r w:rsidRPr="00842216">
        <w:rPr>
          <w:rStyle w:val="Cursief"/>
        </w:rPr>
        <w:t>q</w:t>
      </w:r>
      <w:r w:rsidRPr="00AB7B1E">
        <w:t> + 180 = </w:t>
      </w:r>
      <w:r w:rsidRPr="00842216">
        <w:rPr>
          <w:rStyle w:val="Cursief"/>
        </w:rPr>
        <w:t>q</w:t>
      </w:r>
      <w:r w:rsidRPr="00AB7B1E">
        <w:t> </w:t>
      </w:r>
      <w:r w:rsidRPr="00AB7B1E">
        <w:sym w:font="Symbol" w:char="F0DB"/>
      </w:r>
      <w:r w:rsidRPr="00AB7B1E">
        <w:t> 3</w:t>
      </w:r>
      <w:r w:rsidRPr="00842216">
        <w:rPr>
          <w:rStyle w:val="Cursief"/>
        </w:rPr>
        <w:t>q</w:t>
      </w:r>
      <w:r w:rsidRPr="00AB7B1E">
        <w:t> = 180 </w:t>
      </w:r>
      <w:r w:rsidRPr="00AB7B1E">
        <w:sym w:font="Symbol" w:char="F0DB"/>
      </w:r>
      <w:r w:rsidRPr="00AB7B1E">
        <w:t> </w:t>
      </w:r>
      <w:r w:rsidRPr="00842216">
        <w:rPr>
          <w:rStyle w:val="Cursief"/>
        </w:rPr>
        <w:t>q</w:t>
      </w:r>
      <w:r w:rsidRPr="00AB7B1E">
        <w:t> = 60</w:t>
      </w:r>
    </w:p>
    <w:p w14:paraId="285488F3" w14:textId="77777777" w:rsidR="00DE23A4" w:rsidRPr="00AB7B1E" w:rsidRDefault="00DE23A4" w:rsidP="00641020">
      <w:pPr>
        <w:pStyle w:val="OpdrachtDeelvraag"/>
      </w:pPr>
      <w:r w:rsidRPr="00AB7B1E">
        <w:t>d</w:t>
      </w:r>
      <w:r w:rsidRPr="00AB7B1E">
        <w:tab/>
        <w:t>Bereken de prijs waarbij de aanbieder maximale winst maakt.</w:t>
      </w:r>
    </w:p>
    <w:p w14:paraId="4E16AA05" w14:textId="77777777" w:rsidR="00DE23A4" w:rsidRPr="00AB7B1E" w:rsidRDefault="00DE23A4" w:rsidP="00641020">
      <w:pPr>
        <w:pStyle w:val="OpdrachtAntwoord-regel"/>
      </w:pPr>
      <w:r w:rsidRPr="00842216">
        <w:rPr>
          <w:rStyle w:val="Cursief"/>
        </w:rPr>
        <w:t>q</w:t>
      </w:r>
      <w:r w:rsidRPr="00AB7B1E">
        <w:t xml:space="preserve"> invullen in </w:t>
      </w:r>
      <w:r w:rsidRPr="00842216">
        <w:rPr>
          <w:rStyle w:val="Cursief"/>
        </w:rPr>
        <w:t>p</w:t>
      </w:r>
      <w:r w:rsidRPr="00AB7B1E">
        <w:t> = 180 – </w:t>
      </w:r>
      <w:r w:rsidRPr="00842216">
        <w:rPr>
          <w:rStyle w:val="Cursief"/>
        </w:rPr>
        <w:t>q</w:t>
      </w:r>
      <w:r w:rsidRPr="00AB7B1E">
        <w:t> </w:t>
      </w:r>
      <w:r w:rsidRPr="00AB7B1E">
        <w:sym w:font="Symbol" w:char="F0DB"/>
      </w:r>
      <w:r w:rsidRPr="00AB7B1E">
        <w:t> </w:t>
      </w:r>
      <w:r w:rsidRPr="00842216">
        <w:rPr>
          <w:rStyle w:val="Cursief"/>
        </w:rPr>
        <w:t>p</w:t>
      </w:r>
      <w:r w:rsidRPr="00AB7B1E">
        <w:t> = 120</w:t>
      </w:r>
    </w:p>
    <w:p w14:paraId="56855031" w14:textId="77777777" w:rsidR="00DE23A4" w:rsidRPr="00842216" w:rsidRDefault="00DE23A4" w:rsidP="00641020">
      <w:pPr>
        <w:pStyle w:val="OpdrachtDeelvraag"/>
      </w:pPr>
      <w:r w:rsidRPr="00AB7B1E">
        <w:t>e</w:t>
      </w:r>
      <w:r w:rsidRPr="00AB7B1E">
        <w:tab/>
        <w:t>Vergelijk de antwoorden bij vraag c en d met de uitkomsten van het internationale Cournotduopolie. Wat is het gevolg voor de binnenlandse economische doelmatigheid van toetreding uit het buitenland?</w:t>
      </w:r>
    </w:p>
    <w:p w14:paraId="5362417D" w14:textId="77777777" w:rsidR="00DE23A4" w:rsidRPr="00AB7B1E" w:rsidRDefault="00DE23A4" w:rsidP="00641020">
      <w:pPr>
        <w:pStyle w:val="OpdrachtAntwoord-regel"/>
      </w:pPr>
      <w:r w:rsidRPr="00AB7B1E">
        <w:t>Bij een monopolie is de aangeboden hoeveelheid lager en de prijs hoger dan bij een Cournotduopolie. De economische doelmatigheid is bij het Cournotduopolie hoger.</w:t>
      </w:r>
    </w:p>
    <w:p w14:paraId="7B774281" w14:textId="77777777" w:rsidR="00DE23A4" w:rsidRPr="00AB7B1E" w:rsidRDefault="00DE23A4" w:rsidP="00641020">
      <w:pPr>
        <w:keepNext/>
        <w:spacing w:before="40" w:after="0"/>
        <w:outlineLvl w:val="2"/>
      </w:pPr>
      <w:r>
        <w:rPr>
          <w:rFonts w:ascii="Arial" w:hAnsi="Arial"/>
          <w:b/>
          <w:color w:val="444444"/>
          <w:sz w:val="18"/>
        </w:rPr>
        <w:t>Oefening 4</w:t>
      </w:r>
    </w:p>
    <w:p w14:paraId="293F56DC" w14:textId="77777777" w:rsidR="00DE23A4" w:rsidRPr="00AB7B1E" w:rsidRDefault="00DE23A4" w:rsidP="00641020">
      <w:pPr>
        <w:pStyle w:val="OpdrachtInstructie"/>
      </w:pPr>
      <w:r w:rsidRPr="00AB7B1E">
        <w:t>Lees Uit de wetenschap ‘Welke marktkenmerken beïnvloeden intra-industriële handel?’. Welke drie factoren beïnvloeden de mate van intra-industriële handel? Geef bij elke factor aan hoe deze de intra-industriële handel kan stimuleren.</w:t>
      </w:r>
    </w:p>
    <w:p w14:paraId="7DF40378" w14:textId="77777777" w:rsidR="00DE23A4" w:rsidRPr="00AB7B1E" w:rsidRDefault="00DE23A4" w:rsidP="00641020">
      <w:pPr>
        <w:pStyle w:val="OpdrachtAntwoord-regel"/>
      </w:pPr>
      <w:r w:rsidRPr="00AB7B1E">
        <w:t>1</w:t>
      </w:r>
      <w:r w:rsidRPr="00AB7B1E">
        <w:tab/>
        <w:t>De mate van productdifferentiatie. Hoe meer specialisatie daaruit voorkomt, hoe groter de verspreiding van de productie over diverse landen, waarna onderlinge ruil ontstaat en dus intra-industriële handel.</w:t>
      </w:r>
    </w:p>
    <w:p w14:paraId="153612B9" w14:textId="77777777" w:rsidR="00DE23A4" w:rsidRPr="00AB7B1E" w:rsidRDefault="00DE23A4" w:rsidP="00641020">
      <w:pPr>
        <w:pStyle w:val="OpdrachtAntwoord-regel"/>
      </w:pPr>
      <w:r w:rsidRPr="00AB7B1E">
        <w:t>2</w:t>
      </w:r>
      <w:r w:rsidRPr="00AB7B1E">
        <w:tab/>
        <w:t>Schaalvoordelen. Hoe groter de schaalvoordelen, hoe minder aanbieders per land, hoe groter de noodzaak tot ruil tussen landen, waardoor de intra-industriële handel groeit.</w:t>
      </w:r>
    </w:p>
    <w:p w14:paraId="56790E0F" w14:textId="77777777" w:rsidR="00DE23A4" w:rsidRPr="00AB7B1E" w:rsidRDefault="00DE23A4" w:rsidP="00641020">
      <w:pPr>
        <w:pStyle w:val="OpdrachtAntwoord-regel"/>
      </w:pPr>
      <w:r w:rsidRPr="00AB7B1E">
        <w:t>3</w:t>
      </w:r>
      <w:r w:rsidRPr="00AB7B1E">
        <w:tab/>
        <w:t>Transactiekosten. Hoe lager de kosten, hoe goedkoper de intra-industriële handel en dus hoe groter de intra-industriële handel.</w:t>
      </w:r>
    </w:p>
    <w:p w14:paraId="7D1D40E5" w14:textId="77777777" w:rsidR="00DE23A4" w:rsidRPr="00DE1F3A" w:rsidRDefault="00DE23A4" w:rsidP="00641020">
      <w:pPr>
        <w:keepNext/>
        <w:spacing w:before="40" w:after="0"/>
        <w:outlineLvl w:val="2"/>
      </w:pPr>
      <w:r>
        <w:rPr>
          <w:rFonts w:ascii="Arial" w:hAnsi="Arial"/>
          <w:b/>
          <w:color w:val="444444"/>
          <w:sz w:val="18"/>
        </w:rPr>
        <w:t>Oefening 5</w:t>
      </w:r>
    </w:p>
    <w:p w14:paraId="664F7D29" w14:textId="77777777" w:rsidR="00DE23A4" w:rsidRDefault="00DE23A4" w:rsidP="00641020">
      <w:pPr>
        <w:pStyle w:val="OpdrachtInstructie"/>
      </w:pPr>
      <w:r w:rsidRPr="00AB7B1E">
        <w:t>Op 1 januari 2002 verving de euro twaalf nationale munten. Geef in onderstaand schema bij elke pijl aan of er een positief (+) of negatief (–) verband is.</w:t>
      </w:r>
    </w:p>
    <w:p w14:paraId="1281845C" w14:textId="77777777" w:rsidR="00DE23A4" w:rsidRPr="00AB7B1E" w:rsidRDefault="004E51BA" w:rsidP="00641020">
      <w:pPr>
        <w:pStyle w:val="OpdrachtInstructie"/>
      </w:pPr>
      <w:r>
        <w:rPr>
          <w:noProof/>
          <w:lang w:eastAsia="nl-NL"/>
        </w:rPr>
        <w:pict w14:anchorId="6A86B7C7">
          <v:shape id="Afbeelding 23" o:spid="_x0000_i1048" type="#_x0000_t75" alt="Afbeelding met schermafbeeldingAutomatisch gegenereerde beschrijving" style="width:222pt;height:207.6pt;visibility:visible">
            <v:imagedata r:id="rId37" o:title=""/>
          </v:shape>
        </w:pict>
      </w:r>
    </w:p>
    <w:p w14:paraId="0DBF7792" w14:textId="77777777" w:rsidR="00DE23A4" w:rsidRDefault="00DE23A4" w:rsidP="0043422A">
      <w:pPr>
        <w:rPr>
          <w:rFonts w:ascii="Arial" w:hAnsi="Arial" w:cs="Arial"/>
          <w:sz w:val="28"/>
          <w:szCs w:val="28"/>
        </w:rPr>
      </w:pPr>
    </w:p>
    <w:sectPr w:rsidR="00DE23A4" w:rsidRPr="003A4B2D" w:rsidSect="00827D76">
      <w:headerReference w:type="even" r:id="rId43"/>
      <w:headerReference w:type="default" r:id="rId44"/>
      <w:footerReference w:type="even" r:id="rId45"/>
      <w:footerReference w:type="default" r:id="rId46"/>
      <w:headerReference w:type="first" r:id="rId47"/>
      <w:footerReference w:type="first" r:id="rId48"/>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83F9F" w14:textId="77777777" w:rsidR="004E51BA" w:rsidRDefault="004E51BA" w:rsidP="00641020">
      <w:pPr>
        <w:spacing w:after="0" w:line="240" w:lineRule="auto"/>
      </w:pPr>
      <w:r>
        <w:separator/>
      </w:r>
    </w:p>
  </w:endnote>
  <w:endnote w:type="continuationSeparator" w:id="0">
    <w:p w14:paraId="6A4A114A" w14:textId="77777777" w:rsidR="004E51BA" w:rsidRDefault="004E51BA" w:rsidP="006410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687" w:usb1="00000013" w:usb2="00000000" w:usb3="00000000" w:csb0="0000009F" w:csb1="00000000"/>
  </w:font>
  <w:font w:name="MS Mincho">
    <w:panose1 w:val="02020609040205080304"/>
    <w:charset w:val="80"/>
    <w:family w:val="modern"/>
    <w:pitch w:val="fixed"/>
    <w:sig w:usb0="E00002FF" w:usb1="6AC7FDFB" w:usb2="08000012" w:usb3="00000000" w:csb0="0002009F" w:csb1="00000000"/>
  </w:font>
  <w:font w:name="MetaOT-Bold">
    <w:altName w:val="Calibri"/>
    <w:panose1 w:val="00000000000000000000"/>
    <w:charset w:val="00"/>
    <w:family w:val="auto"/>
    <w:notTrueType/>
    <w:pitch w:val="variable"/>
    <w:sig w:usb0="00000003" w:usb1="00000000" w:usb2="00000000" w:usb3="00000000" w:csb0="00000001" w:csb1="00000000"/>
  </w:font>
  <w:font w:name="MinionPro-Regular">
    <w:panose1 w:val="00000000000000000000"/>
    <w:charset w:val="4D"/>
    <w:family w:val="auto"/>
    <w:notTrueType/>
    <w:pitch w:val="default"/>
    <w:sig w:usb0="00000003" w:usb1="00000000" w:usb2="00000000" w:usb3="00000000" w:csb0="00000001" w:csb1="00000000"/>
  </w:font>
  <w:font w:name="MS ??">
    <w:panose1 w:val="00000000000000000000"/>
    <w:charset w:val="80"/>
    <w:family w:val="auto"/>
    <w:notTrueType/>
    <w:pitch w:val="variable"/>
    <w:sig w:usb0="00000001"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BED52" w14:textId="77777777" w:rsidR="00DE23A4" w:rsidRDefault="00DE23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A0DE2" w14:textId="77777777" w:rsidR="00DE23A4" w:rsidRDefault="00DE23A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A31C9" w14:textId="77777777" w:rsidR="00DE23A4" w:rsidRDefault="00DE23A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757C4" w14:textId="77777777" w:rsidR="00DE23A4" w:rsidRDefault="00DE23A4" w:rsidP="00A517AB">
    <w:pP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681EB77E" w14:textId="77777777" w:rsidR="00DE23A4" w:rsidRDefault="00DE23A4" w:rsidP="00A517AB">
    <w:pPr>
      <w:ind w:right="360"/>
    </w:pPr>
  </w:p>
  <w:p w14:paraId="7D724CF0" w14:textId="77777777" w:rsidR="00DE23A4" w:rsidRDefault="00DE23A4"/>
  <w:p w14:paraId="24FE902B" w14:textId="77777777" w:rsidR="00DE23A4" w:rsidRDefault="00DE23A4"/>
  <w:p w14:paraId="54ED9A8F" w14:textId="77777777" w:rsidR="00DE23A4" w:rsidRDefault="00DE23A4"/>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6C3D6" w14:textId="77777777" w:rsidR="00DE23A4" w:rsidRDefault="00DE23A4" w:rsidP="00A517AB">
    <w:pPr>
      <w:pStyle w:val="Foot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63</w:t>
    </w:r>
    <w:r>
      <w:rPr>
        <w:rStyle w:val="PageNumber"/>
      </w:rPr>
      <w:fldChar w:fldCharType="end"/>
    </w:r>
  </w:p>
  <w:p w14:paraId="22F3B279" w14:textId="77777777" w:rsidR="00DE23A4" w:rsidRPr="00032C95" w:rsidRDefault="00DE23A4" w:rsidP="00032C95">
    <w:pPr>
      <w:pStyle w:val="Footer"/>
      <w:ind w:right="360"/>
      <w:rPr>
        <w:rStyle w:val="PageNumber"/>
      </w:rPr>
    </w:pPr>
    <w:r>
      <w:rPr>
        <w:rStyle w:val="PageNumber"/>
      </w:rPr>
      <w:t>Praktische economie 4|5|6 vwo  antwoordenboek Module 3 Markt en overheid</w:t>
    </w:r>
  </w:p>
  <w:p w14:paraId="7A129B9A" w14:textId="77777777" w:rsidR="00DE23A4" w:rsidRPr="006F149B" w:rsidRDefault="00DE23A4" w:rsidP="00A517AB">
    <w:pPr>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D27D7" w14:textId="77777777" w:rsidR="00DE23A4" w:rsidRDefault="00DE23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8D8B9D" w14:textId="77777777" w:rsidR="004E51BA" w:rsidRDefault="004E51BA" w:rsidP="00641020">
      <w:pPr>
        <w:spacing w:after="0" w:line="240" w:lineRule="auto"/>
      </w:pPr>
      <w:r>
        <w:separator/>
      </w:r>
    </w:p>
  </w:footnote>
  <w:footnote w:type="continuationSeparator" w:id="0">
    <w:p w14:paraId="1D3BF607" w14:textId="77777777" w:rsidR="004E51BA" w:rsidRDefault="004E51BA" w:rsidP="006410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9387C" w14:textId="77777777" w:rsidR="00DE23A4" w:rsidRDefault="00DE23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D8B2D" w14:textId="77777777" w:rsidR="00DE23A4" w:rsidRDefault="00DE23A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E77CB" w14:textId="77777777" w:rsidR="00DE23A4" w:rsidRDefault="00DE23A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4D7E4" w14:textId="77777777" w:rsidR="00DE23A4" w:rsidRDefault="00DE23A4">
    <w:pPr>
      <w:pStyle w:val="Bron-SpeciaalBrontekstBronvermelding"/>
    </w:pPr>
  </w:p>
  <w:p w14:paraId="575B426F" w14:textId="77777777" w:rsidR="00DE23A4" w:rsidRDefault="00DE23A4"/>
  <w:p w14:paraId="631078C9" w14:textId="77777777" w:rsidR="00DE23A4" w:rsidRDefault="00DE23A4"/>
  <w:p w14:paraId="09F69668" w14:textId="77777777" w:rsidR="00DE23A4" w:rsidRDefault="00DE23A4"/>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D5184" w14:textId="77777777" w:rsidR="00DE23A4" w:rsidRDefault="00DE23A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C1512" w14:textId="77777777" w:rsidR="00DE23A4" w:rsidRDefault="00DE23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08258B6"/>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71C27B1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D3D2CD42"/>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0D525BD6"/>
    <w:lvl w:ilvl="0">
      <w:start w:val="1"/>
      <w:numFmt w:val="decimal"/>
      <w:lvlText w:val="%1."/>
      <w:lvlJc w:val="left"/>
      <w:pPr>
        <w:tabs>
          <w:tab w:val="num" w:pos="643"/>
        </w:tabs>
        <w:ind w:left="643" w:hanging="360"/>
      </w:pPr>
      <w:rPr>
        <w:rFonts w:cs="Times New Roman"/>
      </w:rPr>
    </w:lvl>
  </w:abstractNum>
  <w:abstractNum w:abstractNumId="4" w15:restartNumberingAfterBreak="0">
    <w:nsid w:val="FFFFFF80"/>
    <w:multiLevelType w:val="singleLevel"/>
    <w:tmpl w:val="C94886F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2DA20C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CE2476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6E498B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06C293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C4DCA0F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multilevel"/>
    <w:tmpl w:val="00000001"/>
    <w:name w:val="WWNum2"/>
    <w:lvl w:ilvl="0">
      <w:start w:val="1"/>
      <w:numFmt w:val="decimal"/>
      <w:lvlText w:val="%1."/>
      <w:lvlJc w:val="left"/>
      <w:pPr>
        <w:tabs>
          <w:tab w:val="num" w:pos="0"/>
        </w:tabs>
        <w:ind w:left="720" w:hanging="360"/>
      </w:pPr>
      <w:rPr>
        <w:rFonts w:ascii="Times New Roman" w:hAnsi="Times New Roman" w:cs="Times New Roman"/>
      </w:rPr>
    </w:lvl>
    <w:lvl w:ilvl="1">
      <w:start w:val="1"/>
      <w:numFmt w:val="lowerLetter"/>
      <w:lvlText w:val="%2."/>
      <w:lvlJc w:val="left"/>
      <w:pPr>
        <w:tabs>
          <w:tab w:val="num" w:pos="0"/>
        </w:tabs>
        <w:ind w:left="1440" w:hanging="360"/>
      </w:pPr>
      <w:rPr>
        <w:rFonts w:ascii="Times New Roman" w:hAnsi="Times New Roman" w:cs="Times New Roman"/>
      </w:rPr>
    </w:lvl>
    <w:lvl w:ilvl="2">
      <w:start w:val="1"/>
      <w:numFmt w:val="lowerRoman"/>
      <w:lvlText w:val="%2.%3."/>
      <w:lvlJc w:val="left"/>
      <w:pPr>
        <w:tabs>
          <w:tab w:val="num" w:pos="0"/>
        </w:tabs>
        <w:ind w:left="2160" w:hanging="180"/>
      </w:pPr>
      <w:rPr>
        <w:rFonts w:ascii="Times New Roman" w:hAnsi="Times New Roman" w:cs="Times New Roman"/>
      </w:rPr>
    </w:lvl>
    <w:lvl w:ilvl="3">
      <w:start w:val="1"/>
      <w:numFmt w:val="decimal"/>
      <w:lvlText w:val="%2.%3.%4."/>
      <w:lvlJc w:val="left"/>
      <w:pPr>
        <w:tabs>
          <w:tab w:val="num" w:pos="0"/>
        </w:tabs>
        <w:ind w:left="2880" w:hanging="360"/>
      </w:pPr>
      <w:rPr>
        <w:rFonts w:ascii="Times New Roman" w:hAnsi="Times New Roman" w:cs="Times New Roman"/>
      </w:rPr>
    </w:lvl>
    <w:lvl w:ilvl="4">
      <w:start w:val="1"/>
      <w:numFmt w:val="lowerLetter"/>
      <w:lvlText w:val="%2.%3.%4.%5."/>
      <w:lvlJc w:val="left"/>
      <w:pPr>
        <w:tabs>
          <w:tab w:val="num" w:pos="0"/>
        </w:tabs>
        <w:ind w:left="3600" w:hanging="360"/>
      </w:pPr>
      <w:rPr>
        <w:rFonts w:ascii="Times New Roman" w:hAnsi="Times New Roman" w:cs="Times New Roman"/>
      </w:rPr>
    </w:lvl>
    <w:lvl w:ilvl="5">
      <w:start w:val="1"/>
      <w:numFmt w:val="lowerRoman"/>
      <w:lvlText w:val="%2.%3.%4.%5.%6."/>
      <w:lvlJc w:val="left"/>
      <w:pPr>
        <w:tabs>
          <w:tab w:val="num" w:pos="0"/>
        </w:tabs>
        <w:ind w:left="4320" w:hanging="180"/>
      </w:pPr>
      <w:rPr>
        <w:rFonts w:ascii="Times New Roman" w:hAnsi="Times New Roman" w:cs="Times New Roman"/>
      </w:rPr>
    </w:lvl>
    <w:lvl w:ilvl="6">
      <w:start w:val="1"/>
      <w:numFmt w:val="decimal"/>
      <w:lvlText w:val="%2.%3.%4.%5.%6.%7."/>
      <w:lvlJc w:val="left"/>
      <w:pPr>
        <w:tabs>
          <w:tab w:val="num" w:pos="0"/>
        </w:tabs>
        <w:ind w:left="5040" w:hanging="360"/>
      </w:pPr>
      <w:rPr>
        <w:rFonts w:ascii="Times New Roman" w:hAnsi="Times New Roman" w:cs="Times New Roman"/>
      </w:rPr>
    </w:lvl>
    <w:lvl w:ilvl="7">
      <w:start w:val="1"/>
      <w:numFmt w:val="lowerLetter"/>
      <w:lvlText w:val="%2.%3.%4.%5.%6.%7.%8."/>
      <w:lvlJc w:val="left"/>
      <w:pPr>
        <w:tabs>
          <w:tab w:val="num" w:pos="0"/>
        </w:tabs>
        <w:ind w:left="5760" w:hanging="360"/>
      </w:pPr>
      <w:rPr>
        <w:rFonts w:ascii="Times New Roman" w:hAnsi="Times New Roman" w:cs="Times New Roman"/>
      </w:rPr>
    </w:lvl>
    <w:lvl w:ilvl="8">
      <w:start w:val="1"/>
      <w:numFmt w:val="lowerRoman"/>
      <w:lvlText w:val="%2.%3.%4.%5.%6.%7.%8.%9."/>
      <w:lvlJc w:val="left"/>
      <w:pPr>
        <w:tabs>
          <w:tab w:val="num" w:pos="0"/>
        </w:tabs>
        <w:ind w:left="6480" w:hanging="180"/>
      </w:pPr>
      <w:rPr>
        <w:rFonts w:ascii="Times New Roman" w:hAnsi="Times New Roman" w:cs="Times New Roman"/>
      </w:rPr>
    </w:lvl>
  </w:abstractNum>
  <w:abstractNum w:abstractNumId="11" w15:restartNumberingAfterBreak="0">
    <w:nsid w:val="00000002"/>
    <w:multiLevelType w:val="multilevel"/>
    <w:tmpl w:val="00000002"/>
    <w:name w:val="WWNum3"/>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2" w15:restartNumberingAfterBreak="0">
    <w:nsid w:val="00000003"/>
    <w:multiLevelType w:val="multilevel"/>
    <w:tmpl w:val="00000003"/>
    <w:name w:val="WWNum4"/>
    <w:lvl w:ilvl="0">
      <w:start w:val="1"/>
      <w:numFmt w:val="decimal"/>
      <w:lvlText w:val="%1."/>
      <w:lvlJc w:val="left"/>
      <w:pPr>
        <w:tabs>
          <w:tab w:val="num" w:pos="0"/>
        </w:tabs>
        <w:ind w:left="360" w:hanging="360"/>
      </w:pPr>
      <w:rPr>
        <w:rFonts w:ascii="Times New Roman" w:hAnsi="Times New Roman" w:cs="Times New Roman"/>
      </w:rPr>
    </w:lvl>
    <w:lvl w:ilvl="1">
      <w:start w:val="1"/>
      <w:numFmt w:val="lowerLetter"/>
      <w:lvlText w:val="%2."/>
      <w:lvlJc w:val="left"/>
      <w:pPr>
        <w:tabs>
          <w:tab w:val="num" w:pos="0"/>
        </w:tabs>
        <w:ind w:left="1080" w:hanging="360"/>
      </w:pPr>
      <w:rPr>
        <w:rFonts w:ascii="Times New Roman" w:hAnsi="Times New Roman" w:cs="Times New Roman"/>
      </w:rPr>
    </w:lvl>
    <w:lvl w:ilvl="2">
      <w:start w:val="1"/>
      <w:numFmt w:val="lowerRoman"/>
      <w:lvlText w:val="%2.%3."/>
      <w:lvlJc w:val="left"/>
      <w:pPr>
        <w:tabs>
          <w:tab w:val="num" w:pos="0"/>
        </w:tabs>
        <w:ind w:left="1800" w:hanging="180"/>
      </w:pPr>
      <w:rPr>
        <w:rFonts w:ascii="Times New Roman" w:hAnsi="Times New Roman" w:cs="Times New Roman"/>
      </w:rPr>
    </w:lvl>
    <w:lvl w:ilvl="3">
      <w:start w:val="1"/>
      <w:numFmt w:val="decimal"/>
      <w:lvlText w:val="%2.%3.%4."/>
      <w:lvlJc w:val="left"/>
      <w:pPr>
        <w:tabs>
          <w:tab w:val="num" w:pos="0"/>
        </w:tabs>
        <w:ind w:left="2520" w:hanging="360"/>
      </w:pPr>
      <w:rPr>
        <w:rFonts w:ascii="Times New Roman" w:hAnsi="Times New Roman" w:cs="Times New Roman"/>
      </w:rPr>
    </w:lvl>
    <w:lvl w:ilvl="4">
      <w:start w:val="1"/>
      <w:numFmt w:val="lowerLetter"/>
      <w:lvlText w:val="%2.%3.%4.%5."/>
      <w:lvlJc w:val="left"/>
      <w:pPr>
        <w:tabs>
          <w:tab w:val="num" w:pos="0"/>
        </w:tabs>
        <w:ind w:left="3240" w:hanging="360"/>
      </w:pPr>
      <w:rPr>
        <w:rFonts w:ascii="Times New Roman" w:hAnsi="Times New Roman" w:cs="Times New Roman"/>
      </w:rPr>
    </w:lvl>
    <w:lvl w:ilvl="5">
      <w:start w:val="1"/>
      <w:numFmt w:val="lowerRoman"/>
      <w:lvlText w:val="%2.%3.%4.%5.%6."/>
      <w:lvlJc w:val="left"/>
      <w:pPr>
        <w:tabs>
          <w:tab w:val="num" w:pos="0"/>
        </w:tabs>
        <w:ind w:left="3960" w:hanging="180"/>
      </w:pPr>
      <w:rPr>
        <w:rFonts w:ascii="Times New Roman" w:hAnsi="Times New Roman" w:cs="Times New Roman"/>
      </w:rPr>
    </w:lvl>
    <w:lvl w:ilvl="6">
      <w:start w:val="1"/>
      <w:numFmt w:val="decimal"/>
      <w:lvlText w:val="%2.%3.%4.%5.%6.%7."/>
      <w:lvlJc w:val="left"/>
      <w:pPr>
        <w:tabs>
          <w:tab w:val="num" w:pos="0"/>
        </w:tabs>
        <w:ind w:left="4680" w:hanging="360"/>
      </w:pPr>
      <w:rPr>
        <w:rFonts w:ascii="Times New Roman" w:hAnsi="Times New Roman" w:cs="Times New Roman"/>
      </w:rPr>
    </w:lvl>
    <w:lvl w:ilvl="7">
      <w:start w:val="1"/>
      <w:numFmt w:val="lowerLetter"/>
      <w:lvlText w:val="%2.%3.%4.%5.%6.%7.%8."/>
      <w:lvlJc w:val="left"/>
      <w:pPr>
        <w:tabs>
          <w:tab w:val="num" w:pos="0"/>
        </w:tabs>
        <w:ind w:left="5400" w:hanging="360"/>
      </w:pPr>
      <w:rPr>
        <w:rFonts w:ascii="Times New Roman" w:hAnsi="Times New Roman" w:cs="Times New Roman"/>
      </w:rPr>
    </w:lvl>
    <w:lvl w:ilvl="8">
      <w:start w:val="1"/>
      <w:numFmt w:val="lowerRoman"/>
      <w:lvlText w:val="%2.%3.%4.%5.%6.%7.%8.%9."/>
      <w:lvlJc w:val="left"/>
      <w:pPr>
        <w:tabs>
          <w:tab w:val="num" w:pos="0"/>
        </w:tabs>
        <w:ind w:left="6120" w:hanging="180"/>
      </w:pPr>
      <w:rPr>
        <w:rFonts w:ascii="Times New Roman" w:hAnsi="Times New Roman" w:cs="Times New Roman"/>
      </w:rPr>
    </w:lvl>
  </w:abstractNum>
  <w:abstractNum w:abstractNumId="13" w15:restartNumberingAfterBreak="0">
    <w:nsid w:val="00000004"/>
    <w:multiLevelType w:val="multilevel"/>
    <w:tmpl w:val="00000004"/>
    <w:name w:val="WWNum5"/>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4" w15:restartNumberingAfterBreak="0">
    <w:nsid w:val="00000005"/>
    <w:multiLevelType w:val="multilevel"/>
    <w:tmpl w:val="00000005"/>
    <w:name w:val="WWNum7"/>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5" w15:restartNumberingAfterBreak="0">
    <w:nsid w:val="00000006"/>
    <w:multiLevelType w:val="multilevel"/>
    <w:tmpl w:val="00000006"/>
    <w:name w:val="WWNum8"/>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6" w15:restartNumberingAfterBreak="0">
    <w:nsid w:val="00000007"/>
    <w:multiLevelType w:val="multilevel"/>
    <w:tmpl w:val="00000007"/>
    <w:lvl w:ilvl="0">
      <w:start w:val="1"/>
      <w:numFmt w:val="none"/>
      <w:suff w:val="nothing"/>
      <w:lvlText w:val=""/>
      <w:lvlJc w:val="left"/>
      <w:pPr>
        <w:tabs>
          <w:tab w:val="num" w:pos="432"/>
        </w:tabs>
        <w:ind w:left="432" w:hanging="432"/>
      </w:pPr>
      <w:rPr>
        <w:rFonts w:ascii="Times New Roman" w:hAnsi="Times New Roman" w:cs="Times New Roman"/>
      </w:rPr>
    </w:lvl>
    <w:lvl w:ilvl="1">
      <w:start w:val="1"/>
      <w:numFmt w:val="none"/>
      <w:suff w:val="nothing"/>
      <w:lvlText w:val=""/>
      <w:lvlJc w:val="left"/>
      <w:pPr>
        <w:tabs>
          <w:tab w:val="num" w:pos="576"/>
        </w:tabs>
        <w:ind w:left="576" w:hanging="576"/>
      </w:pPr>
      <w:rPr>
        <w:rFonts w:ascii="Times New Roman" w:hAnsi="Times New Roman" w:cs="Times New Roman"/>
      </w:rPr>
    </w:lvl>
    <w:lvl w:ilvl="2">
      <w:start w:val="1"/>
      <w:numFmt w:val="none"/>
      <w:suff w:val="nothing"/>
      <w:lvlText w:val=""/>
      <w:lvlJc w:val="left"/>
      <w:pPr>
        <w:tabs>
          <w:tab w:val="num" w:pos="720"/>
        </w:tabs>
        <w:ind w:left="720" w:hanging="720"/>
      </w:pPr>
      <w:rPr>
        <w:rFonts w:ascii="Times New Roman" w:hAnsi="Times New Roman" w:cs="Times New Roman"/>
      </w:rPr>
    </w:lvl>
    <w:lvl w:ilvl="3">
      <w:start w:val="1"/>
      <w:numFmt w:val="none"/>
      <w:suff w:val="nothing"/>
      <w:lvlText w:val=""/>
      <w:lvlJc w:val="left"/>
      <w:pPr>
        <w:tabs>
          <w:tab w:val="num" w:pos="864"/>
        </w:tabs>
        <w:ind w:left="864" w:hanging="864"/>
      </w:pPr>
      <w:rPr>
        <w:rFonts w:ascii="Times New Roman" w:hAnsi="Times New Roman" w:cs="Times New Roman"/>
      </w:rPr>
    </w:lvl>
    <w:lvl w:ilvl="4">
      <w:start w:val="1"/>
      <w:numFmt w:val="none"/>
      <w:suff w:val="nothing"/>
      <w:lvlText w:val=""/>
      <w:lvlJc w:val="left"/>
      <w:pPr>
        <w:tabs>
          <w:tab w:val="num" w:pos="1008"/>
        </w:tabs>
        <w:ind w:left="1008" w:hanging="1008"/>
      </w:pPr>
      <w:rPr>
        <w:rFonts w:ascii="Times New Roman" w:hAnsi="Times New Roman" w:cs="Times New Roman"/>
      </w:rPr>
    </w:lvl>
    <w:lvl w:ilvl="5">
      <w:start w:val="1"/>
      <w:numFmt w:val="none"/>
      <w:suff w:val="nothing"/>
      <w:lvlText w:val=""/>
      <w:lvlJc w:val="left"/>
      <w:pPr>
        <w:tabs>
          <w:tab w:val="num" w:pos="1152"/>
        </w:tabs>
        <w:ind w:left="1152" w:hanging="1152"/>
      </w:pPr>
      <w:rPr>
        <w:rFonts w:ascii="Times New Roman" w:hAnsi="Times New Roman" w:cs="Times New Roman"/>
      </w:rPr>
    </w:lvl>
    <w:lvl w:ilvl="6">
      <w:start w:val="1"/>
      <w:numFmt w:val="none"/>
      <w:suff w:val="nothing"/>
      <w:lvlText w:val=""/>
      <w:lvlJc w:val="left"/>
      <w:pPr>
        <w:tabs>
          <w:tab w:val="num" w:pos="1296"/>
        </w:tabs>
        <w:ind w:left="1296" w:hanging="1296"/>
      </w:pPr>
      <w:rPr>
        <w:rFonts w:ascii="Times New Roman" w:hAnsi="Times New Roman" w:cs="Times New Roman"/>
      </w:rPr>
    </w:lvl>
    <w:lvl w:ilvl="7">
      <w:start w:val="1"/>
      <w:numFmt w:val="none"/>
      <w:suff w:val="nothing"/>
      <w:lvlText w:val=""/>
      <w:lvlJc w:val="left"/>
      <w:pPr>
        <w:tabs>
          <w:tab w:val="num" w:pos="1440"/>
        </w:tabs>
        <w:ind w:left="1440" w:hanging="1440"/>
      </w:pPr>
      <w:rPr>
        <w:rFonts w:ascii="Times New Roman" w:hAnsi="Times New Roman" w:cs="Times New Roman"/>
      </w:rPr>
    </w:lvl>
    <w:lvl w:ilvl="8">
      <w:start w:val="1"/>
      <w:numFmt w:val="none"/>
      <w:suff w:val="nothing"/>
      <w:lvlText w:val=""/>
      <w:lvlJc w:val="left"/>
      <w:pPr>
        <w:tabs>
          <w:tab w:val="num" w:pos="1584"/>
        </w:tabs>
        <w:ind w:left="1584" w:hanging="1584"/>
      </w:pPr>
      <w:rPr>
        <w:rFonts w:ascii="Times New Roman" w:hAnsi="Times New Roman" w:cs="Times New Roman"/>
      </w:rPr>
    </w:lvl>
  </w:abstractNum>
  <w:abstractNum w:abstractNumId="17" w15:restartNumberingAfterBreak="0">
    <w:nsid w:val="083F05EC"/>
    <w:multiLevelType w:val="hybridMultilevel"/>
    <w:tmpl w:val="9AAC4C3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hint="default"/>
      </w:rPr>
    </w:lvl>
    <w:lvl w:ilvl="8" w:tplc="04090005">
      <w:start w:val="1"/>
      <w:numFmt w:val="bullet"/>
      <w:lvlText w:val=""/>
      <w:lvlJc w:val="left"/>
      <w:pPr>
        <w:ind w:left="6120" w:hanging="360"/>
      </w:pPr>
      <w:rPr>
        <w:rFonts w:ascii="Wingdings" w:hAnsi="Wingdings" w:hint="default"/>
      </w:rPr>
    </w:lvl>
  </w:abstractNum>
  <w:abstractNum w:abstractNumId="18" w15:restartNumberingAfterBreak="0">
    <w:nsid w:val="0BC1190C"/>
    <w:multiLevelType w:val="multilevel"/>
    <w:tmpl w:val="49469288"/>
    <w:name w:val="WWNum42"/>
    <w:lvl w:ilvl="0">
      <w:start w:val="1"/>
      <w:numFmt w:val="decimal"/>
      <w:lvlText w:val="%1."/>
      <w:lvlJc w:val="left"/>
      <w:pPr>
        <w:tabs>
          <w:tab w:val="num" w:pos="0"/>
        </w:tabs>
        <w:ind w:left="360" w:hanging="360"/>
      </w:pPr>
      <w:rPr>
        <w:rFonts w:ascii="Times New Roman" w:hAnsi="Times New Roman" w:cs="Times New Roman" w:hint="default"/>
      </w:rPr>
    </w:lvl>
    <w:lvl w:ilvl="1">
      <w:start w:val="1"/>
      <w:numFmt w:val="lowerLetter"/>
      <w:lvlText w:val="%2."/>
      <w:lvlJc w:val="left"/>
      <w:pPr>
        <w:tabs>
          <w:tab w:val="num" w:pos="0"/>
        </w:tabs>
        <w:ind w:left="1080" w:hanging="360"/>
      </w:pPr>
      <w:rPr>
        <w:rFonts w:ascii="Times New Roman" w:hAnsi="Times New Roman" w:cs="Times New Roman" w:hint="default"/>
      </w:rPr>
    </w:lvl>
    <w:lvl w:ilvl="2">
      <w:start w:val="1"/>
      <w:numFmt w:val="lowerRoman"/>
      <w:lvlText w:val="%2.%3."/>
      <w:lvlJc w:val="left"/>
      <w:pPr>
        <w:tabs>
          <w:tab w:val="num" w:pos="0"/>
        </w:tabs>
        <w:ind w:left="1800" w:hanging="180"/>
      </w:pPr>
      <w:rPr>
        <w:rFonts w:ascii="Times New Roman" w:hAnsi="Times New Roman" w:cs="Times New Roman" w:hint="default"/>
      </w:rPr>
    </w:lvl>
    <w:lvl w:ilvl="3">
      <w:start w:val="1"/>
      <w:numFmt w:val="decimal"/>
      <w:lvlText w:val="%2.%3.%4."/>
      <w:lvlJc w:val="left"/>
      <w:pPr>
        <w:tabs>
          <w:tab w:val="num" w:pos="0"/>
        </w:tabs>
        <w:ind w:left="2520" w:hanging="360"/>
      </w:pPr>
      <w:rPr>
        <w:rFonts w:ascii="Times New Roman" w:hAnsi="Times New Roman" w:cs="Times New Roman" w:hint="default"/>
      </w:rPr>
    </w:lvl>
    <w:lvl w:ilvl="4">
      <w:start w:val="1"/>
      <w:numFmt w:val="lowerLetter"/>
      <w:lvlText w:val="%2.%3.%4.%5."/>
      <w:lvlJc w:val="left"/>
      <w:pPr>
        <w:tabs>
          <w:tab w:val="num" w:pos="0"/>
        </w:tabs>
        <w:ind w:left="3240" w:hanging="360"/>
      </w:pPr>
      <w:rPr>
        <w:rFonts w:ascii="Times New Roman" w:hAnsi="Times New Roman" w:cs="Times New Roman" w:hint="default"/>
      </w:rPr>
    </w:lvl>
    <w:lvl w:ilvl="5">
      <w:start w:val="1"/>
      <w:numFmt w:val="lowerRoman"/>
      <w:lvlText w:val="%2.%3.%4.%5.%6."/>
      <w:lvlJc w:val="left"/>
      <w:pPr>
        <w:tabs>
          <w:tab w:val="num" w:pos="0"/>
        </w:tabs>
        <w:ind w:left="3960" w:hanging="180"/>
      </w:pPr>
      <w:rPr>
        <w:rFonts w:ascii="Times New Roman" w:hAnsi="Times New Roman" w:cs="Times New Roman" w:hint="default"/>
      </w:rPr>
    </w:lvl>
    <w:lvl w:ilvl="6">
      <w:start w:val="1"/>
      <w:numFmt w:val="decimal"/>
      <w:lvlText w:val="%2.%3.%4.%5.%6.%7."/>
      <w:lvlJc w:val="left"/>
      <w:pPr>
        <w:tabs>
          <w:tab w:val="num" w:pos="0"/>
        </w:tabs>
        <w:ind w:left="4680" w:hanging="360"/>
      </w:pPr>
      <w:rPr>
        <w:rFonts w:ascii="Times New Roman" w:hAnsi="Times New Roman" w:cs="Times New Roman" w:hint="default"/>
      </w:rPr>
    </w:lvl>
    <w:lvl w:ilvl="7">
      <w:start w:val="1"/>
      <w:numFmt w:val="lowerLetter"/>
      <w:lvlText w:val="%2.%3.%4.%5.%6.%7.%8."/>
      <w:lvlJc w:val="left"/>
      <w:pPr>
        <w:tabs>
          <w:tab w:val="num" w:pos="0"/>
        </w:tabs>
        <w:ind w:left="5400" w:hanging="360"/>
      </w:pPr>
      <w:rPr>
        <w:rFonts w:ascii="Times New Roman" w:hAnsi="Times New Roman" w:cs="Times New Roman" w:hint="default"/>
      </w:rPr>
    </w:lvl>
    <w:lvl w:ilvl="8">
      <w:start w:val="1"/>
      <w:numFmt w:val="lowerRoman"/>
      <w:lvlText w:val="%2.%3.%4.%5.%6.%7.%8.%9."/>
      <w:lvlJc w:val="left"/>
      <w:pPr>
        <w:tabs>
          <w:tab w:val="num" w:pos="0"/>
        </w:tabs>
        <w:ind w:left="6120" w:hanging="180"/>
      </w:pPr>
      <w:rPr>
        <w:rFonts w:ascii="Times New Roman" w:hAnsi="Times New Roman" w:cs="Times New Roman" w:hint="default"/>
      </w:rPr>
    </w:lvl>
  </w:abstractNum>
  <w:abstractNum w:abstractNumId="19" w15:restartNumberingAfterBreak="0">
    <w:nsid w:val="107F0F80"/>
    <w:multiLevelType w:val="multilevel"/>
    <w:tmpl w:val="00000001"/>
    <w:lvl w:ilvl="0">
      <w:start w:val="1"/>
      <w:numFmt w:val="decimal"/>
      <w:lvlText w:val="%1."/>
      <w:lvlJc w:val="left"/>
      <w:pPr>
        <w:tabs>
          <w:tab w:val="num" w:pos="0"/>
        </w:tabs>
        <w:ind w:left="720" w:hanging="360"/>
      </w:pPr>
      <w:rPr>
        <w:rFonts w:ascii="Times New Roman" w:hAnsi="Times New Roman" w:cs="Times New Roman"/>
      </w:rPr>
    </w:lvl>
    <w:lvl w:ilvl="1">
      <w:start w:val="1"/>
      <w:numFmt w:val="lowerLetter"/>
      <w:lvlText w:val="%2."/>
      <w:lvlJc w:val="left"/>
      <w:pPr>
        <w:tabs>
          <w:tab w:val="num" w:pos="0"/>
        </w:tabs>
        <w:ind w:left="1440" w:hanging="360"/>
      </w:pPr>
      <w:rPr>
        <w:rFonts w:ascii="Times New Roman" w:hAnsi="Times New Roman" w:cs="Times New Roman"/>
      </w:rPr>
    </w:lvl>
    <w:lvl w:ilvl="2">
      <w:start w:val="1"/>
      <w:numFmt w:val="lowerRoman"/>
      <w:lvlText w:val="%2.%3."/>
      <w:lvlJc w:val="left"/>
      <w:pPr>
        <w:tabs>
          <w:tab w:val="num" w:pos="0"/>
        </w:tabs>
        <w:ind w:left="2160" w:hanging="180"/>
      </w:pPr>
      <w:rPr>
        <w:rFonts w:ascii="Times New Roman" w:hAnsi="Times New Roman" w:cs="Times New Roman"/>
      </w:rPr>
    </w:lvl>
    <w:lvl w:ilvl="3">
      <w:start w:val="1"/>
      <w:numFmt w:val="decimal"/>
      <w:lvlText w:val="%2.%3.%4."/>
      <w:lvlJc w:val="left"/>
      <w:pPr>
        <w:tabs>
          <w:tab w:val="num" w:pos="0"/>
        </w:tabs>
        <w:ind w:left="2880" w:hanging="360"/>
      </w:pPr>
      <w:rPr>
        <w:rFonts w:ascii="Times New Roman" w:hAnsi="Times New Roman" w:cs="Times New Roman"/>
      </w:rPr>
    </w:lvl>
    <w:lvl w:ilvl="4">
      <w:start w:val="1"/>
      <w:numFmt w:val="lowerLetter"/>
      <w:lvlText w:val="%2.%3.%4.%5."/>
      <w:lvlJc w:val="left"/>
      <w:pPr>
        <w:tabs>
          <w:tab w:val="num" w:pos="0"/>
        </w:tabs>
        <w:ind w:left="3600" w:hanging="360"/>
      </w:pPr>
      <w:rPr>
        <w:rFonts w:ascii="Times New Roman" w:hAnsi="Times New Roman" w:cs="Times New Roman"/>
      </w:rPr>
    </w:lvl>
    <w:lvl w:ilvl="5">
      <w:start w:val="1"/>
      <w:numFmt w:val="lowerRoman"/>
      <w:lvlText w:val="%2.%3.%4.%5.%6."/>
      <w:lvlJc w:val="left"/>
      <w:pPr>
        <w:tabs>
          <w:tab w:val="num" w:pos="0"/>
        </w:tabs>
        <w:ind w:left="4320" w:hanging="180"/>
      </w:pPr>
      <w:rPr>
        <w:rFonts w:ascii="Times New Roman" w:hAnsi="Times New Roman" w:cs="Times New Roman"/>
      </w:rPr>
    </w:lvl>
    <w:lvl w:ilvl="6">
      <w:start w:val="1"/>
      <w:numFmt w:val="decimal"/>
      <w:lvlText w:val="%2.%3.%4.%5.%6.%7."/>
      <w:lvlJc w:val="left"/>
      <w:pPr>
        <w:tabs>
          <w:tab w:val="num" w:pos="0"/>
        </w:tabs>
        <w:ind w:left="5040" w:hanging="360"/>
      </w:pPr>
      <w:rPr>
        <w:rFonts w:ascii="Times New Roman" w:hAnsi="Times New Roman" w:cs="Times New Roman"/>
      </w:rPr>
    </w:lvl>
    <w:lvl w:ilvl="7">
      <w:start w:val="1"/>
      <w:numFmt w:val="lowerLetter"/>
      <w:lvlText w:val="%2.%3.%4.%5.%6.%7.%8."/>
      <w:lvlJc w:val="left"/>
      <w:pPr>
        <w:tabs>
          <w:tab w:val="num" w:pos="0"/>
        </w:tabs>
        <w:ind w:left="5760" w:hanging="360"/>
      </w:pPr>
      <w:rPr>
        <w:rFonts w:ascii="Times New Roman" w:hAnsi="Times New Roman" w:cs="Times New Roman"/>
      </w:rPr>
    </w:lvl>
    <w:lvl w:ilvl="8">
      <w:start w:val="1"/>
      <w:numFmt w:val="lowerRoman"/>
      <w:lvlText w:val="%2.%3.%4.%5.%6.%7.%8.%9."/>
      <w:lvlJc w:val="left"/>
      <w:pPr>
        <w:tabs>
          <w:tab w:val="num" w:pos="0"/>
        </w:tabs>
        <w:ind w:left="6480" w:hanging="180"/>
      </w:pPr>
      <w:rPr>
        <w:rFonts w:ascii="Times New Roman" w:hAnsi="Times New Roman" w:cs="Times New Roman"/>
      </w:rPr>
    </w:lvl>
  </w:abstractNum>
  <w:abstractNum w:abstractNumId="20" w15:restartNumberingAfterBreak="0">
    <w:nsid w:val="14E5457A"/>
    <w:multiLevelType w:val="hybridMultilevel"/>
    <w:tmpl w:val="CAC0CEF0"/>
    <w:lvl w:ilvl="0" w:tplc="574A24D0">
      <w:start w:val="3"/>
      <w:numFmt w:val="bullet"/>
      <w:lvlText w:val="-"/>
      <w:lvlJc w:val="left"/>
      <w:pPr>
        <w:ind w:left="720" w:hanging="360"/>
      </w:pPr>
      <w:rPr>
        <w:rFonts w:ascii="Calibri" w:eastAsia="Times New Roman" w:hAnsi="Calibri"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16A97837"/>
    <w:multiLevelType w:val="hybridMultilevel"/>
    <w:tmpl w:val="75D25E92"/>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22" w15:restartNumberingAfterBreak="0">
    <w:nsid w:val="18F6526F"/>
    <w:multiLevelType w:val="hybridMultilevel"/>
    <w:tmpl w:val="975C08D6"/>
    <w:lvl w:ilvl="0" w:tplc="C3FC39CC">
      <w:start w:val="1"/>
      <w:numFmt w:val="decimal"/>
      <w:lvlText w:val="%1"/>
      <w:lvlJc w:val="left"/>
      <w:pPr>
        <w:ind w:left="1080" w:hanging="72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23" w15:restartNumberingAfterBreak="0">
    <w:nsid w:val="1B2754B6"/>
    <w:multiLevelType w:val="hybridMultilevel"/>
    <w:tmpl w:val="298425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235E0378"/>
    <w:multiLevelType w:val="hybridMultilevel"/>
    <w:tmpl w:val="A396332C"/>
    <w:lvl w:ilvl="0" w:tplc="EEAE3B3A">
      <w:start w:val="5"/>
      <w:numFmt w:val="bullet"/>
      <w:lvlText w:val="-"/>
      <w:lvlJc w:val="left"/>
      <w:pPr>
        <w:ind w:left="1154" w:hanging="360"/>
      </w:pPr>
      <w:rPr>
        <w:rFonts w:ascii="Arial" w:eastAsia="Times New Roman" w:hAnsi="Arial" w:hint="default"/>
      </w:rPr>
    </w:lvl>
    <w:lvl w:ilvl="1" w:tplc="04130003" w:tentative="1">
      <w:start w:val="1"/>
      <w:numFmt w:val="bullet"/>
      <w:lvlText w:val="o"/>
      <w:lvlJc w:val="left"/>
      <w:pPr>
        <w:ind w:left="1874" w:hanging="360"/>
      </w:pPr>
      <w:rPr>
        <w:rFonts w:ascii="Courier New" w:hAnsi="Courier New" w:hint="default"/>
      </w:rPr>
    </w:lvl>
    <w:lvl w:ilvl="2" w:tplc="04130005" w:tentative="1">
      <w:start w:val="1"/>
      <w:numFmt w:val="bullet"/>
      <w:lvlText w:val=""/>
      <w:lvlJc w:val="left"/>
      <w:pPr>
        <w:ind w:left="2594" w:hanging="360"/>
      </w:pPr>
      <w:rPr>
        <w:rFonts w:ascii="Wingdings" w:hAnsi="Wingdings" w:hint="default"/>
      </w:rPr>
    </w:lvl>
    <w:lvl w:ilvl="3" w:tplc="04130001" w:tentative="1">
      <w:start w:val="1"/>
      <w:numFmt w:val="bullet"/>
      <w:lvlText w:val=""/>
      <w:lvlJc w:val="left"/>
      <w:pPr>
        <w:ind w:left="3314" w:hanging="360"/>
      </w:pPr>
      <w:rPr>
        <w:rFonts w:ascii="Symbol" w:hAnsi="Symbol" w:hint="default"/>
      </w:rPr>
    </w:lvl>
    <w:lvl w:ilvl="4" w:tplc="04130003" w:tentative="1">
      <w:start w:val="1"/>
      <w:numFmt w:val="bullet"/>
      <w:lvlText w:val="o"/>
      <w:lvlJc w:val="left"/>
      <w:pPr>
        <w:ind w:left="4034" w:hanging="360"/>
      </w:pPr>
      <w:rPr>
        <w:rFonts w:ascii="Courier New" w:hAnsi="Courier New" w:hint="default"/>
      </w:rPr>
    </w:lvl>
    <w:lvl w:ilvl="5" w:tplc="04130005" w:tentative="1">
      <w:start w:val="1"/>
      <w:numFmt w:val="bullet"/>
      <w:lvlText w:val=""/>
      <w:lvlJc w:val="left"/>
      <w:pPr>
        <w:ind w:left="4754" w:hanging="360"/>
      </w:pPr>
      <w:rPr>
        <w:rFonts w:ascii="Wingdings" w:hAnsi="Wingdings" w:hint="default"/>
      </w:rPr>
    </w:lvl>
    <w:lvl w:ilvl="6" w:tplc="04130001" w:tentative="1">
      <w:start w:val="1"/>
      <w:numFmt w:val="bullet"/>
      <w:lvlText w:val=""/>
      <w:lvlJc w:val="left"/>
      <w:pPr>
        <w:ind w:left="5474" w:hanging="360"/>
      </w:pPr>
      <w:rPr>
        <w:rFonts w:ascii="Symbol" w:hAnsi="Symbol" w:hint="default"/>
      </w:rPr>
    </w:lvl>
    <w:lvl w:ilvl="7" w:tplc="04130003" w:tentative="1">
      <w:start w:val="1"/>
      <w:numFmt w:val="bullet"/>
      <w:lvlText w:val="o"/>
      <w:lvlJc w:val="left"/>
      <w:pPr>
        <w:ind w:left="6194" w:hanging="360"/>
      </w:pPr>
      <w:rPr>
        <w:rFonts w:ascii="Courier New" w:hAnsi="Courier New" w:hint="default"/>
      </w:rPr>
    </w:lvl>
    <w:lvl w:ilvl="8" w:tplc="04130005" w:tentative="1">
      <w:start w:val="1"/>
      <w:numFmt w:val="bullet"/>
      <w:lvlText w:val=""/>
      <w:lvlJc w:val="left"/>
      <w:pPr>
        <w:ind w:left="6914" w:hanging="360"/>
      </w:pPr>
      <w:rPr>
        <w:rFonts w:ascii="Wingdings" w:hAnsi="Wingdings" w:hint="default"/>
      </w:rPr>
    </w:lvl>
  </w:abstractNum>
  <w:abstractNum w:abstractNumId="25" w15:restartNumberingAfterBreak="0">
    <w:nsid w:val="2C381DFD"/>
    <w:multiLevelType w:val="hybridMultilevel"/>
    <w:tmpl w:val="A33EECD6"/>
    <w:lvl w:ilvl="0" w:tplc="7FE85634">
      <w:start w:val="1"/>
      <w:numFmt w:val="lowerLetter"/>
      <w:lvlText w:val="%1."/>
      <w:lvlJc w:val="left"/>
      <w:pPr>
        <w:ind w:left="797" w:hanging="400"/>
      </w:pPr>
      <w:rPr>
        <w:rFonts w:cs="Times New Roman" w:hint="default"/>
      </w:rPr>
    </w:lvl>
    <w:lvl w:ilvl="1" w:tplc="04130019" w:tentative="1">
      <w:start w:val="1"/>
      <w:numFmt w:val="lowerLetter"/>
      <w:lvlText w:val="%2."/>
      <w:lvlJc w:val="left"/>
      <w:pPr>
        <w:ind w:left="1477" w:hanging="360"/>
      </w:pPr>
      <w:rPr>
        <w:rFonts w:cs="Times New Roman"/>
      </w:rPr>
    </w:lvl>
    <w:lvl w:ilvl="2" w:tplc="0413001B" w:tentative="1">
      <w:start w:val="1"/>
      <w:numFmt w:val="lowerRoman"/>
      <w:lvlText w:val="%3."/>
      <w:lvlJc w:val="right"/>
      <w:pPr>
        <w:ind w:left="2197" w:hanging="180"/>
      </w:pPr>
      <w:rPr>
        <w:rFonts w:cs="Times New Roman"/>
      </w:rPr>
    </w:lvl>
    <w:lvl w:ilvl="3" w:tplc="0413000F" w:tentative="1">
      <w:start w:val="1"/>
      <w:numFmt w:val="decimal"/>
      <w:lvlText w:val="%4."/>
      <w:lvlJc w:val="left"/>
      <w:pPr>
        <w:ind w:left="2917" w:hanging="360"/>
      </w:pPr>
      <w:rPr>
        <w:rFonts w:cs="Times New Roman"/>
      </w:rPr>
    </w:lvl>
    <w:lvl w:ilvl="4" w:tplc="04130019" w:tentative="1">
      <w:start w:val="1"/>
      <w:numFmt w:val="lowerLetter"/>
      <w:lvlText w:val="%5."/>
      <w:lvlJc w:val="left"/>
      <w:pPr>
        <w:ind w:left="3637" w:hanging="360"/>
      </w:pPr>
      <w:rPr>
        <w:rFonts w:cs="Times New Roman"/>
      </w:rPr>
    </w:lvl>
    <w:lvl w:ilvl="5" w:tplc="0413001B" w:tentative="1">
      <w:start w:val="1"/>
      <w:numFmt w:val="lowerRoman"/>
      <w:lvlText w:val="%6."/>
      <w:lvlJc w:val="right"/>
      <w:pPr>
        <w:ind w:left="4357" w:hanging="180"/>
      </w:pPr>
      <w:rPr>
        <w:rFonts w:cs="Times New Roman"/>
      </w:rPr>
    </w:lvl>
    <w:lvl w:ilvl="6" w:tplc="0413000F" w:tentative="1">
      <w:start w:val="1"/>
      <w:numFmt w:val="decimal"/>
      <w:lvlText w:val="%7."/>
      <w:lvlJc w:val="left"/>
      <w:pPr>
        <w:ind w:left="5077" w:hanging="360"/>
      </w:pPr>
      <w:rPr>
        <w:rFonts w:cs="Times New Roman"/>
      </w:rPr>
    </w:lvl>
    <w:lvl w:ilvl="7" w:tplc="04130019" w:tentative="1">
      <w:start w:val="1"/>
      <w:numFmt w:val="lowerLetter"/>
      <w:lvlText w:val="%8."/>
      <w:lvlJc w:val="left"/>
      <w:pPr>
        <w:ind w:left="5797" w:hanging="360"/>
      </w:pPr>
      <w:rPr>
        <w:rFonts w:cs="Times New Roman"/>
      </w:rPr>
    </w:lvl>
    <w:lvl w:ilvl="8" w:tplc="0413001B" w:tentative="1">
      <w:start w:val="1"/>
      <w:numFmt w:val="lowerRoman"/>
      <w:lvlText w:val="%9."/>
      <w:lvlJc w:val="right"/>
      <w:pPr>
        <w:ind w:left="6517" w:hanging="180"/>
      </w:pPr>
      <w:rPr>
        <w:rFonts w:cs="Times New Roman"/>
      </w:rPr>
    </w:lvl>
  </w:abstractNum>
  <w:abstractNum w:abstractNumId="26" w15:restartNumberingAfterBreak="0">
    <w:nsid w:val="32536094"/>
    <w:multiLevelType w:val="hybridMultilevel"/>
    <w:tmpl w:val="C49AF56A"/>
    <w:lvl w:ilvl="0" w:tplc="8280D0B8">
      <w:start w:val="1"/>
      <w:numFmt w:val="lowerLetter"/>
      <w:lvlText w:val="%1."/>
      <w:lvlJc w:val="left"/>
      <w:pPr>
        <w:ind w:left="797" w:hanging="400"/>
      </w:pPr>
      <w:rPr>
        <w:rFonts w:cs="Times New Roman" w:hint="default"/>
      </w:rPr>
    </w:lvl>
    <w:lvl w:ilvl="1" w:tplc="04130019" w:tentative="1">
      <w:start w:val="1"/>
      <w:numFmt w:val="lowerLetter"/>
      <w:lvlText w:val="%2."/>
      <w:lvlJc w:val="left"/>
      <w:pPr>
        <w:ind w:left="1477" w:hanging="360"/>
      </w:pPr>
      <w:rPr>
        <w:rFonts w:cs="Times New Roman"/>
      </w:rPr>
    </w:lvl>
    <w:lvl w:ilvl="2" w:tplc="0413001B" w:tentative="1">
      <w:start w:val="1"/>
      <w:numFmt w:val="lowerRoman"/>
      <w:lvlText w:val="%3."/>
      <w:lvlJc w:val="right"/>
      <w:pPr>
        <w:ind w:left="2197" w:hanging="180"/>
      </w:pPr>
      <w:rPr>
        <w:rFonts w:cs="Times New Roman"/>
      </w:rPr>
    </w:lvl>
    <w:lvl w:ilvl="3" w:tplc="0413000F" w:tentative="1">
      <w:start w:val="1"/>
      <w:numFmt w:val="decimal"/>
      <w:lvlText w:val="%4."/>
      <w:lvlJc w:val="left"/>
      <w:pPr>
        <w:ind w:left="2917" w:hanging="360"/>
      </w:pPr>
      <w:rPr>
        <w:rFonts w:cs="Times New Roman"/>
      </w:rPr>
    </w:lvl>
    <w:lvl w:ilvl="4" w:tplc="04130019" w:tentative="1">
      <w:start w:val="1"/>
      <w:numFmt w:val="lowerLetter"/>
      <w:lvlText w:val="%5."/>
      <w:lvlJc w:val="left"/>
      <w:pPr>
        <w:ind w:left="3637" w:hanging="360"/>
      </w:pPr>
      <w:rPr>
        <w:rFonts w:cs="Times New Roman"/>
      </w:rPr>
    </w:lvl>
    <w:lvl w:ilvl="5" w:tplc="0413001B" w:tentative="1">
      <w:start w:val="1"/>
      <w:numFmt w:val="lowerRoman"/>
      <w:lvlText w:val="%6."/>
      <w:lvlJc w:val="right"/>
      <w:pPr>
        <w:ind w:left="4357" w:hanging="180"/>
      </w:pPr>
      <w:rPr>
        <w:rFonts w:cs="Times New Roman"/>
      </w:rPr>
    </w:lvl>
    <w:lvl w:ilvl="6" w:tplc="0413000F" w:tentative="1">
      <w:start w:val="1"/>
      <w:numFmt w:val="decimal"/>
      <w:lvlText w:val="%7."/>
      <w:lvlJc w:val="left"/>
      <w:pPr>
        <w:ind w:left="5077" w:hanging="360"/>
      </w:pPr>
      <w:rPr>
        <w:rFonts w:cs="Times New Roman"/>
      </w:rPr>
    </w:lvl>
    <w:lvl w:ilvl="7" w:tplc="04130019" w:tentative="1">
      <w:start w:val="1"/>
      <w:numFmt w:val="lowerLetter"/>
      <w:lvlText w:val="%8."/>
      <w:lvlJc w:val="left"/>
      <w:pPr>
        <w:ind w:left="5797" w:hanging="360"/>
      </w:pPr>
      <w:rPr>
        <w:rFonts w:cs="Times New Roman"/>
      </w:rPr>
    </w:lvl>
    <w:lvl w:ilvl="8" w:tplc="0413001B" w:tentative="1">
      <w:start w:val="1"/>
      <w:numFmt w:val="lowerRoman"/>
      <w:lvlText w:val="%9."/>
      <w:lvlJc w:val="right"/>
      <w:pPr>
        <w:ind w:left="6517" w:hanging="180"/>
      </w:pPr>
      <w:rPr>
        <w:rFonts w:cs="Times New Roman"/>
      </w:rPr>
    </w:lvl>
  </w:abstractNum>
  <w:abstractNum w:abstractNumId="27" w15:restartNumberingAfterBreak="0">
    <w:nsid w:val="406477A9"/>
    <w:multiLevelType w:val="hybridMultilevel"/>
    <w:tmpl w:val="D1C4034C"/>
    <w:lvl w:ilvl="0" w:tplc="B616ED22">
      <w:start w:val="4"/>
      <w:numFmt w:val="decimal"/>
      <w:lvlText w:val="%1"/>
      <w:lvlJc w:val="left"/>
      <w:pPr>
        <w:tabs>
          <w:tab w:val="num" w:pos="1080"/>
        </w:tabs>
        <w:ind w:left="1080" w:hanging="720"/>
      </w:pPr>
      <w:rPr>
        <w:rFonts w:ascii="Times New Roman" w:hAnsi="Times New Roman" w:cs="Times New Roman" w:hint="default"/>
      </w:rPr>
    </w:lvl>
    <w:lvl w:ilvl="1" w:tplc="04130019">
      <w:start w:val="1"/>
      <w:numFmt w:val="lowerLetter"/>
      <w:lvlText w:val="%2."/>
      <w:lvlJc w:val="left"/>
      <w:pPr>
        <w:tabs>
          <w:tab w:val="num" w:pos="1440"/>
        </w:tabs>
        <w:ind w:left="1440" w:hanging="360"/>
      </w:pPr>
      <w:rPr>
        <w:rFonts w:ascii="Times New Roman" w:hAnsi="Times New Roman" w:cs="Times New Roman"/>
      </w:rPr>
    </w:lvl>
    <w:lvl w:ilvl="2" w:tplc="0413001B">
      <w:start w:val="1"/>
      <w:numFmt w:val="lowerRoman"/>
      <w:lvlText w:val="%3."/>
      <w:lvlJc w:val="right"/>
      <w:pPr>
        <w:tabs>
          <w:tab w:val="num" w:pos="2160"/>
        </w:tabs>
        <w:ind w:left="2160" w:hanging="180"/>
      </w:pPr>
      <w:rPr>
        <w:rFonts w:ascii="Times New Roman" w:hAnsi="Times New Roman" w:cs="Times New Roman"/>
      </w:rPr>
    </w:lvl>
    <w:lvl w:ilvl="3" w:tplc="0413000F">
      <w:start w:val="1"/>
      <w:numFmt w:val="decimal"/>
      <w:lvlText w:val="%4."/>
      <w:lvlJc w:val="left"/>
      <w:pPr>
        <w:tabs>
          <w:tab w:val="num" w:pos="2880"/>
        </w:tabs>
        <w:ind w:left="2880" w:hanging="360"/>
      </w:pPr>
      <w:rPr>
        <w:rFonts w:ascii="Times New Roman" w:hAnsi="Times New Roman" w:cs="Times New Roman"/>
      </w:rPr>
    </w:lvl>
    <w:lvl w:ilvl="4" w:tplc="04130019">
      <w:start w:val="1"/>
      <w:numFmt w:val="lowerLetter"/>
      <w:lvlText w:val="%5."/>
      <w:lvlJc w:val="left"/>
      <w:pPr>
        <w:tabs>
          <w:tab w:val="num" w:pos="3600"/>
        </w:tabs>
        <w:ind w:left="3600" w:hanging="360"/>
      </w:pPr>
      <w:rPr>
        <w:rFonts w:ascii="Times New Roman" w:hAnsi="Times New Roman" w:cs="Times New Roman"/>
      </w:rPr>
    </w:lvl>
    <w:lvl w:ilvl="5" w:tplc="0413001B">
      <w:start w:val="1"/>
      <w:numFmt w:val="lowerRoman"/>
      <w:lvlText w:val="%6."/>
      <w:lvlJc w:val="right"/>
      <w:pPr>
        <w:tabs>
          <w:tab w:val="num" w:pos="4320"/>
        </w:tabs>
        <w:ind w:left="4320" w:hanging="180"/>
      </w:pPr>
      <w:rPr>
        <w:rFonts w:ascii="Times New Roman" w:hAnsi="Times New Roman" w:cs="Times New Roman"/>
      </w:rPr>
    </w:lvl>
    <w:lvl w:ilvl="6" w:tplc="0413000F">
      <w:start w:val="1"/>
      <w:numFmt w:val="decimal"/>
      <w:lvlText w:val="%7."/>
      <w:lvlJc w:val="left"/>
      <w:pPr>
        <w:tabs>
          <w:tab w:val="num" w:pos="5040"/>
        </w:tabs>
        <w:ind w:left="5040" w:hanging="360"/>
      </w:pPr>
      <w:rPr>
        <w:rFonts w:ascii="Times New Roman" w:hAnsi="Times New Roman" w:cs="Times New Roman"/>
      </w:rPr>
    </w:lvl>
    <w:lvl w:ilvl="7" w:tplc="04130019">
      <w:start w:val="1"/>
      <w:numFmt w:val="lowerLetter"/>
      <w:lvlText w:val="%8."/>
      <w:lvlJc w:val="left"/>
      <w:pPr>
        <w:tabs>
          <w:tab w:val="num" w:pos="5760"/>
        </w:tabs>
        <w:ind w:left="5760" w:hanging="360"/>
      </w:pPr>
      <w:rPr>
        <w:rFonts w:ascii="Times New Roman" w:hAnsi="Times New Roman" w:cs="Times New Roman"/>
      </w:rPr>
    </w:lvl>
    <w:lvl w:ilvl="8" w:tplc="0413001B">
      <w:start w:val="1"/>
      <w:numFmt w:val="lowerRoman"/>
      <w:lvlText w:val="%9."/>
      <w:lvlJc w:val="right"/>
      <w:pPr>
        <w:tabs>
          <w:tab w:val="num" w:pos="6480"/>
        </w:tabs>
        <w:ind w:left="6480" w:hanging="180"/>
      </w:pPr>
      <w:rPr>
        <w:rFonts w:ascii="Times New Roman" w:hAnsi="Times New Roman" w:cs="Times New Roman"/>
      </w:rPr>
    </w:lvl>
  </w:abstractNum>
  <w:abstractNum w:abstractNumId="28" w15:restartNumberingAfterBreak="0">
    <w:nsid w:val="417327DD"/>
    <w:multiLevelType w:val="hybridMultilevel"/>
    <w:tmpl w:val="84D6AB92"/>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9" w15:restartNumberingAfterBreak="0">
    <w:nsid w:val="4CBF1122"/>
    <w:multiLevelType w:val="hybridMultilevel"/>
    <w:tmpl w:val="E640B8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41A24D6"/>
    <w:multiLevelType w:val="hybridMultilevel"/>
    <w:tmpl w:val="CCBA8A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52E2016"/>
    <w:multiLevelType w:val="hybridMultilevel"/>
    <w:tmpl w:val="C4DE271E"/>
    <w:lvl w:ilvl="0" w:tplc="0C209438">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hint="default"/>
      </w:rPr>
    </w:lvl>
    <w:lvl w:ilvl="8" w:tplc="04090005">
      <w:start w:val="1"/>
      <w:numFmt w:val="bullet"/>
      <w:lvlText w:val=""/>
      <w:lvlJc w:val="left"/>
      <w:pPr>
        <w:ind w:left="6120" w:hanging="360"/>
      </w:pPr>
      <w:rPr>
        <w:rFonts w:ascii="Wingdings" w:hAnsi="Wingdings" w:hint="default"/>
      </w:rPr>
    </w:lvl>
  </w:abstractNum>
  <w:abstractNum w:abstractNumId="32" w15:restartNumberingAfterBreak="0">
    <w:nsid w:val="565372AC"/>
    <w:multiLevelType w:val="multilevel"/>
    <w:tmpl w:val="D1682DCE"/>
    <w:name w:val="WWNum22"/>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lowerLetter"/>
      <w:lvlText w:val="%2."/>
      <w:lvlJc w:val="left"/>
      <w:pPr>
        <w:tabs>
          <w:tab w:val="num" w:pos="-360"/>
        </w:tabs>
        <w:ind w:left="1080" w:hanging="360"/>
      </w:pPr>
      <w:rPr>
        <w:rFonts w:ascii="Times New Roman" w:hAnsi="Times New Roman" w:cs="Times New Roman" w:hint="default"/>
      </w:rPr>
    </w:lvl>
    <w:lvl w:ilvl="2">
      <w:start w:val="1"/>
      <w:numFmt w:val="lowerRoman"/>
      <w:lvlText w:val="%2.%3."/>
      <w:lvlJc w:val="left"/>
      <w:pPr>
        <w:tabs>
          <w:tab w:val="num" w:pos="-360"/>
        </w:tabs>
        <w:ind w:left="1800" w:hanging="180"/>
      </w:pPr>
      <w:rPr>
        <w:rFonts w:ascii="Times New Roman" w:hAnsi="Times New Roman" w:cs="Times New Roman" w:hint="default"/>
      </w:rPr>
    </w:lvl>
    <w:lvl w:ilvl="3">
      <w:start w:val="1"/>
      <w:numFmt w:val="decimal"/>
      <w:lvlText w:val="%2.%3.%4."/>
      <w:lvlJc w:val="left"/>
      <w:pPr>
        <w:tabs>
          <w:tab w:val="num" w:pos="-360"/>
        </w:tabs>
        <w:ind w:left="2520" w:hanging="360"/>
      </w:pPr>
      <w:rPr>
        <w:rFonts w:ascii="Times New Roman" w:hAnsi="Times New Roman" w:cs="Times New Roman" w:hint="default"/>
      </w:rPr>
    </w:lvl>
    <w:lvl w:ilvl="4">
      <w:start w:val="1"/>
      <w:numFmt w:val="lowerLetter"/>
      <w:lvlText w:val="%2.%3.%4.%5."/>
      <w:lvlJc w:val="left"/>
      <w:pPr>
        <w:tabs>
          <w:tab w:val="num" w:pos="-360"/>
        </w:tabs>
        <w:ind w:left="3240" w:hanging="360"/>
      </w:pPr>
      <w:rPr>
        <w:rFonts w:ascii="Times New Roman" w:hAnsi="Times New Roman" w:cs="Times New Roman" w:hint="default"/>
      </w:rPr>
    </w:lvl>
    <w:lvl w:ilvl="5">
      <w:start w:val="1"/>
      <w:numFmt w:val="lowerRoman"/>
      <w:lvlText w:val="%2.%3.%4.%5.%6."/>
      <w:lvlJc w:val="left"/>
      <w:pPr>
        <w:tabs>
          <w:tab w:val="num" w:pos="-360"/>
        </w:tabs>
        <w:ind w:left="3960" w:hanging="180"/>
      </w:pPr>
      <w:rPr>
        <w:rFonts w:ascii="Times New Roman" w:hAnsi="Times New Roman" w:cs="Times New Roman" w:hint="default"/>
      </w:rPr>
    </w:lvl>
    <w:lvl w:ilvl="6">
      <w:start w:val="1"/>
      <w:numFmt w:val="decimal"/>
      <w:lvlText w:val="%2.%3.%4.%5.%6.%7."/>
      <w:lvlJc w:val="left"/>
      <w:pPr>
        <w:tabs>
          <w:tab w:val="num" w:pos="-360"/>
        </w:tabs>
        <w:ind w:left="4680" w:hanging="360"/>
      </w:pPr>
      <w:rPr>
        <w:rFonts w:ascii="Times New Roman" w:hAnsi="Times New Roman" w:cs="Times New Roman" w:hint="default"/>
      </w:rPr>
    </w:lvl>
    <w:lvl w:ilvl="7">
      <w:start w:val="1"/>
      <w:numFmt w:val="lowerLetter"/>
      <w:lvlText w:val="%2.%3.%4.%5.%6.%7.%8."/>
      <w:lvlJc w:val="left"/>
      <w:pPr>
        <w:tabs>
          <w:tab w:val="num" w:pos="-360"/>
        </w:tabs>
        <w:ind w:left="5400" w:hanging="360"/>
      </w:pPr>
      <w:rPr>
        <w:rFonts w:ascii="Times New Roman" w:hAnsi="Times New Roman" w:cs="Times New Roman" w:hint="default"/>
      </w:rPr>
    </w:lvl>
    <w:lvl w:ilvl="8">
      <w:start w:val="1"/>
      <w:numFmt w:val="lowerRoman"/>
      <w:lvlText w:val="%2.%3.%4.%5.%6.%7.%8.%9."/>
      <w:lvlJc w:val="left"/>
      <w:pPr>
        <w:tabs>
          <w:tab w:val="num" w:pos="-360"/>
        </w:tabs>
        <w:ind w:left="6120" w:hanging="180"/>
      </w:pPr>
      <w:rPr>
        <w:rFonts w:ascii="Times New Roman" w:hAnsi="Times New Roman" w:cs="Times New Roman" w:hint="default"/>
      </w:rPr>
    </w:lvl>
  </w:abstractNum>
  <w:abstractNum w:abstractNumId="33" w15:restartNumberingAfterBreak="0">
    <w:nsid w:val="5D8328BA"/>
    <w:multiLevelType w:val="hybridMultilevel"/>
    <w:tmpl w:val="5F7A3696"/>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34" w15:restartNumberingAfterBreak="0">
    <w:nsid w:val="5F3F3E55"/>
    <w:multiLevelType w:val="hybridMultilevel"/>
    <w:tmpl w:val="0B5081D2"/>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35" w15:restartNumberingAfterBreak="0">
    <w:nsid w:val="70F12029"/>
    <w:multiLevelType w:val="hybridMultilevel"/>
    <w:tmpl w:val="762024D2"/>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6" w15:restartNumberingAfterBreak="0">
    <w:nsid w:val="722B30F9"/>
    <w:multiLevelType w:val="hybridMultilevel"/>
    <w:tmpl w:val="3920F5BC"/>
    <w:lvl w:ilvl="0" w:tplc="04090019">
      <w:start w:val="2"/>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1992978738">
    <w:abstractNumId w:val="24"/>
  </w:num>
  <w:num w:numId="2" w16cid:durableId="1489832468">
    <w:abstractNumId w:val="22"/>
  </w:num>
  <w:num w:numId="3" w16cid:durableId="2007512920">
    <w:abstractNumId w:val="9"/>
  </w:num>
  <w:num w:numId="4" w16cid:durableId="1105466503">
    <w:abstractNumId w:val="7"/>
  </w:num>
  <w:num w:numId="5" w16cid:durableId="1172988219">
    <w:abstractNumId w:val="6"/>
  </w:num>
  <w:num w:numId="6" w16cid:durableId="1901861927">
    <w:abstractNumId w:val="5"/>
  </w:num>
  <w:num w:numId="7" w16cid:durableId="2089376565">
    <w:abstractNumId w:val="4"/>
  </w:num>
  <w:num w:numId="8" w16cid:durableId="1350258437">
    <w:abstractNumId w:val="8"/>
  </w:num>
  <w:num w:numId="9" w16cid:durableId="715738598">
    <w:abstractNumId w:val="3"/>
  </w:num>
  <w:num w:numId="10" w16cid:durableId="1209224013">
    <w:abstractNumId w:val="2"/>
  </w:num>
  <w:num w:numId="11" w16cid:durableId="930626834">
    <w:abstractNumId w:val="1"/>
  </w:num>
  <w:num w:numId="12" w16cid:durableId="470948615">
    <w:abstractNumId w:val="0"/>
  </w:num>
  <w:num w:numId="13" w16cid:durableId="1494905113">
    <w:abstractNumId w:val="30"/>
  </w:num>
  <w:num w:numId="14" w16cid:durableId="307251574">
    <w:abstractNumId w:val="36"/>
  </w:num>
  <w:num w:numId="15" w16cid:durableId="2141069327">
    <w:abstractNumId w:val="29"/>
  </w:num>
  <w:num w:numId="16" w16cid:durableId="201790878">
    <w:abstractNumId w:val="23"/>
  </w:num>
  <w:num w:numId="17" w16cid:durableId="1104568046">
    <w:abstractNumId w:val="33"/>
  </w:num>
  <w:num w:numId="18" w16cid:durableId="1238707827">
    <w:abstractNumId w:val="34"/>
  </w:num>
  <w:num w:numId="19" w16cid:durableId="1461261834">
    <w:abstractNumId w:val="21"/>
  </w:num>
  <w:num w:numId="20" w16cid:durableId="446386274">
    <w:abstractNumId w:val="35"/>
  </w:num>
  <w:num w:numId="21" w16cid:durableId="357194092">
    <w:abstractNumId w:val="28"/>
  </w:num>
  <w:num w:numId="22" w16cid:durableId="477185751">
    <w:abstractNumId w:val="25"/>
  </w:num>
  <w:num w:numId="23" w16cid:durableId="880895133">
    <w:abstractNumId w:val="10"/>
  </w:num>
  <w:num w:numId="24" w16cid:durableId="478616048">
    <w:abstractNumId w:val="11"/>
  </w:num>
  <w:num w:numId="25" w16cid:durableId="2029215418">
    <w:abstractNumId w:val="12"/>
  </w:num>
  <w:num w:numId="26" w16cid:durableId="443810809">
    <w:abstractNumId w:val="13"/>
  </w:num>
  <w:num w:numId="27" w16cid:durableId="1677153439">
    <w:abstractNumId w:val="14"/>
  </w:num>
  <w:num w:numId="28" w16cid:durableId="416438226">
    <w:abstractNumId w:val="15"/>
  </w:num>
  <w:num w:numId="29" w16cid:durableId="882643573">
    <w:abstractNumId w:val="16"/>
  </w:num>
  <w:num w:numId="30" w16cid:durableId="1053192099">
    <w:abstractNumId w:val="32"/>
  </w:num>
  <w:num w:numId="31" w16cid:durableId="151214049">
    <w:abstractNumId w:val="18"/>
  </w:num>
  <w:num w:numId="32" w16cid:durableId="892697282">
    <w:abstractNumId w:val="31"/>
  </w:num>
  <w:num w:numId="33" w16cid:durableId="2068675401">
    <w:abstractNumId w:val="19"/>
  </w:num>
  <w:num w:numId="34" w16cid:durableId="707992610">
    <w:abstractNumId w:val="27"/>
  </w:num>
  <w:num w:numId="35" w16cid:durableId="1504079687">
    <w:abstractNumId w:val="26"/>
  </w:num>
  <w:num w:numId="36" w16cid:durableId="837423939">
    <w:abstractNumId w:val="17"/>
  </w:num>
  <w:num w:numId="37" w16cid:durableId="102151187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5454816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1"/>
  </w:compat>
  <w:rsids>
    <w:rsidRoot w:val="00641020"/>
    <w:rsid w:val="00027AD6"/>
    <w:rsid w:val="00032C95"/>
    <w:rsid w:val="000526DF"/>
    <w:rsid w:val="00067B7C"/>
    <w:rsid w:val="00087E67"/>
    <w:rsid w:val="000962B7"/>
    <w:rsid w:val="000E2822"/>
    <w:rsid w:val="001028B6"/>
    <w:rsid w:val="00110432"/>
    <w:rsid w:val="001328EB"/>
    <w:rsid w:val="001343E4"/>
    <w:rsid w:val="00147CAA"/>
    <w:rsid w:val="001554F0"/>
    <w:rsid w:val="001912A6"/>
    <w:rsid w:val="001F2157"/>
    <w:rsid w:val="00201D9F"/>
    <w:rsid w:val="00210211"/>
    <w:rsid w:val="00230187"/>
    <w:rsid w:val="00282B7F"/>
    <w:rsid w:val="002A196B"/>
    <w:rsid w:val="002A7188"/>
    <w:rsid w:val="002E599E"/>
    <w:rsid w:val="002F61C5"/>
    <w:rsid w:val="003012D5"/>
    <w:rsid w:val="00354428"/>
    <w:rsid w:val="00383D93"/>
    <w:rsid w:val="003840C7"/>
    <w:rsid w:val="003A3F8B"/>
    <w:rsid w:val="003A4B2D"/>
    <w:rsid w:val="003B697F"/>
    <w:rsid w:val="003D1E52"/>
    <w:rsid w:val="003F499F"/>
    <w:rsid w:val="003F56FA"/>
    <w:rsid w:val="003F7415"/>
    <w:rsid w:val="0043422A"/>
    <w:rsid w:val="00436BAC"/>
    <w:rsid w:val="00452C1D"/>
    <w:rsid w:val="00471807"/>
    <w:rsid w:val="004757D5"/>
    <w:rsid w:val="00487359"/>
    <w:rsid w:val="004B36F6"/>
    <w:rsid w:val="004C58F5"/>
    <w:rsid w:val="004E0E05"/>
    <w:rsid w:val="004E4AEC"/>
    <w:rsid w:val="004E51BA"/>
    <w:rsid w:val="0050654F"/>
    <w:rsid w:val="005146C5"/>
    <w:rsid w:val="00517C8F"/>
    <w:rsid w:val="005266C4"/>
    <w:rsid w:val="0055234E"/>
    <w:rsid w:val="005636F0"/>
    <w:rsid w:val="005E7029"/>
    <w:rsid w:val="005F50B1"/>
    <w:rsid w:val="005F6E36"/>
    <w:rsid w:val="00602AB8"/>
    <w:rsid w:val="00640B72"/>
    <w:rsid w:val="00641020"/>
    <w:rsid w:val="006437CA"/>
    <w:rsid w:val="00654C5F"/>
    <w:rsid w:val="0065716A"/>
    <w:rsid w:val="00672C8F"/>
    <w:rsid w:val="006843DB"/>
    <w:rsid w:val="006A5D7A"/>
    <w:rsid w:val="006A7B8C"/>
    <w:rsid w:val="006F149B"/>
    <w:rsid w:val="006F3A2D"/>
    <w:rsid w:val="00746F98"/>
    <w:rsid w:val="00762768"/>
    <w:rsid w:val="00772902"/>
    <w:rsid w:val="007B2A86"/>
    <w:rsid w:val="007D1FE0"/>
    <w:rsid w:val="007E45AB"/>
    <w:rsid w:val="007E6A9A"/>
    <w:rsid w:val="0080138D"/>
    <w:rsid w:val="0081257C"/>
    <w:rsid w:val="0081443D"/>
    <w:rsid w:val="00824D3C"/>
    <w:rsid w:val="00827D76"/>
    <w:rsid w:val="00842216"/>
    <w:rsid w:val="00851789"/>
    <w:rsid w:val="0087570C"/>
    <w:rsid w:val="008A1C7F"/>
    <w:rsid w:val="008A342E"/>
    <w:rsid w:val="008B1D1C"/>
    <w:rsid w:val="0090013A"/>
    <w:rsid w:val="00900146"/>
    <w:rsid w:val="00902E5B"/>
    <w:rsid w:val="009205EE"/>
    <w:rsid w:val="00940742"/>
    <w:rsid w:val="00950123"/>
    <w:rsid w:val="00955C38"/>
    <w:rsid w:val="0096391F"/>
    <w:rsid w:val="00980F99"/>
    <w:rsid w:val="009C377C"/>
    <w:rsid w:val="009C39BC"/>
    <w:rsid w:val="009C7E40"/>
    <w:rsid w:val="009D260E"/>
    <w:rsid w:val="009F355B"/>
    <w:rsid w:val="00A2685D"/>
    <w:rsid w:val="00A35459"/>
    <w:rsid w:val="00A451F0"/>
    <w:rsid w:val="00A51548"/>
    <w:rsid w:val="00A517AB"/>
    <w:rsid w:val="00A65D25"/>
    <w:rsid w:val="00A921BA"/>
    <w:rsid w:val="00AB7B1E"/>
    <w:rsid w:val="00AE5826"/>
    <w:rsid w:val="00B32E9C"/>
    <w:rsid w:val="00B64C94"/>
    <w:rsid w:val="00B81869"/>
    <w:rsid w:val="00B87BC9"/>
    <w:rsid w:val="00B90017"/>
    <w:rsid w:val="00B946D6"/>
    <w:rsid w:val="00BB7207"/>
    <w:rsid w:val="00BC36A9"/>
    <w:rsid w:val="00BE2F0D"/>
    <w:rsid w:val="00BE2F83"/>
    <w:rsid w:val="00C0686B"/>
    <w:rsid w:val="00C1235F"/>
    <w:rsid w:val="00C818FB"/>
    <w:rsid w:val="00CC7FE9"/>
    <w:rsid w:val="00CD19CE"/>
    <w:rsid w:val="00CF2E3D"/>
    <w:rsid w:val="00CF4AE4"/>
    <w:rsid w:val="00D05D0D"/>
    <w:rsid w:val="00D118E1"/>
    <w:rsid w:val="00D314C5"/>
    <w:rsid w:val="00D31DA6"/>
    <w:rsid w:val="00D71DB9"/>
    <w:rsid w:val="00D7409D"/>
    <w:rsid w:val="00DC4FB5"/>
    <w:rsid w:val="00DE1F3A"/>
    <w:rsid w:val="00DE23A4"/>
    <w:rsid w:val="00DF078F"/>
    <w:rsid w:val="00E12170"/>
    <w:rsid w:val="00E64ACC"/>
    <w:rsid w:val="00E76184"/>
    <w:rsid w:val="00EB460D"/>
    <w:rsid w:val="00ED3292"/>
    <w:rsid w:val="00EE6842"/>
    <w:rsid w:val="00F0286E"/>
    <w:rsid w:val="00F02BAE"/>
    <w:rsid w:val="00F17EC6"/>
    <w:rsid w:val="00F24144"/>
    <w:rsid w:val="00F341DA"/>
    <w:rsid w:val="00F43411"/>
    <w:rsid w:val="00F45D81"/>
    <w:rsid w:val="00F63AD5"/>
    <w:rsid w:val="00F91AAD"/>
    <w:rsid w:val="00FB650B"/>
    <w:rsid w:val="00FC03B8"/>
    <w:rsid w:val="00FD3066"/>
    <w:rsid w:val="00FE18A1"/>
    <w:rsid w:val="00FE6CBB"/>
  </w:rsids>
  <m:mathPr>
    <m:mathFont m:val="Cambria Math"/>
    <m:brkBin m:val="before"/>
    <m:brkBinSub m:val="--"/>
    <m:smallFrac m:val="0"/>
    <m:dispDef/>
    <m:lMargin m:val="0"/>
    <m:rMargin m:val="0"/>
    <m:defJc m:val="centerGroup"/>
    <m:wrapIndent m:val="1440"/>
    <m:intLim m:val="subSup"/>
    <m:naryLim m:val="undOvr"/>
  </m:mathPr>
  <w:themeFontLang w:val="nl-NL"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shapeDefaults>
    <o:shapedefaults v:ext="edit" spidmax="2051"/>
    <o:shapelayout v:ext="edit">
      <o:idmap v:ext="edit" data="2"/>
    </o:shapelayout>
  </w:shapeDefaults>
  <w:decimalSymbol w:val=","/>
  <w:listSeparator w:val=","/>
  <w14:docId w14:val="4C649586"/>
  <w15:docId w15:val="{380B2048-8C45-4D86-B66A-C611D07C6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nl-NL" w:eastAsia="nl-NL"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0" w:unhideWhenUsed="1"/>
    <w:lsdException w:name="toc 2" w:locked="1" w:semiHidden="1" w:uiPriority="0" w:unhideWhenUsed="1"/>
    <w:lsdException w:name="toc 3" w:locked="1" w:semiHidden="1" w:uiPriority="0" w:unhideWhenUsed="1"/>
    <w:lsdException w:name="toc 4" w:locked="1" w:semiHidden="1" w:uiPriority="0" w:unhideWhenUsed="1"/>
    <w:lsdException w:name="toc 5" w:locked="1" w:semiHidden="1" w:uiPriority="0" w:unhideWhenUsed="1"/>
    <w:lsdException w:name="toc 6" w:locked="1" w:semiHidden="1" w:uiPriority="0" w:unhideWhenUsed="1"/>
    <w:lsdException w:name="toc 7" w:locked="1" w:semiHidden="1" w:uiPriority="0" w:unhideWhenUsed="1"/>
    <w:lsdException w:name="toc 8" w:locked="1" w:semiHidden="1" w:uiPriority="0" w:unhideWhenUsed="1"/>
    <w:lsdException w:name="toc 9" w:locked="1"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locked="1"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semiHidden="1" w:uiPriority="0" w:unhideWhenUsed="1"/>
    <w:lsdException w:name="Body Text" w:locked="1" w:semiHidden="1" w:uiPriority="0" w:unhideWhenUsed="1"/>
    <w:lsdException w:name="Body Text Indent" w:locked="1"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locked="1" w:semiHidden="1" w:uiPriority="0"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28EB"/>
    <w:pPr>
      <w:spacing w:after="160" w:line="259" w:lineRule="auto"/>
    </w:pPr>
    <w:rPr>
      <w:lang w:eastAsia="en-US"/>
    </w:rPr>
  </w:style>
  <w:style w:type="paragraph" w:styleId="Heading1">
    <w:name w:val="heading 1"/>
    <w:basedOn w:val="Normal"/>
    <w:next w:val="Normal"/>
    <w:link w:val="Heading1Char"/>
    <w:uiPriority w:val="99"/>
    <w:qFormat/>
    <w:rsid w:val="00641020"/>
    <w:pPr>
      <w:keepNext/>
      <w:keepLines/>
      <w:spacing w:before="320" w:after="0" w:line="240" w:lineRule="auto"/>
      <w:outlineLvl w:val="0"/>
    </w:pPr>
    <w:rPr>
      <w:rFonts w:ascii="Calibri Light" w:eastAsia="Times New Roman" w:hAnsi="Calibri Light"/>
      <w:color w:val="2F5496"/>
      <w:sz w:val="32"/>
      <w:szCs w:val="32"/>
    </w:rPr>
  </w:style>
  <w:style w:type="paragraph" w:styleId="Heading2">
    <w:name w:val="heading 2"/>
    <w:basedOn w:val="Normal"/>
    <w:next w:val="Normal"/>
    <w:link w:val="Heading2Char"/>
    <w:uiPriority w:val="99"/>
    <w:qFormat/>
    <w:rsid w:val="00641020"/>
    <w:pPr>
      <w:keepNext/>
      <w:keepLines/>
      <w:spacing w:before="80" w:after="0" w:line="240" w:lineRule="auto"/>
      <w:outlineLvl w:val="1"/>
    </w:pPr>
    <w:rPr>
      <w:rFonts w:ascii="Calibri Light" w:eastAsia="Times New Roman" w:hAnsi="Calibri Light"/>
      <w:color w:val="404040"/>
      <w:sz w:val="28"/>
      <w:szCs w:val="28"/>
    </w:rPr>
  </w:style>
  <w:style w:type="paragraph" w:styleId="Heading3">
    <w:name w:val="heading 3"/>
    <w:basedOn w:val="Normal"/>
    <w:next w:val="Normal"/>
    <w:link w:val="Heading3Char"/>
    <w:uiPriority w:val="99"/>
    <w:qFormat/>
    <w:rsid w:val="00641020"/>
    <w:pPr>
      <w:keepNext/>
      <w:keepLines/>
      <w:spacing w:before="40" w:after="0" w:line="240" w:lineRule="auto"/>
      <w:outlineLvl w:val="2"/>
    </w:pPr>
    <w:rPr>
      <w:rFonts w:ascii="Calibri Light" w:eastAsia="Times New Roman" w:hAnsi="Calibri Light"/>
      <w:color w:val="44546A"/>
      <w:sz w:val="24"/>
      <w:szCs w:val="24"/>
    </w:rPr>
  </w:style>
  <w:style w:type="paragraph" w:styleId="Heading4">
    <w:name w:val="heading 4"/>
    <w:basedOn w:val="Normal"/>
    <w:next w:val="Normal"/>
    <w:link w:val="Heading4Char"/>
    <w:uiPriority w:val="99"/>
    <w:qFormat/>
    <w:rsid w:val="00641020"/>
    <w:pPr>
      <w:keepNext/>
      <w:keepLines/>
      <w:spacing w:before="40" w:after="0" w:line="276" w:lineRule="auto"/>
      <w:outlineLvl w:val="3"/>
    </w:pPr>
    <w:rPr>
      <w:rFonts w:ascii="Calibri Light" w:eastAsia="Times New Roman" w:hAnsi="Calibri Light"/>
    </w:rPr>
  </w:style>
  <w:style w:type="paragraph" w:styleId="Heading5">
    <w:name w:val="heading 5"/>
    <w:basedOn w:val="Normal"/>
    <w:next w:val="Normal"/>
    <w:link w:val="Heading5Char"/>
    <w:uiPriority w:val="99"/>
    <w:qFormat/>
    <w:rsid w:val="00641020"/>
    <w:pPr>
      <w:keepNext/>
      <w:keepLines/>
      <w:spacing w:before="40" w:after="0" w:line="276" w:lineRule="auto"/>
      <w:outlineLvl w:val="4"/>
    </w:pPr>
    <w:rPr>
      <w:rFonts w:ascii="Calibri Light" w:eastAsia="Times New Roman" w:hAnsi="Calibri Light"/>
      <w:color w:val="44546A"/>
    </w:rPr>
  </w:style>
  <w:style w:type="paragraph" w:styleId="Heading6">
    <w:name w:val="heading 6"/>
    <w:basedOn w:val="Normal"/>
    <w:next w:val="Normal"/>
    <w:link w:val="Heading6Char"/>
    <w:uiPriority w:val="99"/>
    <w:qFormat/>
    <w:rsid w:val="00641020"/>
    <w:pPr>
      <w:keepNext/>
      <w:keepLines/>
      <w:spacing w:before="40" w:after="0" w:line="276" w:lineRule="auto"/>
      <w:outlineLvl w:val="5"/>
    </w:pPr>
    <w:rPr>
      <w:rFonts w:ascii="Calibri Light" w:eastAsia="Times New Roman" w:hAnsi="Calibri Light"/>
      <w:i/>
      <w:iCs/>
      <w:color w:val="44546A"/>
      <w:sz w:val="21"/>
      <w:szCs w:val="21"/>
    </w:rPr>
  </w:style>
  <w:style w:type="paragraph" w:styleId="Heading7">
    <w:name w:val="heading 7"/>
    <w:basedOn w:val="Normal"/>
    <w:next w:val="Normal"/>
    <w:link w:val="Heading7Char"/>
    <w:uiPriority w:val="99"/>
    <w:qFormat/>
    <w:rsid w:val="00641020"/>
    <w:pPr>
      <w:keepNext/>
      <w:keepLines/>
      <w:spacing w:before="40" w:after="0" w:line="276" w:lineRule="auto"/>
      <w:outlineLvl w:val="6"/>
    </w:pPr>
    <w:rPr>
      <w:rFonts w:ascii="Calibri Light" w:eastAsia="Times New Roman" w:hAnsi="Calibri Light"/>
      <w:i/>
      <w:iCs/>
      <w:color w:val="1F3864"/>
      <w:sz w:val="21"/>
      <w:szCs w:val="21"/>
    </w:rPr>
  </w:style>
  <w:style w:type="paragraph" w:styleId="Heading8">
    <w:name w:val="heading 8"/>
    <w:basedOn w:val="Normal"/>
    <w:next w:val="Normal"/>
    <w:link w:val="Heading8Char"/>
    <w:uiPriority w:val="99"/>
    <w:qFormat/>
    <w:rsid w:val="00641020"/>
    <w:pPr>
      <w:keepNext/>
      <w:keepLines/>
      <w:spacing w:before="40" w:after="0" w:line="276" w:lineRule="auto"/>
      <w:outlineLvl w:val="7"/>
    </w:pPr>
    <w:rPr>
      <w:rFonts w:ascii="Calibri Light" w:eastAsia="Times New Roman" w:hAnsi="Calibri Light"/>
      <w:b/>
      <w:bCs/>
      <w:color w:val="44546A"/>
      <w:sz w:val="20"/>
      <w:szCs w:val="20"/>
    </w:rPr>
  </w:style>
  <w:style w:type="paragraph" w:styleId="Heading9">
    <w:name w:val="heading 9"/>
    <w:basedOn w:val="Normal"/>
    <w:next w:val="Normal"/>
    <w:link w:val="Heading9Char"/>
    <w:uiPriority w:val="99"/>
    <w:qFormat/>
    <w:rsid w:val="00641020"/>
    <w:pPr>
      <w:keepNext/>
      <w:keepLines/>
      <w:spacing w:before="40" w:after="0" w:line="276" w:lineRule="auto"/>
      <w:outlineLvl w:val="8"/>
    </w:pPr>
    <w:rPr>
      <w:rFonts w:ascii="Calibri Light" w:eastAsia="Times New Roman" w:hAnsi="Calibri Light"/>
      <w:b/>
      <w:bCs/>
      <w:i/>
      <w:iCs/>
      <w:color w:val="44546A"/>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641020"/>
    <w:rPr>
      <w:rFonts w:ascii="Calibri Light" w:hAnsi="Calibri Light" w:cs="Times New Roman"/>
      <w:color w:val="2F5496"/>
      <w:sz w:val="32"/>
      <w:szCs w:val="32"/>
    </w:rPr>
  </w:style>
  <w:style w:type="character" w:customStyle="1" w:styleId="Heading2Char">
    <w:name w:val="Heading 2 Char"/>
    <w:basedOn w:val="DefaultParagraphFont"/>
    <w:link w:val="Heading2"/>
    <w:uiPriority w:val="99"/>
    <w:locked/>
    <w:rsid w:val="00641020"/>
    <w:rPr>
      <w:rFonts w:ascii="Calibri Light" w:hAnsi="Calibri Light" w:cs="Times New Roman"/>
      <w:color w:val="404040"/>
      <w:sz w:val="28"/>
      <w:szCs w:val="28"/>
    </w:rPr>
  </w:style>
  <w:style w:type="character" w:customStyle="1" w:styleId="Heading3Char">
    <w:name w:val="Heading 3 Char"/>
    <w:basedOn w:val="DefaultParagraphFont"/>
    <w:link w:val="Heading3"/>
    <w:uiPriority w:val="99"/>
    <w:locked/>
    <w:rsid w:val="00641020"/>
    <w:rPr>
      <w:rFonts w:ascii="Calibri Light" w:hAnsi="Calibri Light" w:cs="Times New Roman"/>
      <w:color w:val="44546A"/>
      <w:sz w:val="24"/>
      <w:szCs w:val="24"/>
    </w:rPr>
  </w:style>
  <w:style w:type="character" w:customStyle="1" w:styleId="Heading4Char">
    <w:name w:val="Heading 4 Char"/>
    <w:basedOn w:val="DefaultParagraphFont"/>
    <w:link w:val="Heading4"/>
    <w:uiPriority w:val="99"/>
    <w:locked/>
    <w:rsid w:val="00641020"/>
    <w:rPr>
      <w:rFonts w:ascii="Calibri Light" w:hAnsi="Calibri Light" w:cs="Times New Roman"/>
    </w:rPr>
  </w:style>
  <w:style w:type="character" w:customStyle="1" w:styleId="Heading5Char">
    <w:name w:val="Heading 5 Char"/>
    <w:basedOn w:val="DefaultParagraphFont"/>
    <w:link w:val="Heading5"/>
    <w:uiPriority w:val="99"/>
    <w:semiHidden/>
    <w:locked/>
    <w:rsid w:val="00641020"/>
    <w:rPr>
      <w:rFonts w:ascii="Calibri Light" w:hAnsi="Calibri Light" w:cs="Times New Roman"/>
      <w:color w:val="44546A"/>
    </w:rPr>
  </w:style>
  <w:style w:type="character" w:customStyle="1" w:styleId="Heading6Char">
    <w:name w:val="Heading 6 Char"/>
    <w:basedOn w:val="DefaultParagraphFont"/>
    <w:link w:val="Heading6"/>
    <w:uiPriority w:val="99"/>
    <w:semiHidden/>
    <w:locked/>
    <w:rsid w:val="00641020"/>
    <w:rPr>
      <w:rFonts w:ascii="Calibri Light" w:hAnsi="Calibri Light" w:cs="Times New Roman"/>
      <w:i/>
      <w:iCs/>
      <w:color w:val="44546A"/>
      <w:sz w:val="21"/>
      <w:szCs w:val="21"/>
    </w:rPr>
  </w:style>
  <w:style w:type="character" w:customStyle="1" w:styleId="Heading7Char">
    <w:name w:val="Heading 7 Char"/>
    <w:basedOn w:val="DefaultParagraphFont"/>
    <w:link w:val="Heading7"/>
    <w:uiPriority w:val="99"/>
    <w:semiHidden/>
    <w:locked/>
    <w:rsid w:val="00641020"/>
    <w:rPr>
      <w:rFonts w:ascii="Calibri Light" w:hAnsi="Calibri Light" w:cs="Times New Roman"/>
      <w:i/>
      <w:iCs/>
      <w:color w:val="1F3864"/>
      <w:sz w:val="21"/>
      <w:szCs w:val="21"/>
    </w:rPr>
  </w:style>
  <w:style w:type="character" w:customStyle="1" w:styleId="Heading8Char">
    <w:name w:val="Heading 8 Char"/>
    <w:basedOn w:val="DefaultParagraphFont"/>
    <w:link w:val="Heading8"/>
    <w:uiPriority w:val="99"/>
    <w:semiHidden/>
    <w:locked/>
    <w:rsid w:val="00641020"/>
    <w:rPr>
      <w:rFonts w:ascii="Calibri Light" w:hAnsi="Calibri Light" w:cs="Times New Roman"/>
      <w:b/>
      <w:bCs/>
      <w:color w:val="44546A"/>
      <w:sz w:val="20"/>
      <w:szCs w:val="20"/>
    </w:rPr>
  </w:style>
  <w:style w:type="character" w:customStyle="1" w:styleId="Heading9Char">
    <w:name w:val="Heading 9 Char"/>
    <w:basedOn w:val="DefaultParagraphFont"/>
    <w:link w:val="Heading9"/>
    <w:uiPriority w:val="99"/>
    <w:semiHidden/>
    <w:locked/>
    <w:rsid w:val="00641020"/>
    <w:rPr>
      <w:rFonts w:ascii="Calibri Light" w:hAnsi="Calibri Light" w:cs="Times New Roman"/>
      <w:b/>
      <w:bCs/>
      <w:i/>
      <w:iCs/>
      <w:color w:val="44546A"/>
      <w:sz w:val="20"/>
      <w:szCs w:val="20"/>
    </w:rPr>
  </w:style>
  <w:style w:type="table" w:styleId="TableGrid">
    <w:name w:val="Table Grid"/>
    <w:basedOn w:val="TableNormal"/>
    <w:uiPriority w:val="99"/>
    <w:rsid w:val="00641020"/>
    <w:rPr>
      <w:rFonts w:eastAsia="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eeldgegevens">
    <w:name w:val="Beeldgegevens"/>
    <w:next w:val="Normal"/>
    <w:uiPriority w:val="99"/>
    <w:rsid w:val="00641020"/>
    <w:pPr>
      <w:shd w:val="clear" w:color="auto" w:fill="9CC2E5"/>
      <w:spacing w:line="264" w:lineRule="auto"/>
      <w:ind w:left="397"/>
    </w:pPr>
    <w:rPr>
      <w:rFonts w:ascii="Arial" w:eastAsia="Times New Roman" w:hAnsi="Arial"/>
      <w:sz w:val="20"/>
      <w:szCs w:val="20"/>
      <w:lang w:eastAsia="en-US"/>
    </w:rPr>
  </w:style>
  <w:style w:type="paragraph" w:customStyle="1" w:styleId="TabelTekst">
    <w:name w:val="Tabel_Tekst"/>
    <w:uiPriority w:val="99"/>
    <w:rsid w:val="00641020"/>
    <w:pPr>
      <w:shd w:val="clear" w:color="auto" w:fill="DDFFFF"/>
      <w:spacing w:line="276" w:lineRule="auto"/>
    </w:pPr>
    <w:rPr>
      <w:rFonts w:ascii="Arial" w:hAnsi="Arial"/>
      <w:sz w:val="18"/>
      <w:szCs w:val="20"/>
      <w:lang w:eastAsia="en-US"/>
    </w:rPr>
  </w:style>
  <w:style w:type="paragraph" w:customStyle="1" w:styleId="TabelTitel">
    <w:name w:val="Tabel_Titel"/>
    <w:basedOn w:val="TabelTekst"/>
    <w:uiPriority w:val="99"/>
    <w:rsid w:val="00641020"/>
    <w:pPr>
      <w:shd w:val="clear" w:color="auto" w:fill="00CCFF"/>
    </w:pPr>
  </w:style>
  <w:style w:type="paragraph" w:customStyle="1" w:styleId="TabelSubtitel">
    <w:name w:val="Tabel_Subtitel"/>
    <w:basedOn w:val="TabelTekst"/>
    <w:uiPriority w:val="99"/>
    <w:rsid w:val="00641020"/>
    <w:pPr>
      <w:shd w:val="clear" w:color="auto" w:fill="A4D9FF"/>
    </w:pPr>
  </w:style>
  <w:style w:type="paragraph" w:customStyle="1" w:styleId="BronBrontekstBijschrift">
    <w:name w:val="Bron_Brontekst_Bijschrift"/>
    <w:next w:val="Normal"/>
    <w:uiPriority w:val="99"/>
    <w:rsid w:val="00641020"/>
    <w:pPr>
      <w:shd w:val="clear" w:color="auto" w:fill="DCDCDC"/>
      <w:tabs>
        <w:tab w:val="left" w:pos="851"/>
      </w:tabs>
      <w:spacing w:line="264" w:lineRule="auto"/>
      <w:ind w:left="397"/>
    </w:pPr>
    <w:rPr>
      <w:rFonts w:ascii="Arial" w:hAnsi="Arial"/>
      <w:sz w:val="20"/>
      <w:szCs w:val="20"/>
      <w:lang w:eastAsia="en-US"/>
    </w:rPr>
  </w:style>
  <w:style w:type="character" w:styleId="CommentReference">
    <w:name w:val="annotation reference"/>
    <w:basedOn w:val="DefaultParagraphFont"/>
    <w:uiPriority w:val="99"/>
    <w:rsid w:val="00641020"/>
    <w:rPr>
      <w:rFonts w:cs="Times New Roman"/>
      <w:sz w:val="16"/>
      <w:szCs w:val="16"/>
    </w:rPr>
  </w:style>
  <w:style w:type="paragraph" w:styleId="CommentText">
    <w:name w:val="annotation text"/>
    <w:basedOn w:val="Normal"/>
    <w:link w:val="CommentTextChar"/>
    <w:uiPriority w:val="99"/>
    <w:rsid w:val="00641020"/>
    <w:pPr>
      <w:spacing w:after="0" w:line="240" w:lineRule="auto"/>
    </w:pPr>
    <w:rPr>
      <w:rFonts w:eastAsia="Times New Roman"/>
      <w:sz w:val="20"/>
      <w:szCs w:val="20"/>
    </w:rPr>
  </w:style>
  <w:style w:type="character" w:customStyle="1" w:styleId="CommentTextChar">
    <w:name w:val="Comment Text Char"/>
    <w:basedOn w:val="DefaultParagraphFont"/>
    <w:link w:val="CommentText"/>
    <w:uiPriority w:val="99"/>
    <w:locked/>
    <w:rsid w:val="00641020"/>
    <w:rPr>
      <w:rFonts w:eastAsia="Times New Roman" w:cs="Times New Roman"/>
      <w:sz w:val="20"/>
      <w:szCs w:val="20"/>
    </w:rPr>
  </w:style>
  <w:style w:type="paragraph" w:styleId="CommentSubject">
    <w:name w:val="annotation subject"/>
    <w:basedOn w:val="CommentText"/>
    <w:next w:val="CommentText"/>
    <w:link w:val="CommentSubjectChar"/>
    <w:uiPriority w:val="99"/>
    <w:rsid w:val="00641020"/>
    <w:rPr>
      <w:b/>
      <w:bCs/>
    </w:rPr>
  </w:style>
  <w:style w:type="character" w:customStyle="1" w:styleId="CommentSubjectChar">
    <w:name w:val="Comment Subject Char"/>
    <w:basedOn w:val="CommentTextChar"/>
    <w:link w:val="CommentSubject"/>
    <w:uiPriority w:val="99"/>
    <w:locked/>
    <w:rsid w:val="00641020"/>
    <w:rPr>
      <w:rFonts w:eastAsia="Times New Roman" w:cs="Times New Roman"/>
      <w:b/>
      <w:bCs/>
      <w:sz w:val="20"/>
      <w:szCs w:val="20"/>
    </w:rPr>
  </w:style>
  <w:style w:type="paragraph" w:styleId="BalloonText">
    <w:name w:val="Balloon Text"/>
    <w:basedOn w:val="Normal"/>
    <w:link w:val="BalloonTextChar"/>
    <w:uiPriority w:val="99"/>
    <w:rsid w:val="00641020"/>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locked/>
    <w:rsid w:val="00641020"/>
    <w:rPr>
      <w:rFonts w:ascii="Tahoma" w:hAnsi="Tahoma" w:cs="Tahoma"/>
      <w:sz w:val="16"/>
      <w:szCs w:val="16"/>
    </w:rPr>
  </w:style>
  <w:style w:type="paragraph" w:styleId="Header">
    <w:name w:val="header"/>
    <w:basedOn w:val="Normal"/>
    <w:link w:val="HeaderChar"/>
    <w:uiPriority w:val="99"/>
    <w:rsid w:val="00641020"/>
    <w:pPr>
      <w:tabs>
        <w:tab w:val="center" w:pos="4536"/>
        <w:tab w:val="right" w:pos="9072"/>
      </w:tabs>
      <w:spacing w:after="0" w:line="240" w:lineRule="auto"/>
    </w:pPr>
    <w:rPr>
      <w:rFonts w:eastAsia="Times New Roman"/>
      <w:sz w:val="20"/>
      <w:szCs w:val="20"/>
    </w:rPr>
  </w:style>
  <w:style w:type="character" w:customStyle="1" w:styleId="HeaderChar">
    <w:name w:val="Header Char"/>
    <w:basedOn w:val="DefaultParagraphFont"/>
    <w:link w:val="Header"/>
    <w:uiPriority w:val="99"/>
    <w:locked/>
    <w:rsid w:val="00641020"/>
    <w:rPr>
      <w:rFonts w:eastAsia="Times New Roman" w:cs="Times New Roman"/>
      <w:sz w:val="20"/>
      <w:szCs w:val="20"/>
    </w:rPr>
  </w:style>
  <w:style w:type="paragraph" w:styleId="Footer">
    <w:name w:val="footer"/>
    <w:basedOn w:val="Normal"/>
    <w:link w:val="FooterChar"/>
    <w:uiPriority w:val="99"/>
    <w:rsid w:val="00641020"/>
    <w:pPr>
      <w:pBdr>
        <w:top w:val="single" w:sz="4" w:space="1" w:color="808080"/>
      </w:pBdr>
      <w:tabs>
        <w:tab w:val="right" w:pos="9072"/>
      </w:tabs>
      <w:spacing w:after="0" w:line="240" w:lineRule="auto"/>
    </w:pPr>
    <w:rPr>
      <w:rFonts w:eastAsia="Times New Roman"/>
      <w:color w:val="808080"/>
      <w:sz w:val="20"/>
      <w:szCs w:val="20"/>
    </w:rPr>
  </w:style>
  <w:style w:type="character" w:customStyle="1" w:styleId="FooterChar">
    <w:name w:val="Footer Char"/>
    <w:basedOn w:val="DefaultParagraphFont"/>
    <w:link w:val="Footer"/>
    <w:uiPriority w:val="99"/>
    <w:locked/>
    <w:rsid w:val="00641020"/>
    <w:rPr>
      <w:rFonts w:eastAsia="Times New Roman" w:cs="Times New Roman"/>
      <w:color w:val="808080"/>
      <w:sz w:val="20"/>
      <w:szCs w:val="20"/>
    </w:rPr>
  </w:style>
  <w:style w:type="paragraph" w:customStyle="1" w:styleId="BronBrontekstTitel">
    <w:name w:val="Bron_Brontekst_Titel"/>
    <w:basedOn w:val="BronBrontekstTekst"/>
    <w:next w:val="BronBrontekstTekst"/>
    <w:uiPriority w:val="99"/>
    <w:rsid w:val="00641020"/>
    <w:rPr>
      <w:sz w:val="28"/>
    </w:rPr>
  </w:style>
  <w:style w:type="paragraph" w:customStyle="1" w:styleId="BronBrontekstTekst">
    <w:name w:val="Bron_Brontekst_Tekst"/>
    <w:uiPriority w:val="99"/>
    <w:rsid w:val="00641020"/>
    <w:pPr>
      <w:shd w:val="clear" w:color="auto" w:fill="F2F2F2"/>
      <w:spacing w:line="276" w:lineRule="auto"/>
      <w:ind w:left="397"/>
    </w:pPr>
    <w:rPr>
      <w:rFonts w:ascii="Arial" w:eastAsia="Times New Roman" w:hAnsi="Arial"/>
      <w:sz w:val="20"/>
      <w:szCs w:val="20"/>
      <w:lang w:eastAsia="en-US"/>
    </w:rPr>
  </w:style>
  <w:style w:type="paragraph" w:customStyle="1" w:styleId="BronBrontekstBronvermelding">
    <w:name w:val="Bron_Brontekst_Bronvermelding"/>
    <w:basedOn w:val="BronBrontekstTekst"/>
    <w:next w:val="Normal"/>
    <w:uiPriority w:val="99"/>
    <w:rsid w:val="00641020"/>
    <w:rPr>
      <w:sz w:val="16"/>
    </w:rPr>
  </w:style>
  <w:style w:type="paragraph" w:customStyle="1" w:styleId="BronBeeldOnderschrift">
    <w:name w:val="Bron_Beeld_Onderschrift"/>
    <w:basedOn w:val="BronBrontekstBijschrift"/>
    <w:next w:val="Normal"/>
    <w:uiPriority w:val="99"/>
    <w:rsid w:val="00641020"/>
    <w:rPr>
      <w:color w:val="808080"/>
    </w:rPr>
  </w:style>
  <w:style w:type="paragraph" w:customStyle="1" w:styleId="KopijDigitaal02">
    <w:name w:val="KopijDigitaal02"/>
    <w:basedOn w:val="KopijDigitaal01"/>
    <w:uiPriority w:val="99"/>
    <w:rsid w:val="00641020"/>
    <w:rPr>
      <w:color w:val="FF6600"/>
    </w:rPr>
  </w:style>
  <w:style w:type="paragraph" w:customStyle="1" w:styleId="KopijDigitaal01">
    <w:name w:val="KopijDigitaal01"/>
    <w:uiPriority w:val="99"/>
    <w:rsid w:val="00641020"/>
    <w:pPr>
      <w:spacing w:line="264" w:lineRule="auto"/>
    </w:pPr>
    <w:rPr>
      <w:rFonts w:ascii="Arial" w:hAnsi="Arial"/>
      <w:sz w:val="18"/>
      <w:szCs w:val="20"/>
      <w:lang w:eastAsia="en-US"/>
    </w:rPr>
  </w:style>
  <w:style w:type="character" w:customStyle="1" w:styleId="Begrip">
    <w:name w:val="Begrip"/>
    <w:uiPriority w:val="99"/>
    <w:rsid w:val="00641020"/>
    <w:rPr>
      <w:color w:val="auto"/>
      <w:shd w:val="clear" w:color="auto" w:fill="FFFF66"/>
    </w:rPr>
  </w:style>
  <w:style w:type="paragraph" w:customStyle="1" w:styleId="Verwijzing">
    <w:name w:val="Verwijzing"/>
    <w:next w:val="Normal"/>
    <w:uiPriority w:val="99"/>
    <w:rsid w:val="00641020"/>
    <w:pPr>
      <w:pBdr>
        <w:top w:val="single" w:sz="4" w:space="1" w:color="FF0000"/>
        <w:left w:val="single" w:sz="4" w:space="4" w:color="FF0000"/>
        <w:bottom w:val="single" w:sz="4" w:space="1" w:color="FF0000"/>
        <w:right w:val="single" w:sz="4" w:space="4" w:color="FF0000"/>
      </w:pBdr>
      <w:spacing w:line="276" w:lineRule="auto"/>
      <w:ind w:left="85" w:right="85"/>
    </w:pPr>
    <w:rPr>
      <w:rFonts w:ascii="Arial" w:eastAsia="Times New Roman" w:hAnsi="Arial"/>
      <w:sz w:val="20"/>
      <w:szCs w:val="20"/>
      <w:lang w:eastAsia="en-US"/>
    </w:rPr>
  </w:style>
  <w:style w:type="paragraph" w:customStyle="1" w:styleId="LeerdoelenTitel">
    <w:name w:val="Leerdoelen_Titel"/>
    <w:uiPriority w:val="99"/>
    <w:rsid w:val="00641020"/>
    <w:pPr>
      <w:pBdr>
        <w:top w:val="single" w:sz="4" w:space="1" w:color="008000"/>
        <w:left w:val="single" w:sz="4" w:space="4" w:color="008000"/>
        <w:bottom w:val="single" w:sz="4" w:space="1" w:color="008000"/>
        <w:right w:val="single" w:sz="4" w:space="4" w:color="008000"/>
      </w:pBdr>
      <w:spacing w:line="276" w:lineRule="auto"/>
      <w:ind w:left="85" w:right="85"/>
    </w:pPr>
    <w:rPr>
      <w:rFonts w:ascii="Arial" w:eastAsia="Times New Roman" w:hAnsi="Arial"/>
      <w:color w:val="008000"/>
      <w:sz w:val="24"/>
      <w:szCs w:val="20"/>
      <w:lang w:eastAsia="en-US"/>
    </w:rPr>
  </w:style>
  <w:style w:type="paragraph" w:customStyle="1" w:styleId="LeerdoelenOpsomming">
    <w:name w:val="Leerdoelen_Opsomming"/>
    <w:basedOn w:val="LeerdoelenTitel"/>
    <w:uiPriority w:val="99"/>
    <w:rsid w:val="00641020"/>
    <w:pPr>
      <w:ind w:left="425" w:hanging="340"/>
    </w:pPr>
    <w:rPr>
      <w:sz w:val="20"/>
    </w:rPr>
  </w:style>
  <w:style w:type="paragraph" w:customStyle="1" w:styleId="Titel">
    <w:name w:val="Titel."/>
    <w:uiPriority w:val="99"/>
    <w:rsid w:val="00641020"/>
    <w:pPr>
      <w:spacing w:line="264" w:lineRule="auto"/>
    </w:pPr>
    <w:rPr>
      <w:rFonts w:ascii="Arial" w:eastAsia="Times New Roman" w:hAnsi="Arial"/>
      <w:sz w:val="28"/>
      <w:szCs w:val="20"/>
      <w:lang w:eastAsia="en-US"/>
    </w:rPr>
  </w:style>
  <w:style w:type="paragraph" w:customStyle="1" w:styleId="Tekst">
    <w:name w:val="Tekst"/>
    <w:link w:val="TekstChar"/>
    <w:uiPriority w:val="99"/>
    <w:rsid w:val="00641020"/>
    <w:pPr>
      <w:tabs>
        <w:tab w:val="left" w:pos="340"/>
      </w:tabs>
      <w:spacing w:line="276" w:lineRule="auto"/>
    </w:pPr>
    <w:rPr>
      <w:rFonts w:ascii="Arial" w:eastAsia="Times New Roman" w:hAnsi="Arial"/>
      <w:sz w:val="20"/>
      <w:szCs w:val="20"/>
      <w:lang w:eastAsia="en-US"/>
    </w:rPr>
  </w:style>
  <w:style w:type="character" w:customStyle="1" w:styleId="TekstChar">
    <w:name w:val="Tekst Char"/>
    <w:basedOn w:val="DefaultParagraphFont"/>
    <w:link w:val="Tekst"/>
    <w:uiPriority w:val="99"/>
    <w:locked/>
    <w:rsid w:val="00641020"/>
    <w:rPr>
      <w:rFonts w:ascii="Arial" w:hAnsi="Arial" w:cs="Times New Roman"/>
      <w:lang w:val="nl-NL" w:eastAsia="en-US" w:bidi="ar-SA"/>
    </w:rPr>
  </w:style>
  <w:style w:type="paragraph" w:customStyle="1" w:styleId="ParagraafTitel-Ongenummerd">
    <w:name w:val="Paragraaf_Titel-Ongenummerd"/>
    <w:uiPriority w:val="99"/>
    <w:rsid w:val="00641020"/>
    <w:pPr>
      <w:pageBreakBefore/>
      <w:spacing w:after="120" w:line="264" w:lineRule="auto"/>
    </w:pPr>
    <w:rPr>
      <w:rFonts w:ascii="Verdana" w:eastAsia="Times New Roman" w:hAnsi="Verdana"/>
      <w:sz w:val="48"/>
      <w:szCs w:val="20"/>
      <w:lang w:eastAsia="en-US"/>
    </w:rPr>
  </w:style>
  <w:style w:type="paragraph" w:customStyle="1" w:styleId="ParagraafSubtitel">
    <w:name w:val="Paragraaf_Subtitel"/>
    <w:uiPriority w:val="99"/>
    <w:rsid w:val="00641020"/>
    <w:pPr>
      <w:spacing w:line="276" w:lineRule="auto"/>
    </w:pPr>
    <w:rPr>
      <w:rFonts w:ascii="Verdana" w:eastAsia="Times New Roman" w:hAnsi="Verdana"/>
      <w:sz w:val="36"/>
      <w:szCs w:val="20"/>
      <w:lang w:eastAsia="en-US"/>
    </w:rPr>
  </w:style>
  <w:style w:type="paragraph" w:customStyle="1" w:styleId="HoofdstukTitel-Ongenummerd">
    <w:name w:val="Hoofdstuk_Titel-Ongenummerd"/>
    <w:basedOn w:val="Normal"/>
    <w:next w:val="Normal"/>
    <w:uiPriority w:val="99"/>
    <w:rsid w:val="00641020"/>
    <w:pPr>
      <w:pageBreakBefore/>
      <w:spacing w:after="0" w:line="264" w:lineRule="auto"/>
    </w:pPr>
    <w:rPr>
      <w:rFonts w:ascii="Verdana" w:eastAsia="Times New Roman" w:hAnsi="Verdana"/>
      <w:sz w:val="72"/>
      <w:szCs w:val="20"/>
    </w:rPr>
  </w:style>
  <w:style w:type="paragraph" w:customStyle="1" w:styleId="TheoriekaderBijschrift">
    <w:name w:val="Theoriekader_Bijschrift"/>
    <w:basedOn w:val="TheoriekaderTekst"/>
    <w:uiPriority w:val="99"/>
    <w:rsid w:val="00641020"/>
    <w:pPr>
      <w:shd w:val="clear" w:color="auto" w:fill="E7E3CD"/>
    </w:pPr>
  </w:style>
  <w:style w:type="paragraph" w:customStyle="1" w:styleId="TheoriekaderTekst">
    <w:name w:val="Theoriekader_Tekst"/>
    <w:uiPriority w:val="99"/>
    <w:rsid w:val="00641020"/>
    <w:pPr>
      <w:shd w:val="clear" w:color="auto" w:fill="D0CECE"/>
      <w:spacing w:line="276" w:lineRule="auto"/>
    </w:pPr>
    <w:rPr>
      <w:rFonts w:ascii="Arial" w:eastAsia="Times New Roman" w:hAnsi="Arial"/>
      <w:sz w:val="20"/>
      <w:szCs w:val="20"/>
      <w:lang w:eastAsia="en-US"/>
    </w:rPr>
  </w:style>
  <w:style w:type="paragraph" w:customStyle="1" w:styleId="TheoriekaderBronvermelding">
    <w:name w:val="Theoriekader_Bronvermelding"/>
    <w:basedOn w:val="TheoriekaderTekst"/>
    <w:uiPriority w:val="99"/>
    <w:rsid w:val="00641020"/>
    <w:rPr>
      <w:sz w:val="16"/>
    </w:rPr>
  </w:style>
  <w:style w:type="paragraph" w:customStyle="1" w:styleId="TheoriekaderTitel">
    <w:name w:val="Theoriekader_Titel"/>
    <w:basedOn w:val="TheoriekaderTekst"/>
    <w:uiPriority w:val="99"/>
    <w:rsid w:val="00641020"/>
    <w:rPr>
      <w:rFonts w:ascii="Verdana" w:hAnsi="Verdana"/>
      <w:sz w:val="24"/>
    </w:rPr>
  </w:style>
  <w:style w:type="paragraph" w:styleId="Subtitle">
    <w:name w:val="Subtitle"/>
    <w:basedOn w:val="Normal"/>
    <w:next w:val="Normal"/>
    <w:link w:val="SubtitleChar"/>
    <w:uiPriority w:val="99"/>
    <w:qFormat/>
    <w:rsid w:val="00641020"/>
    <w:pPr>
      <w:numPr>
        <w:ilvl w:val="1"/>
      </w:numPr>
      <w:spacing w:after="0" w:line="240" w:lineRule="auto"/>
    </w:pPr>
    <w:rPr>
      <w:rFonts w:ascii="Calibri Light" w:eastAsia="Times New Roman" w:hAnsi="Calibri Light"/>
      <w:sz w:val="24"/>
      <w:szCs w:val="24"/>
    </w:rPr>
  </w:style>
  <w:style w:type="character" w:customStyle="1" w:styleId="SubtitleChar">
    <w:name w:val="Subtitle Char"/>
    <w:basedOn w:val="DefaultParagraphFont"/>
    <w:link w:val="Subtitle"/>
    <w:uiPriority w:val="99"/>
    <w:locked/>
    <w:rsid w:val="00641020"/>
    <w:rPr>
      <w:rFonts w:ascii="Calibri Light" w:hAnsi="Calibri Light" w:cs="Times New Roman"/>
      <w:sz w:val="24"/>
      <w:szCs w:val="24"/>
    </w:rPr>
  </w:style>
  <w:style w:type="paragraph" w:customStyle="1" w:styleId="Formule">
    <w:name w:val="Formule"/>
    <w:uiPriority w:val="99"/>
    <w:rsid w:val="00641020"/>
    <w:pPr>
      <w:shd w:val="clear" w:color="auto" w:fill="FEEFE2"/>
      <w:spacing w:line="276" w:lineRule="auto"/>
    </w:pPr>
    <w:rPr>
      <w:rFonts w:ascii="Arial" w:eastAsia="Times New Roman" w:hAnsi="Arial"/>
      <w:sz w:val="20"/>
      <w:szCs w:val="20"/>
      <w:lang w:eastAsia="en-US"/>
    </w:rPr>
  </w:style>
  <w:style w:type="paragraph" w:customStyle="1" w:styleId="AfvinklijstOpsomming">
    <w:name w:val="Afvinklijst_Opsomming"/>
    <w:basedOn w:val="AfvinklijstTekst"/>
    <w:uiPriority w:val="99"/>
    <w:rsid w:val="00641020"/>
    <w:pPr>
      <w:ind w:left="397" w:hanging="397"/>
    </w:pPr>
  </w:style>
  <w:style w:type="paragraph" w:customStyle="1" w:styleId="AfvinklijstTekst">
    <w:name w:val="Afvinklijst_Tekst"/>
    <w:uiPriority w:val="99"/>
    <w:rsid w:val="00641020"/>
    <w:pPr>
      <w:shd w:val="clear" w:color="auto" w:fill="D6E3BC"/>
      <w:spacing w:line="276" w:lineRule="auto"/>
    </w:pPr>
    <w:rPr>
      <w:rFonts w:ascii="Arial" w:eastAsia="Times New Roman" w:hAnsi="Arial"/>
      <w:sz w:val="20"/>
      <w:szCs w:val="20"/>
      <w:lang w:eastAsia="en-US"/>
    </w:rPr>
  </w:style>
  <w:style w:type="paragraph" w:customStyle="1" w:styleId="AfvinklijstTitel">
    <w:name w:val="Afvinklijst_Titel"/>
    <w:basedOn w:val="AfvinklijstTekst"/>
    <w:uiPriority w:val="99"/>
    <w:rsid w:val="00641020"/>
    <w:rPr>
      <w:sz w:val="24"/>
    </w:rPr>
  </w:style>
  <w:style w:type="paragraph" w:customStyle="1" w:styleId="Bron-SpeciaalBrontekstTekst">
    <w:name w:val="Bron-Speciaal_Brontekst_Tekst"/>
    <w:uiPriority w:val="99"/>
    <w:rsid w:val="00641020"/>
    <w:pPr>
      <w:shd w:val="clear" w:color="auto" w:fill="FFE599"/>
      <w:spacing w:line="276" w:lineRule="auto"/>
    </w:pPr>
    <w:rPr>
      <w:rFonts w:ascii="Arial" w:eastAsia="Times New Roman" w:hAnsi="Arial"/>
      <w:sz w:val="20"/>
      <w:szCs w:val="20"/>
      <w:lang w:eastAsia="en-US"/>
    </w:rPr>
  </w:style>
  <w:style w:type="paragraph" w:customStyle="1" w:styleId="Bron-SpeciaalBrontekstTitel">
    <w:name w:val="Bron-Speciaal_Brontekst_Titel"/>
    <w:basedOn w:val="Bron-SpeciaalBrontekstTekst"/>
    <w:uiPriority w:val="99"/>
    <w:rsid w:val="00641020"/>
    <w:rPr>
      <w:sz w:val="24"/>
    </w:rPr>
  </w:style>
  <w:style w:type="paragraph" w:customStyle="1" w:styleId="Bron-SpeciaalBrontekstBronvermelding">
    <w:name w:val="Bron-Speciaal_Brontekst_Bronvermelding"/>
    <w:basedOn w:val="Bron-SpeciaalBrontekstTekst"/>
    <w:uiPriority w:val="99"/>
    <w:rsid w:val="00641020"/>
    <w:rPr>
      <w:sz w:val="16"/>
    </w:rPr>
  </w:style>
  <w:style w:type="paragraph" w:customStyle="1" w:styleId="Bron-SpeciaalBrontekstBijschrift">
    <w:name w:val="Bron-Speciaal_Brontekst_Bijschrift"/>
    <w:basedOn w:val="Bron-SpeciaalBrontekstTekst"/>
    <w:uiPriority w:val="99"/>
    <w:rsid w:val="00641020"/>
    <w:pPr>
      <w:shd w:val="clear" w:color="auto" w:fill="E0D4ED"/>
    </w:pPr>
  </w:style>
  <w:style w:type="paragraph" w:customStyle="1" w:styleId="Buildingblock">
    <w:name w:val="Buildingblock"/>
    <w:next w:val="Normal"/>
    <w:uiPriority w:val="99"/>
    <w:rsid w:val="00641020"/>
    <w:pPr>
      <w:shd w:val="clear" w:color="auto" w:fill="00FFFF"/>
      <w:spacing w:line="264" w:lineRule="auto"/>
    </w:pPr>
    <w:rPr>
      <w:rFonts w:ascii="Arial" w:eastAsia="Times New Roman" w:hAnsi="Arial"/>
      <w:b/>
      <w:sz w:val="20"/>
      <w:szCs w:val="20"/>
      <w:lang w:eastAsia="en-US"/>
    </w:rPr>
  </w:style>
  <w:style w:type="character" w:customStyle="1" w:styleId="Vet">
    <w:name w:val="Vet"/>
    <w:uiPriority w:val="99"/>
    <w:rsid w:val="00641020"/>
    <w:rPr>
      <w:b/>
    </w:rPr>
  </w:style>
  <w:style w:type="character" w:customStyle="1" w:styleId="Cursief">
    <w:name w:val="Cursief"/>
    <w:uiPriority w:val="99"/>
    <w:rsid w:val="00641020"/>
    <w:rPr>
      <w:i/>
    </w:rPr>
  </w:style>
  <w:style w:type="character" w:customStyle="1" w:styleId="VetCursief">
    <w:name w:val="Vet+Cursief"/>
    <w:uiPriority w:val="99"/>
    <w:rsid w:val="00641020"/>
    <w:rPr>
      <w:b/>
      <w:i/>
    </w:rPr>
  </w:style>
  <w:style w:type="paragraph" w:customStyle="1" w:styleId="TheoriekaderTabelTitel">
    <w:name w:val="Theoriekader_Tabel_Titel"/>
    <w:basedOn w:val="TheoriekaderTabelTekst"/>
    <w:uiPriority w:val="99"/>
    <w:rsid w:val="00641020"/>
    <w:pPr>
      <w:shd w:val="clear" w:color="auto" w:fill="B5B19B"/>
    </w:pPr>
  </w:style>
  <w:style w:type="paragraph" w:customStyle="1" w:styleId="TheoriekaderTabelTekst">
    <w:name w:val="Theoriekader_Tabel_Tekst"/>
    <w:uiPriority w:val="99"/>
    <w:rsid w:val="00641020"/>
    <w:pPr>
      <w:shd w:val="clear" w:color="auto" w:fill="D3CFB9"/>
      <w:spacing w:line="276" w:lineRule="auto"/>
    </w:pPr>
    <w:rPr>
      <w:rFonts w:ascii="Arial" w:eastAsia="Times New Roman" w:hAnsi="Arial"/>
      <w:sz w:val="16"/>
      <w:szCs w:val="20"/>
      <w:lang w:eastAsia="en-US"/>
    </w:rPr>
  </w:style>
  <w:style w:type="paragraph" w:customStyle="1" w:styleId="TheoriekaderTabelSubtitel">
    <w:name w:val="Theoriekader_Tabel_Subtitel"/>
    <w:basedOn w:val="TheoriekaderTabelTekst"/>
    <w:uiPriority w:val="99"/>
    <w:rsid w:val="00641020"/>
    <w:pPr>
      <w:shd w:val="clear" w:color="auto" w:fill="C4C0AA"/>
    </w:pPr>
  </w:style>
  <w:style w:type="paragraph" w:customStyle="1" w:styleId="OpdrachtVraag">
    <w:name w:val="Opdracht_Vraag"/>
    <w:uiPriority w:val="99"/>
    <w:rsid w:val="00641020"/>
    <w:pPr>
      <w:spacing w:line="276" w:lineRule="auto"/>
      <w:ind w:left="397"/>
    </w:pPr>
    <w:rPr>
      <w:rFonts w:ascii="Arial" w:eastAsia="Times New Roman" w:hAnsi="Arial"/>
      <w:color w:val="003399"/>
      <w:sz w:val="20"/>
      <w:szCs w:val="20"/>
      <w:lang w:eastAsia="en-US"/>
    </w:rPr>
  </w:style>
  <w:style w:type="paragraph" w:customStyle="1" w:styleId="OpdrachtInstructie">
    <w:name w:val="Opdracht_Instructie"/>
    <w:basedOn w:val="OpdrachtVraag"/>
    <w:uiPriority w:val="99"/>
    <w:rsid w:val="00641020"/>
    <w:pPr>
      <w:tabs>
        <w:tab w:val="left" w:pos="794"/>
        <w:tab w:val="left" w:pos="1077"/>
      </w:tabs>
    </w:pPr>
  </w:style>
  <w:style w:type="paragraph" w:customStyle="1" w:styleId="OpdrachtIntroductie">
    <w:name w:val="Opdracht_Introductie"/>
    <w:basedOn w:val="OpdrachtVraag"/>
    <w:uiPriority w:val="99"/>
    <w:rsid w:val="00641020"/>
    <w:pPr>
      <w:tabs>
        <w:tab w:val="left" w:pos="794"/>
        <w:tab w:val="left" w:pos="1077"/>
      </w:tabs>
    </w:pPr>
  </w:style>
  <w:style w:type="paragraph" w:customStyle="1" w:styleId="OpdrachtOpsomming">
    <w:name w:val="Opdracht_Opsomming"/>
    <w:basedOn w:val="OpdrachtVraag"/>
    <w:uiPriority w:val="99"/>
    <w:rsid w:val="00641020"/>
    <w:pPr>
      <w:tabs>
        <w:tab w:val="left" w:pos="964"/>
      </w:tabs>
      <w:ind w:left="681" w:hanging="284"/>
    </w:pPr>
  </w:style>
  <w:style w:type="paragraph" w:customStyle="1" w:styleId="OpdrachtDeelvraag">
    <w:name w:val="Opdracht_Deelvraag"/>
    <w:basedOn w:val="OpdrachtVraag"/>
    <w:next w:val="OpdrachtDeelvraag-vervolg"/>
    <w:uiPriority w:val="99"/>
    <w:rsid w:val="00641020"/>
    <w:pPr>
      <w:tabs>
        <w:tab w:val="left" w:pos="794"/>
        <w:tab w:val="left" w:pos="1077"/>
      </w:tabs>
      <w:ind w:left="794" w:hanging="397"/>
    </w:pPr>
  </w:style>
  <w:style w:type="paragraph" w:customStyle="1" w:styleId="OpdrachtDeelvraag-vervolg">
    <w:name w:val="Opdracht_Deelvraag-vervolg"/>
    <w:basedOn w:val="OpdrachtVraag"/>
    <w:uiPriority w:val="99"/>
    <w:rsid w:val="00641020"/>
    <w:pPr>
      <w:ind w:left="794"/>
    </w:pPr>
  </w:style>
  <w:style w:type="paragraph" w:customStyle="1" w:styleId="Opmerking">
    <w:name w:val="Opmerking"/>
    <w:basedOn w:val="Buildingblock"/>
    <w:uiPriority w:val="99"/>
    <w:rsid w:val="00641020"/>
    <w:pPr>
      <w:shd w:val="clear" w:color="auto" w:fill="00FF00"/>
      <w:spacing w:line="276" w:lineRule="auto"/>
    </w:pPr>
    <w:rPr>
      <w:b w:val="0"/>
    </w:rPr>
  </w:style>
  <w:style w:type="paragraph" w:customStyle="1" w:styleId="OpdrachtTitel">
    <w:name w:val="Opdracht_Titel"/>
    <w:basedOn w:val="OpdrachtVraag"/>
    <w:uiPriority w:val="99"/>
    <w:rsid w:val="00641020"/>
    <w:pPr>
      <w:tabs>
        <w:tab w:val="left" w:pos="397"/>
        <w:tab w:val="left" w:pos="794"/>
      </w:tabs>
    </w:pPr>
  </w:style>
  <w:style w:type="paragraph" w:customStyle="1" w:styleId="OpdrachtAntwoord-regel">
    <w:name w:val="Opdracht_Antwoord-regel"/>
    <w:uiPriority w:val="99"/>
    <w:rsid w:val="00641020"/>
    <w:pPr>
      <w:tabs>
        <w:tab w:val="left" w:pos="397"/>
        <w:tab w:val="left" w:pos="794"/>
      </w:tabs>
      <w:spacing w:line="276" w:lineRule="auto"/>
      <w:ind w:left="794"/>
    </w:pPr>
    <w:rPr>
      <w:rFonts w:ascii="Arial" w:hAnsi="Arial"/>
      <w:color w:val="FF33CC"/>
      <w:sz w:val="20"/>
      <w:szCs w:val="20"/>
      <w:lang w:eastAsia="en-US"/>
    </w:rPr>
  </w:style>
  <w:style w:type="character" w:customStyle="1" w:styleId="AntwoordTekst">
    <w:name w:val="Antwoord_Tekst"/>
    <w:uiPriority w:val="99"/>
    <w:rsid w:val="00641020"/>
    <w:rPr>
      <w:rFonts w:ascii="Arial" w:hAnsi="Arial"/>
      <w:color w:val="FF33CC"/>
      <w:sz w:val="20"/>
    </w:rPr>
  </w:style>
  <w:style w:type="character" w:customStyle="1" w:styleId="AntwoordOnderstreping">
    <w:name w:val="Antwoord_Onderstreping"/>
    <w:uiPriority w:val="99"/>
    <w:rsid w:val="00641020"/>
    <w:rPr>
      <w:u w:val="thick" w:color="FF33CC"/>
    </w:rPr>
  </w:style>
  <w:style w:type="character" w:customStyle="1" w:styleId="AntwoordArcering">
    <w:name w:val="Antwoord_Arcering"/>
    <w:uiPriority w:val="99"/>
    <w:rsid w:val="00641020"/>
    <w:rPr>
      <w:shd w:val="clear" w:color="auto" w:fill="FF66CC"/>
    </w:rPr>
  </w:style>
  <w:style w:type="paragraph" w:customStyle="1" w:styleId="AntwoordLegeInvulregel">
    <w:name w:val="Antwoord_LegeInvulregel"/>
    <w:basedOn w:val="OpdrachtAntwoord-regel"/>
    <w:next w:val="Normal"/>
    <w:uiPriority w:val="99"/>
    <w:rsid w:val="00641020"/>
    <w:pPr>
      <w:tabs>
        <w:tab w:val="clear" w:pos="397"/>
        <w:tab w:val="clear" w:pos="794"/>
        <w:tab w:val="left" w:leader="dot" w:pos="8505"/>
      </w:tabs>
    </w:pPr>
  </w:style>
  <w:style w:type="character" w:styleId="Hyperlink">
    <w:name w:val="Hyperlink"/>
    <w:basedOn w:val="DefaultParagraphFont"/>
    <w:uiPriority w:val="99"/>
    <w:rsid w:val="00641020"/>
    <w:rPr>
      <w:rFonts w:cs="Times New Roman"/>
      <w:color w:val="0563C1"/>
      <w:u w:val="single"/>
    </w:rPr>
  </w:style>
  <w:style w:type="character" w:customStyle="1" w:styleId="UnresolvedMention1">
    <w:name w:val="Unresolved Mention1"/>
    <w:basedOn w:val="DefaultParagraphFont"/>
    <w:uiPriority w:val="99"/>
    <w:semiHidden/>
    <w:rsid w:val="00641020"/>
    <w:rPr>
      <w:rFonts w:cs="Times New Roman"/>
      <w:color w:val="808080"/>
      <w:shd w:val="clear" w:color="auto" w:fill="E6E6E6"/>
    </w:rPr>
  </w:style>
  <w:style w:type="paragraph" w:customStyle="1" w:styleId="AntwoordTabeltekst">
    <w:name w:val="Antwoord_Tabeltekst"/>
    <w:basedOn w:val="OpdrachtAntwoord-regel"/>
    <w:uiPriority w:val="99"/>
    <w:rsid w:val="00641020"/>
    <w:pPr>
      <w:shd w:val="clear" w:color="auto" w:fill="DDFFFF"/>
      <w:ind w:left="0"/>
    </w:pPr>
    <w:rPr>
      <w:sz w:val="18"/>
    </w:rPr>
  </w:style>
  <w:style w:type="character" w:customStyle="1" w:styleId="AntwoordDoorhaling">
    <w:name w:val="Antwoord_Doorhaling"/>
    <w:uiPriority w:val="99"/>
    <w:rsid w:val="00641020"/>
    <w:rPr>
      <w:i/>
      <w:strike/>
      <w:color w:val="FF66CC"/>
    </w:rPr>
  </w:style>
  <w:style w:type="paragraph" w:customStyle="1" w:styleId="Opsomming">
    <w:name w:val="Opsomming"/>
    <w:basedOn w:val="Tekst"/>
    <w:uiPriority w:val="99"/>
    <w:rsid w:val="00641020"/>
    <w:pPr>
      <w:tabs>
        <w:tab w:val="clear" w:pos="340"/>
        <w:tab w:val="left" w:pos="284"/>
      </w:tabs>
      <w:ind w:left="284" w:hanging="284"/>
    </w:pPr>
  </w:style>
  <w:style w:type="paragraph" w:customStyle="1" w:styleId="CitaatTekst">
    <w:name w:val="Citaat_Tekst"/>
    <w:basedOn w:val="Tekst"/>
    <w:uiPriority w:val="99"/>
    <w:rsid w:val="00641020"/>
    <w:pPr>
      <w:shd w:val="clear" w:color="auto" w:fill="EBFFEB"/>
    </w:pPr>
  </w:style>
  <w:style w:type="paragraph" w:customStyle="1" w:styleId="OpdrachtMeerkeuzeoptie">
    <w:name w:val="Opdracht_Meerkeuzeoptie"/>
    <w:uiPriority w:val="99"/>
    <w:rsid w:val="00641020"/>
    <w:pPr>
      <w:tabs>
        <w:tab w:val="left" w:pos="794"/>
      </w:tabs>
      <w:spacing w:line="276" w:lineRule="auto"/>
      <w:ind w:left="1191" w:hanging="794"/>
    </w:pPr>
    <w:rPr>
      <w:rFonts w:ascii="Arial" w:eastAsia="Times New Roman" w:hAnsi="Arial"/>
      <w:color w:val="003399"/>
      <w:sz w:val="20"/>
      <w:szCs w:val="20"/>
      <w:lang w:eastAsia="en-US"/>
    </w:rPr>
  </w:style>
  <w:style w:type="paragraph" w:styleId="Caption">
    <w:name w:val="caption"/>
    <w:basedOn w:val="Normal"/>
    <w:next w:val="Normal"/>
    <w:uiPriority w:val="99"/>
    <w:qFormat/>
    <w:rsid w:val="00641020"/>
    <w:pPr>
      <w:spacing w:after="0" w:line="240" w:lineRule="auto"/>
    </w:pPr>
    <w:rPr>
      <w:rFonts w:eastAsia="Times New Roman"/>
      <w:b/>
      <w:bCs/>
      <w:smallCaps/>
      <w:color w:val="595959"/>
      <w:spacing w:val="6"/>
      <w:sz w:val="20"/>
      <w:szCs w:val="20"/>
    </w:rPr>
  </w:style>
  <w:style w:type="paragraph" w:styleId="Title">
    <w:name w:val="Title"/>
    <w:basedOn w:val="Normal"/>
    <w:next w:val="Normal"/>
    <w:link w:val="TitleChar"/>
    <w:uiPriority w:val="99"/>
    <w:qFormat/>
    <w:rsid w:val="00641020"/>
    <w:pPr>
      <w:spacing w:after="0" w:line="240" w:lineRule="auto"/>
      <w:contextualSpacing/>
    </w:pPr>
    <w:rPr>
      <w:rFonts w:ascii="Calibri Light" w:eastAsia="Times New Roman" w:hAnsi="Calibri Light"/>
      <w:color w:val="4472C4"/>
      <w:spacing w:val="-10"/>
      <w:sz w:val="56"/>
      <w:szCs w:val="56"/>
    </w:rPr>
  </w:style>
  <w:style w:type="character" w:customStyle="1" w:styleId="TitleChar">
    <w:name w:val="Title Char"/>
    <w:basedOn w:val="DefaultParagraphFont"/>
    <w:link w:val="Title"/>
    <w:uiPriority w:val="99"/>
    <w:locked/>
    <w:rsid w:val="00641020"/>
    <w:rPr>
      <w:rFonts w:ascii="Calibri Light" w:hAnsi="Calibri Light" w:cs="Times New Roman"/>
      <w:color w:val="4472C4"/>
      <w:spacing w:val="-10"/>
      <w:sz w:val="56"/>
      <w:szCs w:val="56"/>
    </w:rPr>
  </w:style>
  <w:style w:type="character" w:styleId="Strong">
    <w:name w:val="Strong"/>
    <w:basedOn w:val="DefaultParagraphFont"/>
    <w:uiPriority w:val="99"/>
    <w:qFormat/>
    <w:rsid w:val="00641020"/>
    <w:rPr>
      <w:rFonts w:cs="Times New Roman"/>
      <w:b/>
      <w:bCs/>
    </w:rPr>
  </w:style>
  <w:style w:type="character" w:styleId="Emphasis">
    <w:name w:val="Emphasis"/>
    <w:basedOn w:val="DefaultParagraphFont"/>
    <w:uiPriority w:val="99"/>
    <w:qFormat/>
    <w:rsid w:val="00641020"/>
    <w:rPr>
      <w:rFonts w:cs="Times New Roman"/>
      <w:i/>
      <w:iCs/>
    </w:rPr>
  </w:style>
  <w:style w:type="paragraph" w:styleId="NoSpacing">
    <w:name w:val="No Spacing"/>
    <w:uiPriority w:val="99"/>
    <w:qFormat/>
    <w:rsid w:val="00641020"/>
    <w:rPr>
      <w:rFonts w:eastAsia="Times New Roman"/>
      <w:sz w:val="20"/>
      <w:szCs w:val="20"/>
      <w:lang w:eastAsia="en-US"/>
    </w:rPr>
  </w:style>
  <w:style w:type="paragraph" w:styleId="Quote">
    <w:name w:val="Quote"/>
    <w:basedOn w:val="Normal"/>
    <w:next w:val="Normal"/>
    <w:link w:val="QuoteChar"/>
    <w:uiPriority w:val="99"/>
    <w:qFormat/>
    <w:rsid w:val="00641020"/>
    <w:pPr>
      <w:spacing w:before="160" w:after="0" w:line="276" w:lineRule="auto"/>
      <w:ind w:left="720" w:right="720"/>
    </w:pPr>
    <w:rPr>
      <w:rFonts w:eastAsia="Times New Roman"/>
      <w:i/>
      <w:iCs/>
      <w:color w:val="404040"/>
      <w:sz w:val="20"/>
      <w:szCs w:val="20"/>
    </w:rPr>
  </w:style>
  <w:style w:type="character" w:customStyle="1" w:styleId="QuoteChar">
    <w:name w:val="Quote Char"/>
    <w:basedOn w:val="DefaultParagraphFont"/>
    <w:link w:val="Quote"/>
    <w:uiPriority w:val="99"/>
    <w:locked/>
    <w:rsid w:val="00641020"/>
    <w:rPr>
      <w:rFonts w:eastAsia="Times New Roman" w:cs="Times New Roman"/>
      <w:i/>
      <w:iCs/>
      <w:color w:val="404040"/>
      <w:sz w:val="20"/>
      <w:szCs w:val="20"/>
    </w:rPr>
  </w:style>
  <w:style w:type="paragraph" w:styleId="IntenseQuote">
    <w:name w:val="Intense Quote"/>
    <w:basedOn w:val="Normal"/>
    <w:next w:val="Normal"/>
    <w:link w:val="IntenseQuoteChar"/>
    <w:uiPriority w:val="99"/>
    <w:qFormat/>
    <w:rsid w:val="00641020"/>
    <w:pPr>
      <w:pBdr>
        <w:left w:val="single" w:sz="18" w:space="12" w:color="4472C4"/>
      </w:pBdr>
      <w:spacing w:before="100" w:beforeAutospacing="1" w:after="0" w:line="300" w:lineRule="auto"/>
      <w:ind w:left="1224" w:right="1224"/>
    </w:pPr>
    <w:rPr>
      <w:rFonts w:ascii="Calibri Light" w:eastAsia="Times New Roman" w:hAnsi="Calibri Light"/>
      <w:color w:val="4472C4"/>
      <w:sz w:val="28"/>
      <w:szCs w:val="28"/>
    </w:rPr>
  </w:style>
  <w:style w:type="character" w:customStyle="1" w:styleId="IntenseQuoteChar">
    <w:name w:val="Intense Quote Char"/>
    <w:basedOn w:val="DefaultParagraphFont"/>
    <w:link w:val="IntenseQuote"/>
    <w:uiPriority w:val="99"/>
    <w:locked/>
    <w:rsid w:val="00641020"/>
    <w:rPr>
      <w:rFonts w:ascii="Calibri Light" w:hAnsi="Calibri Light" w:cs="Times New Roman"/>
      <w:color w:val="4472C4"/>
      <w:sz w:val="28"/>
      <w:szCs w:val="28"/>
    </w:rPr>
  </w:style>
  <w:style w:type="character" w:styleId="SubtleEmphasis">
    <w:name w:val="Subtle Emphasis"/>
    <w:basedOn w:val="DefaultParagraphFont"/>
    <w:uiPriority w:val="99"/>
    <w:qFormat/>
    <w:rsid w:val="00641020"/>
    <w:rPr>
      <w:rFonts w:cs="Times New Roman"/>
      <w:i/>
      <w:iCs/>
      <w:color w:val="404040"/>
    </w:rPr>
  </w:style>
  <w:style w:type="character" w:styleId="IntenseEmphasis">
    <w:name w:val="Intense Emphasis"/>
    <w:basedOn w:val="DefaultParagraphFont"/>
    <w:uiPriority w:val="99"/>
    <w:qFormat/>
    <w:rsid w:val="00641020"/>
    <w:rPr>
      <w:rFonts w:cs="Times New Roman"/>
      <w:b/>
      <w:bCs/>
      <w:i/>
      <w:iCs/>
    </w:rPr>
  </w:style>
  <w:style w:type="character" w:styleId="SubtleReference">
    <w:name w:val="Subtle Reference"/>
    <w:basedOn w:val="DefaultParagraphFont"/>
    <w:uiPriority w:val="99"/>
    <w:qFormat/>
    <w:rsid w:val="00641020"/>
    <w:rPr>
      <w:rFonts w:cs="Times New Roman"/>
      <w:smallCaps/>
      <w:color w:val="404040"/>
      <w:u w:val="single" w:color="7F7F7F"/>
    </w:rPr>
  </w:style>
  <w:style w:type="character" w:styleId="IntenseReference">
    <w:name w:val="Intense Reference"/>
    <w:basedOn w:val="DefaultParagraphFont"/>
    <w:uiPriority w:val="99"/>
    <w:qFormat/>
    <w:rsid w:val="00641020"/>
    <w:rPr>
      <w:rFonts w:cs="Times New Roman"/>
      <w:b/>
      <w:bCs/>
      <w:smallCaps/>
      <w:spacing w:val="5"/>
      <w:u w:val="single"/>
    </w:rPr>
  </w:style>
  <w:style w:type="character" w:styleId="BookTitle">
    <w:name w:val="Book Title"/>
    <w:basedOn w:val="DefaultParagraphFont"/>
    <w:uiPriority w:val="99"/>
    <w:qFormat/>
    <w:rsid w:val="00641020"/>
    <w:rPr>
      <w:rFonts w:cs="Times New Roman"/>
      <w:b/>
      <w:bCs/>
      <w:smallCaps/>
    </w:rPr>
  </w:style>
  <w:style w:type="paragraph" w:styleId="TOCHeading">
    <w:name w:val="TOC Heading"/>
    <w:basedOn w:val="Heading1"/>
    <w:next w:val="Normal"/>
    <w:uiPriority w:val="99"/>
    <w:qFormat/>
    <w:rsid w:val="00641020"/>
    <w:pPr>
      <w:outlineLvl w:val="9"/>
    </w:pPr>
  </w:style>
  <w:style w:type="paragraph" w:customStyle="1" w:styleId="VaardigheidTitel-Ongenummerd">
    <w:name w:val="Vaardigheid_Titel-Ongenummerd"/>
    <w:basedOn w:val="HoofdstukTitel-Ongenummerd"/>
    <w:uiPriority w:val="99"/>
    <w:rsid w:val="00641020"/>
  </w:style>
  <w:style w:type="paragraph" w:customStyle="1" w:styleId="IntrohoofdstukTitel-Ongenummerd">
    <w:name w:val="Introhoofdstuk_Titel-Ongenummerd"/>
    <w:basedOn w:val="HoofdstukTitel-Ongenummerd"/>
    <w:next w:val="Normal"/>
    <w:uiPriority w:val="99"/>
    <w:rsid w:val="00641020"/>
  </w:style>
  <w:style w:type="paragraph" w:customStyle="1" w:styleId="IntrohoofdstukLesstof-BasisTitel-Ongenummerd">
    <w:name w:val="Introhoofdstuk_Lesstof-Basis_Titel-Ongenummerd"/>
    <w:next w:val="Normal"/>
    <w:uiPriority w:val="99"/>
    <w:rsid w:val="00641020"/>
    <w:pPr>
      <w:pageBreakBefore/>
      <w:spacing w:line="276" w:lineRule="auto"/>
    </w:pPr>
    <w:rPr>
      <w:rFonts w:ascii="Verdana" w:eastAsia="Times New Roman" w:hAnsi="Verdana"/>
      <w:sz w:val="48"/>
      <w:szCs w:val="20"/>
      <w:lang w:eastAsia="en-US"/>
    </w:rPr>
  </w:style>
  <w:style w:type="paragraph" w:customStyle="1" w:styleId="IntrohoofdstukLesstof-BasisSubtitel">
    <w:name w:val="Introhoofdstuk_Lesstof-Basis_Subtitel"/>
    <w:uiPriority w:val="99"/>
    <w:rsid w:val="00641020"/>
    <w:pPr>
      <w:spacing w:line="276" w:lineRule="auto"/>
    </w:pPr>
    <w:rPr>
      <w:rFonts w:ascii="Verdana" w:eastAsia="Times New Roman" w:hAnsi="Verdana"/>
      <w:sz w:val="36"/>
      <w:szCs w:val="20"/>
      <w:lang w:eastAsia="en-US"/>
    </w:rPr>
  </w:style>
  <w:style w:type="paragraph" w:customStyle="1" w:styleId="BrongroepBijschrift">
    <w:name w:val="Brongroep_Bijschrift"/>
    <w:basedOn w:val="BronBeeldGroepsbijschrift"/>
    <w:uiPriority w:val="99"/>
    <w:rsid w:val="00641020"/>
  </w:style>
  <w:style w:type="paragraph" w:customStyle="1" w:styleId="BronBeeldGroepsbijschrift">
    <w:name w:val="Bron_Beeld_Groepsbijschrift"/>
    <w:uiPriority w:val="99"/>
    <w:rsid w:val="00641020"/>
    <w:pPr>
      <w:shd w:val="clear" w:color="auto" w:fill="BFBFBF"/>
      <w:tabs>
        <w:tab w:val="left" w:pos="851"/>
      </w:tabs>
      <w:spacing w:line="264" w:lineRule="auto"/>
      <w:ind w:left="397"/>
    </w:pPr>
    <w:rPr>
      <w:rFonts w:ascii="Arial" w:hAnsi="Arial"/>
      <w:sz w:val="20"/>
      <w:szCs w:val="20"/>
      <w:lang w:eastAsia="en-US"/>
    </w:rPr>
  </w:style>
  <w:style w:type="paragraph" w:customStyle="1" w:styleId="OpdrachtNummer">
    <w:name w:val="Opdracht_Nummer"/>
    <w:next w:val="OpdrachtTitel"/>
    <w:uiPriority w:val="99"/>
    <w:rsid w:val="00641020"/>
    <w:pPr>
      <w:shd w:val="clear" w:color="auto" w:fill="003399"/>
      <w:spacing w:line="276" w:lineRule="auto"/>
      <w:ind w:right="8108"/>
      <w:jc w:val="center"/>
    </w:pPr>
    <w:rPr>
      <w:rFonts w:ascii="Arial" w:eastAsia="Times New Roman" w:hAnsi="Arial"/>
      <w:color w:val="FFFFFF"/>
      <w:sz w:val="20"/>
      <w:szCs w:val="20"/>
      <w:lang w:eastAsia="en-US"/>
    </w:rPr>
  </w:style>
  <w:style w:type="character" w:customStyle="1" w:styleId="VetOnderstreept">
    <w:name w:val="Vet+Onderstreept"/>
    <w:uiPriority w:val="99"/>
    <w:rsid w:val="00641020"/>
    <w:rPr>
      <w:b/>
      <w:u w:val="single"/>
    </w:rPr>
  </w:style>
  <w:style w:type="character" w:customStyle="1" w:styleId="VetCursiefOnderstreept">
    <w:name w:val="Vet+Cursief+Onderstreept"/>
    <w:uiPriority w:val="99"/>
    <w:rsid w:val="00641020"/>
    <w:rPr>
      <w:b/>
      <w:i/>
      <w:u w:val="single"/>
    </w:rPr>
  </w:style>
  <w:style w:type="character" w:customStyle="1" w:styleId="CursiefOnderstreept">
    <w:name w:val="Cursief+Onderstreept"/>
    <w:uiPriority w:val="99"/>
    <w:rsid w:val="00641020"/>
    <w:rPr>
      <w:i/>
      <w:u w:val="single"/>
    </w:rPr>
  </w:style>
  <w:style w:type="paragraph" w:customStyle="1" w:styleId="Audioscript">
    <w:name w:val="Audioscript"/>
    <w:uiPriority w:val="99"/>
    <w:rsid w:val="00641020"/>
    <w:pPr>
      <w:pBdr>
        <w:top w:val="dotted" w:sz="8" w:space="1" w:color="7030A0"/>
        <w:left w:val="dotted" w:sz="8" w:space="4" w:color="7030A0"/>
        <w:bottom w:val="dotted" w:sz="8" w:space="1" w:color="7030A0"/>
        <w:right w:val="dotted" w:sz="8" w:space="4" w:color="7030A0"/>
      </w:pBdr>
      <w:spacing w:line="276" w:lineRule="auto"/>
    </w:pPr>
    <w:rPr>
      <w:rFonts w:ascii="Arial" w:eastAsia="Times New Roman" w:hAnsi="Arial"/>
      <w:color w:val="7030A0"/>
      <w:sz w:val="20"/>
      <w:szCs w:val="20"/>
      <w:lang w:eastAsia="en-US"/>
    </w:rPr>
  </w:style>
  <w:style w:type="character" w:customStyle="1" w:styleId="Onderstreept">
    <w:name w:val="Onderstreept"/>
    <w:uiPriority w:val="99"/>
    <w:rsid w:val="00641020"/>
    <w:rPr>
      <w:u w:val="single"/>
    </w:rPr>
  </w:style>
  <w:style w:type="paragraph" w:styleId="ListParagraph">
    <w:name w:val="List Paragraph"/>
    <w:basedOn w:val="Normal"/>
    <w:uiPriority w:val="99"/>
    <w:qFormat/>
    <w:rsid w:val="00641020"/>
    <w:pPr>
      <w:spacing w:after="0" w:line="276" w:lineRule="auto"/>
      <w:ind w:left="720"/>
      <w:contextualSpacing/>
    </w:pPr>
    <w:rPr>
      <w:rFonts w:eastAsia="Times New Roman"/>
      <w:sz w:val="20"/>
      <w:szCs w:val="20"/>
    </w:rPr>
  </w:style>
  <w:style w:type="paragraph" w:customStyle="1" w:styleId="OpdrachtVoorbeeldantwoord-regel">
    <w:name w:val="Opdracht_Voorbeeldantwoord-regel"/>
    <w:basedOn w:val="OpdrachtAntwoord-regel"/>
    <w:uiPriority w:val="99"/>
    <w:rsid w:val="00641020"/>
    <w:rPr>
      <w:color w:val="7F7F7F"/>
    </w:rPr>
  </w:style>
  <w:style w:type="paragraph" w:customStyle="1" w:styleId="VoorbeeldantwoordTabeltekst">
    <w:name w:val="Voorbeeldantwoord_Tabeltekst"/>
    <w:basedOn w:val="AntwoordTabeltekst"/>
    <w:uiPriority w:val="99"/>
    <w:rsid w:val="00641020"/>
    <w:rPr>
      <w:color w:val="7F7F7F"/>
    </w:rPr>
  </w:style>
  <w:style w:type="character" w:customStyle="1" w:styleId="VoorbeeldantwoordTekst">
    <w:name w:val="Voorbeeldantwoord_Tekst"/>
    <w:basedOn w:val="AntwoordTekst"/>
    <w:uiPriority w:val="99"/>
    <w:rsid w:val="00641020"/>
    <w:rPr>
      <w:rFonts w:ascii="Arial" w:hAnsi="Arial" w:cs="Times New Roman"/>
      <w:color w:val="7F7F7F"/>
      <w:sz w:val="20"/>
    </w:rPr>
  </w:style>
  <w:style w:type="character" w:customStyle="1" w:styleId="VoorbeeldantwoordOnderstreping">
    <w:name w:val="Voorbeeldantwoord_Onderstreping"/>
    <w:basedOn w:val="AntwoordOnderstreping"/>
    <w:uiPriority w:val="99"/>
    <w:rsid w:val="00641020"/>
    <w:rPr>
      <w:rFonts w:cs="Times New Roman"/>
      <w:u w:val="thick" w:color="7F7F7F"/>
    </w:rPr>
  </w:style>
  <w:style w:type="paragraph" w:customStyle="1" w:styleId="ParagraafTussenkop">
    <w:name w:val="Paragraaf_Tussenkop"/>
    <w:basedOn w:val="ParagraafSubtitel"/>
    <w:uiPriority w:val="99"/>
    <w:rsid w:val="00641020"/>
    <w:pPr>
      <w:shd w:val="clear" w:color="auto" w:fill="660066"/>
    </w:pPr>
    <w:rPr>
      <w:color w:val="FFFFFF"/>
      <w:sz w:val="20"/>
    </w:rPr>
  </w:style>
  <w:style w:type="paragraph" w:customStyle="1" w:styleId="BronBeeldBijschrift">
    <w:name w:val="Bron_Beeld_Bijschrift"/>
    <w:basedOn w:val="BronBrontekstBijschrift"/>
    <w:uiPriority w:val="99"/>
    <w:rsid w:val="00641020"/>
  </w:style>
  <w:style w:type="paragraph" w:customStyle="1" w:styleId="ParagraafTitel">
    <w:name w:val="Paragraaf_Titel"/>
    <w:basedOn w:val="ParagraafTitel-Ongenummerd"/>
    <w:uiPriority w:val="99"/>
    <w:rsid w:val="00641020"/>
    <w:pPr>
      <w:spacing w:after="0" w:line="276" w:lineRule="auto"/>
    </w:pPr>
  </w:style>
  <w:style w:type="paragraph" w:customStyle="1" w:styleId="IntrohoofdstukTitel">
    <w:name w:val="Introhoofdstuk_Titel"/>
    <w:basedOn w:val="IntrohoofdstukTitel-Ongenummerd"/>
    <w:uiPriority w:val="99"/>
    <w:rsid w:val="00641020"/>
  </w:style>
  <w:style w:type="paragraph" w:customStyle="1" w:styleId="HoofdstukTitel">
    <w:name w:val="Hoofdstuk_Titel"/>
    <w:basedOn w:val="HoofdstukTitel-Ongenummerd"/>
    <w:uiPriority w:val="99"/>
    <w:rsid w:val="00641020"/>
  </w:style>
  <w:style w:type="paragraph" w:customStyle="1" w:styleId="BrontekstBijschrift">
    <w:name w:val="Brontekst_Bijschrift"/>
    <w:next w:val="Normal"/>
    <w:uiPriority w:val="99"/>
    <w:rsid w:val="00641020"/>
    <w:pPr>
      <w:shd w:val="clear" w:color="auto" w:fill="DCDCDC"/>
      <w:tabs>
        <w:tab w:val="left" w:pos="851"/>
      </w:tabs>
      <w:spacing w:line="264" w:lineRule="auto"/>
    </w:pPr>
    <w:rPr>
      <w:rFonts w:ascii="Arial" w:hAnsi="Arial"/>
      <w:sz w:val="20"/>
      <w:szCs w:val="20"/>
      <w:lang w:eastAsia="en-US"/>
    </w:rPr>
  </w:style>
  <w:style w:type="paragraph" w:customStyle="1" w:styleId="OpdrachtConnectievraag">
    <w:name w:val="Opdracht_Connectievraag"/>
    <w:uiPriority w:val="99"/>
    <w:rsid w:val="00641020"/>
    <w:pPr>
      <w:tabs>
        <w:tab w:val="left" w:pos="227"/>
      </w:tabs>
      <w:spacing w:line="264" w:lineRule="auto"/>
    </w:pPr>
    <w:rPr>
      <w:rFonts w:ascii="Arial" w:eastAsia="Times New Roman" w:hAnsi="Arial"/>
      <w:color w:val="003399"/>
      <w:sz w:val="20"/>
      <w:szCs w:val="20"/>
      <w:lang w:eastAsia="en-US"/>
    </w:rPr>
  </w:style>
  <w:style w:type="character" w:customStyle="1" w:styleId="Superscript">
    <w:name w:val="Superscript"/>
    <w:uiPriority w:val="99"/>
    <w:rsid w:val="00641020"/>
    <w:rPr>
      <w:vertAlign w:val="superscript"/>
    </w:rPr>
  </w:style>
  <w:style w:type="character" w:customStyle="1" w:styleId="Subscript">
    <w:name w:val="Subscript"/>
    <w:uiPriority w:val="99"/>
    <w:rsid w:val="00641020"/>
    <w:rPr>
      <w:vertAlign w:val="subscript"/>
    </w:rPr>
  </w:style>
  <w:style w:type="paragraph" w:customStyle="1" w:styleId="OpdrachtConnectievraagantwoord">
    <w:name w:val="Opdracht_Connectievraagantwoord"/>
    <w:basedOn w:val="AntwoordTabeltekst"/>
    <w:uiPriority w:val="99"/>
    <w:rsid w:val="00641020"/>
    <w:pPr>
      <w:shd w:val="clear" w:color="auto" w:fill="auto"/>
    </w:pPr>
  </w:style>
  <w:style w:type="paragraph" w:customStyle="1" w:styleId="HoofdstukSubtitel">
    <w:name w:val="Hoofdstuk_Subtitel"/>
    <w:basedOn w:val="HoofdstukTitel"/>
    <w:uiPriority w:val="99"/>
    <w:rsid w:val="00641020"/>
    <w:pPr>
      <w:pageBreakBefore w:val="0"/>
    </w:pPr>
    <w:rPr>
      <w:sz w:val="60"/>
    </w:rPr>
  </w:style>
  <w:style w:type="paragraph" w:customStyle="1" w:styleId="BegripTitel">
    <w:name w:val="Begrip_Titel"/>
    <w:uiPriority w:val="99"/>
    <w:rsid w:val="00641020"/>
    <w:pPr>
      <w:spacing w:line="264" w:lineRule="auto"/>
    </w:pPr>
    <w:rPr>
      <w:rFonts w:ascii="Arial" w:eastAsia="Times New Roman" w:hAnsi="Arial"/>
      <w:color w:val="C00000"/>
      <w:sz w:val="24"/>
      <w:szCs w:val="20"/>
      <w:lang w:eastAsia="en-US"/>
    </w:rPr>
  </w:style>
  <w:style w:type="paragraph" w:customStyle="1" w:styleId="BegripUitleg">
    <w:name w:val="Begrip_Uitleg"/>
    <w:basedOn w:val="BegripTitel"/>
    <w:uiPriority w:val="99"/>
    <w:rsid w:val="00641020"/>
    <w:rPr>
      <w:sz w:val="20"/>
    </w:rPr>
  </w:style>
  <w:style w:type="character" w:customStyle="1" w:styleId="VoorbeeldantwoordArcering">
    <w:name w:val="Voorbeeldantwoord_Arcering"/>
    <w:basedOn w:val="AntwoordArcering"/>
    <w:uiPriority w:val="99"/>
    <w:rsid w:val="00641020"/>
    <w:rPr>
      <w:rFonts w:cs="Times New Roman"/>
      <w:shd w:val="clear" w:color="auto" w:fill="D9D9D9"/>
    </w:rPr>
  </w:style>
  <w:style w:type="character" w:customStyle="1" w:styleId="VoorbeeldantwoordDoorhaling">
    <w:name w:val="Voorbeeldantwoord_Doorhaling"/>
    <w:basedOn w:val="AntwoordDoorhaling"/>
    <w:uiPriority w:val="99"/>
    <w:rsid w:val="00641020"/>
    <w:rPr>
      <w:rFonts w:cs="Times New Roman"/>
      <w:i/>
      <w:strike/>
      <w:color w:val="A6A6A6"/>
    </w:rPr>
  </w:style>
  <w:style w:type="paragraph" w:customStyle="1" w:styleId="BronBrontekstOpsomming">
    <w:name w:val="Bron_Brontekst_Opsomming"/>
    <w:basedOn w:val="BronBrontekstTekst"/>
    <w:uiPriority w:val="99"/>
    <w:rsid w:val="00641020"/>
    <w:pPr>
      <w:ind w:left="681" w:hanging="284"/>
    </w:pPr>
  </w:style>
  <w:style w:type="character" w:styleId="PageNumber">
    <w:name w:val="page number"/>
    <w:basedOn w:val="DefaultParagraphFont"/>
    <w:uiPriority w:val="99"/>
    <w:semiHidden/>
    <w:rsid w:val="00641020"/>
    <w:rPr>
      <w:rFonts w:cs="Times New Roman"/>
      <w:color w:val="A6A6A6"/>
    </w:rPr>
  </w:style>
  <w:style w:type="character" w:customStyle="1" w:styleId="Icoon">
    <w:name w:val="Icoon"/>
    <w:uiPriority w:val="99"/>
    <w:rsid w:val="00641020"/>
    <w:rPr>
      <w:rFonts w:ascii="Arial" w:hAnsi="Arial"/>
      <w:color w:val="FFFFFF"/>
      <w:sz w:val="16"/>
      <w:shd w:val="clear" w:color="auto" w:fill="D00000"/>
    </w:rPr>
  </w:style>
  <w:style w:type="paragraph" w:customStyle="1" w:styleId="BronFictietekstTitel">
    <w:name w:val="Bron_Fictietekst_Titel"/>
    <w:basedOn w:val="BronBrontekstTitel"/>
    <w:uiPriority w:val="99"/>
    <w:rsid w:val="00641020"/>
    <w:rPr>
      <w:color w:val="1F3864"/>
    </w:rPr>
  </w:style>
  <w:style w:type="paragraph" w:customStyle="1" w:styleId="BronFictietekstTekst">
    <w:name w:val="Bron_Fictietekst_Tekst"/>
    <w:basedOn w:val="BronBrontekstTekst"/>
    <w:uiPriority w:val="99"/>
    <w:rsid w:val="00641020"/>
    <w:rPr>
      <w:color w:val="1F3864"/>
    </w:rPr>
  </w:style>
  <w:style w:type="paragraph" w:customStyle="1" w:styleId="BronFictietekstBronvermelding">
    <w:name w:val="Bron_Fictietekst_Bronvermelding"/>
    <w:basedOn w:val="BronBrontekstBronvermelding"/>
    <w:uiPriority w:val="99"/>
    <w:rsid w:val="00641020"/>
    <w:rPr>
      <w:color w:val="1F3864"/>
    </w:rPr>
  </w:style>
  <w:style w:type="character" w:customStyle="1" w:styleId="metadata1">
    <w:name w:val="metadata1"/>
    <w:basedOn w:val="DefaultParagraphFont"/>
    <w:uiPriority w:val="99"/>
    <w:rsid w:val="00641020"/>
    <w:rPr>
      <w:rFonts w:ascii="Arial" w:hAnsi="Arial" w:cs="Times New Roman"/>
      <w:color w:val="538135"/>
      <w:sz w:val="20"/>
    </w:rPr>
  </w:style>
  <w:style w:type="character" w:customStyle="1" w:styleId="UnresolvedMention2">
    <w:name w:val="Unresolved Mention2"/>
    <w:basedOn w:val="DefaultParagraphFont"/>
    <w:uiPriority w:val="99"/>
    <w:semiHidden/>
    <w:rsid w:val="00641020"/>
    <w:rPr>
      <w:rFonts w:cs="Times New Roman"/>
      <w:color w:val="808080"/>
      <w:shd w:val="clear" w:color="auto" w:fill="E6E6E6"/>
    </w:rPr>
  </w:style>
  <w:style w:type="character" w:customStyle="1" w:styleId="AntwoordTabeltekst-inline">
    <w:name w:val="Antwoord_Tabeltekst-inline"/>
    <w:uiPriority w:val="99"/>
    <w:rsid w:val="00641020"/>
    <w:rPr>
      <w:color w:val="FF33CC"/>
      <w:sz w:val="18"/>
      <w:shd w:val="clear" w:color="auto" w:fill="DDFFFF"/>
    </w:rPr>
  </w:style>
  <w:style w:type="character" w:customStyle="1" w:styleId="Moeilijkwoord">
    <w:name w:val="Moeilijkwoord"/>
    <w:uiPriority w:val="99"/>
    <w:rsid w:val="00641020"/>
    <w:rPr>
      <w:shd w:val="clear" w:color="auto" w:fill="99FFCC"/>
    </w:rPr>
  </w:style>
  <w:style w:type="character" w:customStyle="1" w:styleId="onderstreeptetekst">
    <w:name w:val="onderstreepte tekst"/>
    <w:uiPriority w:val="99"/>
    <w:rsid w:val="00641020"/>
    <w:rPr>
      <w:u w:val="thick" w:color="FF3399"/>
    </w:rPr>
  </w:style>
  <w:style w:type="paragraph" w:customStyle="1" w:styleId="GrammaticaTitel">
    <w:name w:val="Grammatica_Titel"/>
    <w:uiPriority w:val="99"/>
    <w:rsid w:val="00641020"/>
    <w:pPr>
      <w:shd w:val="clear" w:color="auto" w:fill="2E74B5"/>
      <w:spacing w:line="264" w:lineRule="auto"/>
      <w:ind w:left="397"/>
    </w:pPr>
    <w:rPr>
      <w:rFonts w:ascii="Arial" w:eastAsia="Times New Roman" w:hAnsi="Arial"/>
      <w:color w:val="F2F2F2"/>
      <w:sz w:val="18"/>
      <w:szCs w:val="20"/>
      <w:lang w:val="en-US" w:eastAsia="en-US"/>
    </w:rPr>
  </w:style>
  <w:style w:type="paragraph" w:customStyle="1" w:styleId="GrammaticaTekst">
    <w:name w:val="Grammatica_Tekst"/>
    <w:basedOn w:val="GrammaticaTitel"/>
    <w:uiPriority w:val="99"/>
    <w:rsid w:val="00641020"/>
    <w:pPr>
      <w:shd w:val="clear" w:color="auto" w:fill="DEEAF6"/>
    </w:pPr>
    <w:rPr>
      <w:color w:val="1F4E79"/>
    </w:rPr>
  </w:style>
  <w:style w:type="paragraph" w:customStyle="1" w:styleId="GrammaticaOpsomming">
    <w:name w:val="Grammatica_Opsomming"/>
    <w:basedOn w:val="GrammaticaTekst"/>
    <w:uiPriority w:val="99"/>
    <w:rsid w:val="00641020"/>
    <w:pPr>
      <w:tabs>
        <w:tab w:val="left" w:pos="284"/>
      </w:tabs>
      <w:ind w:left="681" w:hanging="284"/>
    </w:pPr>
  </w:style>
  <w:style w:type="paragraph" w:customStyle="1" w:styleId="GrammaticaTabelTitel">
    <w:name w:val="Grammatica_Tabel_Titel"/>
    <w:basedOn w:val="TabelTitel"/>
    <w:uiPriority w:val="99"/>
    <w:rsid w:val="00641020"/>
    <w:rPr>
      <w:color w:val="1F4E79"/>
    </w:rPr>
  </w:style>
  <w:style w:type="paragraph" w:customStyle="1" w:styleId="GrammaticaTabelSubtitel">
    <w:name w:val="Grammatica_Tabel_Subtitel"/>
    <w:basedOn w:val="TabelSubtitel"/>
    <w:uiPriority w:val="99"/>
    <w:rsid w:val="00641020"/>
    <w:rPr>
      <w:color w:val="1F4E79"/>
    </w:rPr>
  </w:style>
  <w:style w:type="paragraph" w:customStyle="1" w:styleId="GrammaticaTabelTekst">
    <w:name w:val="Grammatica_Tabel_Tekst"/>
    <w:basedOn w:val="TabelTekst"/>
    <w:uiPriority w:val="99"/>
    <w:rsid w:val="00641020"/>
    <w:rPr>
      <w:color w:val="1F4E79"/>
    </w:rPr>
  </w:style>
  <w:style w:type="paragraph" w:customStyle="1" w:styleId="ZinsconstructieTitel">
    <w:name w:val="Zinsconstructie_Titel"/>
    <w:basedOn w:val="GrammaticaTitel"/>
    <w:uiPriority w:val="99"/>
    <w:rsid w:val="00641020"/>
  </w:style>
  <w:style w:type="paragraph" w:customStyle="1" w:styleId="ZinsconstructieTekst">
    <w:name w:val="Zinsconstructie_Tekst"/>
    <w:basedOn w:val="GrammaticaTekst"/>
    <w:uiPriority w:val="99"/>
    <w:rsid w:val="00641020"/>
  </w:style>
  <w:style w:type="paragraph" w:customStyle="1" w:styleId="ZinsconstructieTabelTitel">
    <w:name w:val="Zinsconstructie_Tabel_Titel"/>
    <w:basedOn w:val="GrammaticaTabelTitel"/>
    <w:uiPriority w:val="99"/>
    <w:rsid w:val="00641020"/>
  </w:style>
  <w:style w:type="paragraph" w:customStyle="1" w:styleId="ZinsconstructieTabelSubtitel">
    <w:name w:val="Zinsconstructie_Tabel_Subtitel"/>
    <w:basedOn w:val="GrammaticaTabelSubtitel"/>
    <w:uiPriority w:val="99"/>
    <w:rsid w:val="00641020"/>
  </w:style>
  <w:style w:type="paragraph" w:customStyle="1" w:styleId="ZinsconstructieTabelTekst">
    <w:name w:val="Zinsconstructie_Tabel_Tekst"/>
    <w:basedOn w:val="GrammaticaTabelTekst"/>
    <w:uiPriority w:val="99"/>
    <w:rsid w:val="00641020"/>
  </w:style>
  <w:style w:type="paragraph" w:customStyle="1" w:styleId="WoordenlijstTitel">
    <w:name w:val="Woordenlijst_Titel"/>
    <w:basedOn w:val="GrammaticaTitel"/>
    <w:uiPriority w:val="99"/>
    <w:rsid w:val="00641020"/>
  </w:style>
  <w:style w:type="paragraph" w:customStyle="1" w:styleId="WoordenlijstTekst">
    <w:name w:val="Woordenlijst_Tekst"/>
    <w:basedOn w:val="GrammaticaTekst"/>
    <w:uiPriority w:val="99"/>
    <w:rsid w:val="00641020"/>
  </w:style>
  <w:style w:type="paragraph" w:customStyle="1" w:styleId="WoordenlijstTabelTitel">
    <w:name w:val="Woordenlijst_Tabel_Titel"/>
    <w:basedOn w:val="GrammaticaTabelTitel"/>
    <w:uiPriority w:val="99"/>
    <w:rsid w:val="00641020"/>
  </w:style>
  <w:style w:type="paragraph" w:customStyle="1" w:styleId="WoordenlijstTabelSubtitel">
    <w:name w:val="Woordenlijst_Tabel_Subtitel"/>
    <w:basedOn w:val="GrammaticaTabelSubtitel"/>
    <w:uiPriority w:val="99"/>
    <w:rsid w:val="00641020"/>
  </w:style>
  <w:style w:type="paragraph" w:customStyle="1" w:styleId="WoordenlijstTabelTekst">
    <w:name w:val="Woordenlijst_Tabel_Tekst"/>
    <w:basedOn w:val="GrammaticaTabelTekst"/>
    <w:uiPriority w:val="99"/>
    <w:rsid w:val="00641020"/>
  </w:style>
  <w:style w:type="paragraph" w:customStyle="1" w:styleId="GrammaticaVerwijzing">
    <w:name w:val="Grammatica_Verwijzing"/>
    <w:basedOn w:val="GrammaticaTekst"/>
    <w:uiPriority w:val="99"/>
    <w:rsid w:val="00641020"/>
    <w:pPr>
      <w:shd w:val="clear" w:color="auto" w:fill="DAEEF3"/>
    </w:pPr>
  </w:style>
  <w:style w:type="paragraph" w:customStyle="1" w:styleId="BronKrantenartikelTitel">
    <w:name w:val="Bron_Krantenartikel_Titel"/>
    <w:basedOn w:val="BronBrontekstTitel"/>
    <w:uiPriority w:val="99"/>
    <w:rsid w:val="00641020"/>
    <w:rPr>
      <w:rFonts w:ascii="Times New Roman" w:hAnsi="Times New Roman"/>
    </w:rPr>
  </w:style>
  <w:style w:type="paragraph" w:customStyle="1" w:styleId="BronKrantenartikelTekst">
    <w:name w:val="Bron_Krantenartikel_Tekst"/>
    <w:basedOn w:val="BronBrontekstTekst"/>
    <w:uiPriority w:val="99"/>
    <w:rsid w:val="00641020"/>
    <w:rPr>
      <w:rFonts w:ascii="Times New Roman" w:hAnsi="Times New Roman"/>
    </w:rPr>
  </w:style>
  <w:style w:type="paragraph" w:customStyle="1" w:styleId="BronKrantenartikelSubtitel">
    <w:name w:val="Bron_Krantenartikel_Subtitel"/>
    <w:basedOn w:val="BronKrantenartikelTitel"/>
    <w:uiPriority w:val="99"/>
    <w:rsid w:val="00641020"/>
    <w:rPr>
      <w:sz w:val="24"/>
    </w:rPr>
  </w:style>
  <w:style w:type="paragraph" w:customStyle="1" w:styleId="BronKrantenartikelIntrotekst">
    <w:name w:val="Bron_Krantenartikel_Introtekst"/>
    <w:basedOn w:val="BronKrantenartikelTekst"/>
    <w:uiPriority w:val="99"/>
    <w:rsid w:val="00641020"/>
    <w:rPr>
      <w:sz w:val="22"/>
    </w:rPr>
  </w:style>
  <w:style w:type="paragraph" w:customStyle="1" w:styleId="BronKrantenartikelAuteur">
    <w:name w:val="Bron_Krantenartikel_Auteur"/>
    <w:basedOn w:val="BronKrantenartikelTekst"/>
    <w:uiPriority w:val="99"/>
    <w:rsid w:val="00641020"/>
    <w:rPr>
      <w:sz w:val="18"/>
    </w:rPr>
  </w:style>
  <w:style w:type="paragraph" w:customStyle="1" w:styleId="BronWebpaginaTitel">
    <w:name w:val="Bron_Webpagina_Titel"/>
    <w:basedOn w:val="BronBrontekstTitel"/>
    <w:uiPriority w:val="99"/>
    <w:rsid w:val="00641020"/>
    <w:rPr>
      <w:rFonts w:ascii="Verdana" w:hAnsi="Verdana"/>
      <w:sz w:val="26"/>
    </w:rPr>
  </w:style>
  <w:style w:type="paragraph" w:customStyle="1" w:styleId="BronWebpaginaSubtitel">
    <w:name w:val="Bron_Webpagina_Subtitel"/>
    <w:basedOn w:val="BronBrontekstTitel"/>
    <w:uiPriority w:val="99"/>
    <w:rsid w:val="00641020"/>
    <w:rPr>
      <w:rFonts w:ascii="Verdana" w:hAnsi="Verdana"/>
      <w:sz w:val="22"/>
    </w:rPr>
  </w:style>
  <w:style w:type="paragraph" w:customStyle="1" w:styleId="BronWebpaginaTekst">
    <w:name w:val="Bron_Webpagina_Tekst"/>
    <w:basedOn w:val="BronBrontekstTekst"/>
    <w:uiPriority w:val="99"/>
    <w:rsid w:val="00641020"/>
    <w:rPr>
      <w:rFonts w:ascii="Verdana" w:hAnsi="Verdana"/>
      <w:sz w:val="18"/>
    </w:rPr>
  </w:style>
  <w:style w:type="paragraph" w:customStyle="1" w:styleId="BronEmailTitel">
    <w:name w:val="Bron_Email_Titel"/>
    <w:basedOn w:val="BronBrontekstTitel"/>
    <w:uiPriority w:val="99"/>
    <w:rsid w:val="00641020"/>
    <w:rPr>
      <w:rFonts w:ascii="Courier New" w:hAnsi="Courier New"/>
    </w:rPr>
  </w:style>
  <w:style w:type="paragraph" w:customStyle="1" w:styleId="BronEmailHeader">
    <w:name w:val="Bron_Email_Header"/>
    <w:basedOn w:val="BronBrontekstTekst"/>
    <w:uiPriority w:val="99"/>
    <w:rsid w:val="00641020"/>
    <w:rPr>
      <w:rFonts w:ascii="Courier New" w:hAnsi="Courier New"/>
      <w:color w:val="7F7F7F"/>
    </w:rPr>
  </w:style>
  <w:style w:type="paragraph" w:customStyle="1" w:styleId="BronEmailTekst">
    <w:name w:val="Bron_Email_Tekst"/>
    <w:basedOn w:val="BronBrontekstTekst"/>
    <w:uiPriority w:val="99"/>
    <w:rsid w:val="00641020"/>
    <w:rPr>
      <w:rFonts w:ascii="Courier New" w:hAnsi="Courier New"/>
    </w:rPr>
  </w:style>
  <w:style w:type="character" w:customStyle="1" w:styleId="BronWebpaginaUrl">
    <w:name w:val="Bron_Webpagina_Url"/>
    <w:uiPriority w:val="99"/>
    <w:rsid w:val="00641020"/>
    <w:rPr>
      <w:rFonts w:ascii="Verdana" w:hAnsi="Verdana"/>
      <w:color w:val="0000FF"/>
      <w:lang w:val="en-US"/>
    </w:rPr>
  </w:style>
  <w:style w:type="paragraph" w:customStyle="1" w:styleId="BronHandgeschrevenTekst">
    <w:name w:val="Bron_Handgeschreven_Tekst"/>
    <w:basedOn w:val="BronBrontekstTekst"/>
    <w:uiPriority w:val="99"/>
    <w:rsid w:val="00641020"/>
    <w:rPr>
      <w:rFonts w:ascii="Comic Sans MS" w:hAnsi="Comic Sans MS"/>
      <w:sz w:val="18"/>
    </w:rPr>
  </w:style>
  <w:style w:type="paragraph" w:customStyle="1" w:styleId="BronDialoogDialoogSpreker1">
    <w:name w:val="Bron_Dialoog_DialoogSpreker1"/>
    <w:basedOn w:val="BronBrontekstTekst"/>
    <w:uiPriority w:val="99"/>
    <w:rsid w:val="00641020"/>
    <w:pPr>
      <w:tabs>
        <w:tab w:val="left" w:pos="1531"/>
      </w:tabs>
      <w:ind w:left="1531" w:hanging="1134"/>
    </w:pPr>
  </w:style>
  <w:style w:type="paragraph" w:customStyle="1" w:styleId="BronDialoogDialoogSpreker2">
    <w:name w:val="Bron_Dialoog_DialoogSpreker2"/>
    <w:basedOn w:val="BronDialoogDialoogSpreker1"/>
    <w:uiPriority w:val="99"/>
    <w:rsid w:val="00641020"/>
    <w:rPr>
      <w:color w:val="6C6C6C"/>
    </w:rPr>
  </w:style>
  <w:style w:type="paragraph" w:customStyle="1" w:styleId="BronDialoogTitel">
    <w:name w:val="Bron_Dialoog_Titel"/>
    <w:basedOn w:val="BronBrontekstTitel"/>
    <w:uiPriority w:val="99"/>
    <w:rsid w:val="00641020"/>
  </w:style>
  <w:style w:type="paragraph" w:customStyle="1" w:styleId="OpdrachtDialoogSpreker1">
    <w:name w:val="Opdracht_DialoogSpreker1"/>
    <w:basedOn w:val="OpdrachtVraag"/>
    <w:uiPriority w:val="99"/>
    <w:rsid w:val="00641020"/>
    <w:pPr>
      <w:ind w:left="1531" w:hanging="1134"/>
    </w:pPr>
  </w:style>
  <w:style w:type="paragraph" w:customStyle="1" w:styleId="OpdrachtDialoogSpreker2">
    <w:name w:val="Opdracht_DialoogSpreker2"/>
    <w:basedOn w:val="OpdrachtDialoogSpreker1"/>
    <w:uiPriority w:val="99"/>
    <w:rsid w:val="00641020"/>
    <w:rPr>
      <w:color w:val="3366FF"/>
    </w:rPr>
  </w:style>
  <w:style w:type="paragraph" w:customStyle="1" w:styleId="Paragraaf-NaslagwerkMVTTitel">
    <w:name w:val="Paragraaf-NaslagwerkMVT_Titel"/>
    <w:basedOn w:val="ParagraafTitel"/>
    <w:uiPriority w:val="99"/>
    <w:rsid w:val="00641020"/>
  </w:style>
  <w:style w:type="paragraph" w:customStyle="1" w:styleId="Paragraaf-NaslagwerkMVTTitel-Ongenummerd">
    <w:name w:val="Paragraaf-NaslagwerkMVT_Titel-Ongenummerd"/>
    <w:basedOn w:val="ParagraafTitel-Ongenummerd"/>
    <w:uiPriority w:val="99"/>
    <w:rsid w:val="00641020"/>
  </w:style>
  <w:style w:type="paragraph" w:customStyle="1" w:styleId="BeeldgegevensUB">
    <w:name w:val="Beeldgegevens_UB"/>
    <w:basedOn w:val="Beeldgegevens"/>
    <w:uiPriority w:val="99"/>
    <w:rsid w:val="00641020"/>
    <w:pPr>
      <w:pBdr>
        <w:top w:val="single" w:sz="4" w:space="1" w:color="1F4E79"/>
        <w:left w:val="single" w:sz="4" w:space="4" w:color="1F4E79"/>
        <w:bottom w:val="single" w:sz="4" w:space="1" w:color="1F4E79"/>
        <w:right w:val="single" w:sz="4" w:space="4" w:color="1F4E79"/>
      </w:pBdr>
      <w:ind w:left="482" w:right="85"/>
    </w:pPr>
  </w:style>
  <w:style w:type="paragraph" w:customStyle="1" w:styleId="BronBeeldBijschriftUB">
    <w:name w:val="Bron_Beeld_Bijschrift_UB"/>
    <w:basedOn w:val="BronBeeldBijschrift"/>
    <w:uiPriority w:val="99"/>
    <w:rsid w:val="00641020"/>
    <w:pPr>
      <w:pBdr>
        <w:top w:val="single" w:sz="4" w:space="1" w:color="808080"/>
        <w:left w:val="single" w:sz="4" w:space="4" w:color="808080"/>
        <w:bottom w:val="single" w:sz="4" w:space="1" w:color="808080"/>
        <w:right w:val="single" w:sz="4" w:space="4" w:color="808080"/>
      </w:pBdr>
      <w:ind w:left="482" w:right="85"/>
    </w:pPr>
  </w:style>
  <w:style w:type="character" w:customStyle="1" w:styleId="SubscriptCursief">
    <w:name w:val="Subscript+Cursief"/>
    <w:basedOn w:val="Subscript"/>
    <w:uiPriority w:val="99"/>
    <w:rsid w:val="00641020"/>
    <w:rPr>
      <w:rFonts w:cs="Times New Roman"/>
      <w:i/>
      <w:vertAlign w:val="subscript"/>
    </w:rPr>
  </w:style>
  <w:style w:type="character" w:customStyle="1" w:styleId="SuperscriptCursief">
    <w:name w:val="Superscript+Cursief"/>
    <w:basedOn w:val="Superscript"/>
    <w:uiPriority w:val="99"/>
    <w:rsid w:val="00641020"/>
    <w:rPr>
      <w:rFonts w:cs="Times New Roman"/>
      <w:i/>
      <w:vertAlign w:val="superscript"/>
    </w:rPr>
  </w:style>
  <w:style w:type="paragraph" w:customStyle="1" w:styleId="opdracht">
    <w:name w:val="opdracht"/>
    <w:basedOn w:val="Normal"/>
    <w:uiPriority w:val="99"/>
    <w:rsid w:val="00641020"/>
    <w:pPr>
      <w:suppressAutoHyphens/>
      <w:spacing w:after="0" w:line="240" w:lineRule="auto"/>
      <w:ind w:left="709" w:hanging="709"/>
    </w:pPr>
    <w:rPr>
      <w:rFonts w:ascii="Arial" w:eastAsia="MS Mincho" w:hAnsi="Arial" w:cs="Arial"/>
      <w:color w:val="4F6228"/>
      <w:kern w:val="1"/>
      <w:lang w:eastAsia="hi-IN" w:bidi="hi-IN"/>
    </w:rPr>
  </w:style>
  <w:style w:type="paragraph" w:customStyle="1" w:styleId="opdrachtantwoord">
    <w:name w:val="opdracht_antwoord"/>
    <w:basedOn w:val="opdracht"/>
    <w:uiPriority w:val="99"/>
    <w:rsid w:val="00641020"/>
    <w:pPr>
      <w:spacing w:after="220"/>
    </w:pPr>
    <w:rPr>
      <w:color w:val="FF0000"/>
    </w:rPr>
  </w:style>
  <w:style w:type="paragraph" w:styleId="BodyText">
    <w:name w:val="Body Text"/>
    <w:basedOn w:val="Normal"/>
    <w:link w:val="BodyTextChar1"/>
    <w:uiPriority w:val="99"/>
    <w:rsid w:val="00641020"/>
    <w:pPr>
      <w:suppressAutoHyphens/>
      <w:spacing w:after="120" w:line="240" w:lineRule="auto"/>
    </w:pPr>
    <w:rPr>
      <w:rFonts w:eastAsia="MS Mincho"/>
      <w:bCs/>
      <w:kern w:val="1"/>
      <w:szCs w:val="24"/>
      <w:lang w:eastAsia="hi-IN" w:bidi="hi-IN"/>
    </w:rPr>
  </w:style>
  <w:style w:type="character" w:customStyle="1" w:styleId="BodyTextChar">
    <w:name w:val="Body Text Char"/>
    <w:basedOn w:val="DefaultParagraphFont"/>
    <w:uiPriority w:val="99"/>
    <w:rsid w:val="00641020"/>
    <w:rPr>
      <w:rFonts w:ascii="MetaOT-Bold" w:eastAsia="MS Mincho" w:hAnsi="MetaOT-Bold" w:cs="MetaOT-Bold"/>
      <w:b/>
      <w:bCs/>
      <w:color w:val="000000"/>
      <w:kern w:val="1"/>
      <w:sz w:val="21"/>
      <w:szCs w:val="21"/>
      <w:lang w:val="en-US" w:eastAsia="hi-IN" w:bidi="hi-IN"/>
    </w:rPr>
  </w:style>
  <w:style w:type="character" w:customStyle="1" w:styleId="BodyTextChar1">
    <w:name w:val="Body Text Char1"/>
    <w:basedOn w:val="DefaultParagraphFont"/>
    <w:link w:val="BodyText"/>
    <w:uiPriority w:val="99"/>
    <w:locked/>
    <w:rsid w:val="00641020"/>
    <w:rPr>
      <w:rFonts w:ascii="Calibri" w:eastAsia="MS Mincho" w:hAnsi="Calibri" w:cs="Times New Roman"/>
      <w:bCs/>
      <w:kern w:val="1"/>
      <w:sz w:val="24"/>
      <w:szCs w:val="24"/>
      <w:lang w:eastAsia="hi-IN" w:bidi="hi-IN"/>
    </w:rPr>
  </w:style>
  <w:style w:type="paragraph" w:customStyle="1" w:styleId="kop">
    <w:name w:val="kop"/>
    <w:basedOn w:val="Normal"/>
    <w:uiPriority w:val="99"/>
    <w:rsid w:val="00641020"/>
    <w:pPr>
      <w:widowControl w:val="0"/>
      <w:suppressAutoHyphens/>
      <w:spacing w:after="280" w:line="288" w:lineRule="auto"/>
    </w:pPr>
    <w:rPr>
      <w:rFonts w:ascii="Arial" w:eastAsia="MS Mincho" w:hAnsi="Arial" w:cs="Arial"/>
      <w:kern w:val="1"/>
      <w:sz w:val="28"/>
      <w:szCs w:val="28"/>
      <w:lang w:eastAsia="hi-IN" w:bidi="hi-IN"/>
    </w:rPr>
  </w:style>
  <w:style w:type="paragraph" w:styleId="List">
    <w:name w:val="List"/>
    <w:basedOn w:val="BodyText"/>
    <w:uiPriority w:val="99"/>
    <w:rsid w:val="00641020"/>
  </w:style>
  <w:style w:type="paragraph" w:customStyle="1" w:styleId="modulenummer">
    <w:name w:val="module_nummer"/>
    <w:basedOn w:val="Normal"/>
    <w:uiPriority w:val="99"/>
    <w:rsid w:val="00641020"/>
    <w:pPr>
      <w:widowControl w:val="0"/>
      <w:suppressAutoHyphens/>
      <w:spacing w:after="0" w:line="288" w:lineRule="auto"/>
    </w:pPr>
    <w:rPr>
      <w:rFonts w:ascii="Arial" w:eastAsia="MS Mincho" w:hAnsi="Arial" w:cs="Arial"/>
      <w:b/>
      <w:bCs/>
      <w:color w:val="808080"/>
      <w:kern w:val="1"/>
      <w:sz w:val="48"/>
      <w:szCs w:val="48"/>
      <w:lang w:eastAsia="hi-IN" w:bidi="hi-IN"/>
    </w:rPr>
  </w:style>
  <w:style w:type="paragraph" w:customStyle="1" w:styleId="moduletitel">
    <w:name w:val="module_titel"/>
    <w:basedOn w:val="Normal"/>
    <w:uiPriority w:val="99"/>
    <w:rsid w:val="00641020"/>
    <w:pPr>
      <w:widowControl w:val="0"/>
      <w:suppressAutoHyphens/>
      <w:spacing w:after="0" w:line="288" w:lineRule="auto"/>
    </w:pPr>
    <w:rPr>
      <w:rFonts w:ascii="Arial" w:eastAsia="MS Mincho" w:hAnsi="Arial" w:cs="Arial"/>
      <w:b/>
      <w:bCs/>
      <w:color w:val="215868"/>
      <w:kern w:val="1"/>
      <w:sz w:val="48"/>
      <w:szCs w:val="48"/>
      <w:lang w:eastAsia="hi-IN" w:bidi="hi-IN"/>
    </w:rPr>
  </w:style>
  <w:style w:type="paragraph" w:customStyle="1" w:styleId="moduleintrotekst">
    <w:name w:val="module_intro_tekst"/>
    <w:basedOn w:val="Normal"/>
    <w:uiPriority w:val="99"/>
    <w:rsid w:val="00641020"/>
    <w:pPr>
      <w:suppressAutoHyphens/>
      <w:spacing w:after="220" w:line="240" w:lineRule="auto"/>
      <w:jc w:val="both"/>
    </w:pPr>
    <w:rPr>
      <w:rFonts w:ascii="Arial" w:eastAsia="MS Mincho" w:hAnsi="Arial" w:cs="Arial"/>
      <w:color w:val="215868"/>
      <w:kern w:val="1"/>
      <w:lang w:eastAsia="hi-IN" w:bidi="hi-IN"/>
    </w:rPr>
  </w:style>
  <w:style w:type="paragraph" w:customStyle="1" w:styleId="inhoudsopgavetitel">
    <w:name w:val="inhoudsopgave_titel"/>
    <w:basedOn w:val="Normal"/>
    <w:uiPriority w:val="99"/>
    <w:rsid w:val="00641020"/>
    <w:pPr>
      <w:widowControl w:val="0"/>
      <w:suppressAutoHyphens/>
      <w:spacing w:after="0" w:line="288" w:lineRule="auto"/>
    </w:pPr>
    <w:rPr>
      <w:rFonts w:ascii="Arial" w:eastAsia="MS Mincho" w:hAnsi="Arial" w:cs="Arial"/>
      <w:b/>
      <w:bCs/>
      <w:color w:val="215868"/>
      <w:kern w:val="1"/>
      <w:sz w:val="28"/>
      <w:szCs w:val="28"/>
      <w:lang w:eastAsia="hi-IN" w:bidi="hi-IN"/>
    </w:rPr>
  </w:style>
  <w:style w:type="paragraph" w:customStyle="1" w:styleId="inhoudsopgavehoofdstuktitel">
    <w:name w:val="inhoudsopgave_hoofdstuk_titel"/>
    <w:basedOn w:val="Normal"/>
    <w:uiPriority w:val="99"/>
    <w:rsid w:val="00641020"/>
    <w:pPr>
      <w:widowControl w:val="0"/>
      <w:suppressAutoHyphens/>
      <w:spacing w:after="0" w:line="288" w:lineRule="auto"/>
    </w:pPr>
    <w:rPr>
      <w:rFonts w:ascii="Arial" w:eastAsia="MS Mincho" w:hAnsi="Arial" w:cs="Arial"/>
      <w:b/>
      <w:bCs/>
      <w:color w:val="215868"/>
      <w:kern w:val="1"/>
      <w:szCs w:val="24"/>
      <w:lang w:eastAsia="hi-IN" w:bidi="hi-IN"/>
    </w:rPr>
  </w:style>
  <w:style w:type="paragraph" w:customStyle="1" w:styleId="inhoudsopgaveparagraaftitel">
    <w:name w:val="inhoudsopgave_paragraaf_titel"/>
    <w:basedOn w:val="Normal"/>
    <w:uiPriority w:val="99"/>
    <w:rsid w:val="00641020"/>
    <w:pPr>
      <w:widowControl w:val="0"/>
      <w:suppressAutoHyphens/>
      <w:spacing w:after="0" w:line="288" w:lineRule="auto"/>
    </w:pPr>
    <w:rPr>
      <w:rFonts w:ascii="Arial" w:eastAsia="MS Mincho" w:hAnsi="Arial" w:cs="Arial"/>
      <w:color w:val="215868"/>
      <w:kern w:val="1"/>
      <w:sz w:val="20"/>
      <w:szCs w:val="20"/>
      <w:lang w:eastAsia="hi-IN" w:bidi="hi-IN"/>
    </w:rPr>
  </w:style>
  <w:style w:type="paragraph" w:customStyle="1" w:styleId="hoofdstuknummer">
    <w:name w:val="hoofdstuk_nummer"/>
    <w:basedOn w:val="Normal"/>
    <w:uiPriority w:val="99"/>
    <w:rsid w:val="00641020"/>
    <w:pPr>
      <w:widowControl w:val="0"/>
      <w:suppressAutoHyphens/>
      <w:spacing w:after="0" w:line="288" w:lineRule="auto"/>
    </w:pPr>
    <w:rPr>
      <w:rFonts w:ascii="Arial" w:eastAsia="MS Mincho" w:hAnsi="Arial" w:cs="Arial"/>
      <w:color w:val="808080"/>
      <w:kern w:val="1"/>
      <w:sz w:val="36"/>
      <w:szCs w:val="36"/>
      <w:lang w:eastAsia="hi-IN" w:bidi="hi-IN"/>
    </w:rPr>
  </w:style>
  <w:style w:type="paragraph" w:customStyle="1" w:styleId="hoofdstuktitel0">
    <w:name w:val="hoofdstuk_titel"/>
    <w:basedOn w:val="Normal"/>
    <w:uiPriority w:val="99"/>
    <w:rsid w:val="00641020"/>
    <w:pPr>
      <w:widowControl w:val="0"/>
      <w:suppressAutoHyphens/>
      <w:spacing w:after="0" w:line="288" w:lineRule="auto"/>
    </w:pPr>
    <w:rPr>
      <w:rFonts w:ascii="Arial" w:eastAsia="MS Mincho" w:hAnsi="Arial" w:cs="Arial"/>
      <w:b/>
      <w:bCs/>
      <w:color w:val="808080"/>
      <w:kern w:val="1"/>
      <w:sz w:val="36"/>
      <w:szCs w:val="36"/>
      <w:lang w:eastAsia="hi-IN" w:bidi="hi-IN"/>
    </w:rPr>
  </w:style>
  <w:style w:type="paragraph" w:customStyle="1" w:styleId="hoofdstukintro">
    <w:name w:val="hoofdstuk_intro"/>
    <w:basedOn w:val="Normal"/>
    <w:autoRedefine/>
    <w:uiPriority w:val="99"/>
    <w:rsid w:val="00641020"/>
    <w:pPr>
      <w:widowControl w:val="0"/>
      <w:suppressAutoHyphens/>
      <w:spacing w:after="220" w:line="276" w:lineRule="auto"/>
      <w:jc w:val="both"/>
    </w:pPr>
    <w:rPr>
      <w:rFonts w:eastAsia="MS Mincho" w:cs="Arial"/>
      <w:color w:val="000000"/>
      <w:kern w:val="1"/>
      <w:lang w:eastAsia="hi-IN" w:bidi="hi-IN"/>
    </w:rPr>
  </w:style>
  <w:style w:type="paragraph" w:customStyle="1" w:styleId="kopkernbegrippen">
    <w:name w:val="kop_kernbegrippen"/>
    <w:basedOn w:val="Normal"/>
    <w:uiPriority w:val="99"/>
    <w:rsid w:val="00641020"/>
    <w:pPr>
      <w:widowControl w:val="0"/>
      <w:suppressAutoHyphens/>
      <w:spacing w:after="0" w:line="288" w:lineRule="auto"/>
    </w:pPr>
    <w:rPr>
      <w:rFonts w:ascii="Arial" w:eastAsia="MS Mincho" w:hAnsi="Arial" w:cs="Arial"/>
      <w:b/>
      <w:bCs/>
      <w:color w:val="00B0F0"/>
      <w:kern w:val="1"/>
      <w:lang w:eastAsia="hi-IN" w:bidi="hi-IN"/>
    </w:rPr>
  </w:style>
  <w:style w:type="paragraph" w:customStyle="1" w:styleId="kernbegrippen">
    <w:name w:val="kernbegrippen"/>
    <w:basedOn w:val="Normal"/>
    <w:uiPriority w:val="99"/>
    <w:rsid w:val="00641020"/>
    <w:pPr>
      <w:widowControl w:val="0"/>
      <w:suppressAutoHyphens/>
      <w:spacing w:after="0" w:line="288" w:lineRule="auto"/>
    </w:pPr>
    <w:rPr>
      <w:rFonts w:ascii="Arial" w:eastAsia="MS Mincho" w:hAnsi="Arial" w:cs="Arial"/>
      <w:color w:val="00B0F0"/>
      <w:kern w:val="1"/>
      <w:lang w:eastAsia="hi-IN" w:bidi="hi-IN"/>
    </w:rPr>
  </w:style>
  <w:style w:type="paragraph" w:customStyle="1" w:styleId="leertekst">
    <w:name w:val="leer_tekst"/>
    <w:basedOn w:val="Normal"/>
    <w:uiPriority w:val="99"/>
    <w:rsid w:val="00641020"/>
    <w:pPr>
      <w:widowControl w:val="0"/>
      <w:suppressAutoHyphens/>
      <w:spacing w:after="220" w:line="288" w:lineRule="auto"/>
    </w:pPr>
    <w:rPr>
      <w:rFonts w:ascii="Arial" w:eastAsia="MS Mincho" w:hAnsi="Arial" w:cs="Arial"/>
      <w:kern w:val="1"/>
      <w:lang w:eastAsia="hi-IN" w:bidi="hi-IN"/>
    </w:rPr>
  </w:style>
  <w:style w:type="character" w:customStyle="1" w:styleId="begrip0">
    <w:name w:val="begrip"/>
    <w:uiPriority w:val="99"/>
    <w:rsid w:val="00641020"/>
    <w:rPr>
      <w:rFonts w:ascii="Arial" w:hAnsi="Arial"/>
      <w:b/>
      <w:color w:val="00B0F0"/>
      <w:sz w:val="22"/>
    </w:rPr>
  </w:style>
  <w:style w:type="paragraph" w:customStyle="1" w:styleId="leertekstkop">
    <w:name w:val="leertekst_kop"/>
    <w:basedOn w:val="Normal"/>
    <w:uiPriority w:val="99"/>
    <w:rsid w:val="00641020"/>
    <w:pPr>
      <w:widowControl w:val="0"/>
      <w:suppressAutoHyphens/>
      <w:spacing w:before="220" w:after="0" w:line="288" w:lineRule="auto"/>
    </w:pPr>
    <w:rPr>
      <w:rFonts w:ascii="Arial" w:eastAsia="MS Mincho" w:hAnsi="Arial" w:cs="Arial"/>
      <w:b/>
      <w:bCs/>
      <w:kern w:val="1"/>
      <w:lang w:eastAsia="hi-IN" w:bidi="hi-IN"/>
    </w:rPr>
  </w:style>
  <w:style w:type="paragraph" w:customStyle="1" w:styleId="tabellopend">
    <w:name w:val="tabel_lopend"/>
    <w:basedOn w:val="Normal"/>
    <w:uiPriority w:val="99"/>
    <w:rsid w:val="00641020"/>
    <w:pPr>
      <w:widowControl w:val="0"/>
      <w:tabs>
        <w:tab w:val="left" w:pos="425"/>
      </w:tabs>
      <w:suppressAutoHyphens/>
      <w:spacing w:after="0" w:line="288" w:lineRule="auto"/>
    </w:pPr>
    <w:rPr>
      <w:rFonts w:ascii="Arial" w:eastAsia="MS Mincho" w:hAnsi="Arial" w:cs="Arial"/>
      <w:color w:val="B2A1C7"/>
      <w:kern w:val="1"/>
      <w:lang w:eastAsia="hi-IN" w:bidi="hi-IN"/>
    </w:rPr>
  </w:style>
  <w:style w:type="paragraph" w:customStyle="1" w:styleId="markeerpunt">
    <w:name w:val="markeerpunt"/>
    <w:basedOn w:val="Normal"/>
    <w:uiPriority w:val="99"/>
    <w:rsid w:val="00641020"/>
    <w:pPr>
      <w:widowControl w:val="0"/>
      <w:suppressAutoHyphens/>
      <w:spacing w:after="0" w:line="288" w:lineRule="auto"/>
    </w:pPr>
    <w:rPr>
      <w:rFonts w:ascii="Arial" w:eastAsia="MS Mincho" w:hAnsi="Arial" w:cs="Arial"/>
      <w:b/>
      <w:bCs/>
      <w:color w:val="984806"/>
      <w:kern w:val="1"/>
      <w:lang w:eastAsia="hi-IN" w:bidi="hi-IN"/>
    </w:rPr>
  </w:style>
  <w:style w:type="paragraph" w:customStyle="1" w:styleId="markering">
    <w:name w:val="markering"/>
    <w:basedOn w:val="leertekst"/>
    <w:uiPriority w:val="99"/>
    <w:rsid w:val="00641020"/>
    <w:rPr>
      <w:color w:val="984806"/>
    </w:rPr>
  </w:style>
  <w:style w:type="paragraph" w:customStyle="1" w:styleId="labeltekst">
    <w:name w:val="labeltekst"/>
    <w:basedOn w:val="Normal"/>
    <w:uiPriority w:val="99"/>
    <w:rsid w:val="00641020"/>
    <w:pPr>
      <w:suppressAutoHyphens/>
      <w:spacing w:after="220" w:line="276" w:lineRule="auto"/>
    </w:pPr>
    <w:rPr>
      <w:rFonts w:ascii="Arial" w:eastAsia="MS Mincho" w:hAnsi="Arial" w:cs="Arial"/>
      <w:bCs/>
      <w:color w:val="548DD4"/>
      <w:kern w:val="1"/>
      <w:lang w:eastAsia="hi-IN" w:bidi="hi-IN"/>
    </w:rPr>
  </w:style>
  <w:style w:type="paragraph" w:customStyle="1" w:styleId="brontekst">
    <w:name w:val="bron_tekst"/>
    <w:basedOn w:val="leertekst"/>
    <w:uiPriority w:val="99"/>
    <w:rsid w:val="00641020"/>
    <w:rPr>
      <w:color w:val="17365D"/>
    </w:rPr>
  </w:style>
  <w:style w:type="paragraph" w:customStyle="1" w:styleId="naarbron">
    <w:name w:val="naar_bron"/>
    <w:basedOn w:val="Normal"/>
    <w:uiPriority w:val="99"/>
    <w:rsid w:val="00641020"/>
    <w:pPr>
      <w:suppressAutoHyphens/>
      <w:spacing w:after="220" w:line="276" w:lineRule="auto"/>
    </w:pPr>
    <w:rPr>
      <w:rFonts w:ascii="Arial" w:eastAsia="MS Mincho" w:hAnsi="Arial" w:cs="Arial"/>
      <w:b/>
      <w:color w:val="17365D"/>
      <w:kern w:val="1"/>
      <w:sz w:val="18"/>
      <w:szCs w:val="18"/>
      <w:lang w:eastAsia="hi-IN" w:bidi="hi-IN"/>
    </w:rPr>
  </w:style>
  <w:style w:type="paragraph" w:customStyle="1" w:styleId="tabelkop">
    <w:name w:val="tabel_kop"/>
    <w:basedOn w:val="tabellopend"/>
    <w:uiPriority w:val="99"/>
    <w:rsid w:val="00641020"/>
    <w:rPr>
      <w:b/>
      <w:bCs/>
    </w:rPr>
  </w:style>
  <w:style w:type="paragraph" w:customStyle="1" w:styleId="opdrachtinspring">
    <w:name w:val="opdracht_inspring"/>
    <w:basedOn w:val="opdracht"/>
    <w:uiPriority w:val="99"/>
    <w:rsid w:val="00641020"/>
    <w:pPr>
      <w:tabs>
        <w:tab w:val="left" w:pos="709"/>
        <w:tab w:val="left" w:pos="1418"/>
        <w:tab w:val="left" w:pos="1843"/>
      </w:tabs>
      <w:ind w:left="1418"/>
    </w:pPr>
  </w:style>
  <w:style w:type="paragraph" w:customStyle="1" w:styleId="paragraaftitelbegrip">
    <w:name w:val="paragraaftitel_begrip"/>
    <w:basedOn w:val="Normal"/>
    <w:uiPriority w:val="99"/>
    <w:rsid w:val="00641020"/>
    <w:pPr>
      <w:widowControl w:val="0"/>
      <w:suppressAutoHyphens/>
      <w:spacing w:after="280" w:line="288" w:lineRule="auto"/>
    </w:pPr>
    <w:rPr>
      <w:rFonts w:ascii="Arial" w:eastAsia="MS Mincho" w:hAnsi="Arial" w:cs="Arial"/>
      <w:color w:val="00B0F0"/>
      <w:kern w:val="1"/>
      <w:sz w:val="28"/>
      <w:szCs w:val="28"/>
      <w:lang w:eastAsia="hi-IN" w:bidi="hi-IN"/>
    </w:rPr>
  </w:style>
  <w:style w:type="paragraph" w:customStyle="1" w:styleId="omschrijvingbegrip">
    <w:name w:val="omschrijving_begrip"/>
    <w:basedOn w:val="Normal"/>
    <w:uiPriority w:val="99"/>
    <w:rsid w:val="00641020"/>
    <w:pPr>
      <w:spacing w:after="0" w:line="240" w:lineRule="auto"/>
    </w:pPr>
    <w:rPr>
      <w:rFonts w:ascii="Arial" w:eastAsia="MS Mincho" w:hAnsi="Arial" w:cs="Arial"/>
      <w:kern w:val="1"/>
      <w:lang w:eastAsia="hi-IN" w:bidi="hi-IN"/>
    </w:rPr>
  </w:style>
  <w:style w:type="paragraph" w:customStyle="1" w:styleId="samenvattingtekst">
    <w:name w:val="samenvatting_tekst"/>
    <w:basedOn w:val="Normal"/>
    <w:uiPriority w:val="99"/>
    <w:rsid w:val="00641020"/>
    <w:pPr>
      <w:spacing w:after="220" w:line="240" w:lineRule="auto"/>
    </w:pPr>
    <w:rPr>
      <w:rFonts w:ascii="Arial" w:eastAsia="MS Mincho" w:hAnsi="Arial" w:cs="Arial"/>
      <w:kern w:val="1"/>
      <w:lang w:eastAsia="hi-IN" w:bidi="hi-IN"/>
    </w:rPr>
  </w:style>
  <w:style w:type="paragraph" w:styleId="Revision">
    <w:name w:val="Revision"/>
    <w:hidden/>
    <w:uiPriority w:val="99"/>
    <w:rsid w:val="00641020"/>
    <w:rPr>
      <w:rFonts w:ascii="MetaOT-Bold" w:eastAsia="MS Mincho" w:hAnsi="MetaOT-Bold"/>
      <w:b/>
      <w:bCs/>
      <w:color w:val="000000"/>
      <w:kern w:val="1"/>
      <w:sz w:val="24"/>
      <w:szCs w:val="24"/>
      <w:lang w:val="en-US" w:eastAsia="hi-IN" w:bidi="hi-IN"/>
    </w:rPr>
  </w:style>
  <w:style w:type="character" w:customStyle="1" w:styleId="subschrift">
    <w:name w:val="subschrift"/>
    <w:uiPriority w:val="99"/>
    <w:rsid w:val="00641020"/>
    <w:rPr>
      <w:color w:val="FF00FF"/>
      <w:vertAlign w:val="subscript"/>
      <w:lang w:eastAsia="nl-NL"/>
    </w:rPr>
  </w:style>
  <w:style w:type="character" w:customStyle="1" w:styleId="superschrift">
    <w:name w:val="superschrift"/>
    <w:uiPriority w:val="99"/>
    <w:rsid w:val="00641020"/>
    <w:rPr>
      <w:color w:val="990099"/>
      <w:vertAlign w:val="superscript"/>
    </w:rPr>
  </w:style>
  <w:style w:type="character" w:customStyle="1" w:styleId="BodyTextIndentChar">
    <w:name w:val="Body Text Indent Char"/>
    <w:basedOn w:val="DefaultParagraphFont"/>
    <w:link w:val="BodyTextIndent"/>
    <w:uiPriority w:val="99"/>
    <w:semiHidden/>
    <w:locked/>
    <w:rsid w:val="00641020"/>
    <w:rPr>
      <w:rFonts w:ascii="Arial" w:hAnsi="Arial" w:cs="Arial"/>
      <w:kern w:val="1"/>
      <w:sz w:val="24"/>
      <w:szCs w:val="24"/>
      <w:lang w:eastAsia="hi-IN" w:bidi="hi-IN"/>
    </w:rPr>
  </w:style>
  <w:style w:type="paragraph" w:styleId="BodyTextIndent">
    <w:name w:val="Body Text Indent"/>
    <w:basedOn w:val="Normal"/>
    <w:link w:val="BodyTextIndentChar"/>
    <w:uiPriority w:val="99"/>
    <w:semiHidden/>
    <w:rsid w:val="00641020"/>
    <w:pPr>
      <w:suppressAutoHyphens/>
      <w:spacing w:after="0" w:line="240" w:lineRule="auto"/>
      <w:jc w:val="both"/>
    </w:pPr>
    <w:rPr>
      <w:rFonts w:ascii="Arial" w:eastAsia="Times New Roman" w:hAnsi="Arial" w:cs="Arial"/>
      <w:kern w:val="1"/>
      <w:sz w:val="24"/>
      <w:szCs w:val="24"/>
      <w:lang w:eastAsia="hi-IN" w:bidi="hi-IN"/>
    </w:rPr>
  </w:style>
  <w:style w:type="character" w:customStyle="1" w:styleId="BodyTextIndentChar1">
    <w:name w:val="Body Text Indent Char1"/>
    <w:basedOn w:val="DefaultParagraphFont"/>
    <w:uiPriority w:val="99"/>
    <w:semiHidden/>
    <w:rsid w:val="001C0F99"/>
    <w:rPr>
      <w:lang w:eastAsia="en-US"/>
    </w:rPr>
  </w:style>
  <w:style w:type="character" w:customStyle="1" w:styleId="PlattetekstinspringenChar1">
    <w:name w:val="Platte tekst inspringen Char1"/>
    <w:basedOn w:val="DefaultParagraphFont"/>
    <w:uiPriority w:val="99"/>
    <w:semiHidden/>
    <w:rsid w:val="00641020"/>
    <w:rPr>
      <w:rFonts w:cs="Times New Roman"/>
    </w:rPr>
  </w:style>
  <w:style w:type="character" w:customStyle="1" w:styleId="onderstrepen">
    <w:name w:val="onderstrepen"/>
    <w:uiPriority w:val="99"/>
    <w:rsid w:val="00641020"/>
    <w:rPr>
      <w:rFonts w:ascii="Times New Roman" w:hAnsi="Times New Roman"/>
      <w:color w:val="948A54"/>
      <w:u w:val="single"/>
      <w:lang w:eastAsia="nl-NL"/>
    </w:rPr>
  </w:style>
  <w:style w:type="paragraph" w:styleId="NormalWeb">
    <w:name w:val="Normal (Web)"/>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nowrap">
    <w:name w:val="nowrap"/>
    <w:basedOn w:val="DefaultParagraphFont"/>
    <w:uiPriority w:val="99"/>
    <w:rsid w:val="00641020"/>
    <w:rPr>
      <w:rFonts w:cs="Times New Roman"/>
    </w:rPr>
  </w:style>
  <w:style w:type="character" w:customStyle="1" w:styleId="of7ijf">
    <w:name w:val="of7ijf"/>
    <w:basedOn w:val="DefaultParagraphFont"/>
    <w:uiPriority w:val="99"/>
    <w:rsid w:val="00641020"/>
    <w:rPr>
      <w:rFonts w:cs="Times New Roman"/>
    </w:rPr>
  </w:style>
  <w:style w:type="paragraph" w:customStyle="1" w:styleId="mtop">
    <w:name w:val="mtop"/>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table" w:customStyle="1" w:styleId="Tabelraster1">
    <w:name w:val="Tabelraster1"/>
    <w:uiPriority w:val="99"/>
    <w:rsid w:val="00641020"/>
    <w:rPr>
      <w:rFonts w:eastAsia="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2">
    <w:name w:val="2"/>
    <w:basedOn w:val="HoofdstukTitel"/>
    <w:uiPriority w:val="99"/>
    <w:rsid w:val="00641020"/>
  </w:style>
  <w:style w:type="paragraph" w:customStyle="1" w:styleId="BronBrontekstTekst--">
    <w:name w:val="Bron_Brontekst_Tekst--"/>
    <w:uiPriority w:val="99"/>
    <w:rsid w:val="00641020"/>
    <w:pPr>
      <w:shd w:val="clear" w:color="auto" w:fill="F7CAAC"/>
      <w:spacing w:line="276" w:lineRule="auto"/>
    </w:pPr>
    <w:rPr>
      <w:rFonts w:ascii="Arial" w:eastAsia="Times New Roman" w:hAnsi="Arial"/>
      <w:sz w:val="20"/>
      <w:szCs w:val="20"/>
      <w:lang w:eastAsia="en-US"/>
    </w:rPr>
  </w:style>
  <w:style w:type="paragraph" w:customStyle="1" w:styleId="BronBrontekstTitel--">
    <w:name w:val="Bron_Brontekst_Titel--"/>
    <w:basedOn w:val="BronBrontekstTekst--"/>
    <w:uiPriority w:val="99"/>
    <w:rsid w:val="00641020"/>
    <w:rPr>
      <w:sz w:val="24"/>
    </w:rPr>
  </w:style>
  <w:style w:type="paragraph" w:customStyle="1" w:styleId="BronBrontekstBronvermelding--">
    <w:name w:val="Bron_Brontekst_Bronvermelding--"/>
    <w:basedOn w:val="BronBrontekstTekst--"/>
    <w:uiPriority w:val="99"/>
    <w:rsid w:val="00641020"/>
    <w:rPr>
      <w:sz w:val="16"/>
    </w:rPr>
  </w:style>
  <w:style w:type="paragraph" w:customStyle="1" w:styleId="BronBrontekstBijschrift--">
    <w:name w:val="Bron_Brontekst_Bijschrift--"/>
    <w:basedOn w:val="BronBrontekstTekst--"/>
    <w:uiPriority w:val="99"/>
    <w:rsid w:val="00641020"/>
    <w:pPr>
      <w:shd w:val="clear" w:color="auto" w:fill="F9CCCB"/>
    </w:pPr>
  </w:style>
  <w:style w:type="paragraph" w:customStyle="1" w:styleId="AntwoordAB">
    <w:name w:val="Antwoord_AB"/>
    <w:uiPriority w:val="99"/>
    <w:rsid w:val="00641020"/>
    <w:pPr>
      <w:tabs>
        <w:tab w:val="left" w:pos="397"/>
        <w:tab w:val="left" w:pos="794"/>
      </w:tabs>
      <w:spacing w:line="264" w:lineRule="auto"/>
      <w:ind w:left="794" w:hanging="794"/>
    </w:pPr>
    <w:rPr>
      <w:rFonts w:ascii="Arial" w:hAnsi="Arial"/>
      <w:color w:val="FF33CC"/>
      <w:sz w:val="20"/>
      <w:szCs w:val="20"/>
      <w:lang w:eastAsia="en-US"/>
    </w:rPr>
  </w:style>
  <w:style w:type="paragraph" w:customStyle="1" w:styleId="Subtitel1">
    <w:name w:val="Subtitel1"/>
    <w:uiPriority w:val="99"/>
    <w:rsid w:val="00641020"/>
    <w:pPr>
      <w:spacing w:line="264" w:lineRule="auto"/>
    </w:pPr>
    <w:rPr>
      <w:rFonts w:ascii="Arial" w:eastAsia="Times New Roman" w:hAnsi="Arial"/>
      <w:sz w:val="24"/>
      <w:szCs w:val="20"/>
      <w:lang w:eastAsia="en-US"/>
    </w:rPr>
  </w:style>
  <w:style w:type="paragraph" w:customStyle="1" w:styleId="AntwoordTekstRegel">
    <w:name w:val="Antwoord_TekstRegel"/>
    <w:uiPriority w:val="99"/>
    <w:rsid w:val="00641020"/>
    <w:pPr>
      <w:tabs>
        <w:tab w:val="left" w:pos="397"/>
        <w:tab w:val="left" w:pos="794"/>
      </w:tabs>
      <w:spacing w:line="276" w:lineRule="auto"/>
      <w:ind w:left="794"/>
    </w:pPr>
    <w:rPr>
      <w:rFonts w:ascii="Arial" w:hAnsi="Arial"/>
      <w:color w:val="FF33CC"/>
      <w:sz w:val="20"/>
      <w:szCs w:val="20"/>
      <w:lang w:eastAsia="en-US"/>
    </w:rPr>
  </w:style>
  <w:style w:type="paragraph" w:customStyle="1" w:styleId="BrontekstTitel">
    <w:name w:val="Brontekst_Titel"/>
    <w:basedOn w:val="BrontekstTekst"/>
    <w:next w:val="BrontekstTekst"/>
    <w:uiPriority w:val="99"/>
    <w:rsid w:val="00641020"/>
    <w:rPr>
      <w:sz w:val="28"/>
    </w:rPr>
  </w:style>
  <w:style w:type="paragraph" w:customStyle="1" w:styleId="BrontekstTekst">
    <w:name w:val="Brontekst_Tekst"/>
    <w:uiPriority w:val="99"/>
    <w:rsid w:val="00641020"/>
    <w:pPr>
      <w:shd w:val="clear" w:color="auto" w:fill="F2F2F2"/>
      <w:spacing w:line="276" w:lineRule="auto"/>
    </w:pPr>
    <w:rPr>
      <w:rFonts w:ascii="Arial" w:eastAsia="Times New Roman" w:hAnsi="Arial"/>
      <w:sz w:val="20"/>
      <w:szCs w:val="20"/>
      <w:lang w:eastAsia="en-US"/>
    </w:rPr>
  </w:style>
  <w:style w:type="paragraph" w:customStyle="1" w:styleId="BrontekstBronvermelding">
    <w:name w:val="Brontekst_Bronvermelding"/>
    <w:basedOn w:val="BrontekstTekst"/>
    <w:next w:val="Normal"/>
    <w:uiPriority w:val="99"/>
    <w:rsid w:val="00641020"/>
    <w:rPr>
      <w:sz w:val="16"/>
    </w:rPr>
  </w:style>
  <w:style w:type="character" w:customStyle="1" w:styleId="MTConvertedEquation">
    <w:name w:val="MTConvertedEquation"/>
    <w:basedOn w:val="DefaultParagraphFont"/>
    <w:uiPriority w:val="99"/>
    <w:rsid w:val="00641020"/>
    <w:rPr>
      <w:rFonts w:cs="Times New Roman"/>
    </w:rPr>
  </w:style>
  <w:style w:type="paragraph" w:customStyle="1" w:styleId="MTDisplayEquation">
    <w:name w:val="MTDisplayEquation"/>
    <w:basedOn w:val="Tekst"/>
    <w:next w:val="Normal"/>
    <w:link w:val="MTDisplayEquationChar"/>
    <w:uiPriority w:val="99"/>
    <w:rsid w:val="00641020"/>
    <w:pPr>
      <w:tabs>
        <w:tab w:val="clear" w:pos="340"/>
        <w:tab w:val="center" w:pos="4540"/>
        <w:tab w:val="right" w:pos="9080"/>
      </w:tabs>
    </w:pPr>
  </w:style>
  <w:style w:type="character" w:customStyle="1" w:styleId="MTDisplayEquationChar">
    <w:name w:val="MTDisplayEquation Char"/>
    <w:basedOn w:val="TekstChar"/>
    <w:link w:val="MTDisplayEquation"/>
    <w:uiPriority w:val="99"/>
    <w:locked/>
    <w:rsid w:val="00641020"/>
    <w:rPr>
      <w:rFonts w:ascii="Arial" w:hAnsi="Arial" w:cs="Times New Roman"/>
      <w:sz w:val="20"/>
      <w:szCs w:val="20"/>
      <w:lang w:val="nl-NL" w:eastAsia="en-US" w:bidi="ar-SA"/>
    </w:rPr>
  </w:style>
  <w:style w:type="paragraph" w:customStyle="1" w:styleId="wp-tekst-p">
    <w:name w:val="wp-tekst-p"/>
    <w:basedOn w:val="Normal"/>
    <w:uiPriority w:val="99"/>
    <w:rsid w:val="00641020"/>
    <w:pPr>
      <w:spacing w:before="100" w:beforeAutospacing="1" w:after="100" w:afterAutospacing="1" w:line="240" w:lineRule="auto"/>
    </w:pPr>
    <w:rPr>
      <w:rFonts w:ascii="Times New Roman" w:eastAsia="Times New Roman" w:hAnsi="Times New Roman"/>
      <w:sz w:val="24"/>
      <w:szCs w:val="24"/>
      <w:lang w:val="nl-BE" w:eastAsia="nl-NL"/>
    </w:rPr>
  </w:style>
  <w:style w:type="character" w:customStyle="1" w:styleId="tekst-c-c2">
    <w:name w:val="tekst-c-c2"/>
    <w:basedOn w:val="DefaultParagraphFont"/>
    <w:uiPriority w:val="99"/>
    <w:rsid w:val="00641020"/>
    <w:rPr>
      <w:rFonts w:cs="Times New Roman"/>
    </w:rPr>
  </w:style>
  <w:style w:type="character" w:customStyle="1" w:styleId="tekst-c-c4">
    <w:name w:val="tekst-c-c4"/>
    <w:basedOn w:val="DefaultParagraphFont"/>
    <w:uiPriority w:val="99"/>
    <w:rsid w:val="00641020"/>
    <w:rPr>
      <w:rFonts w:cs="Times New Roman"/>
    </w:rPr>
  </w:style>
  <w:style w:type="character" w:customStyle="1" w:styleId="tekst-c-c3">
    <w:name w:val="tekst-c-c3"/>
    <w:basedOn w:val="DefaultParagraphFont"/>
    <w:uiPriority w:val="99"/>
    <w:rsid w:val="00641020"/>
    <w:rPr>
      <w:rFonts w:cs="Times New Roman"/>
    </w:rPr>
  </w:style>
  <w:style w:type="paragraph" w:customStyle="1" w:styleId="Opdrachtnummer0">
    <w:name w:val="Opdrachtnummer"/>
    <w:basedOn w:val="Tekst"/>
    <w:uiPriority w:val="99"/>
    <w:rsid w:val="00641020"/>
  </w:style>
  <w:style w:type="character" w:customStyle="1" w:styleId="mw-headline">
    <w:name w:val="mw-headline"/>
    <w:basedOn w:val="DefaultParagraphFont"/>
    <w:uiPriority w:val="99"/>
    <w:rsid w:val="00641020"/>
    <w:rPr>
      <w:rFonts w:cs="Times New Roman"/>
    </w:rPr>
  </w:style>
  <w:style w:type="character" w:customStyle="1" w:styleId="itemref">
    <w:name w:val="item_ref"/>
    <w:basedOn w:val="DefaultParagraphFont"/>
    <w:uiPriority w:val="99"/>
    <w:rsid w:val="00641020"/>
    <w:rPr>
      <w:rFonts w:cs="Times New Roman"/>
    </w:rPr>
  </w:style>
  <w:style w:type="paragraph" w:customStyle="1" w:styleId="tekstntwoord-regel">
    <w:name w:val="tekstntwoord-regel"/>
    <w:basedOn w:val="OpdrachtAntwoord-regel"/>
    <w:uiPriority w:val="99"/>
    <w:rsid w:val="00641020"/>
  </w:style>
  <w:style w:type="paragraph" w:customStyle="1" w:styleId="Tusse">
    <w:name w:val="Tusse"/>
    <w:basedOn w:val="Subtitle"/>
    <w:uiPriority w:val="99"/>
    <w:rsid w:val="00641020"/>
    <w:pPr>
      <w:numPr>
        <w:ilvl w:val="0"/>
      </w:numPr>
      <w:spacing w:line="264" w:lineRule="auto"/>
      <w:outlineLvl w:val="0"/>
    </w:pPr>
    <w:rPr>
      <w:rFonts w:ascii="Arial" w:hAnsi="Arial"/>
      <w:szCs w:val="20"/>
    </w:rPr>
  </w:style>
  <w:style w:type="character" w:customStyle="1" w:styleId="ListLabel1">
    <w:name w:val="ListLabel 1"/>
    <w:uiPriority w:val="99"/>
    <w:rsid w:val="00641020"/>
  </w:style>
  <w:style w:type="character" w:customStyle="1" w:styleId="ListLabel2">
    <w:name w:val="ListLabel 2"/>
    <w:uiPriority w:val="99"/>
    <w:rsid w:val="00641020"/>
  </w:style>
  <w:style w:type="character" w:customStyle="1" w:styleId="ListLabel3">
    <w:name w:val="ListLabel 3"/>
    <w:uiPriority w:val="99"/>
    <w:rsid w:val="00641020"/>
  </w:style>
  <w:style w:type="character" w:customStyle="1" w:styleId="ListLabel4">
    <w:name w:val="ListLabel 4"/>
    <w:uiPriority w:val="99"/>
    <w:rsid w:val="00641020"/>
  </w:style>
  <w:style w:type="character" w:customStyle="1" w:styleId="CommentTextChar1">
    <w:name w:val="Comment Text Char1"/>
    <w:basedOn w:val="DefaultParagraphFont"/>
    <w:uiPriority w:val="99"/>
    <w:rsid w:val="00641020"/>
    <w:rPr>
      <w:rFonts w:ascii="MetaOT-Bold" w:eastAsia="MS Mincho" w:hAnsi="MetaOT-Bold" w:cs="MetaOT-Bold"/>
      <w:b/>
      <w:bCs/>
      <w:color w:val="000000"/>
      <w:kern w:val="1"/>
      <w:sz w:val="18"/>
      <w:szCs w:val="18"/>
      <w:lang w:val="en-US" w:eastAsia="hi-IN" w:bidi="hi-IN"/>
    </w:rPr>
  </w:style>
  <w:style w:type="character" w:customStyle="1" w:styleId="BalloonTextChar1">
    <w:name w:val="Balloon Text Char1"/>
    <w:basedOn w:val="DefaultParagraphFont"/>
    <w:uiPriority w:val="99"/>
    <w:rsid w:val="00641020"/>
    <w:rPr>
      <w:rFonts w:ascii="Times New Roman" w:eastAsia="MS Mincho" w:hAnsi="Times New Roman" w:cs="Times New Roman"/>
      <w:b/>
      <w:bCs/>
      <w:color w:val="000000"/>
      <w:kern w:val="1"/>
      <w:sz w:val="2"/>
      <w:szCs w:val="2"/>
      <w:lang w:val="en-US" w:eastAsia="hi-IN" w:bidi="hi-IN"/>
    </w:rPr>
  </w:style>
  <w:style w:type="character" w:customStyle="1" w:styleId="ListLabel5">
    <w:name w:val="ListLabel 5"/>
    <w:uiPriority w:val="99"/>
    <w:rsid w:val="00641020"/>
  </w:style>
  <w:style w:type="character" w:customStyle="1" w:styleId="ListLabel6">
    <w:name w:val="ListLabel 6"/>
    <w:uiPriority w:val="99"/>
    <w:rsid w:val="00641020"/>
  </w:style>
  <w:style w:type="character" w:customStyle="1" w:styleId="ListLabel7">
    <w:name w:val="ListLabel 7"/>
    <w:uiPriority w:val="99"/>
    <w:rsid w:val="00641020"/>
  </w:style>
  <w:style w:type="character" w:customStyle="1" w:styleId="ListLabel8">
    <w:name w:val="ListLabel 8"/>
    <w:uiPriority w:val="99"/>
    <w:rsid w:val="00641020"/>
  </w:style>
  <w:style w:type="paragraph" w:customStyle="1" w:styleId="Kop0">
    <w:name w:val="Kop"/>
    <w:basedOn w:val="Normal"/>
    <w:next w:val="BodyText"/>
    <w:uiPriority w:val="99"/>
    <w:rsid w:val="00641020"/>
    <w:pPr>
      <w:keepNext/>
      <w:suppressAutoHyphens/>
      <w:spacing w:before="240" w:after="120" w:line="240" w:lineRule="auto"/>
    </w:pPr>
    <w:rPr>
      <w:rFonts w:ascii="Arial" w:eastAsia="MS Mincho" w:hAnsi="Arial" w:cs="Arial"/>
      <w:b/>
      <w:bCs/>
      <w:color w:val="000000"/>
      <w:kern w:val="1"/>
      <w:sz w:val="28"/>
      <w:szCs w:val="28"/>
      <w:lang w:val="en-US" w:eastAsia="hi-IN" w:bidi="hi-IN"/>
    </w:rPr>
  </w:style>
  <w:style w:type="paragraph" w:customStyle="1" w:styleId="Bijschrift2">
    <w:name w:val="Bijschrift2"/>
    <w:basedOn w:val="Normal"/>
    <w:uiPriority w:val="99"/>
    <w:rsid w:val="00641020"/>
    <w:pPr>
      <w:suppressLineNumbers/>
      <w:suppressAutoHyphens/>
      <w:spacing w:before="120" w:after="120" w:line="240" w:lineRule="auto"/>
    </w:pPr>
    <w:rPr>
      <w:rFonts w:ascii="MetaOT-Bold" w:eastAsia="MS Mincho" w:hAnsi="MetaOT-Bold" w:cs="MetaOT-Bold"/>
      <w:b/>
      <w:bCs/>
      <w:i/>
      <w:iCs/>
      <w:color w:val="000000"/>
      <w:kern w:val="1"/>
      <w:sz w:val="24"/>
      <w:szCs w:val="24"/>
      <w:lang w:val="en-US" w:eastAsia="hi-IN" w:bidi="hi-IN"/>
    </w:rPr>
  </w:style>
  <w:style w:type="paragraph" w:customStyle="1" w:styleId="Index">
    <w:name w:val="Index"/>
    <w:basedOn w:val="Normal"/>
    <w:uiPriority w:val="99"/>
    <w:rsid w:val="00641020"/>
    <w:pPr>
      <w:suppressLineNumbers/>
      <w:suppressAutoHyphens/>
      <w:spacing w:after="0" w:line="240" w:lineRule="auto"/>
    </w:pPr>
    <w:rPr>
      <w:rFonts w:ascii="MetaOT-Bold" w:eastAsia="MS Mincho" w:hAnsi="MetaOT-Bold" w:cs="MetaOT-Bold"/>
      <w:b/>
      <w:bCs/>
      <w:color w:val="000000"/>
      <w:kern w:val="1"/>
      <w:sz w:val="24"/>
      <w:szCs w:val="24"/>
      <w:lang w:val="en-US" w:eastAsia="hi-IN" w:bidi="hi-IN"/>
    </w:rPr>
  </w:style>
  <w:style w:type="paragraph" w:customStyle="1" w:styleId="Bijschrift1">
    <w:name w:val="Bijschrift1"/>
    <w:basedOn w:val="Normal"/>
    <w:uiPriority w:val="99"/>
    <w:rsid w:val="00641020"/>
    <w:pPr>
      <w:suppressLineNumbers/>
      <w:suppressAutoHyphens/>
      <w:spacing w:before="120" w:after="120" w:line="240" w:lineRule="auto"/>
    </w:pPr>
    <w:rPr>
      <w:rFonts w:ascii="MetaOT-Bold" w:eastAsia="MS Mincho" w:hAnsi="MetaOT-Bold" w:cs="MetaOT-Bold"/>
      <w:b/>
      <w:bCs/>
      <w:i/>
      <w:iCs/>
      <w:color w:val="000000"/>
      <w:kern w:val="1"/>
      <w:sz w:val="24"/>
      <w:szCs w:val="24"/>
      <w:lang w:val="en-US" w:eastAsia="hi-IN" w:bidi="hi-IN"/>
    </w:rPr>
  </w:style>
  <w:style w:type="paragraph" w:customStyle="1" w:styleId="BasicParagraph">
    <w:name w:val="[Basic Paragraph]"/>
    <w:basedOn w:val="Normal"/>
    <w:uiPriority w:val="99"/>
    <w:rsid w:val="00641020"/>
    <w:pPr>
      <w:widowControl w:val="0"/>
      <w:suppressAutoHyphens/>
      <w:spacing w:after="0" w:line="288" w:lineRule="auto"/>
    </w:pPr>
    <w:rPr>
      <w:rFonts w:ascii="MinionPro-Regular" w:eastAsia="MS Mincho" w:hAnsi="MinionPro-Regular" w:cs="MinionPro-Regular"/>
      <w:color w:val="000000"/>
      <w:kern w:val="1"/>
      <w:sz w:val="24"/>
      <w:szCs w:val="24"/>
      <w:lang w:val="en-US" w:eastAsia="hi-IN" w:bidi="hi-IN"/>
    </w:rPr>
  </w:style>
  <w:style w:type="character" w:customStyle="1" w:styleId="CommentTextChar2">
    <w:name w:val="Comment Text Char2"/>
    <w:basedOn w:val="DefaultParagraphFont"/>
    <w:uiPriority w:val="99"/>
    <w:rsid w:val="00641020"/>
    <w:rPr>
      <w:rFonts w:ascii="Arial" w:eastAsia="MS Mincho" w:hAnsi="Arial" w:cs="Arial"/>
      <w:color w:val="000000"/>
      <w:kern w:val="1"/>
      <w:sz w:val="20"/>
      <w:szCs w:val="20"/>
      <w:lang w:eastAsia="hi-IN" w:bidi="hi-IN"/>
    </w:rPr>
  </w:style>
  <w:style w:type="character" w:customStyle="1" w:styleId="BalloonTextChar2">
    <w:name w:val="Balloon Text Char2"/>
    <w:basedOn w:val="DefaultParagraphFont"/>
    <w:uiPriority w:val="99"/>
    <w:rsid w:val="00641020"/>
    <w:rPr>
      <w:rFonts w:ascii="Times New Roman" w:eastAsia="MS Mincho" w:hAnsi="Times New Roman" w:cs="Times New Roman"/>
      <w:b/>
      <w:bCs/>
      <w:color w:val="000000"/>
      <w:kern w:val="1"/>
      <w:sz w:val="2"/>
      <w:szCs w:val="2"/>
      <w:lang w:val="en-US" w:eastAsia="hi-IN" w:bidi="hi-IN"/>
    </w:rPr>
  </w:style>
  <w:style w:type="paragraph" w:customStyle="1" w:styleId="Ballontekst1">
    <w:name w:val="Ballontekst1"/>
    <w:basedOn w:val="Normal"/>
    <w:uiPriority w:val="99"/>
    <w:rsid w:val="00641020"/>
    <w:pPr>
      <w:suppressAutoHyphens/>
      <w:spacing w:after="0" w:line="240" w:lineRule="auto"/>
    </w:pPr>
    <w:rPr>
      <w:rFonts w:ascii="Tahoma" w:eastAsia="MS Mincho" w:hAnsi="Tahoma" w:cs="Tahoma"/>
      <w:b/>
      <w:bCs/>
      <w:color w:val="000000"/>
      <w:kern w:val="1"/>
      <w:sz w:val="16"/>
      <w:szCs w:val="16"/>
      <w:lang w:val="en-US" w:eastAsia="hi-IN" w:bidi="hi-IN"/>
    </w:rPr>
  </w:style>
  <w:style w:type="character" w:customStyle="1" w:styleId="CommentSubjectChar1">
    <w:name w:val="Comment Subject Char1"/>
    <w:basedOn w:val="CommentTextChar2"/>
    <w:uiPriority w:val="99"/>
    <w:rsid w:val="00641020"/>
    <w:rPr>
      <w:rFonts w:ascii="MetaOT-Bold" w:eastAsia="MS Mincho" w:hAnsi="MetaOT-Bold" w:cs="MetaOT-Bold"/>
      <w:color w:val="000000"/>
      <w:kern w:val="1"/>
      <w:sz w:val="18"/>
      <w:szCs w:val="18"/>
      <w:lang w:val="en-US" w:eastAsia="hi-IN" w:bidi="hi-IN"/>
    </w:rPr>
  </w:style>
  <w:style w:type="character" w:customStyle="1" w:styleId="samevattingbegrip">
    <w:name w:val="samevatting_begrip"/>
    <w:basedOn w:val="DefaultParagraphFont"/>
    <w:uiPriority w:val="99"/>
    <w:rsid w:val="00641020"/>
    <w:rPr>
      <w:rFonts w:ascii="Times New Roman" w:hAnsi="Times New Roman" w:cs="Times New Roman"/>
      <w:i/>
      <w:iCs/>
      <w:color w:val="auto"/>
    </w:rPr>
  </w:style>
  <w:style w:type="character" w:styleId="PlaceholderText">
    <w:name w:val="Placeholder Text"/>
    <w:basedOn w:val="DefaultParagraphFont"/>
    <w:uiPriority w:val="99"/>
    <w:rsid w:val="00641020"/>
    <w:rPr>
      <w:rFonts w:ascii="Times New Roman" w:hAnsi="Times New Roman" w:cs="Times New Roman"/>
      <w:color w:val="808080"/>
    </w:rPr>
  </w:style>
  <w:style w:type="paragraph" w:customStyle="1" w:styleId="Onderwerpvanopmerking1">
    <w:name w:val="Onderwerp van opmerking1"/>
    <w:basedOn w:val="CommentText"/>
    <w:next w:val="CommentText"/>
    <w:uiPriority w:val="99"/>
    <w:rsid w:val="00641020"/>
    <w:pPr>
      <w:suppressAutoHyphens/>
    </w:pPr>
    <w:rPr>
      <w:rFonts w:ascii="Times New Roman" w:eastAsia="MS ??" w:hAnsi="Times New Roman"/>
      <w:b/>
      <w:bCs/>
      <w:kern w:val="1"/>
      <w:lang w:eastAsia="hi-IN" w:bidi="hi-IN"/>
    </w:rPr>
  </w:style>
  <w:style w:type="character" w:styleId="FollowedHyperlink">
    <w:name w:val="FollowedHyperlink"/>
    <w:basedOn w:val="DefaultParagraphFont"/>
    <w:uiPriority w:val="99"/>
    <w:rsid w:val="00641020"/>
    <w:rPr>
      <w:rFonts w:ascii="Times New Roman" w:hAnsi="Times New Roman" w:cs="Times New Roman"/>
      <w:color w:val="800080"/>
      <w:u w:val="single"/>
    </w:rPr>
  </w:style>
  <w:style w:type="character" w:customStyle="1" w:styleId="leertekstitalic">
    <w:name w:val="leertekst_italic"/>
    <w:basedOn w:val="DefaultParagraphFont"/>
    <w:uiPriority w:val="99"/>
    <w:rsid w:val="00641020"/>
    <w:rPr>
      <w:rFonts w:ascii="Arial" w:hAnsi="Arial" w:cs="Arial"/>
      <w:i/>
      <w:iCs/>
      <w:sz w:val="22"/>
      <w:szCs w:val="22"/>
    </w:rPr>
  </w:style>
  <w:style w:type="character" w:customStyle="1" w:styleId="naarbronitalic">
    <w:name w:val="naar_bron_italic"/>
    <w:basedOn w:val="DefaultParagraphFont"/>
    <w:uiPriority w:val="99"/>
    <w:rsid w:val="00641020"/>
    <w:rPr>
      <w:rFonts w:ascii="Arial" w:hAnsi="Arial" w:cs="Arial"/>
      <w:i/>
      <w:iCs/>
      <w:sz w:val="18"/>
      <w:szCs w:val="18"/>
    </w:rPr>
  </w:style>
  <w:style w:type="character" w:customStyle="1" w:styleId="tabelkopitalic">
    <w:name w:val="tabel_kop_italic"/>
    <w:basedOn w:val="DefaultParagraphFont"/>
    <w:uiPriority w:val="99"/>
    <w:rsid w:val="00641020"/>
    <w:rPr>
      <w:rFonts w:ascii="Arial" w:hAnsi="Arial" w:cs="Arial"/>
      <w:i/>
      <w:iCs/>
      <w:sz w:val="22"/>
      <w:szCs w:val="22"/>
    </w:rPr>
  </w:style>
  <w:style w:type="character" w:customStyle="1" w:styleId="opdrachtitalic">
    <w:name w:val="opdracht_italic"/>
    <w:basedOn w:val="DefaultParagraphFont"/>
    <w:uiPriority w:val="99"/>
    <w:rsid w:val="00641020"/>
    <w:rPr>
      <w:rFonts w:ascii="Arial" w:hAnsi="Arial" w:cs="Arial"/>
      <w:i/>
      <w:iCs/>
      <w:sz w:val="22"/>
      <w:szCs w:val="22"/>
      <w:lang w:val="en-GB"/>
    </w:rPr>
  </w:style>
  <w:style w:type="character" w:customStyle="1" w:styleId="brontekstitalic">
    <w:name w:val="bron_tekst_italic"/>
    <w:basedOn w:val="DefaultParagraphFont"/>
    <w:uiPriority w:val="99"/>
    <w:rsid w:val="00641020"/>
    <w:rPr>
      <w:rFonts w:ascii="Arial" w:hAnsi="Arial" w:cs="Arial"/>
      <w:i/>
      <w:iCs/>
      <w:sz w:val="22"/>
      <w:szCs w:val="22"/>
    </w:rPr>
  </w:style>
  <w:style w:type="paragraph" w:customStyle="1" w:styleId="text3vj6y0g">
    <w:name w:val="text_3v_j6y0g"/>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paragraph" w:customStyle="1" w:styleId="lede">
    <w:name w:val="lede"/>
    <w:basedOn w:val="Normal"/>
    <w:uiPriority w:val="99"/>
    <w:rsid w:val="00641020"/>
    <w:pPr>
      <w:spacing w:before="100" w:beforeAutospacing="1" w:after="100" w:afterAutospacing="1" w:line="240" w:lineRule="auto"/>
    </w:pPr>
    <w:rPr>
      <w:rFonts w:ascii="Times New Roman" w:eastAsia="Times New Roman" w:hAnsi="Times New Roman"/>
      <w:sz w:val="24"/>
      <w:szCs w:val="24"/>
      <w:lang w:eastAsia="nl-NL"/>
    </w:rPr>
  </w:style>
  <w:style w:type="paragraph" w:customStyle="1" w:styleId="Vragen1">
    <w:name w:val="Vragen1"/>
    <w:basedOn w:val="Normal"/>
    <w:uiPriority w:val="99"/>
    <w:rsid w:val="00641020"/>
    <w:pPr>
      <w:tabs>
        <w:tab w:val="left" w:pos="567"/>
      </w:tabs>
      <w:spacing w:after="0" w:line="240" w:lineRule="auto"/>
      <w:ind w:left="993" w:hanging="993"/>
    </w:pPr>
    <w:rPr>
      <w:rFonts w:ascii="Times New Roman" w:eastAsia="Times New Roman" w:hAnsi="Times New Roman"/>
      <w:sz w:val="24"/>
      <w:szCs w:val="24"/>
      <w:lang w:eastAsia="nl-NL"/>
    </w:rPr>
  </w:style>
  <w:style w:type="paragraph" w:customStyle="1" w:styleId="Antwoord">
    <w:name w:val="Antwoord"/>
    <w:basedOn w:val="Normal"/>
    <w:uiPriority w:val="99"/>
    <w:rsid w:val="00641020"/>
    <w:pPr>
      <w:tabs>
        <w:tab w:val="left" w:pos="0"/>
        <w:tab w:val="left" w:pos="425"/>
      </w:tabs>
      <w:suppressAutoHyphens/>
      <w:spacing w:after="0" w:line="240" w:lineRule="auto"/>
    </w:pPr>
    <w:rPr>
      <w:rFonts w:ascii="Times New Roman" w:eastAsia="Times New Roman" w:hAnsi="Times New Roman" w:cs="Arial"/>
      <w:lang w:eastAsia="nl-NL"/>
    </w:rPr>
  </w:style>
  <w:style w:type="paragraph" w:customStyle="1" w:styleId="Opgave">
    <w:name w:val="Opgave"/>
    <w:basedOn w:val="Normal"/>
    <w:uiPriority w:val="99"/>
    <w:rsid w:val="00641020"/>
    <w:pPr>
      <w:suppressAutoHyphens/>
      <w:spacing w:after="0" w:line="240" w:lineRule="auto"/>
      <w:ind w:left="708" w:hanging="708"/>
    </w:pPr>
    <w:rPr>
      <w:rFonts w:ascii="Times New Roman" w:eastAsia="Times New Roman" w:hAnsi="Times New Roman" w:cs="Arial"/>
      <w:lang w:eastAsia="nl-NL"/>
    </w:rPr>
  </w:style>
  <w:style w:type="table" w:customStyle="1" w:styleId="Tabelraster2">
    <w:name w:val="Tabelraster2"/>
    <w:uiPriority w:val="99"/>
    <w:rsid w:val="00641020"/>
    <w:rPr>
      <w:rFonts w:eastAsia="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leer">
    <w:name w:val="leer"/>
    <w:basedOn w:val="Tekst"/>
    <w:uiPriority w:val="99"/>
    <w:rsid w:val="00641020"/>
  </w:style>
  <w:style w:type="paragraph" w:styleId="TOC2">
    <w:name w:val="toc 2"/>
    <w:basedOn w:val="Normal"/>
    <w:next w:val="Normal"/>
    <w:autoRedefine/>
    <w:uiPriority w:val="99"/>
    <w:semiHidden/>
    <w:rsid w:val="00A517AB"/>
    <w:pPr>
      <w:spacing w:after="100"/>
      <w:ind w:left="220"/>
    </w:pPr>
  </w:style>
  <w:style w:type="paragraph" w:styleId="TOC1">
    <w:name w:val="toc 1"/>
    <w:basedOn w:val="Normal"/>
    <w:next w:val="Normal"/>
    <w:autoRedefine/>
    <w:uiPriority w:val="99"/>
    <w:semiHidden/>
    <w:rsid w:val="00A517A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487844">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6.jpeg"/><Relationship Id="rId26" Type="http://schemas.openxmlformats.org/officeDocument/2006/relationships/image" Target="media/image14.jpeg"/><Relationship Id="rId39" Type="http://schemas.openxmlformats.org/officeDocument/2006/relationships/image" Target="media/image27.jpeg"/><Relationship Id="rId21" Type="http://schemas.openxmlformats.org/officeDocument/2006/relationships/image" Target="media/image9.jpeg"/><Relationship Id="rId34" Type="http://schemas.openxmlformats.org/officeDocument/2006/relationships/image" Target="media/image22.jpeg"/><Relationship Id="rId42" Type="http://schemas.openxmlformats.org/officeDocument/2006/relationships/image" Target="media/image30.jpeg"/><Relationship Id="rId47" Type="http://schemas.openxmlformats.org/officeDocument/2006/relationships/header" Target="header6.xml"/><Relationship Id="rId50"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4.jpeg"/><Relationship Id="rId29" Type="http://schemas.openxmlformats.org/officeDocument/2006/relationships/image" Target="media/image17.jpeg"/><Relationship Id="rId11" Type="http://schemas.openxmlformats.org/officeDocument/2006/relationships/footer" Target="footer1.xml"/><Relationship Id="rId24" Type="http://schemas.openxmlformats.org/officeDocument/2006/relationships/image" Target="media/image12.jpeg"/><Relationship Id="rId32" Type="http://schemas.openxmlformats.org/officeDocument/2006/relationships/image" Target="media/image20.jpeg"/><Relationship Id="rId37" Type="http://schemas.openxmlformats.org/officeDocument/2006/relationships/image" Target="media/image25.jpeg"/><Relationship Id="rId40" Type="http://schemas.openxmlformats.org/officeDocument/2006/relationships/image" Target="media/image28.jpeg"/><Relationship Id="rId45"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image" Target="media/image3.jpeg"/><Relationship Id="rId23" Type="http://schemas.openxmlformats.org/officeDocument/2006/relationships/image" Target="media/image11.jpeg"/><Relationship Id="rId28" Type="http://schemas.openxmlformats.org/officeDocument/2006/relationships/image" Target="media/image16.jpeg"/><Relationship Id="rId36" Type="http://schemas.openxmlformats.org/officeDocument/2006/relationships/image" Target="media/image24.jpeg"/><Relationship Id="rId49"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7.jpeg"/><Relationship Id="rId31" Type="http://schemas.openxmlformats.org/officeDocument/2006/relationships/image" Target="media/image19.jpeg"/><Relationship Id="rId44"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image" Target="media/image18.jpeg"/><Relationship Id="rId35" Type="http://schemas.openxmlformats.org/officeDocument/2006/relationships/image" Target="media/image23.jpeg"/><Relationship Id="rId43" Type="http://schemas.openxmlformats.org/officeDocument/2006/relationships/header" Target="header4.xml"/><Relationship Id="rId48" Type="http://schemas.openxmlformats.org/officeDocument/2006/relationships/footer" Target="footer6.xm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5.jpeg"/><Relationship Id="rId25" Type="http://schemas.openxmlformats.org/officeDocument/2006/relationships/image" Target="media/image13.jpeg"/><Relationship Id="rId33" Type="http://schemas.openxmlformats.org/officeDocument/2006/relationships/image" Target="media/image21.jpeg"/><Relationship Id="rId38" Type="http://schemas.openxmlformats.org/officeDocument/2006/relationships/image" Target="media/image26.jpeg"/><Relationship Id="rId46" Type="http://schemas.openxmlformats.org/officeDocument/2006/relationships/footer" Target="footer5.xml"/><Relationship Id="rId20" Type="http://schemas.openxmlformats.org/officeDocument/2006/relationships/image" Target="media/image8.jpeg"/><Relationship Id="rId41" Type="http://schemas.openxmlformats.org/officeDocument/2006/relationships/image" Target="media/image29.jpe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3645</TotalTime>
  <Pages>66</Pages>
  <Words>21415</Words>
  <Characters>122071</Characters>
  <Application>Microsoft Office Word</Application>
  <DocSecurity>0</DocSecurity>
  <Lines>1017</Lines>
  <Paragraphs>286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Josine Herwig</dc:creator>
  <cp:keywords/>
  <dc:description/>
  <cp:lastModifiedBy>Marcel Meijer</cp:lastModifiedBy>
  <cp:revision>22</cp:revision>
  <dcterms:created xsi:type="dcterms:W3CDTF">2020-07-03T12:47:00Z</dcterms:created>
  <dcterms:modified xsi:type="dcterms:W3CDTF">2026-03-16T14:48:00Z</dcterms:modified>
</cp:coreProperties>
</file>