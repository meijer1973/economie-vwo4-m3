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20789A" w14:textId="77777777" w:rsidR="00DE23A4" w:rsidRPr="0043422A" w:rsidRDefault="00DE23A4" w:rsidP="0043422A">
      <w:pPr>
        <w:keepNext/>
        <w:spacing w:after="40"/>
        <w:outlineLvl w:val="1"/>
        <w:rPr>
          <w:rFonts w:ascii="Arial" w:hAnsi="Arial" w:cs="Arial"/>
          <w:sz w:val="28"/>
          <w:szCs w:val="28"/>
        </w:rPr>
      </w:pPr>
      <w:r w:rsidRPr="0043422A">
        <w:rPr>
          <w:rFonts w:ascii="Arial" w:hAnsi="Arial" w:cs="Arial"/>
          <w:b/>
          <w:color w:val="2F5597"/>
          <w:sz w:val="24"/>
          <w:szCs w:val="28"/>
        </w:rPr>
        <w:t>Paragraaf 6 Toepassen</w:t>
      </w:r>
    </w:p>
    <w:p w14:paraId="3BBF73F4" w14:textId="77777777" w:rsidR="00DE23A4" w:rsidRPr="00AB7B1E" w:rsidRDefault="00DE23A4" w:rsidP="00641020">
      <w:pPr>
        <w:keepNext/>
        <w:spacing w:before="40" w:after="0"/>
        <w:outlineLvl w:val="2"/>
      </w:pPr>
      <w:r>
        <w:rPr>
          <w:rFonts w:ascii="Arial" w:hAnsi="Arial"/>
          <w:b/>
          <w:color w:val="444444"/>
          <w:sz w:val="18"/>
        </w:rPr>
        <w:t>Oefening 1</w:t>
      </w:r>
    </w:p>
    <w:p w14:paraId="3AD02079" w14:textId="77777777" w:rsidR="00DE23A4" w:rsidRPr="00AB7B1E" w:rsidRDefault="00DE23A4" w:rsidP="00641020">
      <w:pPr>
        <w:pStyle w:val="OpdrachtInstructie"/>
      </w:pPr>
      <w:r w:rsidRPr="00AB7B1E">
        <w:t xml:space="preserve">Lees </w:t>
      </w:r>
      <w:r>
        <w:t>nog eens de introductie van het</w:t>
      </w:r>
      <w:r w:rsidRPr="00AB7B1E">
        <w:t xml:space="preserve"> hoofdstuk.</w:t>
      </w:r>
    </w:p>
    <w:p w14:paraId="5D7A8AB6" w14:textId="77777777" w:rsidR="00DE23A4" w:rsidRDefault="00DE23A4" w:rsidP="00641020">
      <w:pPr>
        <w:pStyle w:val="OpdrachtDeelvraag"/>
      </w:pPr>
      <w:r>
        <w:t>a</w:t>
      </w:r>
      <w:r>
        <w:tab/>
        <w:t>Beschrijf een gevolg van de handelsoorlog tussen de VS en China voor de Rotterdamse haven.</w:t>
      </w:r>
    </w:p>
    <w:p w14:paraId="41285045" w14:textId="77777777" w:rsidR="00DE23A4" w:rsidRDefault="00DE23A4" w:rsidP="00641020">
      <w:pPr>
        <w:pStyle w:val="OpdrachtAntwoord-regel"/>
      </w:pPr>
      <w:r>
        <w:t>Bijvoorbeeld: de export van goederen van China naar de VS daalt, waardoor er minder goederen vanuit China worden overgeslagen in Rotterdam voor de export naar de VS.</w:t>
      </w:r>
    </w:p>
    <w:p w14:paraId="429C2CFA" w14:textId="77777777" w:rsidR="00DE23A4" w:rsidRDefault="00DE23A4" w:rsidP="00641020">
      <w:pPr>
        <w:pStyle w:val="OpdrachtDeelvraag"/>
      </w:pPr>
      <w:r>
        <w:t>b</w:t>
      </w:r>
      <w:r>
        <w:tab/>
        <w:t xml:space="preserve">Beschrijf een gevolg van Brexit voor de Rotterdamse haven. </w:t>
      </w:r>
    </w:p>
    <w:p w14:paraId="7C76385A" w14:textId="77777777" w:rsidR="00DE23A4" w:rsidRDefault="00DE23A4" w:rsidP="00641020">
      <w:pPr>
        <w:pStyle w:val="OpdrachtAntwoord-regel"/>
      </w:pPr>
      <w:r>
        <w:t>Bijvoorbeeld: exporteren naar het VK wordt duurder na de Brexit, omdat er geen vrij verkeer meer bestaat van goederen en diensten tussen de EU en het VK. De handel tussen de EU en het VK zal afnemen. Vanuit Rotterdam zullen er minderen goederen verscheept worden naar het VK en er zullen minder goederen vanuit het VK ingeklaard worden.</w:t>
      </w:r>
    </w:p>
    <w:p w14:paraId="5E5CC41D" w14:textId="77777777" w:rsidR="00DE23A4" w:rsidRDefault="00DE23A4" w:rsidP="00641020">
      <w:pPr>
        <w:pStyle w:val="OpdrachtDeelvraag"/>
      </w:pPr>
      <w:r>
        <w:t>c</w:t>
      </w:r>
      <w:r>
        <w:tab/>
        <w:t>Beschrijf een gevolg van het niet ratificeren van CETA door Nederland voor de Rotterdamse haven.</w:t>
      </w:r>
    </w:p>
    <w:p w14:paraId="27DC6A46" w14:textId="77777777" w:rsidR="00DE23A4" w:rsidRDefault="00DE23A4" w:rsidP="00641020">
      <w:pPr>
        <w:pStyle w:val="OpdrachtAntwoord-regel"/>
      </w:pPr>
      <w:r>
        <w:t>De verlaging van de wederzijdse invoerheffingen tussen de EU en Canada gaat niet door. De handel tussen de EU en Canada zal niet toenemen. De handel via de Rotterdamse haven zal niet stijgen.</w:t>
      </w:r>
    </w:p>
    <w:p w14:paraId="4DE5BBD2" w14:textId="77777777" w:rsidR="00DE23A4" w:rsidRPr="00AB7B1E" w:rsidRDefault="00DE23A4" w:rsidP="00641020">
      <w:pPr>
        <w:keepNext/>
        <w:spacing w:before="40" w:after="0"/>
        <w:outlineLvl w:val="2"/>
      </w:pPr>
      <w:r>
        <w:rPr>
          <w:rFonts w:ascii="Arial" w:hAnsi="Arial"/>
          <w:b/>
          <w:color w:val="444444"/>
          <w:sz w:val="18"/>
        </w:rPr>
        <w:t>Oefening 2</w:t>
      </w:r>
    </w:p>
    <w:p w14:paraId="01635091" w14:textId="77777777" w:rsidR="00DE23A4" w:rsidRPr="00AB7B1E" w:rsidRDefault="00DE23A4" w:rsidP="00641020">
      <w:pPr>
        <w:pStyle w:val="OpdrachtInstructie"/>
      </w:pPr>
      <w:r w:rsidRPr="00AB7B1E">
        <w:t>Lees bron 1.</w:t>
      </w:r>
    </w:p>
    <w:p w14:paraId="5A168605" w14:textId="77777777" w:rsidR="00DE23A4" w:rsidRPr="00AB7B1E" w:rsidRDefault="00DE23A4" w:rsidP="00641020">
      <w:pPr>
        <w:pStyle w:val="OpdrachtDeelvraag"/>
      </w:pPr>
      <w:r w:rsidRPr="00AB7B1E">
        <w:t>a</w:t>
      </w:r>
      <w:r w:rsidRPr="00AB7B1E">
        <w:tab/>
        <w:t>Werd de daling van de waarde van de goederenuitvoer van Moeranië in december 2017 veroorzaakt door een daling van het aantal stuks dat geëxporteerd werd, een daling van het exportprijspeil of door beide? Verklaar je antwoord.</w:t>
      </w:r>
    </w:p>
    <w:p w14:paraId="2D204243" w14:textId="77777777" w:rsidR="00DE23A4" w:rsidRPr="00AB7B1E" w:rsidRDefault="00DE23A4" w:rsidP="00641020">
      <w:pPr>
        <w:pStyle w:val="OpdrachtAntwoord-regel"/>
      </w:pPr>
      <w:r w:rsidRPr="00AB7B1E">
        <w:t>Het volume veroorzaakte de daling van de exportwaarde. Het volume daalde met 10%, de prijzen stegen dus omdat de waarde met 8% daalde.</w:t>
      </w:r>
    </w:p>
    <w:p w14:paraId="499ADE7A" w14:textId="77777777" w:rsidR="00DE23A4" w:rsidRPr="00AB7B1E" w:rsidRDefault="00DE23A4" w:rsidP="00641020">
      <w:pPr>
        <w:pStyle w:val="OpdrachtDeelvraag"/>
      </w:pPr>
      <w:r w:rsidRPr="00AB7B1E">
        <w:t>b</w:t>
      </w:r>
      <w:r w:rsidRPr="00AB7B1E">
        <w:tab/>
        <w:t>Werd de daling van de waarde van de goedereninvoer in december 2017 veroorzaakt door een daling van het aantal stuks dat geïmporteerd werd, een daling van het importprijspeil of door beide? Verklaar je antwoord.</w:t>
      </w:r>
    </w:p>
    <w:p w14:paraId="5555DBDD" w14:textId="77777777" w:rsidR="00DE23A4" w:rsidRPr="00AB7B1E" w:rsidRDefault="00DE23A4" w:rsidP="00641020">
      <w:pPr>
        <w:pStyle w:val="OpdrachtAntwoord-regel"/>
      </w:pPr>
      <w:r w:rsidRPr="00AB7B1E">
        <w:t>De importwaarde daalde met 6%, het volume met 5%. De prijzen zijn dus ook enigszins gedaald.</w:t>
      </w:r>
    </w:p>
    <w:p w14:paraId="59E09C8D" w14:textId="77777777" w:rsidR="00DE23A4" w:rsidRPr="00AB7B1E" w:rsidRDefault="00DE23A4" w:rsidP="00641020">
      <w:pPr>
        <w:keepNext/>
        <w:spacing w:before="40" w:after="0"/>
        <w:outlineLvl w:val="2"/>
      </w:pPr>
      <w:r>
        <w:rPr>
          <w:rFonts w:ascii="Arial" w:hAnsi="Arial"/>
          <w:b/>
          <w:color w:val="444444"/>
          <w:sz w:val="18"/>
        </w:rPr>
        <w:t>Oefening 3</w:t>
      </w:r>
    </w:p>
    <w:p w14:paraId="18E2C350" w14:textId="77777777" w:rsidR="00DE23A4" w:rsidRPr="00AB7B1E" w:rsidRDefault="00DE23A4" w:rsidP="00641020">
      <w:pPr>
        <w:pStyle w:val="OpdrachtInstructie"/>
      </w:pPr>
      <w:r w:rsidRPr="00AB7B1E">
        <w:t>Welke variabele geeft voor een inschatting van de invloed van de export op de werkgelegenheid het beste beeld? Verklaar je antwoord.</w:t>
      </w:r>
    </w:p>
    <w:p w14:paraId="4E6B91BA" w14:textId="77777777" w:rsidR="00DE23A4" w:rsidRPr="001912A6" w:rsidRDefault="00DE23A4" w:rsidP="00641020">
      <w:pPr>
        <w:pStyle w:val="OpdrachtMeerkeuzeoptie"/>
      </w:pPr>
      <w:r w:rsidRPr="00842216">
        <w:t>( )</w:t>
      </w:r>
      <w:r w:rsidRPr="00842216">
        <w:tab/>
        <w:t>A</w:t>
      </w:r>
      <w:r w:rsidRPr="001912A6">
        <w:tab/>
        <w:t>de exportwaarde</w:t>
      </w:r>
    </w:p>
    <w:p w14:paraId="0FC27938" w14:textId="77777777" w:rsidR="00DE23A4" w:rsidRPr="001912A6" w:rsidRDefault="00DE23A4" w:rsidP="00641020">
      <w:pPr>
        <w:pStyle w:val="OpdrachtMeerkeuzeoptie"/>
      </w:pPr>
      <w:r w:rsidRPr="00842216">
        <w:t>( )</w:t>
      </w:r>
      <w:r w:rsidRPr="00842216">
        <w:tab/>
        <w:t>B</w:t>
      </w:r>
      <w:r w:rsidRPr="001912A6">
        <w:tab/>
        <w:t>de exportprijs</w:t>
      </w:r>
    </w:p>
    <w:p w14:paraId="32B11B5B" w14:textId="77777777" w:rsidR="00DE23A4" w:rsidRPr="001912A6" w:rsidRDefault="00DE23A4" w:rsidP="00641020">
      <w:pPr>
        <w:pStyle w:val="OpdrachtMeerkeuzeoptie"/>
      </w:pPr>
      <w:r w:rsidRPr="00842216">
        <w:t>( )</w:t>
      </w:r>
      <w:r w:rsidRPr="00842216">
        <w:tab/>
        <w:t>C</w:t>
      </w:r>
      <w:r w:rsidRPr="001912A6">
        <w:tab/>
        <w:t>het exportvolume</w:t>
      </w:r>
    </w:p>
    <w:p w14:paraId="4F734CDF" w14:textId="77777777" w:rsidR="00DE23A4" w:rsidRPr="00AB7B1E" w:rsidRDefault="00DE23A4" w:rsidP="00641020">
      <w:pPr>
        <w:pStyle w:val="OpdrachtAntwoord-regel"/>
      </w:pPr>
      <w:r>
        <w:t>C</w:t>
      </w:r>
      <w:r w:rsidRPr="00AB7B1E">
        <w:t xml:space="preserve">. Het volume geeft </w:t>
      </w:r>
      <w:r>
        <w:t xml:space="preserve">aan </w:t>
      </w:r>
      <w:r w:rsidRPr="00AB7B1E">
        <w:t>hoeveel</w:t>
      </w:r>
      <w:r>
        <w:t xml:space="preserve"> er geproduceerd wordt.</w:t>
      </w:r>
      <w:r w:rsidRPr="00AB7B1E">
        <w:t xml:space="preserve"> </w:t>
      </w:r>
      <w:r>
        <w:t>D</w:t>
      </w:r>
      <w:r w:rsidRPr="00AB7B1E">
        <w:t>at correspondeert het best met de hoeveelheid arbeid die nodig is om deze productie te verkrijgen.</w:t>
      </w:r>
    </w:p>
    <w:p w14:paraId="1558E68C" w14:textId="77777777" w:rsidR="00DE23A4" w:rsidRPr="00AB7B1E" w:rsidRDefault="00DE23A4" w:rsidP="00641020">
      <w:pPr>
        <w:keepNext/>
        <w:spacing w:before="40" w:after="0"/>
        <w:outlineLvl w:val="2"/>
      </w:pPr>
      <w:r>
        <w:rPr>
          <w:rFonts w:ascii="Arial" w:hAnsi="Arial"/>
          <w:b/>
          <w:color w:val="444444"/>
          <w:sz w:val="18"/>
        </w:rPr>
        <w:t>Oefening 4</w:t>
      </w:r>
    </w:p>
    <w:p w14:paraId="0E91530B" w14:textId="77777777" w:rsidR="00DE23A4" w:rsidRPr="00AB7B1E" w:rsidRDefault="00DE23A4" w:rsidP="00641020">
      <w:pPr>
        <w:pStyle w:val="OpdrachtInstructie"/>
      </w:pPr>
      <w:r w:rsidRPr="00AB7B1E">
        <w:t>Lees bron 2.</w:t>
      </w:r>
    </w:p>
    <w:p w14:paraId="782B79BA" w14:textId="77777777" w:rsidR="00DE23A4" w:rsidRPr="00AB7B1E" w:rsidRDefault="00DE23A4" w:rsidP="00641020">
      <w:pPr>
        <w:pStyle w:val="OpdrachtDeelvraag"/>
      </w:pPr>
      <w:r w:rsidRPr="00AB7B1E">
        <w:t>a</w:t>
      </w:r>
      <w:r w:rsidRPr="00AB7B1E">
        <w:tab/>
        <w:t>Leg uit hoe voortdurende innovatie steeds hogere eisen kan stellen aan de kwaliteit van de productiefactor arbeid.</w:t>
      </w:r>
    </w:p>
    <w:p w14:paraId="36E9BF45" w14:textId="77777777" w:rsidR="00DE23A4" w:rsidRPr="00AB7B1E" w:rsidRDefault="00DE23A4" w:rsidP="00641020">
      <w:pPr>
        <w:pStyle w:val="OpdrachtAntwoord-regel"/>
      </w:pPr>
      <w:r w:rsidRPr="00AB7B1E">
        <w:t>Bijvoorbeeld: het vraagt steeds meer scholing om met geavanceerde kapitaalgoederen om te kunnen gaan.</w:t>
      </w:r>
    </w:p>
    <w:p w14:paraId="124C13B8" w14:textId="2421A343" w:rsidR="00DE23A4" w:rsidRPr="00AB7B1E" w:rsidRDefault="00DE23A4" w:rsidP="00D71DB9">
      <w:pPr>
        <w:pStyle w:val="OpdrachtInstructie"/>
      </w:pPr>
      <w:r>
        <w:br w:type="page"/>
      </w:r>
      <w:r w:rsidRPr="00AB7B1E">
        <w:lastRenderedPageBreak/>
        <w:t>b</w:t>
      </w:r>
      <w:r w:rsidRPr="00AB7B1E">
        <w:tab/>
        <w:t>Leg uit hoe liberalisering van de wereldhandel kan leiden tot een beperking van de groei van de beloning van laaggeschoolde arbeid in Nederland.</w:t>
      </w:r>
    </w:p>
    <w:p w14:paraId="0B9D2947" w14:textId="77777777" w:rsidR="00DE23A4" w:rsidRDefault="00DE23A4" w:rsidP="00641020">
      <w:pPr>
        <w:pStyle w:val="OpdrachtAntwoord-regel"/>
      </w:pPr>
      <w:r w:rsidRPr="00AB7B1E">
        <w:t>De lonen in ontwikkelingslanden zijn lager dan in Nederland. Als de export uit ontwikkelingslanden minder of niet afgeremd wordt met protectie, wordt de concurrentie voor Nederland bij producten met laaggeschoolde arbeid zwaarder. Het verhogen van lage lonen wordt dan zeer moeilijk of onmogelijk.</w:t>
      </w:r>
    </w:p>
    <w:p w14:paraId="27453B72" w14:textId="77777777" w:rsidR="00DE23A4" w:rsidRPr="00AB7B1E" w:rsidRDefault="00DE23A4" w:rsidP="00641020">
      <w:pPr>
        <w:pStyle w:val="OpdrachtInstructie"/>
      </w:pPr>
      <w:r w:rsidRPr="00AB7B1E">
        <w:t>In de komende jaren wordt een sterke stijging van het arbeidsinkomen van hoogopgeleiden verwacht.</w:t>
      </w:r>
    </w:p>
    <w:p w14:paraId="2606562A" w14:textId="77777777" w:rsidR="00DE23A4" w:rsidRPr="00AB7B1E" w:rsidRDefault="00DE23A4" w:rsidP="00641020">
      <w:pPr>
        <w:pStyle w:val="OpdrachtDeelvraag"/>
      </w:pPr>
      <w:r w:rsidRPr="00AB7B1E">
        <w:t>c</w:t>
      </w:r>
      <w:r w:rsidRPr="00AB7B1E">
        <w:tab/>
        <w:t>Geef daarvoor de verklaring met behulp van twee van de gegeven ontwikkelingen in de komende jaren. Gebruik in de verklaring zowel de vraagkant als de aanbodkant van de arbeidsmarkt.</w:t>
      </w:r>
    </w:p>
    <w:p w14:paraId="5C244340" w14:textId="77777777" w:rsidR="00DE23A4" w:rsidRPr="00AB7B1E" w:rsidRDefault="00DE23A4" w:rsidP="00641020">
      <w:pPr>
        <w:pStyle w:val="OpdrachtAntwoord-regel"/>
      </w:pPr>
      <w:r w:rsidRPr="00AB7B1E">
        <w:t>De bevolking groeit nauwelijks = beperkt arbeidsaanbod. Kwaliteit van de gevraagde arbeid stijgt, waardoor de beloning moet stijgen om de kwaliteit te kunnen aantrekken.</w:t>
      </w:r>
    </w:p>
    <w:p w14:paraId="7634DEB7" w14:textId="77777777" w:rsidR="00DE23A4" w:rsidRPr="00AB7B1E" w:rsidRDefault="00DE23A4" w:rsidP="00641020">
      <w:pPr>
        <w:keepNext/>
        <w:spacing w:before="40" w:after="0"/>
        <w:outlineLvl w:val="2"/>
      </w:pPr>
      <w:r>
        <w:rPr>
          <w:rFonts w:ascii="Arial" w:hAnsi="Arial"/>
          <w:b/>
          <w:color w:val="444444"/>
          <w:sz w:val="18"/>
        </w:rPr>
        <w:t>Oefening 5</w:t>
      </w:r>
    </w:p>
    <w:p w14:paraId="655104F8" w14:textId="77777777" w:rsidR="00DE23A4" w:rsidRPr="00AB7B1E" w:rsidRDefault="00DE23A4" w:rsidP="00641020">
      <w:pPr>
        <w:pStyle w:val="OpdrachtInstructie"/>
      </w:pPr>
      <w:r w:rsidRPr="00AB7B1E">
        <w:t>Lees bron 3.</w:t>
      </w:r>
    </w:p>
    <w:p w14:paraId="70388CE9" w14:textId="77777777" w:rsidR="00DE23A4" w:rsidRPr="00AB7B1E" w:rsidRDefault="00DE23A4" w:rsidP="00641020">
      <w:pPr>
        <w:pStyle w:val="OpdrachtDeelvraag"/>
      </w:pPr>
      <w:r w:rsidRPr="00AB7B1E">
        <w:t>a</w:t>
      </w:r>
      <w:r w:rsidRPr="00AB7B1E">
        <w:tab/>
        <w:t>Verklaar het feit dat het totaal in de tabel ($ 3.000 miljard) kleiner is dan het totaal van de wereldhandel ($ 8.000 miljard).</w:t>
      </w:r>
    </w:p>
    <w:p w14:paraId="4482B949" w14:textId="77777777" w:rsidR="00DE23A4" w:rsidRPr="00AB7B1E" w:rsidRDefault="00DE23A4" w:rsidP="00641020">
      <w:pPr>
        <w:pStyle w:val="OpdrachtAntwoord-regel"/>
      </w:pPr>
      <w:r w:rsidRPr="00AB7B1E">
        <w:t>De tabel geeft alleen de handel tussen de drie werelddelen. De wereldhandel betreft ook de handel tussen de afzonderlijke landen binnen een werelddeel.</w:t>
      </w:r>
    </w:p>
    <w:p w14:paraId="660AFC0F" w14:textId="77777777" w:rsidR="00DE23A4" w:rsidRPr="00AB7B1E" w:rsidRDefault="00DE23A4" w:rsidP="00641020">
      <w:pPr>
        <w:pStyle w:val="OpdrachtDeelvraag"/>
      </w:pPr>
      <w:r w:rsidRPr="00AB7B1E">
        <w:t>b</w:t>
      </w:r>
      <w:r w:rsidRPr="00AB7B1E">
        <w:tab/>
        <w:t>Geef voor de bewering van de economen een verklaring met behulp van de tabel in bron 3.</w:t>
      </w:r>
    </w:p>
    <w:p w14:paraId="4E74C3C9" w14:textId="77777777" w:rsidR="00DE23A4" w:rsidRDefault="00DE23A4" w:rsidP="00641020">
      <w:pPr>
        <w:pStyle w:val="OpdrachtAntwoord-regel"/>
      </w:pPr>
      <w:r w:rsidRPr="00AB7B1E">
        <w:t>De export van Amerika bedraagt $ 1.000 miljard, de import $ 1.200 miljard.</w:t>
      </w:r>
    </w:p>
    <w:p w14:paraId="7087C4EB" w14:textId="77777777" w:rsidR="00DE23A4" w:rsidRPr="00AB7B1E" w:rsidRDefault="00DE23A4" w:rsidP="00641020">
      <w:pPr>
        <w:pStyle w:val="OpdrachtInstructie"/>
      </w:pPr>
      <w:r w:rsidRPr="00AB7B1E">
        <w:t>Amerika verdient buitenlands geld (zoals euro’s en ponden) met de export van goederen en diensten. Amerika heeft buitenlands geld nodig om de import te kunnen betalen.</w:t>
      </w:r>
    </w:p>
    <w:p w14:paraId="239A4F7A" w14:textId="77777777" w:rsidR="00DE23A4" w:rsidRPr="00AB7B1E" w:rsidRDefault="00DE23A4" w:rsidP="00641020">
      <w:pPr>
        <w:pStyle w:val="OpdrachtDeelvraag"/>
      </w:pPr>
      <w:r w:rsidRPr="00AB7B1E">
        <w:t>c</w:t>
      </w:r>
      <w:r w:rsidRPr="00AB7B1E">
        <w:tab/>
        <w:t>Verdient Amerika met de export voldoende buitenlands geld om de import te kunnen betalen? Verklaar je antwoord.</w:t>
      </w:r>
    </w:p>
    <w:p w14:paraId="71E7C892" w14:textId="77777777" w:rsidR="00DE23A4" w:rsidRPr="00AB7B1E" w:rsidRDefault="00DE23A4" w:rsidP="00641020">
      <w:pPr>
        <w:pStyle w:val="OpdrachtAntwoord-regel"/>
      </w:pPr>
      <w:r w:rsidRPr="00AB7B1E">
        <w:t xml:space="preserve">Nee, </w:t>
      </w:r>
      <w:r>
        <w:t xml:space="preserve">want </w:t>
      </w:r>
      <w:r w:rsidRPr="00AB7B1E">
        <w:t>de export is kleiner dan de import.</w:t>
      </w:r>
    </w:p>
    <w:p w14:paraId="64066D4B" w14:textId="77777777" w:rsidR="00DE23A4" w:rsidRPr="00AB7B1E" w:rsidRDefault="00DE23A4" w:rsidP="00641020">
      <w:pPr>
        <w:pStyle w:val="OpdrachtDeelvraag"/>
      </w:pPr>
      <w:r w:rsidRPr="00AB7B1E">
        <w:t>d</w:t>
      </w:r>
      <w:r w:rsidRPr="00AB7B1E">
        <w:tab/>
        <w:t>Leg uit hoe Amerika schuld kan opbouwen bij de gegeven handelsstromen.</w:t>
      </w:r>
    </w:p>
    <w:p w14:paraId="659BB195" w14:textId="77777777" w:rsidR="00DE23A4" w:rsidRPr="00AB7B1E" w:rsidRDefault="00DE23A4" w:rsidP="00641020">
      <w:pPr>
        <w:pStyle w:val="OpdrachtAntwoord-regel"/>
      </w:pPr>
      <w:r w:rsidRPr="00AB7B1E">
        <w:t>Amerika verdient niet genoeg buitenlands geld met de export van goederen en diensten. Het ontbrekende geld leent Amerika bij andere landen.</w:t>
      </w:r>
    </w:p>
    <w:p w14:paraId="20F88B14" w14:textId="77777777" w:rsidR="00DE23A4" w:rsidRPr="00AB7B1E" w:rsidRDefault="00DE23A4" w:rsidP="00641020">
      <w:pPr>
        <w:keepNext/>
        <w:spacing w:before="40" w:after="0"/>
        <w:outlineLvl w:val="2"/>
      </w:pPr>
      <w:r>
        <w:rPr>
          <w:rFonts w:ascii="Arial" w:hAnsi="Arial"/>
          <w:b/>
          <w:color w:val="444444"/>
          <w:sz w:val="18"/>
        </w:rPr>
        <w:t>Oefening 6</w:t>
      </w:r>
    </w:p>
    <w:p w14:paraId="79FC51F5" w14:textId="77777777" w:rsidR="00DE23A4" w:rsidRPr="00AB7B1E" w:rsidRDefault="00DE23A4" w:rsidP="00641020">
      <w:pPr>
        <w:pStyle w:val="OpdrachtInstructie"/>
      </w:pPr>
      <w:r w:rsidRPr="00AB7B1E">
        <w:t>Lees bron 4.</w:t>
      </w:r>
    </w:p>
    <w:p w14:paraId="5FE12015" w14:textId="77777777" w:rsidR="00DE23A4" w:rsidRPr="00AB7B1E" w:rsidRDefault="00DE23A4" w:rsidP="00641020">
      <w:pPr>
        <w:pStyle w:val="OpdrachtDeelvraag"/>
      </w:pPr>
      <w:r w:rsidRPr="00AB7B1E">
        <w:t>a</w:t>
      </w:r>
      <w:r w:rsidRPr="00AB7B1E">
        <w:tab/>
        <w:t>Leg uit of hier sprake is van inter-industriële of van intra-industriële handel.</w:t>
      </w:r>
    </w:p>
    <w:p w14:paraId="5A98BE0A" w14:textId="77777777" w:rsidR="00DE23A4" w:rsidRPr="00AB7B1E" w:rsidRDefault="00DE23A4" w:rsidP="00641020">
      <w:pPr>
        <w:pStyle w:val="OpdrachtAntwoord-regel"/>
      </w:pPr>
      <w:r w:rsidRPr="00AB7B1E">
        <w:t>Intra-industri</w:t>
      </w:r>
      <w:r>
        <w:t>ële handel</w:t>
      </w:r>
      <w:r w:rsidRPr="00AB7B1E">
        <w:t xml:space="preserve">, </w:t>
      </w:r>
      <w:r>
        <w:t xml:space="preserve">want </w:t>
      </w:r>
      <w:r w:rsidRPr="00AB7B1E">
        <w:t>dezelfde (soort) producten worden zowel geïmporteerd als geëxporteerd.</w:t>
      </w:r>
    </w:p>
    <w:p w14:paraId="30BF5B80" w14:textId="77777777" w:rsidR="00DE23A4" w:rsidRPr="00AB7B1E" w:rsidRDefault="00DE23A4" w:rsidP="00641020">
      <w:pPr>
        <w:pStyle w:val="OpdrachtDeelvraag"/>
      </w:pPr>
      <w:r w:rsidRPr="00AB7B1E">
        <w:t>b</w:t>
      </w:r>
      <w:r w:rsidRPr="00AB7B1E">
        <w:tab/>
        <w:t>Verklaar waarom Philips bepaalde medische producten voor de Amerikaanse markt in China laat maken en andersom.</w:t>
      </w:r>
    </w:p>
    <w:p w14:paraId="38261D7C" w14:textId="77777777" w:rsidR="00DE23A4" w:rsidRPr="00AB7B1E" w:rsidRDefault="00DE23A4" w:rsidP="00641020">
      <w:pPr>
        <w:pStyle w:val="OpdrachtAntwoord-regel"/>
      </w:pPr>
      <w:r w:rsidRPr="00AB7B1E">
        <w:t>In China is relatief veel goedkope arbeid voorhanden. Arbeidsintensieve productie zal daarom in China plaatsvinden. De meer kapitaalintensieve productie zal in de VS plaatsvinden.</w:t>
      </w:r>
    </w:p>
    <w:p w14:paraId="2945EBAD" w14:textId="77777777" w:rsidR="00DE23A4" w:rsidRPr="00AB7B1E" w:rsidRDefault="00DE23A4" w:rsidP="00641020">
      <w:pPr>
        <w:pStyle w:val="OpdrachtDeelvraag"/>
      </w:pPr>
      <w:r w:rsidRPr="00AB7B1E">
        <w:t>c</w:t>
      </w:r>
      <w:r w:rsidRPr="00AB7B1E">
        <w:tab/>
        <w:t>Leg uit dat de invoertarieven ervoor zorgen dat medische apparatuur in de VS duurder wordt. Geef twee oorzaken.</w:t>
      </w:r>
    </w:p>
    <w:p w14:paraId="7A6F0637" w14:textId="77777777" w:rsidR="00DE23A4" w:rsidRPr="00AB7B1E" w:rsidRDefault="00DE23A4" w:rsidP="00641020">
      <w:pPr>
        <w:pStyle w:val="OpdrachtAntwoord-regel"/>
      </w:pPr>
      <w:r w:rsidRPr="00AB7B1E">
        <w:t>Oorzaak</w:t>
      </w:r>
      <w:r>
        <w:t> </w:t>
      </w:r>
      <w:r w:rsidRPr="00AB7B1E">
        <w:t>1: door de tarieven hebben importeurs van Chinese producten (en halffabrikaten)</w:t>
      </w:r>
      <w:r>
        <w:t>,</w:t>
      </w:r>
      <w:r w:rsidRPr="00AB7B1E">
        <w:t xml:space="preserve"> zoals Philips</w:t>
      </w:r>
      <w:r>
        <w:t>,</w:t>
      </w:r>
      <w:r w:rsidRPr="00AB7B1E">
        <w:t xml:space="preserve"> hogere kosten. Die kosten worden (deels) doorberekend in de verkoopprijs. Oorzaak</w:t>
      </w:r>
      <w:r>
        <w:t> </w:t>
      </w:r>
      <w:r w:rsidRPr="00AB7B1E">
        <w:t>2: door de importtarieven kan Philips besluiten om minder te produceren en te exporteren naar de VS. Door het afgenomen aanbod zal de prijs stijgen (bij een gelijkblijvende vraag).</w:t>
      </w:r>
    </w:p>
    <w:p w14:paraId="104E58EE" w14:textId="77777777" w:rsidR="00DE23A4" w:rsidRPr="00AB7B1E" w:rsidRDefault="00DE23A4" w:rsidP="00641020">
      <w:pPr>
        <w:pStyle w:val="OpdrachtDeelvraag"/>
      </w:pPr>
      <w:r w:rsidRPr="00AB7B1E">
        <w:t>d</w:t>
      </w:r>
      <w:r w:rsidRPr="00AB7B1E">
        <w:tab/>
        <w:t>Leg uit dat de premies voor zorgverzekeringen in de VS als gevolg van de handelsoorlog kunnen stijgen.</w:t>
      </w:r>
    </w:p>
    <w:p w14:paraId="76ACA29D" w14:textId="39811051" w:rsidR="00DE23A4" w:rsidRDefault="00DE23A4" w:rsidP="00D71DB9">
      <w:pPr>
        <w:pStyle w:val="OpdrachtAntwoord-regel"/>
      </w:pPr>
      <w:r w:rsidRPr="00AB7B1E">
        <w:t>Als ziekenhuizen hogere prijzen betalen voor medische producten, zullen zij dit (deels) doorberekenen in de kosten van behandelingen. Verzekeraars vergoeden deze kosten (deels). Als die kosten stijgen, zullen de verzekeraars dus ook de premies moeten verhogen om winst te kunnen blijven maken.</w:t>
      </w:r>
    </w:p>
    <w:p w14:paraId="275BB823" w14:textId="77777777" w:rsidR="00D71DB9" w:rsidRDefault="00D71DB9" w:rsidP="00D71DB9">
      <w:pPr>
        <w:pStyle w:val="OpdrachtAntwoord-regel"/>
        <w:rPr>
          <w:color w:val="FFFFFF"/>
        </w:rPr>
      </w:pPr>
    </w:p>
    <w:p w14:paraId="57E76030" w14:textId="77777777" w:rsidR="00DE23A4" w:rsidRPr="00AB7B1E" w:rsidRDefault="00DE23A4" w:rsidP="00641020">
      <w:pPr>
        <w:keepNext/>
        <w:spacing w:before="40" w:after="0"/>
        <w:outlineLvl w:val="2"/>
      </w:pPr>
      <w:r>
        <w:rPr>
          <w:rFonts w:ascii="Arial" w:hAnsi="Arial"/>
          <w:b/>
          <w:color w:val="444444"/>
          <w:sz w:val="18"/>
        </w:rPr>
        <w:lastRenderedPageBreak/>
        <w:t>Oefening 7</w:t>
      </w:r>
    </w:p>
    <w:p w14:paraId="6261F4B7" w14:textId="77777777" w:rsidR="00DE23A4" w:rsidRPr="00AB7B1E" w:rsidRDefault="00DE23A4" w:rsidP="00641020">
      <w:pPr>
        <w:pStyle w:val="OpdrachtInstructie"/>
      </w:pPr>
      <w:r w:rsidRPr="00AB7B1E">
        <w:t>Twee buitenlandse exporteurs van buiten de EU handelen allebei met Nederland. Beide hebben langlopende contracten met afnemers waarin de prijzen zijn vastgelegd. Beide worden betaald in euro’s. Zij hebben een verschillende verwachting over het wisselkoersrisico: de kans dat veranderingen in de wisselkoers verlies opleveren.</w:t>
      </w:r>
    </w:p>
    <w:p w14:paraId="62F6042B" w14:textId="77777777" w:rsidR="00DE23A4" w:rsidRPr="00AB7B1E" w:rsidRDefault="00DE23A4" w:rsidP="00641020">
      <w:pPr>
        <w:pStyle w:val="OpdrachtInstructie"/>
      </w:pPr>
      <w:r w:rsidRPr="00AB7B1E">
        <w:t>Exporteur A</w:t>
      </w:r>
      <w:r>
        <w:t>: ‘</w:t>
      </w:r>
      <w:r w:rsidRPr="00AB7B1E">
        <w:t xml:space="preserve">Ik verwacht een koersverandering ten opzichte van de euro tussen </w:t>
      </w:r>
      <w:r>
        <w:t>–</w:t>
      </w:r>
      <w:r w:rsidRPr="00AB7B1E">
        <w:t>5% en +25%.</w:t>
      </w:r>
      <w:r>
        <w:t>’</w:t>
      </w:r>
    </w:p>
    <w:p w14:paraId="130AD0D9" w14:textId="77777777" w:rsidR="00DE23A4" w:rsidRPr="00AB7B1E" w:rsidRDefault="00DE23A4" w:rsidP="00641020">
      <w:pPr>
        <w:pStyle w:val="OpdrachtInstructie"/>
      </w:pPr>
      <w:r w:rsidRPr="00AB7B1E">
        <w:t>Exporteur B</w:t>
      </w:r>
      <w:r>
        <w:t>: ‘</w:t>
      </w:r>
      <w:r w:rsidRPr="00AB7B1E">
        <w:t xml:space="preserve">Ik verwacht een koersverandering ten opzichte van de euro tussen </w:t>
      </w:r>
      <w:r>
        <w:t>–</w:t>
      </w:r>
      <w:r w:rsidRPr="00AB7B1E">
        <w:t>35% en +5%.</w:t>
      </w:r>
      <w:r>
        <w:t>’</w:t>
      </w:r>
    </w:p>
    <w:p w14:paraId="20FAC58A" w14:textId="77777777" w:rsidR="00DE23A4" w:rsidRPr="00AB7B1E" w:rsidRDefault="00DE23A4" w:rsidP="00641020">
      <w:pPr>
        <w:pStyle w:val="OpdrachtDeelvraag"/>
      </w:pPr>
      <w:r w:rsidRPr="00AB7B1E">
        <w:t>a</w:t>
      </w:r>
      <w:r w:rsidRPr="00AB7B1E">
        <w:tab/>
        <w:t>Wat is nadeliger voor deze exporteurs: een koersstijging of een koersdaling van de eigen munt? Verklaar je antwoord.</w:t>
      </w:r>
    </w:p>
    <w:p w14:paraId="4F78F528" w14:textId="77777777" w:rsidR="00DE23A4" w:rsidRPr="00AB7B1E" w:rsidRDefault="00DE23A4" w:rsidP="00641020">
      <w:pPr>
        <w:pStyle w:val="OpdrachtAntwoord-regel"/>
      </w:pPr>
      <w:r w:rsidRPr="00AB7B1E">
        <w:t>Een koersstijging, omdat elke euro dan minder eigen valuta oplevert, en daarmee de omzet in eigen munt daalt. (De eigen munt is meer euro’s waard, dus een euro is minder eigen munt waard</w:t>
      </w:r>
      <w:r>
        <w:t>.</w:t>
      </w:r>
      <w:r w:rsidRPr="00AB7B1E">
        <w:t>)</w:t>
      </w:r>
    </w:p>
    <w:p w14:paraId="6E61D7F2" w14:textId="77777777" w:rsidR="00DE23A4" w:rsidRPr="00AB7B1E" w:rsidRDefault="00DE23A4" w:rsidP="00641020">
      <w:pPr>
        <w:pStyle w:val="OpdrachtDeelvraag"/>
      </w:pPr>
      <w:r w:rsidRPr="00AB7B1E">
        <w:t>b</w:t>
      </w:r>
      <w:r w:rsidRPr="00AB7B1E">
        <w:tab/>
        <w:t>Welke exporteur loopt volgens de eigen inschatting het grootste risico? Verklaar je antwoord.</w:t>
      </w:r>
    </w:p>
    <w:p w14:paraId="3AA645A4" w14:textId="77777777" w:rsidR="00DE23A4" w:rsidRPr="00AB7B1E" w:rsidRDefault="00DE23A4" w:rsidP="00641020">
      <w:pPr>
        <w:pStyle w:val="OpdrachtAntwoord-regel"/>
      </w:pPr>
      <w:r w:rsidRPr="00AB7B1E">
        <w:t>Exporteur</w:t>
      </w:r>
      <w:r>
        <w:t> </w:t>
      </w:r>
      <w:r w:rsidRPr="00AB7B1E">
        <w:t xml:space="preserve">A, omdat </w:t>
      </w:r>
      <w:r>
        <w:t>hij</w:t>
      </w:r>
      <w:r w:rsidRPr="00AB7B1E">
        <w:t xml:space="preserve"> </w:t>
      </w:r>
      <w:r>
        <w:t xml:space="preserve">de </w:t>
      </w:r>
      <w:r w:rsidRPr="00AB7B1E">
        <w:t xml:space="preserve">kans op een koersstijging groter </w:t>
      </w:r>
      <w:r w:rsidRPr="00BE2F0D">
        <w:t>inschat</w:t>
      </w:r>
      <w:r w:rsidRPr="00AB7B1E">
        <w:t xml:space="preserve"> dan exporteur</w:t>
      </w:r>
      <w:r>
        <w:t> </w:t>
      </w:r>
      <w:r w:rsidRPr="00AB7B1E">
        <w:t>B.</w:t>
      </w:r>
    </w:p>
    <w:p w14:paraId="17CA7F9E" w14:textId="77777777" w:rsidR="00DE23A4" w:rsidRPr="00AB7B1E" w:rsidRDefault="00DE23A4" w:rsidP="00641020">
      <w:pPr>
        <w:keepNext/>
        <w:spacing w:before="40" w:after="0"/>
        <w:outlineLvl w:val="2"/>
      </w:pPr>
      <w:r>
        <w:rPr>
          <w:rFonts w:ascii="Arial" w:hAnsi="Arial"/>
          <w:b/>
          <w:color w:val="444444"/>
          <w:sz w:val="18"/>
        </w:rPr>
        <w:t>Oefening 8</w:t>
      </w:r>
    </w:p>
    <w:p w14:paraId="4E8E9E79" w14:textId="77777777" w:rsidR="00DE23A4" w:rsidRPr="00AB7B1E" w:rsidRDefault="00DE23A4" w:rsidP="00641020">
      <w:pPr>
        <w:pStyle w:val="OpdrachtInstructie"/>
      </w:pPr>
      <w:r w:rsidRPr="00AB7B1E">
        <w:t>Lees bron</w:t>
      </w:r>
      <w:r>
        <w:t> </w:t>
      </w:r>
      <w:r w:rsidRPr="00AB7B1E">
        <w:t>5.</w:t>
      </w:r>
    </w:p>
    <w:p w14:paraId="50626C23" w14:textId="77777777" w:rsidR="00DE23A4" w:rsidRPr="00AB7B1E" w:rsidRDefault="00DE23A4" w:rsidP="00641020">
      <w:pPr>
        <w:pStyle w:val="OpdrachtDeelvraag"/>
      </w:pPr>
      <w:r w:rsidRPr="00AB7B1E">
        <w:t>a</w:t>
      </w:r>
      <w:r w:rsidRPr="00AB7B1E">
        <w:tab/>
        <w:t>Leg uit dat buitenlandse auto’s door de wisselkoersdaling van het Britse pond voor de Britten duurder worden.</w:t>
      </w:r>
    </w:p>
    <w:p w14:paraId="6ADB4EEF" w14:textId="77777777" w:rsidR="00DE23A4" w:rsidRPr="00AB7B1E" w:rsidRDefault="00DE23A4" w:rsidP="00641020">
      <w:pPr>
        <w:pStyle w:val="OpdrachtAntwoord-regel"/>
      </w:pPr>
      <w:r w:rsidRPr="00AB7B1E">
        <w:t>De Britten betalen voor elke euro (of dollar) meer ponden. BMW’s geproduceerd in Duitsland worden in euro’s betaald. Dat betekent dat deze BMW’s</w:t>
      </w:r>
      <w:r>
        <w:t> – </w:t>
      </w:r>
      <w:r w:rsidRPr="00AB7B1E">
        <w:t>na een koersdaling van het pond</w:t>
      </w:r>
      <w:r>
        <w:t> – </w:t>
      </w:r>
      <w:r w:rsidRPr="00AB7B1E">
        <w:t>meer ponden kosten. Dat geldt voor alle buitenlandse auto’s als de koers van het pond daalt ten opzichte van buitenlandse valuta’s.</w:t>
      </w:r>
    </w:p>
    <w:p w14:paraId="7A7006F4" w14:textId="77777777" w:rsidR="00DE23A4" w:rsidRPr="00AB7B1E" w:rsidRDefault="00DE23A4" w:rsidP="00641020">
      <w:pPr>
        <w:pStyle w:val="OpdrachtDeelvraag"/>
      </w:pPr>
      <w:r w:rsidRPr="00AB7B1E">
        <w:t>b</w:t>
      </w:r>
      <w:r w:rsidRPr="00AB7B1E">
        <w:tab/>
        <w:t>Waarom zou de lagere koers van het pond de Britse auto-industrie bevoordelen?</w:t>
      </w:r>
    </w:p>
    <w:p w14:paraId="36C7C0A4" w14:textId="77777777" w:rsidR="00DE23A4" w:rsidRDefault="00DE23A4" w:rsidP="00641020">
      <w:pPr>
        <w:pStyle w:val="OpdrachtAntwoord-regel"/>
      </w:pPr>
      <w:r w:rsidRPr="00AB7B1E">
        <w:t>Britse producten worden goedkoper voor buitenlanders, dus ook auto’s. Het marktaandeel / de concurrentiepositie van de Britse auto-industrie verbetert.</w:t>
      </w:r>
    </w:p>
    <w:p w14:paraId="2836331D" w14:textId="77777777" w:rsidR="00DE23A4" w:rsidRPr="00AB7B1E" w:rsidRDefault="00DE23A4" w:rsidP="00641020">
      <w:pPr>
        <w:pStyle w:val="OpdrachtInstructie"/>
      </w:pPr>
      <w:r w:rsidRPr="00AB7B1E">
        <w:t>Een andere onderzoeker ziet ook nadelen van de lagere koers van het pond voor de Britse auto-industrie, gerelateerd aan het feit dat de productieketen van auto’s sterk internationaal is.</w:t>
      </w:r>
    </w:p>
    <w:p w14:paraId="4253A9B7" w14:textId="77777777" w:rsidR="00DE23A4" w:rsidRPr="00AB7B1E" w:rsidRDefault="00DE23A4" w:rsidP="00641020">
      <w:pPr>
        <w:pStyle w:val="OpdrachtDeelvraag"/>
      </w:pPr>
      <w:r w:rsidRPr="00AB7B1E">
        <w:t>c</w:t>
      </w:r>
      <w:r w:rsidRPr="00AB7B1E">
        <w:tab/>
        <w:t>Bedenk een nadeel dat deze onderzoeker kan bedoelen.</w:t>
      </w:r>
    </w:p>
    <w:p w14:paraId="1EA2A494" w14:textId="77777777" w:rsidR="00DE23A4" w:rsidRPr="00AB7B1E" w:rsidRDefault="00DE23A4" w:rsidP="00641020">
      <w:pPr>
        <w:pStyle w:val="OpdrachtAntwoord-regel"/>
      </w:pPr>
      <w:r w:rsidRPr="00AB7B1E">
        <w:t>Onderdelen die geïmporteerd worden uit het buitenland worden duurder, dus stijgen de kosten. Dat betekent dat Britse auto’s in Groot-Brittannië duurder worden.</w:t>
      </w:r>
    </w:p>
    <w:p w14:paraId="60908619" w14:textId="77777777" w:rsidR="00DE23A4" w:rsidRPr="00AB7B1E" w:rsidRDefault="00DE23A4" w:rsidP="00641020">
      <w:pPr>
        <w:pStyle w:val="OpdrachtDeelvraag"/>
      </w:pPr>
      <w:r w:rsidRPr="00AB7B1E">
        <w:t>d</w:t>
      </w:r>
      <w:r w:rsidRPr="00AB7B1E">
        <w:tab/>
        <w:t>Verklaar dat Groot-Brittannië auto’s importeert uit onder meer Duitsland en Frankrijk, terwijl het land ook zelf auto’s produceert (en exporteert).</w:t>
      </w:r>
    </w:p>
    <w:p w14:paraId="23756019" w14:textId="77777777" w:rsidR="00DE23A4" w:rsidRPr="00AB7B1E" w:rsidRDefault="00DE23A4" w:rsidP="00641020">
      <w:pPr>
        <w:pStyle w:val="OpdrachtAntwoord-regel"/>
      </w:pPr>
      <w:r w:rsidRPr="00AB7B1E">
        <w:t>Auto’s zijn gedifferentieerde producten. Consumenten uit Groot-Brittannië hebben voorkeuren voor verschillende merken en typen auto’s, dus ook voor Duitse en Franse auto’s. Ook is er sprake van grote schaalvoordelen, waardoor autobedrijven in verschillende landen verkopen om van deze schaalvoordelen te profiteren.</w:t>
      </w:r>
    </w:p>
    <w:p w14:paraId="68F471F3" w14:textId="77777777" w:rsidR="00DE23A4" w:rsidRPr="00AB7B1E" w:rsidRDefault="00DE23A4" w:rsidP="00641020">
      <w:pPr>
        <w:pStyle w:val="OpdrachtDeelvraag"/>
      </w:pPr>
      <w:r w:rsidRPr="00AB7B1E">
        <w:t>e</w:t>
      </w:r>
      <w:r w:rsidRPr="00AB7B1E">
        <w:tab/>
        <w:t xml:space="preserve">Citeer de zin die aangeeft dat </w:t>
      </w:r>
      <w:r>
        <w:t xml:space="preserve">de </w:t>
      </w:r>
      <w:r w:rsidRPr="00AB7B1E">
        <w:t xml:space="preserve">transactiekosten stijgen na een harde </w:t>
      </w:r>
      <w:r>
        <w:t>B</w:t>
      </w:r>
      <w:r w:rsidRPr="00AB7B1E">
        <w:t>rexit.</w:t>
      </w:r>
    </w:p>
    <w:p w14:paraId="04C47370" w14:textId="77777777" w:rsidR="00DE23A4" w:rsidRPr="00AB7B1E" w:rsidRDefault="00DE23A4" w:rsidP="00641020">
      <w:pPr>
        <w:pStyle w:val="OpdrachtAntwoord-regel"/>
      </w:pPr>
      <w:r w:rsidRPr="00AB7B1E">
        <w:t>‘Kopers gaan ook een stuk meer betalen voor hun wagen, omdat de afhandelingskosten stevig oplopen.’</w:t>
      </w:r>
    </w:p>
    <w:p w14:paraId="7F8D4256" w14:textId="77777777" w:rsidR="00DE23A4" w:rsidRPr="00AB7B1E" w:rsidRDefault="00DE23A4" w:rsidP="00641020">
      <w:pPr>
        <w:pStyle w:val="OpdrachtDeelvraag"/>
      </w:pPr>
      <w:r w:rsidRPr="00AB7B1E">
        <w:t>f</w:t>
      </w:r>
      <w:r w:rsidRPr="00AB7B1E">
        <w:tab/>
        <w:t>Waar zal BMW de meeste Mini’s verkopen: in het VK of in de EU? Verklaar je antwoord.</w:t>
      </w:r>
    </w:p>
    <w:p w14:paraId="6936D55A" w14:textId="77777777" w:rsidR="00DE23A4" w:rsidRPr="00AB7B1E" w:rsidRDefault="00DE23A4" w:rsidP="00641020">
      <w:pPr>
        <w:pStyle w:val="OpdrachtAntwoord-regel"/>
      </w:pPr>
      <w:r w:rsidRPr="00AB7B1E">
        <w:t>In de EU, omdat BMW de fabriek verplaatst om de handelsbelemmeringen te omzeilen. BMW zal in de EU willen produceren</w:t>
      </w:r>
      <w:r>
        <w:t>,</w:t>
      </w:r>
      <w:r w:rsidRPr="00AB7B1E">
        <w:t xml:space="preserve"> omdat dat de grootste markt </w:t>
      </w:r>
      <w:r w:rsidRPr="002A7188">
        <w:t>is</w:t>
      </w:r>
      <w:r w:rsidRPr="00AB7B1E">
        <w:t xml:space="preserve"> </w:t>
      </w:r>
      <w:r>
        <w:t>waar</w:t>
      </w:r>
      <w:r w:rsidRPr="00AB7B1E">
        <w:t xml:space="preserve"> de meeste Mini</w:t>
      </w:r>
      <w:r>
        <w:t>’</w:t>
      </w:r>
      <w:r w:rsidRPr="00AB7B1E">
        <w:t>s</w:t>
      </w:r>
      <w:r>
        <w:t xml:space="preserve"> worden afgezet</w:t>
      </w:r>
      <w:r w:rsidRPr="00AB7B1E">
        <w:t>.</w:t>
      </w:r>
    </w:p>
    <w:p w14:paraId="77A3BE20" w14:textId="77777777" w:rsidR="00DE23A4" w:rsidRPr="00AB7B1E" w:rsidRDefault="00DE23A4" w:rsidP="00641020">
      <w:pPr>
        <w:keepNext/>
        <w:spacing w:before="40" w:after="0"/>
        <w:outlineLvl w:val="2"/>
      </w:pPr>
      <w:r>
        <w:rPr>
          <w:rFonts w:ascii="Arial" w:hAnsi="Arial"/>
          <w:b/>
          <w:color w:val="444444"/>
          <w:sz w:val="18"/>
        </w:rPr>
        <w:t>Oefening 9</w:t>
      </w:r>
    </w:p>
    <w:p w14:paraId="5FC1C90F" w14:textId="77777777" w:rsidR="00DE23A4" w:rsidRPr="00AB7B1E" w:rsidRDefault="00DE23A4" w:rsidP="00641020">
      <w:pPr>
        <w:pStyle w:val="OpdrachtInstructie"/>
      </w:pPr>
      <w:r w:rsidRPr="00AB7B1E">
        <w:t>Lees bron</w:t>
      </w:r>
      <w:r>
        <w:t> </w:t>
      </w:r>
      <w:r w:rsidRPr="00AB7B1E">
        <w:t>6.</w:t>
      </w:r>
    </w:p>
    <w:p w14:paraId="284B32F8" w14:textId="77777777" w:rsidR="00DE23A4" w:rsidRPr="00AB7B1E" w:rsidRDefault="00DE23A4" w:rsidP="00641020">
      <w:pPr>
        <w:pStyle w:val="OpdrachtDeelvraag"/>
      </w:pPr>
      <w:r w:rsidRPr="00AB7B1E">
        <w:t>a</w:t>
      </w:r>
      <w:r w:rsidRPr="00AB7B1E">
        <w:tab/>
        <w:t>Verklaar dat Heineken kan besluiten minder te exporteren naar de VS als de euro-dollarkoers stijgt.</w:t>
      </w:r>
    </w:p>
    <w:p w14:paraId="67EF2ADC" w14:textId="77777777" w:rsidR="00DE23A4" w:rsidRPr="00AB7B1E" w:rsidRDefault="00DE23A4" w:rsidP="00641020">
      <w:pPr>
        <w:pStyle w:val="OpdrachtAntwoord-regel"/>
      </w:pPr>
      <w:r w:rsidRPr="00AB7B1E">
        <w:t>Door de koersstijging zal Heinekenbier in de VS duurder worden. De afzet en het marktaandeel van Heineken in de VS zullen dan dalen. Ook zal Heineken minder euro’s ontvangen voor elke dollar omzet in de VS. Heineken kan hierop anticiperen door minder bier naar de VS te verschepen.</w:t>
      </w:r>
    </w:p>
    <w:p w14:paraId="5D4C20CC" w14:textId="77777777" w:rsidR="00DE23A4" w:rsidRDefault="00DE23A4">
      <w:pPr>
        <w:rPr>
          <w:rFonts w:ascii="Arial" w:hAnsi="Arial"/>
          <w:color w:val="003399"/>
          <w:sz w:val="20"/>
          <w:szCs w:val="20"/>
        </w:rPr>
      </w:pPr>
      <w:r>
        <w:br w:type="page"/>
      </w:r>
    </w:p>
    <w:p w14:paraId="4C931B02" w14:textId="77777777" w:rsidR="00DE23A4" w:rsidRPr="00AB7B1E" w:rsidRDefault="00DE23A4" w:rsidP="00641020">
      <w:pPr>
        <w:pStyle w:val="OpdrachtDeelvraag"/>
      </w:pPr>
      <w:r w:rsidRPr="00AB7B1E">
        <w:t>b</w:t>
      </w:r>
      <w:r w:rsidRPr="00AB7B1E">
        <w:tab/>
        <w:t>Verklaar dat dit besluit anders kan uitvallen als de vraag naar Heinekenbier in de VS inelastisch reageert op een prijsverhoging.</w:t>
      </w:r>
    </w:p>
    <w:p w14:paraId="428000F4" w14:textId="77777777" w:rsidR="00DE23A4" w:rsidRPr="00AB7B1E" w:rsidRDefault="00DE23A4" w:rsidP="00641020">
      <w:pPr>
        <w:pStyle w:val="OpdrachtAntwoord-regel"/>
      </w:pPr>
      <w:r w:rsidRPr="00AB7B1E">
        <w:t>Als de afzet nauwelijks daalt, kan Heineken besluiten de export op peil te houden. (Het bedrijf ontvangt dan wel nog steeds minder euro’s voor elke dollar omzet in de VS</w:t>
      </w:r>
      <w:r>
        <w:t>.</w:t>
      </w:r>
      <w:r w:rsidRPr="00AB7B1E">
        <w:t>)</w:t>
      </w:r>
    </w:p>
    <w:p w14:paraId="43B179B1" w14:textId="77777777" w:rsidR="00DE23A4" w:rsidRPr="00AB7B1E" w:rsidRDefault="00DE23A4" w:rsidP="00641020">
      <w:pPr>
        <w:pStyle w:val="OpdrachtDeelvraag"/>
      </w:pPr>
      <w:r w:rsidRPr="00AB7B1E">
        <w:t>c</w:t>
      </w:r>
      <w:r w:rsidRPr="00AB7B1E">
        <w:tab/>
        <w:t>Waarom zijn wisselkoersrisico’s alleen op korte termijn te verzekeren?</w:t>
      </w:r>
    </w:p>
    <w:p w14:paraId="0A96481B" w14:textId="77777777" w:rsidR="00DE23A4" w:rsidRPr="00AB7B1E" w:rsidRDefault="00DE23A4" w:rsidP="00641020">
      <w:pPr>
        <w:pStyle w:val="OpdrachtAntwoord-regel"/>
      </w:pPr>
      <w:r w:rsidRPr="00AB7B1E">
        <w:t>Op lange termijn is de kans dat koersen veranderen (per definitie) groter dan op korte termijn. Het verzekeren van deze koersveranderingen is alleen op korte termijn betaalbaar voor bedrijven, omdat de kosten van de verzekering steeds groter worden naarmate het risico toeneemt.</w:t>
      </w:r>
    </w:p>
    <w:p w14:paraId="4258EE41" w14:textId="77777777" w:rsidR="00DE23A4" w:rsidRPr="00AB7B1E" w:rsidRDefault="00DE23A4" w:rsidP="00641020">
      <w:pPr>
        <w:pStyle w:val="OpdrachtDeelvraag"/>
      </w:pPr>
      <w:r w:rsidRPr="00AB7B1E">
        <w:t>d</w:t>
      </w:r>
      <w:r w:rsidRPr="00AB7B1E">
        <w:tab/>
        <w:t>Leg uit dat ASML ondanks zijn ‘ijzersterke positie’ toch last kan hebben van een stijging van de euro-dollarkoers.</w:t>
      </w:r>
    </w:p>
    <w:p w14:paraId="68B90129" w14:textId="77777777" w:rsidR="00DE23A4" w:rsidRPr="00AB7B1E" w:rsidRDefault="00DE23A4" w:rsidP="00641020">
      <w:pPr>
        <w:pStyle w:val="OpdrachtAntwoord-regel"/>
      </w:pPr>
      <w:r w:rsidRPr="00AB7B1E">
        <w:t>De afnemers van ASML betalen in euro’s. Dat betekent dat de prijs in dollars van ASML-producten stijgt bij een koersstijging van de euro. Afnemers kunnen dan besluiten minder te kopen, waardoor de afzet daalt.</w:t>
      </w:r>
    </w:p>
    <w:p w14:paraId="1C6E8206" w14:textId="77777777" w:rsidR="00DE23A4" w:rsidRPr="00AB7B1E" w:rsidRDefault="00DE23A4" w:rsidP="00641020">
      <w:pPr>
        <w:pStyle w:val="OpdrachtInstructie"/>
      </w:pPr>
      <w:r w:rsidRPr="00AB7B1E">
        <w:t>Randstad haalde een omzet van $</w:t>
      </w:r>
      <w:r>
        <w:t> </w:t>
      </w:r>
      <w:r w:rsidRPr="00AB7B1E">
        <w:t>6,08</w:t>
      </w:r>
      <w:r>
        <w:t> </w:t>
      </w:r>
      <w:r w:rsidRPr="00AB7B1E">
        <w:t>miljard in de VS. De euro-dollarkoers was in 2018 gemiddeld €</w:t>
      </w:r>
      <w:r>
        <w:t> </w:t>
      </w:r>
      <w:r w:rsidRPr="00AB7B1E">
        <w:t>0,90 per dollar.</w:t>
      </w:r>
    </w:p>
    <w:p w14:paraId="567EEAE2" w14:textId="77777777" w:rsidR="00DE23A4" w:rsidRPr="00AB7B1E" w:rsidRDefault="00DE23A4" w:rsidP="00641020">
      <w:pPr>
        <w:pStyle w:val="OpdrachtDeelvraag"/>
      </w:pPr>
      <w:r w:rsidRPr="00AB7B1E">
        <w:t>e</w:t>
      </w:r>
      <w:r w:rsidRPr="00AB7B1E">
        <w:tab/>
        <w:t xml:space="preserve">Bereken met behulp van </w:t>
      </w:r>
      <w:r>
        <w:t>de tabel in bron 6</w:t>
      </w:r>
      <w:r w:rsidRPr="00AB7B1E">
        <w:t xml:space="preserve"> de totale omzet van Randstad in euro’s.</w:t>
      </w:r>
    </w:p>
    <w:p w14:paraId="5E05BD9C" w14:textId="77777777" w:rsidR="00DE23A4" w:rsidRPr="00AB7B1E" w:rsidRDefault="00DE23A4" w:rsidP="00641020">
      <w:pPr>
        <w:pStyle w:val="OpdrachtAntwoord-regel"/>
      </w:pPr>
      <w:r w:rsidRPr="00AB7B1E">
        <w:t>6,08</w:t>
      </w:r>
      <w:r>
        <w:t> </w:t>
      </w:r>
      <w:r w:rsidRPr="00842216">
        <w:t>×</w:t>
      </w:r>
      <w:r>
        <w:t> </w:t>
      </w:r>
      <w:r w:rsidRPr="00AB7B1E">
        <w:t>0,9</w:t>
      </w:r>
      <w:r>
        <w:t> </w:t>
      </w:r>
      <w:r w:rsidRPr="00AB7B1E">
        <w:t>/</w:t>
      </w:r>
      <w:r>
        <w:t> </w:t>
      </w:r>
      <w:r w:rsidRPr="00AB7B1E">
        <w:t>0,23</w:t>
      </w:r>
      <w:r>
        <w:t> </w:t>
      </w:r>
      <w:r w:rsidRPr="00AB7B1E">
        <w:t>=</w:t>
      </w:r>
      <w:r>
        <w:t> </w:t>
      </w:r>
      <w:r w:rsidRPr="00AB7B1E">
        <w:t>€</w:t>
      </w:r>
      <w:r>
        <w:t> </w:t>
      </w:r>
      <w:r w:rsidRPr="00AB7B1E">
        <w:t>23,79</w:t>
      </w:r>
      <w:r>
        <w:t> </w:t>
      </w:r>
      <w:r w:rsidRPr="00AB7B1E">
        <w:t>miljard</w:t>
      </w:r>
    </w:p>
    <w:p w14:paraId="1D47FDE3" w14:textId="77777777" w:rsidR="00DE23A4" w:rsidRDefault="00DE23A4">
      <w:pPr>
        <w:rPr>
          <w:rFonts w:ascii="Arial" w:hAnsi="Arial"/>
          <w:color w:val="FFFFFF"/>
          <w:sz w:val="20"/>
          <w:szCs w:val="20"/>
        </w:rPr>
      </w:pPr>
      <w:r>
        <w:br w:type="page"/>
      </w:r>
    </w:p>
    <w:p w14:paraId="6DE3BCBD" w14:textId="77777777" w:rsidR="00DE23A4" w:rsidRPr="00DF078F" w:rsidRDefault="00DE23A4" w:rsidP="00DF078F">
      <w:pPr>
        <w:rPr>
          <w:rFonts w:ascii="Arial" w:hAnsi="Arial" w:cs="Arial"/>
          <w:sz w:val="40"/>
          <w:szCs w:val="40"/>
        </w:rPr>
      </w:pPr>
      <w:r w:rsidRPr="00DF078F">
        <w:rPr>
          <w:rFonts w:ascii="Arial" w:hAnsi="Arial" w:cs="Arial"/>
          <w:sz w:val="40"/>
          <w:szCs w:val="40"/>
        </w:rPr>
        <w:t>Module-opdrachten</w:t>
      </w:r>
    </w:p>
    <w:p w14:paraId="54CC7F3E" w14:textId="77777777" w:rsidR="00DE23A4" w:rsidRDefault="00DE23A4" w:rsidP="00DF078F"/>
    <w:p w14:paraId="443A4C9C" w14:textId="77777777" w:rsidR="00DE23A4" w:rsidRDefault="00DE23A4" w:rsidP="00641020">
      <w:pPr>
        <w:keepNext/>
        <w:spacing w:before="40" w:after="0"/>
        <w:outlineLvl w:val="2"/>
      </w:pPr>
      <w:r>
        <w:rPr>
          <w:rFonts w:ascii="Arial" w:hAnsi="Arial"/>
          <w:b/>
          <w:color w:val="444444"/>
          <w:sz w:val="18"/>
        </w:rPr>
        <w:t>Oefening 10</w:t>
      </w:r>
    </w:p>
    <w:p w14:paraId="0B99C368" w14:textId="77777777" w:rsidR="00DE23A4" w:rsidRDefault="00DE23A4" w:rsidP="00641020">
      <w:pPr>
        <w:pStyle w:val="OpdrachtIntroductie"/>
      </w:pPr>
      <w:r w:rsidRPr="00A451F0">
        <w:t xml:space="preserve">Op een markt is de vergelijking van de vraaglijn als volgt: </w:t>
      </w:r>
      <w:r w:rsidRPr="00AE5826">
        <w:rPr>
          <w:rStyle w:val="Cursief"/>
        </w:rPr>
        <w:t>Q</w:t>
      </w:r>
      <w:r w:rsidRPr="00A451F0">
        <w:rPr>
          <w:rStyle w:val="Subscript"/>
        </w:rPr>
        <w:t>vraag</w:t>
      </w:r>
      <w:r>
        <w:t> </w:t>
      </w:r>
      <w:r w:rsidRPr="00A451F0">
        <w:t>=</w:t>
      </w:r>
      <w:r>
        <w:t> </w:t>
      </w:r>
      <w:r w:rsidRPr="00A451F0">
        <w:t>100</w:t>
      </w:r>
      <w:r>
        <w:t> </w:t>
      </w:r>
      <w:r w:rsidRPr="00A451F0">
        <w:t>–</w:t>
      </w:r>
      <w:r>
        <w:t> </w:t>
      </w:r>
      <w:r w:rsidRPr="00AE5826">
        <w:rPr>
          <w:rStyle w:val="Cursief"/>
        </w:rPr>
        <w:t>p</w:t>
      </w:r>
      <w:r w:rsidRPr="00A451F0">
        <w:t xml:space="preserve">. Hierbij is </w:t>
      </w:r>
      <w:r w:rsidRPr="00AE5826">
        <w:rPr>
          <w:rStyle w:val="Cursief"/>
        </w:rPr>
        <w:t>p</w:t>
      </w:r>
      <w:r w:rsidRPr="00A451F0">
        <w:t xml:space="preserve"> de prijs in euro’s en </w:t>
      </w:r>
      <w:r w:rsidRPr="00AE5826">
        <w:rPr>
          <w:rStyle w:val="Cursief"/>
        </w:rPr>
        <w:t>Q</w:t>
      </w:r>
      <w:r w:rsidRPr="00A451F0">
        <w:rPr>
          <w:rStyle w:val="Subscript"/>
        </w:rPr>
        <w:t>vraag</w:t>
      </w:r>
      <w:r w:rsidRPr="00A451F0">
        <w:t xml:space="preserve"> de gevraagde hoeveelheid in stuks. De productie van het product dat verhandeld wordt, vindt plaats tegen </w:t>
      </w:r>
      <w:r w:rsidRPr="00AE5826">
        <w:rPr>
          <w:rStyle w:val="Cursief"/>
        </w:rPr>
        <w:t>TK</w:t>
      </w:r>
      <w:r>
        <w:t> </w:t>
      </w:r>
      <w:r w:rsidRPr="00A451F0">
        <w:t>=</w:t>
      </w:r>
      <w:r>
        <w:t> </w:t>
      </w:r>
      <w:r w:rsidRPr="00A451F0">
        <w:t>18</w:t>
      </w:r>
      <w:r>
        <w:t> </w:t>
      </w:r>
      <w:r w:rsidRPr="00A451F0">
        <w:t>+</w:t>
      </w:r>
      <w:r>
        <w:t> </w:t>
      </w:r>
      <w:r w:rsidRPr="00A451F0">
        <w:t>10</w:t>
      </w:r>
      <w:r w:rsidRPr="00AE5826">
        <w:rPr>
          <w:rStyle w:val="Cursief"/>
        </w:rPr>
        <w:t>q</w:t>
      </w:r>
      <w:r>
        <w:t> </w:t>
      </w:r>
      <w:r w:rsidRPr="00A451F0">
        <w:t>+</w:t>
      </w:r>
      <w:r>
        <w:t> </w:t>
      </w:r>
      <w:r w:rsidRPr="002E599E">
        <w:t>1/2</w:t>
      </w:r>
      <w:r w:rsidRPr="00AE5826">
        <w:rPr>
          <w:rStyle w:val="Cursief"/>
        </w:rPr>
        <w:t>q</w:t>
      </w:r>
      <w:r w:rsidRPr="00A451F0">
        <w:rPr>
          <w:rStyle w:val="Superscript"/>
        </w:rPr>
        <w:t>2</w:t>
      </w:r>
      <w:r w:rsidRPr="00A451F0">
        <w:t xml:space="preserve">, </w:t>
      </w:r>
      <w:r>
        <w:t>waarbij</w:t>
      </w:r>
      <w:r w:rsidRPr="00A451F0">
        <w:t xml:space="preserve"> </w:t>
      </w:r>
      <w:r w:rsidRPr="00AE5826">
        <w:rPr>
          <w:rStyle w:val="Cursief"/>
        </w:rPr>
        <w:t>q</w:t>
      </w:r>
      <w:r w:rsidRPr="00A451F0">
        <w:t xml:space="preserve"> </w:t>
      </w:r>
      <w:r>
        <w:t>de</w:t>
      </w:r>
      <w:r w:rsidRPr="00A451F0">
        <w:t xml:space="preserve"> individuele productie in stuks</w:t>
      </w:r>
      <w:r>
        <w:t xml:space="preserve"> is</w:t>
      </w:r>
      <w:r w:rsidRPr="00A451F0">
        <w:t>. Door een wettelijke regeling is er slechts één aanbieder. De overheid heeft deze producent een vaste heffing opgelegd van €</w:t>
      </w:r>
      <w:r>
        <w:t> </w:t>
      </w:r>
      <w:r w:rsidRPr="00A451F0">
        <w:t>30 per stuk.</w:t>
      </w:r>
    </w:p>
    <w:p w14:paraId="24EA323E" w14:textId="77777777" w:rsidR="00DE23A4" w:rsidRDefault="00DE23A4" w:rsidP="00641020">
      <w:pPr>
        <w:pStyle w:val="OpdrachtDeelvraag"/>
      </w:pPr>
      <w:r>
        <w:t>a</w:t>
      </w:r>
      <w:r>
        <w:tab/>
      </w:r>
      <w:r w:rsidRPr="00A451F0">
        <w:t xml:space="preserve">Leid de formule af van de </w:t>
      </w:r>
      <w:r w:rsidRPr="00842216">
        <w:rPr>
          <w:rStyle w:val="Cursief"/>
        </w:rPr>
        <w:t>MO</w:t>
      </w:r>
      <w:r w:rsidRPr="00A451F0">
        <w:t xml:space="preserve">-lijn en van de </w:t>
      </w:r>
      <w:r w:rsidRPr="00842216">
        <w:rPr>
          <w:rStyle w:val="Cursief"/>
        </w:rPr>
        <w:t>MK</w:t>
      </w:r>
      <w:r w:rsidRPr="00A451F0">
        <w:t xml:space="preserve">-lijn. Teken de </w:t>
      </w:r>
      <w:r w:rsidRPr="00842216">
        <w:rPr>
          <w:rStyle w:val="Cursief"/>
        </w:rPr>
        <w:t>MO</w:t>
      </w:r>
      <w:r w:rsidRPr="00A451F0">
        <w:t xml:space="preserve">-lijn en de </w:t>
      </w:r>
      <w:r w:rsidRPr="00842216">
        <w:rPr>
          <w:rStyle w:val="Cursief"/>
        </w:rPr>
        <w:t>MK</w:t>
      </w:r>
      <w:r w:rsidRPr="00A451F0">
        <w:t>-lijn in onderstaande grafiek.</w:t>
      </w:r>
    </w:p>
    <w:p w14:paraId="4796369C" w14:textId="77777777" w:rsidR="00DE23A4" w:rsidRDefault="00DE23A4" w:rsidP="00641020">
      <w:pPr>
        <w:pStyle w:val="OpdrachtAntwoord-regel"/>
      </w:pPr>
      <w:r w:rsidRPr="00DC4FB5">
        <w:rPr>
          <w:rStyle w:val="Cursief"/>
        </w:rPr>
        <w:t>Q</w:t>
      </w:r>
      <w:r w:rsidRPr="00A451F0">
        <w:rPr>
          <w:rStyle w:val="Subscript"/>
        </w:rPr>
        <w:t>vraag</w:t>
      </w:r>
      <w:r>
        <w:t> </w:t>
      </w:r>
      <w:r w:rsidRPr="00A451F0">
        <w:t>=</w:t>
      </w:r>
      <w:r>
        <w:t> </w:t>
      </w:r>
      <w:r w:rsidRPr="00A451F0">
        <w:t>100</w:t>
      </w:r>
      <w:r>
        <w:t> </w:t>
      </w:r>
      <w:r w:rsidRPr="00A451F0">
        <w:t>–</w:t>
      </w:r>
      <w:r>
        <w:t> </w:t>
      </w:r>
      <w:r w:rsidRPr="00DC4FB5">
        <w:rPr>
          <w:rStyle w:val="Cursief"/>
        </w:rPr>
        <w:t>p</w:t>
      </w:r>
      <w:r>
        <w:t> </w:t>
      </w:r>
      <w:r w:rsidRPr="00842216">
        <w:sym w:font="Symbol" w:char="F0DB"/>
      </w:r>
      <w:r>
        <w:t> </w:t>
      </w:r>
      <w:r w:rsidRPr="00DC4FB5">
        <w:rPr>
          <w:rStyle w:val="Cursief"/>
        </w:rPr>
        <w:t>p</w:t>
      </w:r>
      <w:r>
        <w:t> </w:t>
      </w:r>
      <w:r w:rsidRPr="00A451F0">
        <w:t>=</w:t>
      </w:r>
      <w:r>
        <w:t> </w:t>
      </w:r>
      <w:r w:rsidRPr="00A451F0">
        <w:t>100</w:t>
      </w:r>
      <w:r>
        <w:t> – </w:t>
      </w:r>
      <w:r w:rsidRPr="00842216">
        <w:rPr>
          <w:rStyle w:val="Cursief"/>
        </w:rPr>
        <w:t>Q</w:t>
      </w:r>
      <w:r w:rsidRPr="00A451F0">
        <w:rPr>
          <w:rStyle w:val="Subscript"/>
        </w:rPr>
        <w:t>vraag</w:t>
      </w:r>
    </w:p>
    <w:p w14:paraId="68B9E073" w14:textId="77777777" w:rsidR="00DE23A4" w:rsidRDefault="00DE23A4" w:rsidP="00641020">
      <w:pPr>
        <w:pStyle w:val="OpdrachtAntwoord-regel"/>
      </w:pPr>
      <w:r w:rsidRPr="00DC4FB5">
        <w:rPr>
          <w:rStyle w:val="Cursief"/>
        </w:rPr>
        <w:t>TO</w:t>
      </w:r>
      <w:r>
        <w:t> </w:t>
      </w:r>
      <w:r w:rsidRPr="00A451F0">
        <w:t>=</w:t>
      </w:r>
      <w:r>
        <w:t> </w:t>
      </w:r>
      <w:r w:rsidRPr="00842216">
        <w:rPr>
          <w:rStyle w:val="Cursief"/>
        </w:rPr>
        <w:t>p</w:t>
      </w:r>
      <w:r>
        <w:t> </w:t>
      </w:r>
      <w:r w:rsidRPr="00842216">
        <w:t>×</w:t>
      </w:r>
      <w:r>
        <w:t> </w:t>
      </w:r>
      <w:r w:rsidRPr="00842216">
        <w:rPr>
          <w:rStyle w:val="Cursief"/>
        </w:rPr>
        <w:t>Q</w:t>
      </w:r>
      <w:r>
        <w:t> </w:t>
      </w:r>
      <w:r w:rsidRPr="00A451F0">
        <w:t>=</w:t>
      </w:r>
      <w:r>
        <w:t> </w:t>
      </w:r>
      <w:r w:rsidRPr="00A451F0">
        <w:t>(100</w:t>
      </w:r>
      <w:r>
        <w:t> – </w:t>
      </w:r>
      <w:r w:rsidRPr="00842216">
        <w:rPr>
          <w:rStyle w:val="Cursief"/>
        </w:rPr>
        <w:t>Q</w:t>
      </w:r>
      <w:r w:rsidRPr="00A451F0">
        <w:t>)</w:t>
      </w:r>
      <w:r>
        <w:t> </w:t>
      </w:r>
      <w:r w:rsidRPr="00842216">
        <w:t>×</w:t>
      </w:r>
      <w:r>
        <w:t> </w:t>
      </w:r>
      <w:r w:rsidRPr="00842216">
        <w:rPr>
          <w:rStyle w:val="Cursief"/>
        </w:rPr>
        <w:t>Q</w:t>
      </w:r>
      <w:r>
        <w:t> </w:t>
      </w:r>
      <w:r w:rsidRPr="00A451F0">
        <w:t>=</w:t>
      </w:r>
      <w:r>
        <w:t> </w:t>
      </w:r>
      <w:r w:rsidRPr="00A451F0">
        <w:t>100</w:t>
      </w:r>
      <w:r w:rsidRPr="00842216">
        <w:rPr>
          <w:rStyle w:val="Cursief"/>
        </w:rPr>
        <w:t>Q</w:t>
      </w:r>
      <w:r>
        <w:t> – </w:t>
      </w:r>
      <w:r w:rsidRPr="00842216">
        <w:rPr>
          <w:rStyle w:val="Cursief"/>
        </w:rPr>
        <w:t>Q</w:t>
      </w:r>
      <w:r w:rsidRPr="00AE5826">
        <w:rPr>
          <w:rStyle w:val="Superscript"/>
        </w:rPr>
        <w:t>2</w:t>
      </w:r>
    </w:p>
    <w:p w14:paraId="3DE49D8E" w14:textId="77777777" w:rsidR="00DE23A4" w:rsidRDefault="00DE23A4" w:rsidP="00641020">
      <w:pPr>
        <w:pStyle w:val="OpdrachtAntwoord-regel"/>
      </w:pPr>
      <w:r w:rsidRPr="00842216">
        <w:rPr>
          <w:rStyle w:val="Cursief"/>
        </w:rPr>
        <w:t>MO</w:t>
      </w:r>
      <w:r>
        <w:t> </w:t>
      </w:r>
      <w:r w:rsidRPr="00A451F0">
        <w:t>=</w:t>
      </w:r>
      <w:r>
        <w:t> </w:t>
      </w:r>
      <w:r w:rsidRPr="00842216">
        <w:rPr>
          <w:rStyle w:val="Cursief"/>
        </w:rPr>
        <w:t>TO</w:t>
      </w:r>
      <w:r w:rsidRPr="00A451F0">
        <w:t>’</w:t>
      </w:r>
      <w:r>
        <w:t> </w:t>
      </w:r>
      <w:r w:rsidRPr="00A451F0">
        <w:t>=</w:t>
      </w:r>
      <w:r>
        <w:t> </w:t>
      </w:r>
      <w:r w:rsidRPr="00A451F0">
        <w:t>100</w:t>
      </w:r>
      <w:r>
        <w:t> </w:t>
      </w:r>
      <w:r w:rsidRPr="00A451F0">
        <w:t>–</w:t>
      </w:r>
      <w:r>
        <w:t> </w:t>
      </w:r>
      <w:r w:rsidRPr="00A451F0">
        <w:t>2</w:t>
      </w:r>
      <w:r w:rsidRPr="00842216">
        <w:rPr>
          <w:rStyle w:val="Cursief"/>
        </w:rPr>
        <w:t>Q</w:t>
      </w:r>
    </w:p>
    <w:p w14:paraId="067D1B25" w14:textId="77777777" w:rsidR="00DE23A4" w:rsidRDefault="00DE23A4" w:rsidP="00641020">
      <w:pPr>
        <w:pStyle w:val="OpdrachtAntwoord-regel"/>
      </w:pPr>
      <w:r w:rsidRPr="00842216">
        <w:rPr>
          <w:rStyle w:val="Cursief"/>
        </w:rPr>
        <w:t>TK</w:t>
      </w:r>
      <w:r>
        <w:t> </w:t>
      </w:r>
      <w:r w:rsidRPr="00A451F0">
        <w:t>=</w:t>
      </w:r>
      <w:r>
        <w:t> </w:t>
      </w:r>
      <w:r w:rsidRPr="00A451F0">
        <w:t>18</w:t>
      </w:r>
      <w:r>
        <w:t> </w:t>
      </w:r>
      <w:r w:rsidRPr="00A451F0">
        <w:t>+</w:t>
      </w:r>
      <w:r>
        <w:t> </w:t>
      </w:r>
      <w:r w:rsidRPr="00A451F0">
        <w:t>40</w:t>
      </w:r>
      <w:r w:rsidRPr="00842216">
        <w:rPr>
          <w:rStyle w:val="Cursief"/>
        </w:rPr>
        <w:t>Q</w:t>
      </w:r>
      <w:r>
        <w:t> </w:t>
      </w:r>
      <w:r w:rsidRPr="00A451F0">
        <w:t>+</w:t>
      </w:r>
      <w:r>
        <w:t> </w:t>
      </w:r>
      <w:r w:rsidRPr="002E599E">
        <w:t>1/2</w:t>
      </w:r>
      <w:r w:rsidRPr="00842216">
        <w:rPr>
          <w:rStyle w:val="Cursief"/>
        </w:rPr>
        <w:t>Q</w:t>
      </w:r>
      <w:r w:rsidRPr="00AE5826">
        <w:rPr>
          <w:rStyle w:val="Superscript"/>
        </w:rPr>
        <w:t>2</w:t>
      </w:r>
    </w:p>
    <w:p w14:paraId="088703A8" w14:textId="77777777" w:rsidR="00DE23A4" w:rsidRDefault="00DE23A4" w:rsidP="00641020">
      <w:pPr>
        <w:pStyle w:val="OpdrachtAntwoord-regel"/>
      </w:pPr>
      <w:r w:rsidRPr="00842216">
        <w:rPr>
          <w:rStyle w:val="Cursief"/>
        </w:rPr>
        <w:t>MK</w:t>
      </w:r>
      <w:r>
        <w:t> </w:t>
      </w:r>
      <w:r w:rsidRPr="00A451F0">
        <w:t>=</w:t>
      </w:r>
      <w:r>
        <w:t> </w:t>
      </w:r>
      <w:r w:rsidRPr="00842216">
        <w:rPr>
          <w:rStyle w:val="Cursief"/>
        </w:rPr>
        <w:t>TK</w:t>
      </w:r>
      <w:r w:rsidRPr="00A451F0">
        <w:t>’</w:t>
      </w:r>
      <w:r>
        <w:t> </w:t>
      </w:r>
      <w:r w:rsidRPr="00A451F0">
        <w:t>=</w:t>
      </w:r>
      <w:r>
        <w:t> </w:t>
      </w:r>
      <w:r w:rsidRPr="00A451F0">
        <w:t>40</w:t>
      </w:r>
      <w:r>
        <w:t> </w:t>
      </w:r>
      <w:r w:rsidRPr="00A451F0">
        <w:t>+</w:t>
      </w:r>
      <w:r>
        <w:t> </w:t>
      </w:r>
      <w:r w:rsidRPr="00842216">
        <w:rPr>
          <w:rStyle w:val="Cursief"/>
        </w:rPr>
        <w:t>Q</w:t>
      </w:r>
    </w:p>
    <w:p w14:paraId="3EA3F3C3" w14:textId="77777777" w:rsidR="00DE23A4" w:rsidRDefault="00DE23A4" w:rsidP="00641020">
      <w:pPr>
        <w:pStyle w:val="OpdrachtDeelvraag"/>
      </w:pPr>
      <w:r>
        <w:t>b</w:t>
      </w:r>
      <w:r>
        <w:tab/>
      </w:r>
      <w:r w:rsidRPr="00AE5826">
        <w:t>Bereken het marktevenwicht: prijs en hoeveelheid. Markeer het marktevenwicht in de figuur van vraag</w:t>
      </w:r>
      <w:r>
        <w:t> </w:t>
      </w:r>
      <w:r w:rsidRPr="00AE5826">
        <w:t>a met de letter</w:t>
      </w:r>
      <w:r>
        <w:t> </w:t>
      </w:r>
      <w:r w:rsidRPr="00AE5826">
        <w:t>A.</w:t>
      </w:r>
    </w:p>
    <w:p w14:paraId="32CB4E5E" w14:textId="77777777" w:rsidR="00DE23A4" w:rsidRDefault="00DE23A4" w:rsidP="00641020">
      <w:pPr>
        <w:pStyle w:val="OpdrachtAntwoord-regel"/>
      </w:pPr>
      <w:r w:rsidRPr="00842216">
        <w:rPr>
          <w:rStyle w:val="Cursief"/>
        </w:rPr>
        <w:t>MO</w:t>
      </w:r>
      <w:r>
        <w:t> </w:t>
      </w:r>
      <w:r w:rsidRPr="00DC4FB5">
        <w:t>=</w:t>
      </w:r>
      <w:r>
        <w:t> </w:t>
      </w:r>
      <w:r w:rsidRPr="00842216">
        <w:rPr>
          <w:rStyle w:val="Cursief"/>
        </w:rPr>
        <w:t>MK</w:t>
      </w:r>
      <w:r>
        <w:t> </w:t>
      </w:r>
      <w:r w:rsidRPr="00842216">
        <w:sym w:font="Symbol" w:char="F0DB"/>
      </w:r>
      <w:r>
        <w:t> </w:t>
      </w:r>
      <w:r w:rsidRPr="00DC4FB5">
        <w:t>100</w:t>
      </w:r>
      <w:r>
        <w:t> </w:t>
      </w:r>
      <w:r w:rsidRPr="00DC4FB5">
        <w:t>–</w:t>
      </w:r>
      <w:r>
        <w:t> </w:t>
      </w:r>
      <w:r w:rsidRPr="00DC4FB5">
        <w:t>2</w:t>
      </w:r>
      <w:r w:rsidRPr="00842216">
        <w:rPr>
          <w:rStyle w:val="Cursief"/>
        </w:rPr>
        <w:t>Q</w:t>
      </w:r>
      <w:r>
        <w:t> </w:t>
      </w:r>
      <w:r w:rsidRPr="00DC4FB5">
        <w:t>=</w:t>
      </w:r>
      <w:r>
        <w:t> </w:t>
      </w:r>
      <w:r w:rsidRPr="00DC4FB5">
        <w:t>40</w:t>
      </w:r>
      <w:r>
        <w:t> </w:t>
      </w:r>
      <w:r w:rsidRPr="00DC4FB5">
        <w:t>+</w:t>
      </w:r>
      <w:r>
        <w:t> </w:t>
      </w:r>
      <w:r w:rsidRPr="00842216">
        <w:rPr>
          <w:rStyle w:val="Cursief"/>
        </w:rPr>
        <w:t>Q</w:t>
      </w:r>
      <w:r>
        <w:t> </w:t>
      </w:r>
      <w:r w:rsidRPr="00842216">
        <w:sym w:font="Symbol" w:char="F0DB"/>
      </w:r>
      <w:r>
        <w:t> </w:t>
      </w:r>
      <w:r w:rsidRPr="00842216">
        <w:rPr>
          <w:rStyle w:val="Cursief"/>
        </w:rPr>
        <w:t>Q</w:t>
      </w:r>
      <w:r w:rsidRPr="00F02BAE">
        <w:rPr>
          <w:rStyle w:val="Subscript"/>
        </w:rPr>
        <w:t>M</w:t>
      </w:r>
      <w:r>
        <w:t> </w:t>
      </w:r>
      <w:r w:rsidRPr="00DC4FB5">
        <w:t>=</w:t>
      </w:r>
      <w:r>
        <w:t> </w:t>
      </w:r>
      <w:r w:rsidRPr="00DC4FB5">
        <w:t>20</w:t>
      </w:r>
    </w:p>
    <w:p w14:paraId="3C8A2D69" w14:textId="77777777" w:rsidR="00DE23A4" w:rsidRDefault="00DE23A4" w:rsidP="00641020">
      <w:pPr>
        <w:pStyle w:val="OpdrachtAntwoord-regel"/>
      </w:pPr>
      <w:r w:rsidRPr="00DC4FB5">
        <w:t xml:space="preserve">Hieruit volgt </w:t>
      </w:r>
      <w:r w:rsidRPr="00842216">
        <w:rPr>
          <w:rStyle w:val="Cursief"/>
        </w:rPr>
        <w:t>p</w:t>
      </w:r>
      <w:r w:rsidRPr="00F02BAE">
        <w:rPr>
          <w:rStyle w:val="Subscript"/>
        </w:rPr>
        <w:t>M</w:t>
      </w:r>
      <w:r w:rsidRPr="00DC4FB5">
        <w:t>=</w:t>
      </w:r>
      <w:r>
        <w:t> </w:t>
      </w:r>
      <w:r w:rsidRPr="00DC4FB5">
        <w:t>100</w:t>
      </w:r>
      <w:r>
        <w:t> </w:t>
      </w:r>
      <w:r w:rsidRPr="00DC4FB5">
        <w:t>–</w:t>
      </w:r>
      <w:r>
        <w:t> </w:t>
      </w:r>
      <w:r w:rsidRPr="00DC4FB5">
        <w:t>20</w:t>
      </w:r>
      <w:r>
        <w:t> </w:t>
      </w:r>
      <w:r w:rsidRPr="00DC4FB5">
        <w:t>=</w:t>
      </w:r>
      <w:r>
        <w:t> </w:t>
      </w:r>
      <w:r w:rsidRPr="00DC4FB5">
        <w:t>80.</w:t>
      </w:r>
    </w:p>
    <w:p w14:paraId="1BFCF701" w14:textId="77777777" w:rsidR="00DE23A4" w:rsidRDefault="00DE23A4" w:rsidP="00641020">
      <w:pPr>
        <w:pStyle w:val="OpdrachtDeelvraag"/>
      </w:pPr>
      <w:r>
        <w:t>c</w:t>
      </w:r>
      <w:r>
        <w:tab/>
      </w:r>
      <w:r w:rsidRPr="00AE5826">
        <w:t>Bereken het consumentensurplus, het producentensurplus en de belastingopbrengst.</w:t>
      </w:r>
    </w:p>
    <w:p w14:paraId="529C9D61" w14:textId="77777777" w:rsidR="00DE23A4" w:rsidRDefault="00DE23A4" w:rsidP="00641020">
      <w:pPr>
        <w:pStyle w:val="OpdrachtAntwoord-regel"/>
      </w:pPr>
      <w:r w:rsidRPr="00DC4FB5">
        <w:t>CS</w:t>
      </w:r>
      <w:r>
        <w:t> </w:t>
      </w:r>
      <w:r w:rsidRPr="00DC4FB5">
        <w:t>=</w:t>
      </w:r>
      <w:r>
        <w:t> </w:t>
      </w:r>
      <w:r w:rsidRPr="00DC4FB5">
        <w:t>(€</w:t>
      </w:r>
      <w:r>
        <w:t> </w:t>
      </w:r>
      <w:r w:rsidRPr="00DC4FB5">
        <w:t>100</w:t>
      </w:r>
      <w:r>
        <w:t> – </w:t>
      </w:r>
      <w:r w:rsidRPr="00DC4FB5">
        <w:t>€</w:t>
      </w:r>
      <w:r>
        <w:t> </w:t>
      </w:r>
      <w:r w:rsidRPr="00DC4FB5">
        <w:t>80)</w:t>
      </w:r>
      <w:r>
        <w:t> </w:t>
      </w:r>
      <w:r w:rsidRPr="00DC4FB5">
        <w:t>×</w:t>
      </w:r>
      <w:r>
        <w:t> </w:t>
      </w:r>
      <w:r w:rsidRPr="00DC4FB5">
        <w:t>20</w:t>
      </w:r>
      <w:r>
        <w:t> </w:t>
      </w:r>
      <w:r w:rsidRPr="00842216">
        <w:t>×</w:t>
      </w:r>
      <w:r>
        <w:t> 0,5 </w:t>
      </w:r>
      <w:r w:rsidRPr="00DC4FB5">
        <w:t>=</w:t>
      </w:r>
      <w:r>
        <w:t> </w:t>
      </w:r>
      <w:r w:rsidRPr="00DC4FB5">
        <w:t>€</w:t>
      </w:r>
      <w:r>
        <w:t> </w:t>
      </w:r>
      <w:r w:rsidRPr="00DC4FB5">
        <w:t>200</w:t>
      </w:r>
    </w:p>
    <w:p w14:paraId="5D4E7F08" w14:textId="77777777" w:rsidR="00DE23A4" w:rsidRDefault="00DE23A4" w:rsidP="00641020">
      <w:pPr>
        <w:pStyle w:val="OpdrachtAntwoord-regel"/>
      </w:pPr>
      <w:r w:rsidRPr="00842216">
        <w:rPr>
          <w:rStyle w:val="Cursief"/>
        </w:rPr>
        <w:t>MO</w:t>
      </w:r>
      <w:r w:rsidRPr="00DC4FB5">
        <w:t xml:space="preserve"> bij </w:t>
      </w:r>
      <w:r w:rsidRPr="00842216">
        <w:rPr>
          <w:rStyle w:val="Cursief"/>
        </w:rPr>
        <w:t>Q</w:t>
      </w:r>
      <w:r w:rsidRPr="00F02BAE">
        <w:rPr>
          <w:rStyle w:val="Subscript"/>
        </w:rPr>
        <w:t>M</w:t>
      </w:r>
      <w:r w:rsidRPr="00DC4FB5">
        <w:t xml:space="preserve"> van 20 is 100</w:t>
      </w:r>
      <w:r>
        <w:t> </w:t>
      </w:r>
      <w:r w:rsidRPr="00DC4FB5">
        <w:t>–</w:t>
      </w:r>
      <w:r>
        <w:t> </w:t>
      </w:r>
      <w:r w:rsidRPr="00DC4FB5">
        <w:t>40</w:t>
      </w:r>
      <w:r>
        <w:t> </w:t>
      </w:r>
      <w:r w:rsidRPr="00DC4FB5">
        <w:t>=</w:t>
      </w:r>
      <w:r>
        <w:t> </w:t>
      </w:r>
      <w:r w:rsidRPr="00DC4FB5">
        <w:t>60. Hieruit volgt: PS</w:t>
      </w:r>
      <w:r>
        <w:t> </w:t>
      </w:r>
      <w:r w:rsidRPr="00DC4FB5">
        <w:t>=</w:t>
      </w:r>
      <w:r>
        <w:t> </w:t>
      </w:r>
      <w:r w:rsidRPr="00DC4FB5">
        <w:t>(€</w:t>
      </w:r>
      <w:r>
        <w:t> </w:t>
      </w:r>
      <w:r w:rsidRPr="00DC4FB5">
        <w:t>80</w:t>
      </w:r>
      <w:r>
        <w:t> – </w:t>
      </w:r>
      <w:r w:rsidRPr="00DC4FB5">
        <w:t>€</w:t>
      </w:r>
      <w:r>
        <w:t> </w:t>
      </w:r>
      <w:r w:rsidRPr="00DC4FB5">
        <w:t>60)</w:t>
      </w:r>
      <w:r>
        <w:t> </w:t>
      </w:r>
      <w:r w:rsidRPr="00DC4FB5">
        <w:t>×</w:t>
      </w:r>
      <w:r>
        <w:t> </w:t>
      </w:r>
      <w:r w:rsidRPr="00DC4FB5">
        <w:t>20</w:t>
      </w:r>
      <w:r>
        <w:t> </w:t>
      </w:r>
      <w:r w:rsidRPr="00DC4FB5">
        <w:t>+</w:t>
      </w:r>
      <w:r>
        <w:t> </w:t>
      </w:r>
      <w:r w:rsidRPr="00DC4FB5">
        <w:t>(€</w:t>
      </w:r>
      <w:r>
        <w:t> </w:t>
      </w:r>
      <w:r w:rsidRPr="00DC4FB5">
        <w:t>60</w:t>
      </w:r>
      <w:r>
        <w:t> – </w:t>
      </w:r>
      <w:r w:rsidRPr="00DC4FB5">
        <w:t>€</w:t>
      </w:r>
      <w:r>
        <w:t> </w:t>
      </w:r>
      <w:r w:rsidRPr="00DC4FB5">
        <w:t>40)</w:t>
      </w:r>
      <w:r>
        <w:t> </w:t>
      </w:r>
      <w:r w:rsidRPr="00DC4FB5">
        <w:t>×</w:t>
      </w:r>
      <w:r>
        <w:t> </w:t>
      </w:r>
      <w:r w:rsidRPr="00DC4FB5">
        <w:t>20</w:t>
      </w:r>
      <w:r>
        <w:t> </w:t>
      </w:r>
      <w:r w:rsidRPr="00842216">
        <w:t>×</w:t>
      </w:r>
      <w:r>
        <w:t> 0,5 </w:t>
      </w:r>
      <w:r w:rsidRPr="00DC4FB5">
        <w:t>=</w:t>
      </w:r>
      <w:r>
        <w:t> </w:t>
      </w:r>
      <w:r w:rsidRPr="00DC4FB5">
        <w:t>€</w:t>
      </w:r>
      <w:r>
        <w:t> </w:t>
      </w:r>
      <w:r w:rsidRPr="00DC4FB5">
        <w:t>600.</w:t>
      </w:r>
    </w:p>
    <w:p w14:paraId="276C4C38" w14:textId="77777777" w:rsidR="00DE23A4" w:rsidRDefault="00DE23A4" w:rsidP="00641020">
      <w:pPr>
        <w:pStyle w:val="OpdrachtAntwoord-regel"/>
      </w:pPr>
      <w:r w:rsidRPr="00DC4FB5">
        <w:t>Belastingopbrengst</w:t>
      </w:r>
      <w:r>
        <w:t> </w:t>
      </w:r>
      <w:r w:rsidRPr="00DC4FB5">
        <w:t>=</w:t>
      </w:r>
      <w:r>
        <w:t> </w:t>
      </w:r>
      <w:r w:rsidRPr="00842216">
        <w:rPr>
          <w:rStyle w:val="Cursief"/>
        </w:rPr>
        <w:t>Q</w:t>
      </w:r>
      <w:r w:rsidRPr="00F02BAE">
        <w:rPr>
          <w:rStyle w:val="Subscript"/>
        </w:rPr>
        <w:t>M</w:t>
      </w:r>
      <w:r>
        <w:t> </w:t>
      </w:r>
      <w:r w:rsidRPr="00DC4FB5">
        <w:t>×</w:t>
      </w:r>
      <w:r>
        <w:t> </w:t>
      </w:r>
      <w:r w:rsidRPr="00DC4FB5">
        <w:t>heffing</w:t>
      </w:r>
      <w:r>
        <w:t> </w:t>
      </w:r>
      <w:r w:rsidRPr="00DC4FB5">
        <w:t>=</w:t>
      </w:r>
      <w:r>
        <w:t> </w:t>
      </w:r>
      <w:r w:rsidRPr="00DC4FB5">
        <w:t>20</w:t>
      </w:r>
      <w:r>
        <w:t> </w:t>
      </w:r>
      <w:r w:rsidRPr="00DC4FB5">
        <w:t>×</w:t>
      </w:r>
      <w:r>
        <w:t> </w:t>
      </w:r>
      <w:r w:rsidRPr="00DC4FB5">
        <w:t>€</w:t>
      </w:r>
      <w:r>
        <w:t> </w:t>
      </w:r>
      <w:r w:rsidRPr="00DC4FB5">
        <w:t>30</w:t>
      </w:r>
      <w:r>
        <w:t> </w:t>
      </w:r>
      <w:r w:rsidRPr="00DC4FB5">
        <w:t>=</w:t>
      </w:r>
      <w:r>
        <w:t> </w:t>
      </w:r>
      <w:r w:rsidRPr="00DC4FB5">
        <w:t>€</w:t>
      </w:r>
      <w:r>
        <w:t> </w:t>
      </w:r>
      <w:r w:rsidRPr="00DC4FB5">
        <w:t>600</w:t>
      </w:r>
    </w:p>
    <w:p w14:paraId="00B4D2EB" w14:textId="77777777" w:rsidR="00DE23A4" w:rsidRDefault="00DE23A4" w:rsidP="00641020">
      <w:pPr>
        <w:pStyle w:val="OpdrachtIntroductie"/>
      </w:pPr>
      <w:r w:rsidRPr="00E12170">
        <w:t>De overheid schaft de producentenbelasting af en vervangt deze voor een consumentenbelasting. D</w:t>
      </w:r>
      <w:r>
        <w:t>e</w:t>
      </w:r>
      <w:r w:rsidRPr="00E12170">
        <w:t xml:space="preserve"> vragers moeten</w:t>
      </w:r>
      <w:r>
        <w:t xml:space="preserve"> nu</w:t>
      </w:r>
      <w:r w:rsidRPr="00E12170">
        <w:t xml:space="preserve"> een heffing van €</w:t>
      </w:r>
      <w:r>
        <w:t> </w:t>
      </w:r>
      <w:r w:rsidRPr="00E12170">
        <w:t>30 betalen bij ieder stuk dat ze kopen.</w:t>
      </w:r>
    </w:p>
    <w:p w14:paraId="340C3B4B" w14:textId="77777777" w:rsidR="00DE23A4" w:rsidRDefault="00DE23A4" w:rsidP="00641020">
      <w:pPr>
        <w:pStyle w:val="OpdrachtDeelvraag"/>
      </w:pPr>
      <w:r>
        <w:t>d</w:t>
      </w:r>
      <w:r>
        <w:tab/>
      </w:r>
      <w:r w:rsidRPr="00E12170">
        <w:t>Leid de formule</w:t>
      </w:r>
      <w:r>
        <w:t>s</w:t>
      </w:r>
      <w:r w:rsidRPr="00E12170">
        <w:t xml:space="preserve"> af van de nieuwe vraaglijn en de</w:t>
      </w:r>
      <w:r>
        <w:t xml:space="preserve"> nieuwe</w:t>
      </w:r>
      <w:r w:rsidRPr="00E12170">
        <w:t xml:space="preserve"> </w:t>
      </w:r>
      <w:r w:rsidRPr="00842216">
        <w:rPr>
          <w:rStyle w:val="Cursief"/>
        </w:rPr>
        <w:t>M</w:t>
      </w:r>
      <w:r>
        <w:rPr>
          <w:rStyle w:val="Cursief"/>
        </w:rPr>
        <w:t>K</w:t>
      </w:r>
      <w:r w:rsidRPr="00E12170">
        <w:t xml:space="preserve">-lijn. Teken deze vraaglijn en </w:t>
      </w:r>
      <w:r w:rsidRPr="00842216">
        <w:rPr>
          <w:rStyle w:val="Cursief"/>
        </w:rPr>
        <w:t>M</w:t>
      </w:r>
      <w:r>
        <w:rPr>
          <w:rStyle w:val="Cursief"/>
        </w:rPr>
        <w:t>K</w:t>
      </w:r>
      <w:r w:rsidRPr="00E12170">
        <w:t>-lijn in de grafiek van vraag</w:t>
      </w:r>
      <w:r>
        <w:t> </w:t>
      </w:r>
      <w:r w:rsidRPr="00E12170">
        <w:t>a.</w:t>
      </w:r>
    </w:p>
    <w:p w14:paraId="544B6F62" w14:textId="77777777" w:rsidR="00DE23A4" w:rsidRDefault="00DE23A4" w:rsidP="00641020">
      <w:pPr>
        <w:pStyle w:val="OpdrachtAntwoord-regel"/>
      </w:pPr>
      <w:r w:rsidRPr="00DC4FB5">
        <w:t xml:space="preserve">Door de heffing verschuift de vraaglijn evenwijdig omlaag over een afstand zo groot als de heffing: </w:t>
      </w:r>
      <w:r w:rsidRPr="00842216">
        <w:rPr>
          <w:rStyle w:val="Cursief"/>
        </w:rPr>
        <w:t>Q</w:t>
      </w:r>
      <w:r w:rsidRPr="00F02BAE">
        <w:rPr>
          <w:rStyle w:val="Subscript"/>
        </w:rPr>
        <w:t>vraag</w:t>
      </w:r>
      <w:r>
        <w:t> </w:t>
      </w:r>
      <w:r w:rsidRPr="00DC4FB5">
        <w:t>=</w:t>
      </w:r>
      <w:r>
        <w:t> </w:t>
      </w:r>
      <w:r w:rsidRPr="00DC4FB5">
        <w:t>100</w:t>
      </w:r>
      <w:r>
        <w:t> </w:t>
      </w:r>
      <w:r w:rsidRPr="00DC4FB5">
        <w:t>–</w:t>
      </w:r>
      <w:r>
        <w:t> </w:t>
      </w:r>
      <w:r w:rsidRPr="00842216">
        <w:rPr>
          <w:rStyle w:val="Cursief"/>
        </w:rPr>
        <w:t>p</w:t>
      </w:r>
      <w:r>
        <w:t> </w:t>
      </w:r>
      <w:r w:rsidRPr="00DC4FB5">
        <w:t>–</w:t>
      </w:r>
      <w:r>
        <w:t> </w:t>
      </w:r>
      <w:r w:rsidRPr="00DC4FB5">
        <w:t>heffing</w:t>
      </w:r>
      <w:r>
        <w:t> </w:t>
      </w:r>
      <w:r w:rsidRPr="00DC4FB5">
        <w:t>=</w:t>
      </w:r>
      <w:r>
        <w:t> </w:t>
      </w:r>
      <w:r w:rsidRPr="00DC4FB5">
        <w:t>70</w:t>
      </w:r>
      <w:r>
        <w:t> – </w:t>
      </w:r>
      <w:r w:rsidRPr="00842216">
        <w:rPr>
          <w:rStyle w:val="Cursief"/>
        </w:rPr>
        <w:t>p</w:t>
      </w:r>
      <w:r>
        <w:t> </w:t>
      </w:r>
      <w:r w:rsidRPr="00842216">
        <w:sym w:font="Symbol" w:char="F0DB"/>
      </w:r>
      <w:r>
        <w:t> </w:t>
      </w:r>
      <w:r w:rsidRPr="00842216">
        <w:rPr>
          <w:rStyle w:val="Cursief"/>
        </w:rPr>
        <w:t>p</w:t>
      </w:r>
      <w:r>
        <w:t> </w:t>
      </w:r>
      <w:r w:rsidRPr="00DC4FB5">
        <w:t>=</w:t>
      </w:r>
      <w:r>
        <w:t> </w:t>
      </w:r>
      <w:r w:rsidRPr="00DC4FB5">
        <w:t>70</w:t>
      </w:r>
      <w:r>
        <w:t> – </w:t>
      </w:r>
      <w:r w:rsidRPr="00842216">
        <w:rPr>
          <w:rStyle w:val="Cursief"/>
        </w:rPr>
        <w:t>Q</w:t>
      </w:r>
      <w:r w:rsidRPr="00F02BAE">
        <w:rPr>
          <w:rStyle w:val="Subscript"/>
        </w:rPr>
        <w:t>vraag</w:t>
      </w:r>
      <w:r w:rsidRPr="00DC4FB5">
        <w:t>.</w:t>
      </w:r>
    </w:p>
    <w:p w14:paraId="6CFCDE59" w14:textId="77777777" w:rsidR="00DE23A4" w:rsidRDefault="00DE23A4" w:rsidP="00641020">
      <w:pPr>
        <w:pStyle w:val="OpdrachtAntwoord-regel"/>
      </w:pPr>
      <w:r w:rsidRPr="00DC4FB5">
        <w:t xml:space="preserve">Afschaffing van de producentenbelasting betekent: </w:t>
      </w:r>
      <w:r w:rsidRPr="00842216">
        <w:rPr>
          <w:rStyle w:val="Cursief"/>
        </w:rPr>
        <w:t>TK</w:t>
      </w:r>
      <w:r>
        <w:t> </w:t>
      </w:r>
      <w:r w:rsidRPr="00DC4FB5">
        <w:t>=</w:t>
      </w:r>
      <w:r>
        <w:t> </w:t>
      </w:r>
      <w:r w:rsidRPr="00DC4FB5">
        <w:t>18</w:t>
      </w:r>
      <w:r>
        <w:t> </w:t>
      </w:r>
      <w:r w:rsidRPr="00DC4FB5">
        <w:t>+</w:t>
      </w:r>
      <w:r>
        <w:t> </w:t>
      </w:r>
      <w:r w:rsidRPr="00DC4FB5">
        <w:t>10</w:t>
      </w:r>
      <w:r w:rsidRPr="00842216">
        <w:rPr>
          <w:rStyle w:val="Cursief"/>
        </w:rPr>
        <w:t>Q</w:t>
      </w:r>
      <w:r>
        <w:t> </w:t>
      </w:r>
      <w:r w:rsidRPr="00DC4FB5">
        <w:t>+</w:t>
      </w:r>
      <w:r>
        <w:t> </w:t>
      </w:r>
      <w:r w:rsidRPr="002E599E">
        <w:t>1/2</w:t>
      </w:r>
      <w:r w:rsidRPr="002E599E">
        <w:rPr>
          <w:rStyle w:val="Cursief"/>
        </w:rPr>
        <w:t>Q</w:t>
      </w:r>
      <w:r w:rsidRPr="002E599E">
        <w:rPr>
          <w:rStyle w:val="Superscript"/>
        </w:rPr>
        <w:t>2</w:t>
      </w:r>
    </w:p>
    <w:p w14:paraId="3BEAF976" w14:textId="77777777" w:rsidR="00DE23A4" w:rsidRDefault="00DE23A4" w:rsidP="00641020">
      <w:pPr>
        <w:pStyle w:val="OpdrachtAntwoord-regel"/>
      </w:pPr>
      <w:r w:rsidRPr="00842216">
        <w:rPr>
          <w:rStyle w:val="Cursief"/>
        </w:rPr>
        <w:t>MK</w:t>
      </w:r>
      <w:r>
        <w:t> </w:t>
      </w:r>
      <w:r w:rsidRPr="00DC4FB5">
        <w:t>=</w:t>
      </w:r>
      <w:r>
        <w:t> </w:t>
      </w:r>
      <w:r w:rsidRPr="00842216">
        <w:rPr>
          <w:rStyle w:val="Cursief"/>
        </w:rPr>
        <w:t>TK</w:t>
      </w:r>
      <w:r w:rsidRPr="00DC4FB5">
        <w:t>’</w:t>
      </w:r>
      <w:r>
        <w:t> </w:t>
      </w:r>
      <w:r w:rsidRPr="00DC4FB5">
        <w:t>=</w:t>
      </w:r>
      <w:r>
        <w:t> </w:t>
      </w:r>
      <w:r w:rsidRPr="00DC4FB5">
        <w:t>1</w:t>
      </w:r>
      <w:r>
        <w:t xml:space="preserve">0 </w:t>
      </w:r>
      <w:r w:rsidRPr="00DC4FB5">
        <w:t>+</w:t>
      </w:r>
      <w:r>
        <w:t> </w:t>
      </w:r>
      <w:r w:rsidRPr="00842216">
        <w:rPr>
          <w:rStyle w:val="Cursief"/>
        </w:rPr>
        <w:t>Q</w:t>
      </w:r>
    </w:p>
    <w:p w14:paraId="40710AE5" w14:textId="77777777" w:rsidR="00DE23A4" w:rsidRDefault="00DE23A4" w:rsidP="00641020">
      <w:pPr>
        <w:pStyle w:val="OpdrachtDeelvraag"/>
      </w:pPr>
      <w:r>
        <w:t>e</w:t>
      </w:r>
      <w:r>
        <w:tab/>
      </w:r>
      <w:r w:rsidRPr="00E12170">
        <w:t>Bereken het nieuwe marktevenwicht. Markeer dit nieuwe marktevenwicht in de figuur van vraag</w:t>
      </w:r>
      <w:r>
        <w:t> </w:t>
      </w:r>
      <w:r w:rsidRPr="00E12170">
        <w:t>a met de letter</w:t>
      </w:r>
      <w:r>
        <w:t> </w:t>
      </w:r>
      <w:r w:rsidRPr="00E12170">
        <w:t>B.</w:t>
      </w:r>
    </w:p>
    <w:p w14:paraId="4BBBC3AA" w14:textId="77777777" w:rsidR="00DE23A4" w:rsidRPr="003F56FA" w:rsidRDefault="00DE23A4" w:rsidP="00641020">
      <w:pPr>
        <w:pStyle w:val="OpdrachtAntwoord-regel"/>
        <w:rPr>
          <w:lang w:val="en-US"/>
        </w:rPr>
      </w:pPr>
      <w:r w:rsidRPr="003F56FA">
        <w:rPr>
          <w:rStyle w:val="Cursief"/>
          <w:lang w:val="en-US"/>
        </w:rPr>
        <w:t>TO</w:t>
      </w:r>
      <w:r w:rsidRPr="003F56FA">
        <w:rPr>
          <w:lang w:val="en-US"/>
        </w:rPr>
        <w:t> = </w:t>
      </w:r>
      <w:r w:rsidRPr="003F56FA">
        <w:rPr>
          <w:rStyle w:val="Cursief"/>
          <w:lang w:val="en-US"/>
        </w:rPr>
        <w:t>p</w:t>
      </w:r>
      <w:r w:rsidRPr="003F56FA">
        <w:rPr>
          <w:lang w:val="en-US"/>
        </w:rPr>
        <w:t> × </w:t>
      </w:r>
      <w:r w:rsidRPr="003F56FA">
        <w:rPr>
          <w:rStyle w:val="Cursief"/>
          <w:lang w:val="en-US"/>
        </w:rPr>
        <w:t>Q</w:t>
      </w:r>
      <w:r w:rsidRPr="003F56FA">
        <w:rPr>
          <w:lang w:val="en-US"/>
        </w:rPr>
        <w:t> = (70 – </w:t>
      </w:r>
      <w:r w:rsidRPr="003F56FA">
        <w:rPr>
          <w:rStyle w:val="Cursief"/>
          <w:lang w:val="en-US"/>
        </w:rPr>
        <w:t>Q</w:t>
      </w:r>
      <w:r w:rsidRPr="003F56FA">
        <w:rPr>
          <w:lang w:val="en-US"/>
        </w:rPr>
        <w:t>) × </w:t>
      </w:r>
      <w:r w:rsidRPr="003F56FA">
        <w:rPr>
          <w:rStyle w:val="Cursief"/>
          <w:lang w:val="en-US"/>
        </w:rPr>
        <w:t>Q</w:t>
      </w:r>
      <w:r w:rsidRPr="003F56FA">
        <w:rPr>
          <w:lang w:val="en-US"/>
        </w:rPr>
        <w:t> = 70</w:t>
      </w:r>
      <w:r w:rsidRPr="003F56FA">
        <w:rPr>
          <w:rStyle w:val="Cursief"/>
          <w:lang w:val="en-US"/>
        </w:rPr>
        <w:t>Q</w:t>
      </w:r>
      <w:r w:rsidRPr="003F56FA">
        <w:rPr>
          <w:lang w:val="en-US"/>
        </w:rPr>
        <w:t> – </w:t>
      </w:r>
      <w:r w:rsidRPr="003F56FA">
        <w:rPr>
          <w:rStyle w:val="Cursief"/>
          <w:lang w:val="en-US"/>
        </w:rPr>
        <w:t>Q</w:t>
      </w:r>
      <w:r w:rsidRPr="003F56FA">
        <w:rPr>
          <w:rStyle w:val="Superscript"/>
          <w:lang w:val="en-US"/>
        </w:rPr>
        <w:t>2</w:t>
      </w:r>
    </w:p>
    <w:p w14:paraId="7D4E2DBE" w14:textId="77777777" w:rsidR="00DE23A4" w:rsidRPr="003F56FA" w:rsidRDefault="00DE23A4" w:rsidP="00641020">
      <w:pPr>
        <w:pStyle w:val="OpdrachtAntwoord-regel"/>
        <w:rPr>
          <w:lang w:val="en-US"/>
        </w:rPr>
      </w:pPr>
      <w:r w:rsidRPr="003F56FA">
        <w:rPr>
          <w:rStyle w:val="Cursief"/>
          <w:lang w:val="en-US"/>
        </w:rPr>
        <w:t>MO</w:t>
      </w:r>
      <w:r w:rsidRPr="003F56FA">
        <w:rPr>
          <w:lang w:val="en-US"/>
        </w:rPr>
        <w:t> = </w:t>
      </w:r>
      <w:r w:rsidRPr="003F56FA">
        <w:rPr>
          <w:rStyle w:val="Cursief"/>
          <w:lang w:val="en-US"/>
        </w:rPr>
        <w:t>TO</w:t>
      </w:r>
      <w:r w:rsidRPr="003F56FA">
        <w:rPr>
          <w:lang w:val="en-US"/>
        </w:rPr>
        <w:t>’ = 70 – 2</w:t>
      </w:r>
      <w:r w:rsidRPr="003F56FA">
        <w:rPr>
          <w:rStyle w:val="Cursief"/>
          <w:lang w:val="en-US"/>
        </w:rPr>
        <w:t>Q</w:t>
      </w:r>
      <w:r w:rsidRPr="003F56FA">
        <w:rPr>
          <w:lang w:val="en-US"/>
        </w:rPr>
        <w:t>.</w:t>
      </w:r>
    </w:p>
    <w:p w14:paraId="3B3DBBD3" w14:textId="77777777" w:rsidR="00DE23A4" w:rsidRPr="009C7E40" w:rsidRDefault="00DE23A4" w:rsidP="00641020">
      <w:pPr>
        <w:pStyle w:val="OpdrachtAntwoord-regel"/>
      </w:pPr>
      <w:r w:rsidRPr="009C7E40">
        <w:rPr>
          <w:rStyle w:val="Cursief"/>
        </w:rPr>
        <w:t>MO</w:t>
      </w:r>
      <w:r w:rsidRPr="009C7E40">
        <w:t> = </w:t>
      </w:r>
      <w:r w:rsidRPr="009C7E40">
        <w:rPr>
          <w:rStyle w:val="Cursief"/>
        </w:rPr>
        <w:t>MK</w:t>
      </w:r>
      <w:r w:rsidRPr="009C7E40">
        <w:t> </w:t>
      </w:r>
      <w:r w:rsidRPr="00842216">
        <w:sym w:font="Symbol" w:char="F0DB"/>
      </w:r>
      <w:r w:rsidRPr="009C7E40">
        <w:t> 70 – 2</w:t>
      </w:r>
      <w:r w:rsidRPr="009C7E40">
        <w:rPr>
          <w:rStyle w:val="Cursief"/>
        </w:rPr>
        <w:t>Q</w:t>
      </w:r>
      <w:r w:rsidRPr="009C7E40">
        <w:t> = 10 + </w:t>
      </w:r>
      <w:r w:rsidRPr="009C7E40">
        <w:rPr>
          <w:rStyle w:val="Cursief"/>
        </w:rPr>
        <w:t>Q</w:t>
      </w:r>
      <w:r w:rsidRPr="009C7E40">
        <w:t> </w:t>
      </w:r>
      <w:r w:rsidRPr="00842216">
        <w:sym w:font="Symbol" w:char="F0DB"/>
      </w:r>
      <w:r w:rsidRPr="009C7E40">
        <w:t> </w:t>
      </w:r>
      <w:r w:rsidRPr="009C7E40">
        <w:rPr>
          <w:rStyle w:val="Cursief"/>
        </w:rPr>
        <w:t>Q</w:t>
      </w:r>
      <w:r w:rsidRPr="009C7E40">
        <w:rPr>
          <w:rStyle w:val="Subscript"/>
        </w:rPr>
        <w:t>M</w:t>
      </w:r>
      <w:r w:rsidRPr="009C7E40">
        <w:t> = 20</w:t>
      </w:r>
    </w:p>
    <w:p w14:paraId="4A5B5369" w14:textId="77777777" w:rsidR="00DE23A4" w:rsidRDefault="00DE23A4" w:rsidP="00641020">
      <w:pPr>
        <w:pStyle w:val="OpdrachtAntwoord-regel"/>
      </w:pPr>
      <w:r w:rsidRPr="00DC4FB5">
        <w:t xml:space="preserve">Hieruit volgt </w:t>
      </w:r>
      <w:r w:rsidRPr="00842216">
        <w:rPr>
          <w:rStyle w:val="Cursief"/>
        </w:rPr>
        <w:t>p</w:t>
      </w:r>
      <w:r w:rsidRPr="00F02BAE">
        <w:rPr>
          <w:rStyle w:val="Subscript"/>
        </w:rPr>
        <w:t>M</w:t>
      </w:r>
      <w:r w:rsidRPr="00DC4FB5">
        <w:t>=</w:t>
      </w:r>
      <w:r>
        <w:t> </w:t>
      </w:r>
      <w:r w:rsidRPr="00DC4FB5">
        <w:t>70</w:t>
      </w:r>
      <w:r>
        <w:t> </w:t>
      </w:r>
      <w:r w:rsidRPr="00DC4FB5">
        <w:t>–</w:t>
      </w:r>
      <w:r>
        <w:t> </w:t>
      </w:r>
      <w:r w:rsidRPr="00DC4FB5">
        <w:t>20</w:t>
      </w:r>
      <w:r>
        <w:t> </w:t>
      </w:r>
      <w:r w:rsidRPr="00DC4FB5">
        <w:t>=</w:t>
      </w:r>
      <w:r>
        <w:t> </w:t>
      </w:r>
      <w:r w:rsidRPr="00DC4FB5">
        <w:t>50.</w:t>
      </w:r>
    </w:p>
    <w:p w14:paraId="2C9BC11B" w14:textId="77777777" w:rsidR="00DE23A4" w:rsidRDefault="00DE23A4" w:rsidP="00641020">
      <w:pPr>
        <w:pStyle w:val="OpdrachtDeelvraag"/>
      </w:pPr>
      <w:r>
        <w:t>f</w:t>
      </w:r>
      <w:r>
        <w:tab/>
      </w:r>
      <w:r w:rsidRPr="00E12170">
        <w:t xml:space="preserve">Bereken het consumentensurplus, het producentensurplus en de belastingopbrengst. Vergelijk je antwoord met dat </w:t>
      </w:r>
      <w:r>
        <w:t>bij</w:t>
      </w:r>
      <w:r w:rsidRPr="00E12170">
        <w:t xml:space="preserve"> vraag</w:t>
      </w:r>
      <w:r>
        <w:t> </w:t>
      </w:r>
      <w:r w:rsidRPr="00E12170">
        <w:t>c. Bespreek de overeenkomsten/verschillen.</w:t>
      </w:r>
    </w:p>
    <w:p w14:paraId="6E4BFA1A" w14:textId="77777777" w:rsidR="00DE23A4" w:rsidRDefault="00DE23A4" w:rsidP="00641020">
      <w:pPr>
        <w:pStyle w:val="OpdrachtAntwoord-regel"/>
      </w:pPr>
      <w:r w:rsidRPr="00DC4FB5">
        <w:t>CS</w:t>
      </w:r>
      <w:r>
        <w:t> </w:t>
      </w:r>
      <w:r w:rsidRPr="00DC4FB5">
        <w:t>=</w:t>
      </w:r>
      <w:r>
        <w:t> </w:t>
      </w:r>
      <w:r w:rsidRPr="00DC4FB5">
        <w:t>(€</w:t>
      </w:r>
      <w:r>
        <w:t> </w:t>
      </w:r>
      <w:r w:rsidRPr="00DC4FB5">
        <w:t>70</w:t>
      </w:r>
      <w:r>
        <w:t> – </w:t>
      </w:r>
      <w:r w:rsidRPr="00DC4FB5">
        <w:t>€</w:t>
      </w:r>
      <w:r>
        <w:t> </w:t>
      </w:r>
      <w:r w:rsidRPr="00DC4FB5">
        <w:t>50)</w:t>
      </w:r>
      <w:r>
        <w:t> </w:t>
      </w:r>
      <w:r w:rsidRPr="00DC4FB5">
        <w:t>×</w:t>
      </w:r>
      <w:r>
        <w:t> </w:t>
      </w:r>
      <w:r w:rsidRPr="00DC4FB5">
        <w:t>20</w:t>
      </w:r>
      <w:r>
        <w:t> </w:t>
      </w:r>
      <w:r w:rsidRPr="00842216">
        <w:t>×</w:t>
      </w:r>
      <w:r>
        <w:t> 0,5 </w:t>
      </w:r>
      <w:r w:rsidRPr="00DC4FB5">
        <w:t>=</w:t>
      </w:r>
      <w:r>
        <w:t> </w:t>
      </w:r>
      <w:r w:rsidRPr="00DC4FB5">
        <w:t>€</w:t>
      </w:r>
      <w:r>
        <w:t> </w:t>
      </w:r>
      <w:r w:rsidRPr="00DC4FB5">
        <w:t>200</w:t>
      </w:r>
    </w:p>
    <w:p w14:paraId="73C6BAB8" w14:textId="77777777" w:rsidR="00DE23A4" w:rsidRDefault="00DE23A4" w:rsidP="00641020">
      <w:pPr>
        <w:pStyle w:val="OpdrachtAntwoord-regel"/>
      </w:pPr>
      <w:r w:rsidRPr="00842216">
        <w:rPr>
          <w:rStyle w:val="Cursief"/>
        </w:rPr>
        <w:t>MO</w:t>
      </w:r>
      <w:r w:rsidRPr="00DC4FB5">
        <w:t xml:space="preserve"> bij </w:t>
      </w:r>
      <w:r w:rsidRPr="00842216">
        <w:rPr>
          <w:rStyle w:val="Cursief"/>
        </w:rPr>
        <w:t>Q</w:t>
      </w:r>
      <w:r w:rsidRPr="00F02BAE">
        <w:rPr>
          <w:rStyle w:val="Subscript"/>
        </w:rPr>
        <w:t>M</w:t>
      </w:r>
      <w:r w:rsidRPr="00DC4FB5">
        <w:t xml:space="preserve"> van 20 is 70</w:t>
      </w:r>
      <w:r>
        <w:t> </w:t>
      </w:r>
      <w:r w:rsidRPr="00DC4FB5">
        <w:t>–</w:t>
      </w:r>
      <w:r>
        <w:t> </w:t>
      </w:r>
      <w:r w:rsidRPr="00DC4FB5">
        <w:t>40</w:t>
      </w:r>
      <w:r>
        <w:t> </w:t>
      </w:r>
      <w:r w:rsidRPr="00DC4FB5">
        <w:t>=</w:t>
      </w:r>
      <w:r>
        <w:t> </w:t>
      </w:r>
      <w:r w:rsidRPr="00DC4FB5">
        <w:t>30.</w:t>
      </w:r>
    </w:p>
    <w:p w14:paraId="29F607AD" w14:textId="77777777" w:rsidR="00DE23A4" w:rsidRDefault="00DE23A4" w:rsidP="00641020">
      <w:pPr>
        <w:pStyle w:val="OpdrachtAntwoord-regel"/>
      </w:pPr>
      <w:r w:rsidRPr="00DC4FB5">
        <w:t>Hieruit volgt: PS</w:t>
      </w:r>
      <w:r>
        <w:t> </w:t>
      </w:r>
      <w:r w:rsidRPr="00DC4FB5">
        <w:t>=</w:t>
      </w:r>
      <w:r>
        <w:t> </w:t>
      </w:r>
      <w:r w:rsidRPr="00DC4FB5">
        <w:t>(€</w:t>
      </w:r>
      <w:r>
        <w:t> </w:t>
      </w:r>
      <w:r w:rsidRPr="00DC4FB5">
        <w:t>50</w:t>
      </w:r>
      <w:r>
        <w:t> – </w:t>
      </w:r>
      <w:r w:rsidRPr="00DC4FB5">
        <w:t>€</w:t>
      </w:r>
      <w:r>
        <w:t> </w:t>
      </w:r>
      <w:r w:rsidRPr="00DC4FB5">
        <w:t>30)</w:t>
      </w:r>
      <w:r>
        <w:t> </w:t>
      </w:r>
      <w:r w:rsidRPr="00DC4FB5">
        <w:t>×</w:t>
      </w:r>
      <w:r>
        <w:t> </w:t>
      </w:r>
      <w:r w:rsidRPr="00DC4FB5">
        <w:t>20</w:t>
      </w:r>
      <w:r>
        <w:t> </w:t>
      </w:r>
      <w:r w:rsidRPr="00DC4FB5">
        <w:t>+</w:t>
      </w:r>
      <w:r>
        <w:t> </w:t>
      </w:r>
      <w:r w:rsidRPr="00DC4FB5">
        <w:t>(€</w:t>
      </w:r>
      <w:r>
        <w:t> </w:t>
      </w:r>
      <w:r w:rsidRPr="00DC4FB5">
        <w:t>30</w:t>
      </w:r>
      <w:r>
        <w:t> – </w:t>
      </w:r>
      <w:r w:rsidRPr="00DC4FB5">
        <w:t>€</w:t>
      </w:r>
      <w:r>
        <w:t> </w:t>
      </w:r>
      <w:r w:rsidRPr="00DC4FB5">
        <w:t>10)</w:t>
      </w:r>
      <w:r>
        <w:t> </w:t>
      </w:r>
      <w:r w:rsidRPr="00DC4FB5">
        <w:t>×</w:t>
      </w:r>
      <w:r>
        <w:t> </w:t>
      </w:r>
      <w:r w:rsidRPr="00DC4FB5">
        <w:t>20</w:t>
      </w:r>
      <w:r>
        <w:t> </w:t>
      </w:r>
      <w:r w:rsidRPr="00842216">
        <w:t>×</w:t>
      </w:r>
      <w:r>
        <w:t> 0,5 </w:t>
      </w:r>
      <w:r w:rsidRPr="00DC4FB5">
        <w:t>=</w:t>
      </w:r>
      <w:r>
        <w:t> </w:t>
      </w:r>
      <w:r w:rsidRPr="00DC4FB5">
        <w:t>€</w:t>
      </w:r>
      <w:r>
        <w:t> </w:t>
      </w:r>
      <w:r w:rsidRPr="00DC4FB5">
        <w:t>600.</w:t>
      </w:r>
    </w:p>
    <w:p w14:paraId="5E9141CD" w14:textId="77777777" w:rsidR="00DE23A4" w:rsidRDefault="00DE23A4" w:rsidP="00641020">
      <w:pPr>
        <w:pStyle w:val="OpdrachtAntwoord-regel"/>
      </w:pPr>
      <w:r w:rsidRPr="00DC4FB5">
        <w:t>Belastingopbrengst</w:t>
      </w:r>
      <w:r>
        <w:t> </w:t>
      </w:r>
      <w:r w:rsidRPr="00DC4FB5">
        <w:t>=</w:t>
      </w:r>
      <w:r>
        <w:t> </w:t>
      </w:r>
      <w:r w:rsidRPr="00842216">
        <w:rPr>
          <w:rStyle w:val="Cursief"/>
        </w:rPr>
        <w:t>Q</w:t>
      </w:r>
      <w:r w:rsidRPr="00F02BAE">
        <w:rPr>
          <w:rStyle w:val="Subscript"/>
        </w:rPr>
        <w:t>M</w:t>
      </w:r>
      <w:r>
        <w:t> </w:t>
      </w:r>
      <w:r w:rsidRPr="00DC4FB5">
        <w:t>×</w:t>
      </w:r>
      <w:r>
        <w:t> </w:t>
      </w:r>
      <w:r w:rsidRPr="00DC4FB5">
        <w:t>heffing</w:t>
      </w:r>
      <w:r>
        <w:t> </w:t>
      </w:r>
      <w:r w:rsidRPr="00DC4FB5">
        <w:t>=</w:t>
      </w:r>
      <w:r>
        <w:t> </w:t>
      </w:r>
      <w:r w:rsidRPr="00DC4FB5">
        <w:t>20</w:t>
      </w:r>
      <w:r>
        <w:t> </w:t>
      </w:r>
      <w:r w:rsidRPr="00DC4FB5">
        <w:t>×</w:t>
      </w:r>
      <w:r>
        <w:t> </w:t>
      </w:r>
      <w:r w:rsidRPr="00DC4FB5">
        <w:t>€</w:t>
      </w:r>
      <w:r>
        <w:t> </w:t>
      </w:r>
      <w:r w:rsidRPr="00DC4FB5">
        <w:t>30</w:t>
      </w:r>
      <w:r>
        <w:t> </w:t>
      </w:r>
      <w:r w:rsidRPr="00DC4FB5">
        <w:t>=</w:t>
      </w:r>
      <w:r>
        <w:t> </w:t>
      </w:r>
      <w:r w:rsidRPr="00DC4FB5">
        <w:t>€</w:t>
      </w:r>
      <w:r>
        <w:t> </w:t>
      </w:r>
      <w:r w:rsidRPr="00DC4FB5">
        <w:t>600</w:t>
      </w:r>
    </w:p>
    <w:p w14:paraId="05963A08" w14:textId="77777777" w:rsidR="00DE23A4" w:rsidRDefault="00DE23A4" w:rsidP="00641020">
      <w:pPr>
        <w:pStyle w:val="OpdrachtAntwoord-regel"/>
      </w:pPr>
      <w:r w:rsidRPr="00DC4FB5">
        <w:t xml:space="preserve">Alle waarden zijn identiek aan die van </w:t>
      </w:r>
      <w:r>
        <w:t>vraag </w:t>
      </w:r>
      <w:r w:rsidRPr="00DC4FB5">
        <w:t>c. Het maakt voor de economische doelmatigheid niet uit of een vaste heffing wordt opgelegd aan producenten of aan consumenten.</w:t>
      </w:r>
    </w:p>
    <w:p w14:paraId="6F3CEF3D" w14:textId="77777777" w:rsidR="00DE23A4" w:rsidRDefault="00DE23A4" w:rsidP="00641020">
      <w:pPr>
        <w:pStyle w:val="OpdrachtIntroductie"/>
      </w:pPr>
    </w:p>
    <w:p w14:paraId="0FB2E90E" w14:textId="0F300129" w:rsidR="00DE23A4" w:rsidRDefault="004E51BA" w:rsidP="00641020">
      <w:pPr>
        <w:pStyle w:val="OpdrachtIntroductie"/>
      </w:pPr>
      <w:r>
        <w:rPr>
          <w:rFonts w:cs="Arial"/>
          <w:noProof/>
          <w:lang w:eastAsia="nl-NL"/>
        </w:rPr>
        <w:lastRenderedPageBreak/>
        <w:pict w14:anchorId="7853B996">
          <v:shape id="Afbeelding 28" o:spid="_x0000_i1052" type="#_x0000_t75" alt="Afbeelding met tekst, kaartAutomatisch gegenereerde beschrijving" style="width:297pt;height:228.6pt;visibility:visible">
            <v:imagedata r:id="rId41" o:title=""/>
          </v:shape>
        </w:pict>
      </w:r>
    </w:p>
    <w:p w14:paraId="5DA37528" w14:textId="77777777" w:rsidR="00DE23A4" w:rsidRDefault="00DE23A4" w:rsidP="00641020">
      <w:pPr>
        <w:pStyle w:val="OpdrachtIntroductie"/>
      </w:pPr>
      <w:r w:rsidRPr="00E12170">
        <w:t>De overheid schaft de wettelijke regeling af waardoor er maar één aanbieder is. Er ontstaat een situatie van volkomen concurrentie.</w:t>
      </w:r>
    </w:p>
    <w:p w14:paraId="62D26CC6" w14:textId="77777777" w:rsidR="00DE23A4" w:rsidRDefault="00DE23A4" w:rsidP="00641020">
      <w:pPr>
        <w:pStyle w:val="OpdrachtDeelvraag"/>
      </w:pPr>
      <w:r>
        <w:t>g</w:t>
      </w:r>
      <w:r>
        <w:tab/>
      </w:r>
      <w:r w:rsidRPr="00E12170">
        <w:t>Bereken het marktevenwicht met daarbij de formule van de aanbodlijn. Teken de aanbodlijn in onderstaande grafiek. Markeer het marktevenwicht in de figuur met de letter</w:t>
      </w:r>
      <w:r>
        <w:t> </w:t>
      </w:r>
      <w:r w:rsidRPr="00E12170">
        <w:t>A. Hoeveel aanbieders treden toe?</w:t>
      </w:r>
    </w:p>
    <w:p w14:paraId="3DA3E1B0" w14:textId="77777777" w:rsidR="00DE23A4" w:rsidRPr="002E599E" w:rsidRDefault="00DE23A4" w:rsidP="00641020">
      <w:pPr>
        <w:pStyle w:val="OpdrachtAntwoord-regel"/>
      </w:pPr>
      <w:r w:rsidRPr="00842216">
        <w:rPr>
          <w:rStyle w:val="Cursief"/>
        </w:rPr>
        <w:t>GTK</w:t>
      </w:r>
      <w:r>
        <w:t> </w:t>
      </w:r>
      <w:r w:rsidRPr="00DC4FB5">
        <w:t>=</w:t>
      </w:r>
      <w:r>
        <w:t> </w:t>
      </w:r>
      <w:r w:rsidRPr="00842216">
        <w:rPr>
          <w:rStyle w:val="Cursief"/>
        </w:rPr>
        <w:t>p</w:t>
      </w:r>
      <w:r>
        <w:t> </w:t>
      </w:r>
      <w:r w:rsidRPr="00DC4FB5">
        <w:t>=</w:t>
      </w:r>
      <w:r>
        <w:t> </w:t>
      </w:r>
      <w:r w:rsidRPr="00842216">
        <w:rPr>
          <w:rStyle w:val="Cursief"/>
        </w:rPr>
        <w:t>MO</w:t>
      </w:r>
      <w:r>
        <w:t> </w:t>
      </w:r>
      <w:r w:rsidRPr="00DC4FB5">
        <w:t>=</w:t>
      </w:r>
      <w:r>
        <w:t> </w:t>
      </w:r>
      <w:r w:rsidRPr="00842216">
        <w:rPr>
          <w:rStyle w:val="Cursief"/>
        </w:rPr>
        <w:t>MK</w:t>
      </w:r>
      <w:r>
        <w:t xml:space="preserve"> </w:t>
      </w:r>
      <w:r w:rsidRPr="00DC4FB5">
        <w:t>of</w:t>
      </w:r>
      <w:r>
        <w:t xml:space="preserve"> </w:t>
      </w:r>
      <w:r w:rsidRPr="00842216">
        <w:rPr>
          <w:rStyle w:val="Cursief"/>
        </w:rPr>
        <w:t>MK</w:t>
      </w:r>
      <w:r>
        <w:t> </w:t>
      </w:r>
      <w:r w:rsidRPr="00DC4FB5">
        <w:t>=</w:t>
      </w:r>
      <w:r>
        <w:t> </w:t>
      </w:r>
      <w:r w:rsidRPr="00842216">
        <w:rPr>
          <w:rStyle w:val="Cursief"/>
        </w:rPr>
        <w:t>GTK</w:t>
      </w:r>
      <w:r>
        <w:t> </w:t>
      </w:r>
      <w:r w:rsidRPr="00842216">
        <w:sym w:font="Symbol" w:char="F0DB"/>
      </w:r>
      <w:r>
        <w:t> </w:t>
      </w:r>
      <w:r w:rsidRPr="00DC4FB5">
        <w:t>10</w:t>
      </w:r>
      <w:r>
        <w:t> </w:t>
      </w:r>
      <w:r w:rsidRPr="00DC4FB5">
        <w:t>+</w:t>
      </w:r>
      <w:r>
        <w:t> </w:t>
      </w:r>
      <w:r w:rsidRPr="00842216">
        <w:rPr>
          <w:rStyle w:val="Cursief"/>
        </w:rPr>
        <w:t>q</w:t>
      </w:r>
      <w:r>
        <w:t> </w:t>
      </w:r>
      <w:r w:rsidRPr="00DC4FB5">
        <w:t>=</w:t>
      </w:r>
      <w:r>
        <w:t> </w:t>
      </w:r>
      <w:r w:rsidRPr="002E599E">
        <w:t>18/</w:t>
      </w:r>
      <w:r w:rsidRPr="002E599E">
        <w:rPr>
          <w:rStyle w:val="Cursief"/>
        </w:rPr>
        <w:t>q</w:t>
      </w:r>
      <w:r w:rsidRPr="002E599E">
        <w:t> + 10 + 1/2</w:t>
      </w:r>
      <w:r w:rsidRPr="002E599E">
        <w:rPr>
          <w:rStyle w:val="Cursief"/>
        </w:rPr>
        <w:t>q</w:t>
      </w:r>
      <w:r w:rsidRPr="002E599E">
        <w:t> </w:t>
      </w:r>
      <w:r w:rsidRPr="002E599E">
        <w:sym w:font="Symbol" w:char="F0DB"/>
      </w:r>
      <w:r w:rsidRPr="002E599E">
        <w:t> </w:t>
      </w:r>
      <w:r w:rsidRPr="002E599E">
        <w:rPr>
          <w:rStyle w:val="Cursief"/>
        </w:rPr>
        <w:t>q</w:t>
      </w:r>
      <w:r w:rsidRPr="002E599E">
        <w:t>* = 6</w:t>
      </w:r>
    </w:p>
    <w:p w14:paraId="5315FD25" w14:textId="77777777" w:rsidR="00DE23A4" w:rsidRPr="002E599E" w:rsidRDefault="00DE23A4" w:rsidP="00641020">
      <w:pPr>
        <w:pStyle w:val="OpdrachtAntwoord-regel"/>
      </w:pPr>
      <w:r w:rsidRPr="002E599E">
        <w:t xml:space="preserve">Individuele aanbodlijn: </w:t>
      </w:r>
      <w:r w:rsidRPr="002E599E">
        <w:rPr>
          <w:rStyle w:val="Cursief"/>
        </w:rPr>
        <w:t>p</w:t>
      </w:r>
      <w:r w:rsidRPr="002E599E">
        <w:t> = </w:t>
      </w:r>
      <w:r w:rsidRPr="002E599E">
        <w:rPr>
          <w:rStyle w:val="Cursief"/>
        </w:rPr>
        <w:t>MK</w:t>
      </w:r>
      <w:r w:rsidRPr="002E599E">
        <w:t> </w:t>
      </w:r>
      <w:r w:rsidRPr="002E599E">
        <w:sym w:font="Symbol" w:char="F0DB"/>
      </w:r>
      <w:r w:rsidRPr="002E599E">
        <w:t> </w:t>
      </w:r>
      <w:r w:rsidRPr="002E599E">
        <w:rPr>
          <w:rStyle w:val="Cursief"/>
        </w:rPr>
        <w:t>p</w:t>
      </w:r>
      <w:r w:rsidRPr="002E599E">
        <w:t> = 10 + </w:t>
      </w:r>
      <w:r w:rsidRPr="002E599E">
        <w:rPr>
          <w:rStyle w:val="Cursief"/>
        </w:rPr>
        <w:t>q</w:t>
      </w:r>
      <w:r w:rsidRPr="002E599E">
        <w:t> </w:t>
      </w:r>
      <w:r w:rsidRPr="002E599E">
        <w:sym w:font="Symbol" w:char="F0DB"/>
      </w:r>
      <w:r w:rsidRPr="002E599E">
        <w:t> </w:t>
      </w:r>
      <w:r w:rsidRPr="002E599E">
        <w:rPr>
          <w:rStyle w:val="Cursief"/>
        </w:rPr>
        <w:t>q</w:t>
      </w:r>
      <w:r w:rsidRPr="002E599E">
        <w:t> = </w:t>
      </w:r>
      <w:r w:rsidRPr="002E599E">
        <w:rPr>
          <w:rStyle w:val="Cursief"/>
        </w:rPr>
        <w:t>p</w:t>
      </w:r>
      <w:r w:rsidRPr="002E599E">
        <w:t> – 10</w:t>
      </w:r>
    </w:p>
    <w:p w14:paraId="0D9D56FA" w14:textId="77777777" w:rsidR="00DE23A4" w:rsidRPr="002E599E" w:rsidRDefault="00DE23A4" w:rsidP="00641020">
      <w:pPr>
        <w:pStyle w:val="OpdrachtAntwoord-regel"/>
      </w:pPr>
      <w:r w:rsidRPr="002E599E">
        <w:t xml:space="preserve">Prijs bij marktevenwicht: </w:t>
      </w:r>
      <w:r w:rsidRPr="002E599E">
        <w:rPr>
          <w:rStyle w:val="Cursief"/>
        </w:rPr>
        <w:t>p</w:t>
      </w:r>
      <w:r w:rsidRPr="002E599E">
        <w:t>* = </w:t>
      </w:r>
      <w:r w:rsidRPr="002E599E">
        <w:rPr>
          <w:rStyle w:val="Cursief"/>
        </w:rPr>
        <w:t>MO</w:t>
      </w:r>
      <w:r w:rsidRPr="002E599E">
        <w:t> = </w:t>
      </w:r>
      <w:r w:rsidRPr="002E599E">
        <w:rPr>
          <w:rStyle w:val="Cursief"/>
        </w:rPr>
        <w:t>MK</w:t>
      </w:r>
      <w:r w:rsidRPr="002E599E">
        <w:t> = 10 + 6 = 16</w:t>
      </w:r>
    </w:p>
    <w:p w14:paraId="681E62D3" w14:textId="77777777" w:rsidR="00DE23A4" w:rsidRPr="002E599E" w:rsidRDefault="00DE23A4" w:rsidP="00641020">
      <w:pPr>
        <w:pStyle w:val="OpdrachtAntwoord-regel"/>
      </w:pPr>
      <w:r w:rsidRPr="002E599E">
        <w:t xml:space="preserve">Hoeveelheid bij marktevenwicht: </w:t>
      </w:r>
      <w:r w:rsidRPr="002E599E">
        <w:rPr>
          <w:rStyle w:val="Cursief"/>
        </w:rPr>
        <w:t>Q</w:t>
      </w:r>
      <w:r w:rsidRPr="002E599E">
        <w:t>* = 70 – 16 = 54</w:t>
      </w:r>
    </w:p>
    <w:p w14:paraId="70C226B8" w14:textId="77777777" w:rsidR="00DE23A4" w:rsidRPr="002E599E" w:rsidRDefault="00DE23A4" w:rsidP="00641020">
      <w:pPr>
        <w:pStyle w:val="OpdrachtAntwoord-regel"/>
      </w:pPr>
      <w:r w:rsidRPr="002E599E">
        <w:t>Aantal toetreders: 54/6 = 9</w:t>
      </w:r>
    </w:p>
    <w:p w14:paraId="63545A87" w14:textId="77777777" w:rsidR="00DE23A4" w:rsidRDefault="00DE23A4" w:rsidP="00641020">
      <w:pPr>
        <w:pStyle w:val="OpdrachtAntwoord-regel"/>
      </w:pPr>
      <w:r w:rsidRPr="002E599E">
        <w:t xml:space="preserve">Hieruit volgt de formule van de aanbodlijn: </w:t>
      </w:r>
      <w:r w:rsidRPr="002E599E">
        <w:rPr>
          <w:rStyle w:val="Cursief"/>
        </w:rPr>
        <w:t>Q</w:t>
      </w:r>
      <w:r w:rsidRPr="002E599E">
        <w:t> = 9 × (</w:t>
      </w:r>
      <w:r w:rsidRPr="002E599E">
        <w:rPr>
          <w:rStyle w:val="Cursief"/>
        </w:rPr>
        <w:t>p</w:t>
      </w:r>
      <w:r w:rsidRPr="002E599E">
        <w:t> – 10) = 9</w:t>
      </w:r>
      <w:r w:rsidRPr="002E599E">
        <w:rPr>
          <w:rStyle w:val="Cursief"/>
        </w:rPr>
        <w:t>p</w:t>
      </w:r>
      <w:r w:rsidRPr="002E599E">
        <w:t xml:space="preserve"> – 90 of </w:t>
      </w:r>
      <w:r w:rsidRPr="002E599E">
        <w:rPr>
          <w:rStyle w:val="Cursief"/>
        </w:rPr>
        <w:t>p</w:t>
      </w:r>
      <w:r w:rsidRPr="002E599E">
        <w:t> = 10 + </w:t>
      </w:r>
      <w:r w:rsidRPr="002E599E">
        <w:rPr>
          <w:rStyle w:val="Cursief"/>
        </w:rPr>
        <w:t>Q</w:t>
      </w:r>
      <w:r w:rsidRPr="002E599E">
        <w:t>/9.</w:t>
      </w:r>
    </w:p>
    <w:p w14:paraId="3621C649" w14:textId="77777777" w:rsidR="00DE23A4" w:rsidRDefault="00DE23A4" w:rsidP="00641020">
      <w:pPr>
        <w:pStyle w:val="OpdrachtDeelvraag"/>
      </w:pPr>
      <w:r>
        <w:t>h</w:t>
      </w:r>
      <w:r>
        <w:tab/>
      </w:r>
      <w:r w:rsidRPr="00E12170">
        <w:t xml:space="preserve">Bereken het consumentensurplus, het producentensurplus en de belastingopbrengst. Vergelijk je antwoord met dat </w:t>
      </w:r>
      <w:r>
        <w:t>bij</w:t>
      </w:r>
      <w:r w:rsidRPr="00E12170">
        <w:t xml:space="preserve"> vraag</w:t>
      </w:r>
      <w:r>
        <w:t> </w:t>
      </w:r>
      <w:r w:rsidRPr="00E12170">
        <w:t>f. Geef een verklaring voor het verschil.</w:t>
      </w:r>
    </w:p>
    <w:p w14:paraId="48C09ECF" w14:textId="77777777" w:rsidR="00DE23A4" w:rsidRDefault="00DE23A4" w:rsidP="00641020">
      <w:pPr>
        <w:pStyle w:val="OpdrachtAntwoord-regel"/>
      </w:pPr>
      <w:r w:rsidRPr="00DC4FB5">
        <w:t>CS</w:t>
      </w:r>
      <w:r>
        <w:t> </w:t>
      </w:r>
      <w:r w:rsidRPr="00DC4FB5">
        <w:t>=</w:t>
      </w:r>
      <w:r>
        <w:t> </w:t>
      </w:r>
      <w:r w:rsidRPr="00DC4FB5">
        <w:t>(€</w:t>
      </w:r>
      <w:r>
        <w:t> </w:t>
      </w:r>
      <w:r w:rsidRPr="00DC4FB5">
        <w:t>70</w:t>
      </w:r>
      <w:r>
        <w:t> – </w:t>
      </w:r>
      <w:r w:rsidRPr="00DC4FB5">
        <w:t>€</w:t>
      </w:r>
      <w:r>
        <w:t> </w:t>
      </w:r>
      <w:r w:rsidRPr="00DC4FB5">
        <w:t>16)</w:t>
      </w:r>
      <w:r>
        <w:t> </w:t>
      </w:r>
      <w:r w:rsidRPr="00DC4FB5">
        <w:t>×</w:t>
      </w:r>
      <w:r>
        <w:t> </w:t>
      </w:r>
      <w:r w:rsidRPr="00DC4FB5">
        <w:t>54</w:t>
      </w:r>
      <w:r>
        <w:t> </w:t>
      </w:r>
      <w:r w:rsidRPr="00842216">
        <w:t>×</w:t>
      </w:r>
      <w:r>
        <w:t> 0,5 </w:t>
      </w:r>
      <w:r w:rsidRPr="00DC4FB5">
        <w:t>=</w:t>
      </w:r>
      <w:r>
        <w:t> </w:t>
      </w:r>
      <w:r w:rsidRPr="00DC4FB5">
        <w:t>€</w:t>
      </w:r>
      <w:r>
        <w:t> </w:t>
      </w:r>
      <w:r w:rsidRPr="00DC4FB5">
        <w:t>1.</w:t>
      </w:r>
      <w:r>
        <w:t>458</w:t>
      </w:r>
    </w:p>
    <w:p w14:paraId="20993F32" w14:textId="77777777" w:rsidR="00DE23A4" w:rsidRDefault="00DE23A4" w:rsidP="00641020">
      <w:pPr>
        <w:pStyle w:val="OpdrachtAntwoord-regel"/>
      </w:pPr>
      <w:r w:rsidRPr="00DC4FB5">
        <w:t>PS</w:t>
      </w:r>
      <w:r>
        <w:t> </w:t>
      </w:r>
      <w:r w:rsidRPr="00DC4FB5">
        <w:t>=</w:t>
      </w:r>
      <w:r>
        <w:t> </w:t>
      </w:r>
      <w:r w:rsidRPr="00DC4FB5">
        <w:t>(€</w:t>
      </w:r>
      <w:r>
        <w:t> </w:t>
      </w:r>
      <w:r w:rsidRPr="00DC4FB5">
        <w:t>16</w:t>
      </w:r>
      <w:r>
        <w:t> – </w:t>
      </w:r>
      <w:r w:rsidRPr="00DC4FB5">
        <w:t>€</w:t>
      </w:r>
      <w:r>
        <w:t> </w:t>
      </w:r>
      <w:r w:rsidRPr="00DC4FB5">
        <w:t>10)</w:t>
      </w:r>
      <w:r>
        <w:t> </w:t>
      </w:r>
      <w:r w:rsidRPr="00DC4FB5">
        <w:t>×</w:t>
      </w:r>
      <w:r>
        <w:t> </w:t>
      </w:r>
      <w:r w:rsidRPr="00DC4FB5">
        <w:t>54</w:t>
      </w:r>
      <w:r>
        <w:t> </w:t>
      </w:r>
      <w:r w:rsidRPr="00842216">
        <w:t>×</w:t>
      </w:r>
      <w:r>
        <w:t> 0,5 </w:t>
      </w:r>
      <w:r w:rsidRPr="00DC4FB5">
        <w:t>=</w:t>
      </w:r>
      <w:r>
        <w:t> </w:t>
      </w:r>
      <w:r w:rsidRPr="00DC4FB5">
        <w:t>€</w:t>
      </w:r>
      <w:r>
        <w:t> </w:t>
      </w:r>
      <w:r w:rsidRPr="00DC4FB5">
        <w:t>162</w:t>
      </w:r>
    </w:p>
    <w:p w14:paraId="321A2C65" w14:textId="77777777" w:rsidR="00DE23A4" w:rsidRDefault="00DE23A4" w:rsidP="00641020">
      <w:pPr>
        <w:pStyle w:val="OpdrachtAntwoord-regel"/>
      </w:pPr>
      <w:r w:rsidRPr="00DC4FB5">
        <w:t>Belastingopbrengst</w:t>
      </w:r>
      <w:r>
        <w:t> </w:t>
      </w:r>
      <w:r w:rsidRPr="00DC4FB5">
        <w:t>=</w:t>
      </w:r>
      <w:r>
        <w:t> </w:t>
      </w:r>
      <w:r w:rsidRPr="00842216">
        <w:rPr>
          <w:rStyle w:val="Cursief"/>
        </w:rPr>
        <w:t>Q</w:t>
      </w:r>
      <w:r w:rsidRPr="00DC4FB5">
        <w:t>*</w:t>
      </w:r>
      <w:r>
        <w:t> </w:t>
      </w:r>
      <w:r w:rsidRPr="00DC4FB5">
        <w:t>×</w:t>
      </w:r>
      <w:r>
        <w:t> </w:t>
      </w:r>
      <w:r w:rsidRPr="00DC4FB5">
        <w:t>heffing</w:t>
      </w:r>
      <w:r>
        <w:t> </w:t>
      </w:r>
      <w:r w:rsidRPr="00DC4FB5">
        <w:t>=</w:t>
      </w:r>
      <w:r>
        <w:t> </w:t>
      </w:r>
      <w:r w:rsidRPr="00DC4FB5">
        <w:t>54</w:t>
      </w:r>
      <w:r>
        <w:t> </w:t>
      </w:r>
      <w:r w:rsidRPr="00DC4FB5">
        <w:t>×</w:t>
      </w:r>
      <w:r>
        <w:t> </w:t>
      </w:r>
      <w:r w:rsidRPr="00DC4FB5">
        <w:t>€</w:t>
      </w:r>
      <w:r>
        <w:t> </w:t>
      </w:r>
      <w:r w:rsidRPr="00DC4FB5">
        <w:t>30</w:t>
      </w:r>
      <w:r>
        <w:t> </w:t>
      </w:r>
      <w:r w:rsidRPr="00DC4FB5">
        <w:t>=</w:t>
      </w:r>
      <w:r>
        <w:t> </w:t>
      </w:r>
      <w:r w:rsidRPr="00DC4FB5">
        <w:t>€</w:t>
      </w:r>
      <w:r>
        <w:t> </w:t>
      </w:r>
      <w:r w:rsidRPr="00DC4FB5">
        <w:t>1.620.</w:t>
      </w:r>
    </w:p>
    <w:p w14:paraId="3125E041" w14:textId="77777777" w:rsidR="00DE23A4" w:rsidRDefault="00DE23A4" w:rsidP="00641020">
      <w:pPr>
        <w:pStyle w:val="OpdrachtAntwoord-regel"/>
      </w:pPr>
      <w:r w:rsidRPr="00DC4FB5">
        <w:t xml:space="preserve">Het consumentensurplus is nu hoger dan bij een monopolie; het producentensurplus is lager. Maar de daling van het producentensurplus is veel kleiner dan de toename van het consumentensurplus. De belastingopbrengst is nu ook hoger. Zoals verwacht: bij volkomen concurrentie is de economische doelmatigheid van de markt hoger dan bij een monopolie. De hogere belastingopbrengst komt </w:t>
      </w:r>
      <w:r>
        <w:t>door</w:t>
      </w:r>
      <w:r w:rsidRPr="00DC4FB5">
        <w:t>dat er meer stuks verhandeld worden; de vaste heffing wordt dan over een groter aantal eenheden opgelegd.</w:t>
      </w:r>
    </w:p>
    <w:p w14:paraId="1518F4FC" w14:textId="77777777" w:rsidR="00DE23A4" w:rsidRDefault="00DE23A4" w:rsidP="00641020">
      <w:pPr>
        <w:pStyle w:val="OpdrachtIntroductie"/>
      </w:pPr>
      <w:r w:rsidRPr="00383D93">
        <w:t xml:space="preserve">De overheid schaft de consumentenbelasting af en vervangt deze weer </w:t>
      </w:r>
      <w:r>
        <w:t>d</w:t>
      </w:r>
      <w:r w:rsidRPr="00383D93">
        <w:t>oor een producentenbelasting: een vaste heffing van €</w:t>
      </w:r>
      <w:r>
        <w:t> </w:t>
      </w:r>
      <w:r w:rsidRPr="00383D93">
        <w:t>30 per geproduceerd stuk.</w:t>
      </w:r>
    </w:p>
    <w:p w14:paraId="797B1314" w14:textId="77777777" w:rsidR="00DE23A4" w:rsidRDefault="00DE23A4" w:rsidP="00641020">
      <w:pPr>
        <w:pStyle w:val="OpdrachtDeelvraag"/>
      </w:pPr>
      <w:r>
        <w:t>i</w:t>
      </w:r>
      <w:r>
        <w:tab/>
      </w:r>
      <w:r w:rsidRPr="00383D93">
        <w:t>Bereken opnieuw het marktevenwicht met daarbij de formule van de aanbodlijn. Teken de nieuwe vraag- en aanbodlijn in de grafiek van vraag</w:t>
      </w:r>
      <w:r>
        <w:t> </w:t>
      </w:r>
      <w:r w:rsidRPr="00383D93">
        <w:t>g. Markeer het marktevenwicht in de figuur van vraag</w:t>
      </w:r>
      <w:r>
        <w:t> </w:t>
      </w:r>
      <w:r w:rsidRPr="00383D93">
        <w:t>g met de letter</w:t>
      </w:r>
      <w:r>
        <w:t> </w:t>
      </w:r>
      <w:r w:rsidRPr="00383D93">
        <w:t>B. Hoeveel aanbieders treden nu toe?</w:t>
      </w:r>
    </w:p>
    <w:p w14:paraId="0197D490" w14:textId="77777777" w:rsidR="00DE23A4" w:rsidRDefault="00DE23A4" w:rsidP="00641020">
      <w:pPr>
        <w:pStyle w:val="OpdrachtAntwoord-regel"/>
      </w:pPr>
      <w:r w:rsidRPr="00842216">
        <w:rPr>
          <w:rStyle w:val="Cursief"/>
        </w:rPr>
        <w:t>GTK</w:t>
      </w:r>
      <w:r>
        <w:t> </w:t>
      </w:r>
      <w:r w:rsidRPr="00DC4FB5">
        <w:t>=</w:t>
      </w:r>
      <w:r>
        <w:t> </w:t>
      </w:r>
      <w:r w:rsidRPr="00842216">
        <w:rPr>
          <w:rStyle w:val="Cursief"/>
        </w:rPr>
        <w:t>p</w:t>
      </w:r>
      <w:r>
        <w:t> </w:t>
      </w:r>
      <w:r w:rsidRPr="00DC4FB5">
        <w:t>=</w:t>
      </w:r>
      <w:r>
        <w:t> </w:t>
      </w:r>
      <w:r w:rsidRPr="00842216">
        <w:rPr>
          <w:rStyle w:val="Cursief"/>
        </w:rPr>
        <w:t>MO</w:t>
      </w:r>
      <w:r>
        <w:t> </w:t>
      </w:r>
      <w:r w:rsidRPr="00DC4FB5">
        <w:t>=</w:t>
      </w:r>
      <w:r>
        <w:t> </w:t>
      </w:r>
      <w:r w:rsidRPr="00842216">
        <w:rPr>
          <w:rStyle w:val="Cursief"/>
        </w:rPr>
        <w:t>MK</w:t>
      </w:r>
      <w:r>
        <w:t xml:space="preserve"> </w:t>
      </w:r>
      <w:r w:rsidRPr="00DC4FB5">
        <w:t>of</w:t>
      </w:r>
      <w:r>
        <w:t xml:space="preserve"> </w:t>
      </w:r>
      <w:r w:rsidRPr="00842216">
        <w:rPr>
          <w:rStyle w:val="Cursief"/>
        </w:rPr>
        <w:t>MK</w:t>
      </w:r>
      <w:r>
        <w:t> </w:t>
      </w:r>
      <w:r w:rsidRPr="00DC4FB5">
        <w:t>=</w:t>
      </w:r>
      <w:r>
        <w:t> </w:t>
      </w:r>
      <w:r w:rsidRPr="00842216">
        <w:rPr>
          <w:rStyle w:val="Cursief"/>
        </w:rPr>
        <w:t>GTK</w:t>
      </w:r>
      <w:r>
        <w:t> </w:t>
      </w:r>
      <w:r w:rsidRPr="00842216">
        <w:sym w:font="Symbol" w:char="F0DB"/>
      </w:r>
      <w:r>
        <w:t> </w:t>
      </w:r>
      <w:r w:rsidRPr="00DC4FB5">
        <w:t>40</w:t>
      </w:r>
      <w:r>
        <w:t> </w:t>
      </w:r>
      <w:r w:rsidRPr="00DC4FB5">
        <w:t>+</w:t>
      </w:r>
      <w:r>
        <w:t> </w:t>
      </w:r>
      <w:r w:rsidRPr="00842216">
        <w:rPr>
          <w:rStyle w:val="Cursief"/>
        </w:rPr>
        <w:t>q</w:t>
      </w:r>
      <w:r>
        <w:t> </w:t>
      </w:r>
      <w:r w:rsidRPr="00DC4FB5">
        <w:t>=</w:t>
      </w:r>
      <w:r>
        <w:t> </w:t>
      </w:r>
      <w:r w:rsidRPr="002E599E">
        <w:t>18/</w:t>
      </w:r>
      <w:r w:rsidRPr="002E599E">
        <w:rPr>
          <w:rStyle w:val="Cursief"/>
        </w:rPr>
        <w:t>q</w:t>
      </w:r>
      <w:r w:rsidRPr="002E599E">
        <w:t> + 40 + 1/2</w:t>
      </w:r>
      <w:r w:rsidRPr="002E599E">
        <w:rPr>
          <w:rStyle w:val="Cursief"/>
        </w:rPr>
        <w:t>q</w:t>
      </w:r>
      <w:r>
        <w:t> </w:t>
      </w:r>
      <w:r w:rsidRPr="00842216">
        <w:sym w:font="Symbol" w:char="F0DB"/>
      </w:r>
      <w:r>
        <w:t> </w:t>
      </w:r>
      <w:r w:rsidRPr="00842216">
        <w:rPr>
          <w:rStyle w:val="Cursief"/>
        </w:rPr>
        <w:t>q</w:t>
      </w:r>
      <w:r w:rsidRPr="00DC4FB5">
        <w:t>*</w:t>
      </w:r>
      <w:r>
        <w:t> </w:t>
      </w:r>
      <w:r w:rsidRPr="00DC4FB5">
        <w:t>=</w:t>
      </w:r>
      <w:r>
        <w:t> </w:t>
      </w:r>
      <w:r w:rsidRPr="00DC4FB5">
        <w:t>6</w:t>
      </w:r>
    </w:p>
    <w:p w14:paraId="38C25A2D" w14:textId="77777777" w:rsidR="00DE23A4" w:rsidRDefault="00DE23A4" w:rsidP="00641020">
      <w:pPr>
        <w:pStyle w:val="OpdrachtAntwoord-regel"/>
      </w:pPr>
      <w:r w:rsidRPr="00DC4FB5">
        <w:t xml:space="preserve">Individuele aanbodlijn: </w:t>
      </w:r>
      <w:r w:rsidRPr="00842216">
        <w:rPr>
          <w:rStyle w:val="Cursief"/>
        </w:rPr>
        <w:t>p</w:t>
      </w:r>
      <w:r>
        <w:t> </w:t>
      </w:r>
      <w:r w:rsidRPr="00DC4FB5">
        <w:t>=</w:t>
      </w:r>
      <w:r>
        <w:t> </w:t>
      </w:r>
      <w:r w:rsidRPr="00842216">
        <w:rPr>
          <w:rStyle w:val="Cursief"/>
        </w:rPr>
        <w:t>MK</w:t>
      </w:r>
      <w:r>
        <w:t> </w:t>
      </w:r>
      <w:r w:rsidRPr="00842216">
        <w:sym w:font="Symbol" w:char="F0DB"/>
      </w:r>
      <w:r>
        <w:t> </w:t>
      </w:r>
      <w:r w:rsidRPr="00842216">
        <w:rPr>
          <w:rStyle w:val="Cursief"/>
        </w:rPr>
        <w:t>p</w:t>
      </w:r>
      <w:r>
        <w:t> </w:t>
      </w:r>
      <w:r w:rsidRPr="00DC4FB5">
        <w:t>=</w:t>
      </w:r>
      <w:r>
        <w:t> </w:t>
      </w:r>
      <w:r w:rsidRPr="00DC4FB5">
        <w:t>40</w:t>
      </w:r>
      <w:r>
        <w:t> </w:t>
      </w:r>
      <w:r w:rsidRPr="00DC4FB5">
        <w:t>+</w:t>
      </w:r>
      <w:r>
        <w:t> </w:t>
      </w:r>
      <w:r w:rsidRPr="00842216">
        <w:rPr>
          <w:rStyle w:val="Cursief"/>
        </w:rPr>
        <w:t>q</w:t>
      </w:r>
      <w:r>
        <w:t> </w:t>
      </w:r>
      <w:r w:rsidRPr="00842216">
        <w:sym w:font="Symbol" w:char="F0DB"/>
      </w:r>
      <w:r>
        <w:t> </w:t>
      </w:r>
      <w:r w:rsidRPr="00842216">
        <w:rPr>
          <w:rStyle w:val="Cursief"/>
        </w:rPr>
        <w:t>q</w:t>
      </w:r>
      <w:r>
        <w:t> </w:t>
      </w:r>
      <w:r w:rsidRPr="00DC4FB5">
        <w:t>=</w:t>
      </w:r>
      <w:r>
        <w:t> </w:t>
      </w:r>
      <w:r w:rsidRPr="00842216">
        <w:rPr>
          <w:rStyle w:val="Cursief"/>
        </w:rPr>
        <w:t>p</w:t>
      </w:r>
      <w:r>
        <w:t> </w:t>
      </w:r>
      <w:r w:rsidRPr="00DC4FB5">
        <w:t>–</w:t>
      </w:r>
      <w:r>
        <w:t> </w:t>
      </w:r>
      <w:r w:rsidRPr="00DC4FB5">
        <w:t>40</w:t>
      </w:r>
    </w:p>
    <w:p w14:paraId="130A3D3A" w14:textId="77777777" w:rsidR="00DE23A4" w:rsidRDefault="00DE23A4" w:rsidP="00641020">
      <w:pPr>
        <w:pStyle w:val="OpdrachtAntwoord-regel"/>
      </w:pPr>
      <w:r w:rsidRPr="00DC4FB5">
        <w:t xml:space="preserve">Prijs bij marktevenwicht: </w:t>
      </w:r>
      <w:r w:rsidRPr="00842216">
        <w:rPr>
          <w:rStyle w:val="Cursief"/>
        </w:rPr>
        <w:t>p</w:t>
      </w:r>
      <w:r w:rsidRPr="00DC4FB5">
        <w:t>*</w:t>
      </w:r>
      <w:r>
        <w:t> </w:t>
      </w:r>
      <w:r w:rsidRPr="00DC4FB5">
        <w:t>=</w:t>
      </w:r>
      <w:r>
        <w:t> </w:t>
      </w:r>
      <w:r w:rsidRPr="00842216">
        <w:rPr>
          <w:rStyle w:val="Cursief"/>
        </w:rPr>
        <w:t>MO</w:t>
      </w:r>
      <w:r>
        <w:t> </w:t>
      </w:r>
      <w:r w:rsidRPr="00DC4FB5">
        <w:t>=</w:t>
      </w:r>
      <w:r>
        <w:t> </w:t>
      </w:r>
      <w:r w:rsidRPr="00842216">
        <w:rPr>
          <w:rStyle w:val="Cursief"/>
        </w:rPr>
        <w:t>MK</w:t>
      </w:r>
      <w:r>
        <w:t> </w:t>
      </w:r>
      <w:r w:rsidRPr="00DC4FB5">
        <w:t>=</w:t>
      </w:r>
      <w:r>
        <w:t> </w:t>
      </w:r>
      <w:r w:rsidRPr="00DC4FB5">
        <w:t>40</w:t>
      </w:r>
      <w:r>
        <w:t> </w:t>
      </w:r>
      <w:r w:rsidRPr="00DC4FB5">
        <w:t>+</w:t>
      </w:r>
      <w:r>
        <w:t> </w:t>
      </w:r>
      <w:r w:rsidRPr="00DC4FB5">
        <w:t>6</w:t>
      </w:r>
      <w:r>
        <w:t> </w:t>
      </w:r>
      <w:r w:rsidRPr="00DC4FB5">
        <w:t>=</w:t>
      </w:r>
      <w:r>
        <w:t> </w:t>
      </w:r>
      <w:r w:rsidRPr="00DC4FB5">
        <w:t>46</w:t>
      </w:r>
    </w:p>
    <w:p w14:paraId="0ADBA6F3" w14:textId="77777777" w:rsidR="00DE23A4" w:rsidRDefault="00DE23A4" w:rsidP="00641020">
      <w:pPr>
        <w:pStyle w:val="OpdrachtAntwoord-regel"/>
      </w:pPr>
      <w:r w:rsidRPr="00DC4FB5">
        <w:t xml:space="preserve">Hoeveelheid bij marktevenwicht: </w:t>
      </w:r>
      <w:r w:rsidRPr="00842216">
        <w:rPr>
          <w:rStyle w:val="Cursief"/>
        </w:rPr>
        <w:t>Q</w:t>
      </w:r>
      <w:r w:rsidRPr="00DC4FB5">
        <w:t>*</w:t>
      </w:r>
      <w:r>
        <w:t> </w:t>
      </w:r>
      <w:r w:rsidRPr="00DC4FB5">
        <w:t>=</w:t>
      </w:r>
      <w:r>
        <w:t> </w:t>
      </w:r>
      <w:r w:rsidRPr="00DC4FB5">
        <w:t>100</w:t>
      </w:r>
      <w:r>
        <w:t> </w:t>
      </w:r>
      <w:r w:rsidRPr="00DC4FB5">
        <w:t>–</w:t>
      </w:r>
      <w:r>
        <w:t> </w:t>
      </w:r>
      <w:r w:rsidRPr="00DC4FB5">
        <w:t>46</w:t>
      </w:r>
      <w:r>
        <w:t> </w:t>
      </w:r>
      <w:r w:rsidRPr="00DC4FB5">
        <w:t>=</w:t>
      </w:r>
      <w:r>
        <w:t> </w:t>
      </w:r>
      <w:r w:rsidRPr="00DC4FB5">
        <w:t>54</w:t>
      </w:r>
    </w:p>
    <w:p w14:paraId="27A079B1" w14:textId="77777777" w:rsidR="00DE23A4" w:rsidRPr="002E599E" w:rsidRDefault="00DE23A4" w:rsidP="00641020">
      <w:pPr>
        <w:pStyle w:val="OpdrachtAntwoord-regel"/>
      </w:pPr>
      <w:r w:rsidRPr="00DC4FB5">
        <w:t xml:space="preserve">Aantal toetreders: </w:t>
      </w:r>
      <w:r w:rsidRPr="002E599E">
        <w:t>54/6 = 9</w:t>
      </w:r>
    </w:p>
    <w:p w14:paraId="526944BB" w14:textId="3FA93958" w:rsidR="00DE23A4" w:rsidRDefault="00DE23A4" w:rsidP="00641020">
      <w:pPr>
        <w:pStyle w:val="OpdrachtAntwoord-regel"/>
      </w:pPr>
      <w:r w:rsidRPr="002E599E">
        <w:t xml:space="preserve">Hieruit volgt de formule van de aanbodlijn: </w:t>
      </w:r>
      <w:r w:rsidRPr="002E599E">
        <w:rPr>
          <w:rStyle w:val="Cursief"/>
        </w:rPr>
        <w:t>Q</w:t>
      </w:r>
      <w:r w:rsidRPr="002E599E">
        <w:t> = 9 × (</w:t>
      </w:r>
      <w:r w:rsidRPr="002E599E">
        <w:rPr>
          <w:rStyle w:val="Cursief"/>
        </w:rPr>
        <w:t>p</w:t>
      </w:r>
      <w:r w:rsidRPr="002E599E">
        <w:t> – 40) = 9</w:t>
      </w:r>
      <w:r w:rsidRPr="002E599E">
        <w:rPr>
          <w:rStyle w:val="Cursief"/>
        </w:rPr>
        <w:t>p</w:t>
      </w:r>
      <w:r w:rsidRPr="002E599E">
        <w:t> – 360 of p = 40 + </w:t>
      </w:r>
      <w:r w:rsidRPr="002E599E">
        <w:rPr>
          <w:rStyle w:val="Cursief"/>
        </w:rPr>
        <w:t>Q</w:t>
      </w:r>
      <w:r w:rsidRPr="002E599E">
        <w:t>/9.</w:t>
      </w:r>
    </w:p>
    <w:p w14:paraId="5A09A854" w14:textId="77777777" w:rsidR="00D71DB9" w:rsidRDefault="00D71DB9" w:rsidP="00641020">
      <w:pPr>
        <w:pStyle w:val="OpdrachtAntwoord-regel"/>
      </w:pPr>
    </w:p>
    <w:p w14:paraId="2B7E9413" w14:textId="77777777" w:rsidR="00DE23A4" w:rsidRDefault="00DE23A4" w:rsidP="00641020">
      <w:pPr>
        <w:pStyle w:val="OpdrachtDeelvraag"/>
      </w:pPr>
      <w:r>
        <w:lastRenderedPageBreak/>
        <w:t>j</w:t>
      </w:r>
      <w:r>
        <w:tab/>
      </w:r>
      <w:r w:rsidRPr="00383D93">
        <w:t>Bereken het consumentensurplus, het producentensurplus en de belastingopbrengst. Vergelijk je antwoord met da</w:t>
      </w:r>
      <w:r>
        <w:t>t</w:t>
      </w:r>
      <w:r w:rsidRPr="00383D93">
        <w:t xml:space="preserve"> </w:t>
      </w:r>
      <w:r>
        <w:t>bij</w:t>
      </w:r>
      <w:r w:rsidRPr="00383D93">
        <w:t xml:space="preserve"> vraag</w:t>
      </w:r>
      <w:r>
        <w:t> </w:t>
      </w:r>
      <w:r w:rsidRPr="00383D93">
        <w:t>h. Bespreek de overeenkomsten/verschillen.</w:t>
      </w:r>
    </w:p>
    <w:p w14:paraId="32036416" w14:textId="77777777" w:rsidR="00DE23A4" w:rsidRDefault="00DE23A4" w:rsidP="00641020">
      <w:pPr>
        <w:pStyle w:val="OpdrachtAntwoord-regel"/>
      </w:pPr>
      <w:r w:rsidRPr="00DC4FB5">
        <w:t>CS</w:t>
      </w:r>
      <w:r>
        <w:t> </w:t>
      </w:r>
      <w:r w:rsidRPr="00DC4FB5">
        <w:t>=</w:t>
      </w:r>
      <w:r>
        <w:t> </w:t>
      </w:r>
      <w:r w:rsidRPr="00DC4FB5">
        <w:t>(€</w:t>
      </w:r>
      <w:r>
        <w:t> </w:t>
      </w:r>
      <w:r w:rsidRPr="00DC4FB5">
        <w:t>100</w:t>
      </w:r>
      <w:r>
        <w:t> – </w:t>
      </w:r>
      <w:r w:rsidRPr="00DC4FB5">
        <w:t>€</w:t>
      </w:r>
      <w:r>
        <w:t> </w:t>
      </w:r>
      <w:r w:rsidRPr="00DC4FB5">
        <w:t>46)</w:t>
      </w:r>
      <w:r>
        <w:t> </w:t>
      </w:r>
      <w:r w:rsidRPr="00DC4FB5">
        <w:t>×</w:t>
      </w:r>
      <w:r>
        <w:t> </w:t>
      </w:r>
      <w:r w:rsidRPr="00DC4FB5">
        <w:t>54</w:t>
      </w:r>
      <w:r>
        <w:t> </w:t>
      </w:r>
      <w:r w:rsidRPr="00842216">
        <w:t>×</w:t>
      </w:r>
      <w:r>
        <w:t> 0,5 </w:t>
      </w:r>
      <w:r w:rsidRPr="00DC4FB5">
        <w:t>=</w:t>
      </w:r>
      <w:r>
        <w:t> </w:t>
      </w:r>
      <w:r w:rsidRPr="00DC4FB5">
        <w:t>€</w:t>
      </w:r>
      <w:r>
        <w:t> </w:t>
      </w:r>
      <w:r w:rsidRPr="00DC4FB5">
        <w:t>1.</w:t>
      </w:r>
      <w:r>
        <w:t>458</w:t>
      </w:r>
    </w:p>
    <w:p w14:paraId="472368E6" w14:textId="77777777" w:rsidR="00DE23A4" w:rsidRDefault="00DE23A4" w:rsidP="00641020">
      <w:pPr>
        <w:pStyle w:val="OpdrachtAntwoord-regel"/>
      </w:pPr>
      <w:r w:rsidRPr="00DC4FB5">
        <w:t>PS</w:t>
      </w:r>
      <w:r>
        <w:t> </w:t>
      </w:r>
      <w:r w:rsidRPr="00DC4FB5">
        <w:t>=</w:t>
      </w:r>
      <w:r>
        <w:t> </w:t>
      </w:r>
      <w:r w:rsidRPr="00DC4FB5">
        <w:t>(€</w:t>
      </w:r>
      <w:r>
        <w:t> </w:t>
      </w:r>
      <w:r w:rsidRPr="00DC4FB5">
        <w:t>46</w:t>
      </w:r>
      <w:r>
        <w:t> – </w:t>
      </w:r>
      <w:r w:rsidRPr="00DC4FB5">
        <w:t>€</w:t>
      </w:r>
      <w:r>
        <w:t> 4</w:t>
      </w:r>
      <w:r w:rsidRPr="00DC4FB5">
        <w:t>0)</w:t>
      </w:r>
      <w:r>
        <w:t> </w:t>
      </w:r>
      <w:r w:rsidRPr="00DC4FB5">
        <w:t>×</w:t>
      </w:r>
      <w:r>
        <w:t> </w:t>
      </w:r>
      <w:r w:rsidRPr="00DC4FB5">
        <w:t>54</w:t>
      </w:r>
      <w:r>
        <w:t> </w:t>
      </w:r>
      <w:r w:rsidRPr="00842216">
        <w:t>×</w:t>
      </w:r>
      <w:r>
        <w:t> 0,5 </w:t>
      </w:r>
      <w:r w:rsidRPr="00DC4FB5">
        <w:t>=</w:t>
      </w:r>
      <w:r>
        <w:t> </w:t>
      </w:r>
      <w:r w:rsidRPr="00DC4FB5">
        <w:t>€</w:t>
      </w:r>
      <w:r>
        <w:t> </w:t>
      </w:r>
      <w:r w:rsidRPr="00DC4FB5">
        <w:t>162</w:t>
      </w:r>
    </w:p>
    <w:p w14:paraId="347C0F48" w14:textId="77777777" w:rsidR="00DE23A4" w:rsidRDefault="00DE23A4" w:rsidP="00641020">
      <w:pPr>
        <w:pStyle w:val="OpdrachtAntwoord-regel"/>
      </w:pPr>
      <w:r w:rsidRPr="00DC4FB5">
        <w:t>Belastingopbrengst</w:t>
      </w:r>
      <w:r>
        <w:t> </w:t>
      </w:r>
      <w:r w:rsidRPr="00DC4FB5">
        <w:t>=</w:t>
      </w:r>
      <w:r>
        <w:t> </w:t>
      </w:r>
      <w:r w:rsidRPr="00842216">
        <w:rPr>
          <w:rStyle w:val="Cursief"/>
        </w:rPr>
        <w:t>Q</w:t>
      </w:r>
      <w:r w:rsidRPr="00DC4FB5">
        <w:t>*</w:t>
      </w:r>
      <w:r>
        <w:t> </w:t>
      </w:r>
      <w:r w:rsidRPr="00DC4FB5">
        <w:t>×</w:t>
      </w:r>
      <w:r>
        <w:t> </w:t>
      </w:r>
      <w:r w:rsidRPr="00DC4FB5">
        <w:t>heffing</w:t>
      </w:r>
      <w:r>
        <w:t> </w:t>
      </w:r>
      <w:r w:rsidRPr="00DC4FB5">
        <w:t>=</w:t>
      </w:r>
      <w:r>
        <w:t> </w:t>
      </w:r>
      <w:r w:rsidRPr="00DC4FB5">
        <w:t>54</w:t>
      </w:r>
      <w:r>
        <w:t> </w:t>
      </w:r>
      <w:r w:rsidRPr="00DC4FB5">
        <w:t>×</w:t>
      </w:r>
      <w:r>
        <w:t> </w:t>
      </w:r>
      <w:r w:rsidRPr="00DC4FB5">
        <w:t>€</w:t>
      </w:r>
      <w:r>
        <w:t> </w:t>
      </w:r>
      <w:r w:rsidRPr="00DC4FB5">
        <w:t>30</w:t>
      </w:r>
      <w:r>
        <w:t> </w:t>
      </w:r>
      <w:r w:rsidRPr="00DC4FB5">
        <w:t>=</w:t>
      </w:r>
      <w:r>
        <w:t> </w:t>
      </w:r>
      <w:r w:rsidRPr="00DC4FB5">
        <w:t>€1.620</w:t>
      </w:r>
    </w:p>
    <w:p w14:paraId="1662FAD3" w14:textId="77777777" w:rsidR="00DE23A4" w:rsidRDefault="00DE23A4" w:rsidP="00641020">
      <w:pPr>
        <w:pStyle w:val="OpdrachtAntwoord-regel"/>
      </w:pPr>
      <w:r w:rsidRPr="00DC4FB5">
        <w:t>Ook bij volkomen concurrentie maakt het voor de economische doelmatigheid van een markt niet uit of een vaste heffing wordt opgelegd aan consumenten of aan producenten.</w:t>
      </w:r>
    </w:p>
    <w:p w14:paraId="6E3D36EF" w14:textId="77777777" w:rsidR="00DE23A4" w:rsidRDefault="00DE23A4" w:rsidP="00641020">
      <w:pPr>
        <w:pStyle w:val="OpdrachtIntroductie"/>
      </w:pPr>
      <w:r w:rsidRPr="00383D93">
        <w:t>De overheid besluit om de producentenbelasting af te schaffen. Er komt geen andere belasting voor in de plaats.</w:t>
      </w:r>
    </w:p>
    <w:p w14:paraId="3D715733" w14:textId="77777777" w:rsidR="00DE23A4" w:rsidRDefault="00DE23A4" w:rsidP="00641020">
      <w:pPr>
        <w:pStyle w:val="OpdrachtDeelvraag"/>
      </w:pPr>
      <w:r>
        <w:t>k</w:t>
      </w:r>
      <w:r>
        <w:tab/>
      </w:r>
      <w:r w:rsidRPr="00383D93">
        <w:t>Bereken opnieuw het marktevenwicht met daarbij de formule van de aanbodlijn. Teken de nieuwe vraag- en aanbodlijn in de grafiek van vraag</w:t>
      </w:r>
      <w:r>
        <w:t> </w:t>
      </w:r>
      <w:r w:rsidRPr="00383D93">
        <w:t>g. Markeer het marktevenwicht in de figuur van vraag</w:t>
      </w:r>
      <w:r>
        <w:t> </w:t>
      </w:r>
      <w:r w:rsidRPr="00383D93">
        <w:t>g met de letter</w:t>
      </w:r>
      <w:r>
        <w:t> </w:t>
      </w:r>
      <w:r w:rsidRPr="00383D93">
        <w:t>C. Hoeveel aanbieders treden nu toe?</w:t>
      </w:r>
    </w:p>
    <w:p w14:paraId="402B1A6A" w14:textId="77777777" w:rsidR="00DE23A4" w:rsidRPr="002E599E" w:rsidRDefault="00DE23A4" w:rsidP="00641020">
      <w:pPr>
        <w:pStyle w:val="OpdrachtAntwoord-regel"/>
      </w:pPr>
      <w:r w:rsidRPr="002E599E">
        <w:rPr>
          <w:rStyle w:val="Cursief"/>
        </w:rPr>
        <w:t>GTK</w:t>
      </w:r>
      <w:r w:rsidRPr="002E599E">
        <w:t> = </w:t>
      </w:r>
      <w:r w:rsidRPr="002E599E">
        <w:rPr>
          <w:rStyle w:val="Cursief"/>
        </w:rPr>
        <w:t>p</w:t>
      </w:r>
      <w:r w:rsidRPr="002E599E">
        <w:t> = </w:t>
      </w:r>
      <w:r w:rsidRPr="002E599E">
        <w:rPr>
          <w:rStyle w:val="Cursief"/>
        </w:rPr>
        <w:t>MO</w:t>
      </w:r>
      <w:r w:rsidRPr="002E599E">
        <w:t> = </w:t>
      </w:r>
      <w:r w:rsidRPr="002E599E">
        <w:rPr>
          <w:rStyle w:val="Cursief"/>
        </w:rPr>
        <w:t>MK</w:t>
      </w:r>
      <w:r w:rsidRPr="002E599E">
        <w:t xml:space="preserve"> of </w:t>
      </w:r>
      <w:r w:rsidRPr="002E599E">
        <w:rPr>
          <w:rStyle w:val="Cursief"/>
        </w:rPr>
        <w:t>MK</w:t>
      </w:r>
      <w:r w:rsidRPr="002E599E">
        <w:t> = </w:t>
      </w:r>
      <w:r w:rsidRPr="002E599E">
        <w:rPr>
          <w:rStyle w:val="Cursief"/>
        </w:rPr>
        <w:t>GTK</w:t>
      </w:r>
      <w:r w:rsidRPr="002E599E">
        <w:t> </w:t>
      </w:r>
      <w:r w:rsidRPr="002E599E">
        <w:sym w:font="Symbol" w:char="F0DB"/>
      </w:r>
      <w:r w:rsidRPr="002E599E">
        <w:t> 10 + </w:t>
      </w:r>
      <w:r w:rsidRPr="002E599E">
        <w:rPr>
          <w:rStyle w:val="Cursief"/>
        </w:rPr>
        <w:t>q</w:t>
      </w:r>
      <w:r w:rsidRPr="002E599E">
        <w:t> = 18/</w:t>
      </w:r>
      <w:r w:rsidRPr="002E599E">
        <w:rPr>
          <w:rStyle w:val="Cursief"/>
        </w:rPr>
        <w:t>q</w:t>
      </w:r>
      <w:r w:rsidRPr="002E599E">
        <w:t> + 10 + 1/2</w:t>
      </w:r>
      <w:r w:rsidRPr="002E599E">
        <w:rPr>
          <w:rStyle w:val="Cursief"/>
        </w:rPr>
        <w:t>q</w:t>
      </w:r>
      <w:r w:rsidRPr="002E599E">
        <w:t> </w:t>
      </w:r>
      <w:r w:rsidRPr="002E599E">
        <w:sym w:font="Symbol" w:char="F0DB"/>
      </w:r>
      <w:r w:rsidRPr="002E599E">
        <w:t> </w:t>
      </w:r>
      <w:r w:rsidRPr="002E599E">
        <w:rPr>
          <w:rStyle w:val="Cursief"/>
        </w:rPr>
        <w:t>q</w:t>
      </w:r>
      <w:r w:rsidRPr="002E599E">
        <w:t>* = 6</w:t>
      </w:r>
    </w:p>
    <w:p w14:paraId="50A13B02" w14:textId="77777777" w:rsidR="00DE23A4" w:rsidRPr="002E599E" w:rsidRDefault="00DE23A4" w:rsidP="00641020">
      <w:pPr>
        <w:pStyle w:val="OpdrachtAntwoord-regel"/>
      </w:pPr>
      <w:r w:rsidRPr="002E599E">
        <w:t xml:space="preserve">Individuele aanbodlijn: </w:t>
      </w:r>
      <w:r w:rsidRPr="002E599E">
        <w:rPr>
          <w:rStyle w:val="Cursief"/>
        </w:rPr>
        <w:t>p</w:t>
      </w:r>
      <w:r w:rsidRPr="002E599E">
        <w:t> = </w:t>
      </w:r>
      <w:r w:rsidRPr="002E599E">
        <w:rPr>
          <w:rStyle w:val="Cursief"/>
        </w:rPr>
        <w:t>MK</w:t>
      </w:r>
      <w:r w:rsidRPr="002E599E">
        <w:t> </w:t>
      </w:r>
      <w:r w:rsidRPr="002E599E">
        <w:sym w:font="Symbol" w:char="F0DB"/>
      </w:r>
      <w:r w:rsidRPr="002E599E">
        <w:t> </w:t>
      </w:r>
      <w:r w:rsidRPr="002E599E">
        <w:rPr>
          <w:rStyle w:val="Cursief"/>
        </w:rPr>
        <w:t>p</w:t>
      </w:r>
      <w:r w:rsidRPr="002E599E">
        <w:t> = 10 + </w:t>
      </w:r>
      <w:r w:rsidRPr="002E599E">
        <w:rPr>
          <w:rStyle w:val="Cursief"/>
        </w:rPr>
        <w:t>q</w:t>
      </w:r>
      <w:r w:rsidRPr="002E599E">
        <w:t> </w:t>
      </w:r>
      <w:r w:rsidRPr="002E599E">
        <w:sym w:font="Symbol" w:char="F0DB"/>
      </w:r>
      <w:r w:rsidRPr="002E599E">
        <w:t> </w:t>
      </w:r>
      <w:r w:rsidRPr="002E599E">
        <w:rPr>
          <w:rStyle w:val="Cursief"/>
        </w:rPr>
        <w:t>q</w:t>
      </w:r>
      <w:r w:rsidRPr="002E599E">
        <w:t> = </w:t>
      </w:r>
      <w:r w:rsidRPr="002E599E">
        <w:rPr>
          <w:rStyle w:val="Cursief"/>
        </w:rPr>
        <w:t>p</w:t>
      </w:r>
      <w:r w:rsidRPr="002E599E">
        <w:t> – 10</w:t>
      </w:r>
    </w:p>
    <w:p w14:paraId="5461A826" w14:textId="77777777" w:rsidR="00DE23A4" w:rsidRPr="002E599E" w:rsidRDefault="00DE23A4" w:rsidP="00641020">
      <w:pPr>
        <w:pStyle w:val="OpdrachtAntwoord-regel"/>
      </w:pPr>
      <w:r w:rsidRPr="002E599E">
        <w:t xml:space="preserve">Prijs bij marktevenwicht: </w:t>
      </w:r>
      <w:r w:rsidRPr="002E599E">
        <w:rPr>
          <w:rStyle w:val="Cursief"/>
        </w:rPr>
        <w:t>p</w:t>
      </w:r>
      <w:r w:rsidRPr="002E599E">
        <w:t>* = </w:t>
      </w:r>
      <w:r w:rsidRPr="002E599E">
        <w:rPr>
          <w:rStyle w:val="Cursief"/>
        </w:rPr>
        <w:t>MO</w:t>
      </w:r>
      <w:r w:rsidRPr="002E599E">
        <w:t> = </w:t>
      </w:r>
      <w:r w:rsidRPr="002E599E">
        <w:rPr>
          <w:rStyle w:val="Cursief"/>
        </w:rPr>
        <w:t>MK</w:t>
      </w:r>
      <w:r w:rsidRPr="002E599E">
        <w:t> = 10 + 6 = 16</w:t>
      </w:r>
    </w:p>
    <w:p w14:paraId="417C8D46" w14:textId="77777777" w:rsidR="00DE23A4" w:rsidRPr="002E599E" w:rsidRDefault="00DE23A4" w:rsidP="00641020">
      <w:pPr>
        <w:pStyle w:val="OpdrachtAntwoord-regel"/>
      </w:pPr>
      <w:r w:rsidRPr="002E599E">
        <w:t xml:space="preserve">Hoeveelheid bij marktevenwicht: </w:t>
      </w:r>
      <w:r w:rsidRPr="002E599E">
        <w:rPr>
          <w:rStyle w:val="Cursief"/>
        </w:rPr>
        <w:t>Q</w:t>
      </w:r>
      <w:r w:rsidRPr="002E599E">
        <w:t>* = 100 – 16 = 84</w:t>
      </w:r>
    </w:p>
    <w:p w14:paraId="62449D9B" w14:textId="77777777" w:rsidR="00DE23A4" w:rsidRDefault="00DE23A4" w:rsidP="00641020">
      <w:pPr>
        <w:pStyle w:val="OpdrachtAntwoord-regel"/>
      </w:pPr>
      <w:r w:rsidRPr="002E599E">
        <w:t>Aantal toetreders: 84/6 = 14</w:t>
      </w:r>
    </w:p>
    <w:p w14:paraId="7D5F21B7" w14:textId="77777777" w:rsidR="00DE23A4" w:rsidRPr="00517C8F" w:rsidRDefault="00DE23A4" w:rsidP="00641020">
      <w:pPr>
        <w:pStyle w:val="OpdrachtAntwoord-regel"/>
      </w:pPr>
      <w:r w:rsidRPr="00DC4FB5">
        <w:t xml:space="preserve">Hieruit volgt de formule van de aanbodlijn: </w:t>
      </w:r>
      <w:r w:rsidRPr="00842216">
        <w:rPr>
          <w:rStyle w:val="Cursief"/>
        </w:rPr>
        <w:t>Q</w:t>
      </w:r>
      <w:r>
        <w:t> </w:t>
      </w:r>
      <w:r w:rsidRPr="00DC4FB5">
        <w:t>=</w:t>
      </w:r>
      <w:r>
        <w:t> </w:t>
      </w:r>
      <w:r w:rsidRPr="00DC4FB5">
        <w:t>14</w:t>
      </w:r>
      <w:r>
        <w:t> </w:t>
      </w:r>
      <w:r w:rsidRPr="00DC4FB5">
        <w:t>×</w:t>
      </w:r>
      <w:r>
        <w:t> </w:t>
      </w:r>
      <w:r w:rsidRPr="00DC4FB5">
        <w:t>(</w:t>
      </w:r>
      <w:r w:rsidRPr="00842216">
        <w:rPr>
          <w:rStyle w:val="Cursief"/>
        </w:rPr>
        <w:t>p</w:t>
      </w:r>
      <w:r>
        <w:t> – </w:t>
      </w:r>
      <w:r w:rsidRPr="00DC4FB5">
        <w:t>10)</w:t>
      </w:r>
      <w:r>
        <w:t> </w:t>
      </w:r>
      <w:r w:rsidRPr="00DC4FB5">
        <w:t>=</w:t>
      </w:r>
      <w:r>
        <w:t> </w:t>
      </w:r>
      <w:r w:rsidRPr="00DC4FB5">
        <w:t>14</w:t>
      </w:r>
      <w:r w:rsidRPr="00842216">
        <w:rPr>
          <w:rStyle w:val="Cursief"/>
        </w:rPr>
        <w:t>p</w:t>
      </w:r>
      <w:r>
        <w:t> </w:t>
      </w:r>
      <w:r w:rsidRPr="00DC4FB5">
        <w:t>–</w:t>
      </w:r>
      <w:r>
        <w:t> </w:t>
      </w:r>
      <w:r w:rsidRPr="00DC4FB5">
        <w:t>140</w:t>
      </w:r>
      <w:r>
        <w:t xml:space="preserve"> o</w:t>
      </w:r>
      <w:r w:rsidRPr="00DC4FB5">
        <w:t>f</w:t>
      </w:r>
      <w:r>
        <w:t xml:space="preserve"> </w:t>
      </w:r>
      <w:r w:rsidRPr="00842216">
        <w:rPr>
          <w:rStyle w:val="Cursief"/>
        </w:rPr>
        <w:t>p</w:t>
      </w:r>
      <w:r>
        <w:t> </w:t>
      </w:r>
      <w:r w:rsidRPr="00DC4FB5">
        <w:t>=</w:t>
      </w:r>
      <w:r>
        <w:t> </w:t>
      </w:r>
      <w:r w:rsidRPr="00DC4FB5">
        <w:t>10</w:t>
      </w:r>
      <w:r>
        <w:t> </w:t>
      </w:r>
      <w:r w:rsidRPr="00DC4FB5">
        <w:t>+</w:t>
      </w:r>
      <w:r>
        <w:t> </w:t>
      </w:r>
      <w:r w:rsidRPr="00842216">
        <w:rPr>
          <w:rStyle w:val="Cursief"/>
        </w:rPr>
        <w:t>Q</w:t>
      </w:r>
      <w:r w:rsidRPr="00DC4FB5">
        <w:t>/14.</w:t>
      </w:r>
    </w:p>
    <w:p w14:paraId="459D6496" w14:textId="77777777" w:rsidR="00DE23A4" w:rsidRDefault="00DE23A4" w:rsidP="00641020">
      <w:pPr>
        <w:pStyle w:val="OpdrachtDeelvraag"/>
      </w:pPr>
      <w:r>
        <w:t>l</w:t>
      </w:r>
      <w:r>
        <w:tab/>
      </w:r>
      <w:r w:rsidRPr="00383D93">
        <w:t>Bereken het consumenten- en producentensurplus. Bespreek de invloed van belastingheffing op de economische doelmatigheid van de markt. Maak daarbij een onderscheid tussen producentenbelasting en consumentenbelasting, en tussen monopolie en volkomen concurrentie.</w:t>
      </w:r>
    </w:p>
    <w:p w14:paraId="4228B91E" w14:textId="77777777" w:rsidR="00DE23A4" w:rsidRDefault="00DE23A4" w:rsidP="00641020">
      <w:pPr>
        <w:pStyle w:val="OpdrachtAntwoord-regel"/>
      </w:pPr>
      <w:r w:rsidRPr="00842216">
        <w:t>CS</w:t>
      </w:r>
      <w:r>
        <w:t> </w:t>
      </w:r>
      <w:r w:rsidRPr="00DC4FB5">
        <w:t>=</w:t>
      </w:r>
      <w:r>
        <w:t> </w:t>
      </w:r>
      <w:r w:rsidRPr="00DC4FB5">
        <w:t>(€</w:t>
      </w:r>
      <w:r>
        <w:t> </w:t>
      </w:r>
      <w:r w:rsidRPr="00DC4FB5">
        <w:t>100</w:t>
      </w:r>
      <w:r>
        <w:t> – </w:t>
      </w:r>
      <w:r w:rsidRPr="00DC4FB5">
        <w:t>€</w:t>
      </w:r>
      <w:r>
        <w:t> </w:t>
      </w:r>
      <w:r w:rsidRPr="00DC4FB5">
        <w:t>16)</w:t>
      </w:r>
      <w:r>
        <w:t> </w:t>
      </w:r>
      <w:r w:rsidRPr="00DC4FB5">
        <w:t>×</w:t>
      </w:r>
      <w:r>
        <w:t> </w:t>
      </w:r>
      <w:r w:rsidRPr="00DC4FB5">
        <w:t>84</w:t>
      </w:r>
      <w:r>
        <w:t> </w:t>
      </w:r>
      <w:r w:rsidRPr="00842216">
        <w:t>×</w:t>
      </w:r>
      <w:r>
        <w:t> 0,5 </w:t>
      </w:r>
      <w:r w:rsidRPr="00DC4FB5">
        <w:t>=</w:t>
      </w:r>
      <w:r>
        <w:t> </w:t>
      </w:r>
      <w:r w:rsidRPr="00DC4FB5">
        <w:t>€</w:t>
      </w:r>
      <w:r>
        <w:t> </w:t>
      </w:r>
      <w:r w:rsidRPr="00DC4FB5">
        <w:t>3.</w:t>
      </w:r>
      <w:r>
        <w:t>528</w:t>
      </w:r>
    </w:p>
    <w:p w14:paraId="2F527995" w14:textId="77777777" w:rsidR="00DE23A4" w:rsidRDefault="00DE23A4" w:rsidP="00641020">
      <w:pPr>
        <w:pStyle w:val="OpdrachtAntwoord-regel"/>
      </w:pPr>
      <w:r w:rsidRPr="00842216">
        <w:t>PS</w:t>
      </w:r>
      <w:r w:rsidRPr="00A921BA">
        <w:t> </w:t>
      </w:r>
      <w:r w:rsidRPr="00DC4FB5">
        <w:t>=</w:t>
      </w:r>
      <w:r>
        <w:t> </w:t>
      </w:r>
      <w:r w:rsidRPr="00DC4FB5">
        <w:t>(€</w:t>
      </w:r>
      <w:r>
        <w:t> </w:t>
      </w:r>
      <w:r w:rsidRPr="00DC4FB5">
        <w:t>16</w:t>
      </w:r>
      <w:r>
        <w:t> – </w:t>
      </w:r>
      <w:r w:rsidRPr="00DC4FB5">
        <w:t>€</w:t>
      </w:r>
      <w:r>
        <w:t> </w:t>
      </w:r>
      <w:r w:rsidRPr="00DC4FB5">
        <w:t>10)</w:t>
      </w:r>
      <w:r>
        <w:t> </w:t>
      </w:r>
      <w:r w:rsidRPr="00DC4FB5">
        <w:t>×</w:t>
      </w:r>
      <w:r>
        <w:t> </w:t>
      </w:r>
      <w:r w:rsidRPr="00DC4FB5">
        <w:t>84</w:t>
      </w:r>
      <w:r>
        <w:t> </w:t>
      </w:r>
      <w:r w:rsidRPr="00842216">
        <w:t>×</w:t>
      </w:r>
      <w:r>
        <w:t> 0,5 </w:t>
      </w:r>
      <w:r w:rsidRPr="00DC4FB5">
        <w:t>=</w:t>
      </w:r>
      <w:r>
        <w:t> </w:t>
      </w:r>
      <w:r w:rsidRPr="00DC4FB5">
        <w:t>€</w:t>
      </w:r>
      <w:r>
        <w:t> </w:t>
      </w:r>
      <w:r w:rsidRPr="00DC4FB5">
        <w:t>252</w:t>
      </w:r>
    </w:p>
    <w:p w14:paraId="0A0F2020" w14:textId="77777777" w:rsidR="00DE23A4" w:rsidRPr="00517C8F" w:rsidRDefault="00DE23A4" w:rsidP="00641020">
      <w:pPr>
        <w:pStyle w:val="OpdrachtAntwoord-regel"/>
      </w:pPr>
      <w:r w:rsidRPr="00DC4FB5">
        <w:t>Voor de bepaling van de economische doelmatigheid maakt het bij een vaste heffing niet uit of de heffing wordt opgelegd aan consumenten of aan producenten. De economische doelmatigheid bij volkomen concurrentie met belasting is hoger dan bij monopolie met belasting. De belastingopbrengst is bij volkomen concurrentie ook hoger. Tegelijkertijd is die opbrengst niet voldoende om het verlies aan surplus door de heffing te compenseren; de economische doelmatigheid is maximaal bij volkomen concurrentie zonder belasting.</w:t>
      </w:r>
    </w:p>
    <w:p w14:paraId="01501AAF" w14:textId="66471933" w:rsidR="00DE23A4" w:rsidRPr="00C0686B" w:rsidRDefault="004E51BA">
      <w:pPr>
        <w:rPr>
          <w:rFonts w:ascii="Arial" w:hAnsi="Arial" w:cs="Arial"/>
          <w:sz w:val="20"/>
          <w:szCs w:val="20"/>
        </w:rPr>
      </w:pPr>
      <w:r>
        <w:rPr>
          <w:rFonts w:ascii="Arial" w:hAnsi="Arial" w:cs="Arial"/>
          <w:noProof/>
          <w:sz w:val="20"/>
          <w:szCs w:val="20"/>
          <w:lang w:eastAsia="nl-NL"/>
        </w:rPr>
        <w:pict w14:anchorId="3F03A4AE">
          <v:shape id="Afbeelding 29" o:spid="_x0000_i1053" type="#_x0000_t75" alt="Afbeelding met tekst, kaartAutomatisch gegenereerde beschrijving" style="width:291.6pt;height:213.6pt;visibility:visible">
            <v:imagedata r:id="rId42" o:title=""/>
          </v:shape>
        </w:pict>
      </w:r>
    </w:p>
    <w:p w14:paraId="791C61BF" w14:textId="77777777" w:rsidR="00DE23A4" w:rsidRDefault="00DE23A4">
      <w:pPr>
        <w:rPr>
          <w:rFonts w:ascii="Arial" w:hAnsi="Arial" w:cs="Arial"/>
          <w:sz w:val="40"/>
          <w:szCs w:val="40"/>
        </w:rPr>
      </w:pPr>
      <w:r>
        <w:rPr>
          <w:rFonts w:ascii="Arial" w:hAnsi="Arial" w:cs="Arial"/>
          <w:sz w:val="40"/>
          <w:szCs w:val="40"/>
        </w:rPr>
        <w:br w:type="page"/>
      </w:r>
    </w:p>
    <w:p w14:paraId="50DEC2BD" w14:textId="77777777" w:rsidR="00DE23A4" w:rsidRPr="0043422A" w:rsidRDefault="00DE23A4" w:rsidP="0043422A">
      <w:pPr>
        <w:keepNext/>
        <w:spacing w:after="80"/>
        <w:outlineLvl w:val="0"/>
        <w:rPr>
          <w:rFonts w:ascii="Arial" w:hAnsi="Arial" w:cs="Arial"/>
          <w:sz w:val="40"/>
          <w:szCs w:val="40"/>
        </w:rPr>
      </w:pPr>
      <w:r w:rsidRPr="0043422A">
        <w:rPr>
          <w:rFonts w:ascii="Arial" w:hAnsi="Arial" w:cs="Arial"/>
          <w:b/>
          <w:color w:val="1F4E79"/>
          <w:sz w:val="28"/>
          <w:szCs w:val="40"/>
        </w:rPr>
        <w:t>Naar het examen</w:t>
      </w:r>
    </w:p>
    <w:p w14:paraId="0CE1B6B0" w14:textId="77777777" w:rsidR="00DE23A4" w:rsidRDefault="00DE23A4" w:rsidP="00641020">
      <w:pPr>
        <w:pStyle w:val="OpdrachtTitel"/>
        <w:rPr>
          <w:b/>
          <w:bCs/>
        </w:rPr>
      </w:pPr>
    </w:p>
    <w:p w14:paraId="4A2A323D" w14:textId="77777777" w:rsidR="00DE23A4" w:rsidRPr="009C7E40" w:rsidRDefault="00DE23A4" w:rsidP="00641020">
      <w:pPr>
        <w:keepNext/>
        <w:spacing w:after="40"/>
        <w:outlineLvl w:val="1"/>
        <w:rPr>
          <w:b/>
          <w:bCs/>
        </w:rPr>
      </w:pPr>
      <w:r w:rsidRPr="009C7E40">
        <w:rPr>
          <w:rFonts w:ascii="Arial" w:hAnsi="Arial"/>
          <w:b/>
          <w:bCs/>
          <w:color w:val="2F5597"/>
          <w:sz w:val="24"/>
        </w:rPr>
        <w:t>Opgave 1 (CE 2017 1</w:t>
      </w:r>
      <w:r w:rsidRPr="009C7E40">
        <w:rPr>
          <w:rFonts w:ascii="Arial" w:hAnsi="Arial"/>
          <w:b/>
          <w:bCs/>
          <w:color w:val="2F5597"/>
          <w:sz w:val="24"/>
          <w:vertAlign w:val="superscript"/>
        </w:rPr>
        <w:t>e</w:t>
      </w:r>
      <w:r w:rsidRPr="009C7E40">
        <w:rPr>
          <w:rFonts w:ascii="Arial" w:hAnsi="Arial"/>
          <w:b/>
          <w:bCs/>
          <w:color w:val="2F5597"/>
          <w:sz w:val="24"/>
        </w:rPr>
        <w:t xml:space="preserve"> tijdvak)</w:t>
      </w:r>
    </w:p>
    <w:p w14:paraId="4FD61FC2" w14:textId="77777777" w:rsidR="00DE23A4" w:rsidRDefault="00DE23A4" w:rsidP="00641020">
      <w:pPr>
        <w:pStyle w:val="OpdrachtTitel"/>
      </w:pPr>
    </w:p>
    <w:p w14:paraId="648D27E5" w14:textId="77777777" w:rsidR="00DE23A4" w:rsidRPr="009D260E" w:rsidRDefault="00DE23A4" w:rsidP="00641020">
      <w:pPr>
        <w:pStyle w:val="OpdrachtInstructie"/>
        <w:rPr>
          <w:rStyle w:val="Vet"/>
        </w:rPr>
      </w:pPr>
      <w:r w:rsidRPr="009D260E">
        <w:rPr>
          <w:rStyle w:val="Vet"/>
        </w:rPr>
        <w:t>Financiële blessuretijd voor BVV</w:t>
      </w:r>
    </w:p>
    <w:p w14:paraId="164074E7" w14:textId="77777777" w:rsidR="00DE23A4" w:rsidRDefault="00DE23A4" w:rsidP="00641020">
      <w:pPr>
        <w:pStyle w:val="OpdrachtInstructie"/>
      </w:pPr>
      <w:r>
        <w:t>Voetbalclub BVV in de gemeente Brudam speelt, als enige club in de regio, in de hoogste klasse (eredivisie) van het betaald voetbal. BVV heeft in 2004 een nieuw voetbalstadion laten bouwen. In 2009 raakte BVV in grote financiële problemen. De gemeente Brudam heeft daarop het voetbalstadion en de grond van BVV gekocht voor een bedrag van € 15 miljoen. BVV huurt het voetbalstadion van de gemeente voor een bedrag van € 1,3 miljoen per jaar.</w:t>
      </w:r>
    </w:p>
    <w:p w14:paraId="41D18D4C" w14:textId="77777777" w:rsidR="00DE23A4" w:rsidRDefault="00DE23A4" w:rsidP="00641020">
      <w:pPr>
        <w:pStyle w:val="OpdrachtInstructie"/>
      </w:pPr>
      <w:r>
        <w:t>In de zomer van 2014 blijkt BVV opnieuw in financiële problemen te zijn beland. Als er geen oplossing gevonden wordt, zal de club failliet gaan. Directeur Fens van BVV spreekt met de sponsors, supporters en de gemeente over de ontstane situatie. Hij maakt gebruik van de informatie uit tabel 1, die zowel van toepassing is op het seizoen 2013-2014 als op het seizoen 2014-2015.</w:t>
      </w:r>
    </w:p>
    <w:p w14:paraId="1F266C1C" w14:textId="77777777" w:rsidR="00DE23A4" w:rsidRDefault="00DE23A4" w:rsidP="00641020">
      <w:pPr>
        <w:pStyle w:val="OpdrachtInstructie"/>
      </w:pPr>
    </w:p>
    <w:p w14:paraId="200E3D4C" w14:textId="77777777" w:rsidR="00DE23A4" w:rsidRDefault="00DE23A4" w:rsidP="00641020">
      <w:pPr>
        <w:pStyle w:val="OpdrachtInstructie"/>
      </w:pPr>
      <w:r>
        <w:t>Fens stelt: “Ondanks hard werken is het BVV de afgelopen seizoenen niet altijd gelukt om het gewenste sportieve resultaat in de competitie te behalen. Desondanks bleef de club populair bij de supporters en was de bezettingsgraad van het stadion altijd erg hoog. Er is daardoor niet veel ruimte voor meer betalende supporters tijdens de thuiswedstrijden. Wel zie ik een mogelijkheid tot verhoging van de toegangsprijzen. Ik verwacht dat de supporters dit zullen accepteren.”</w:t>
      </w:r>
    </w:p>
    <w:p w14:paraId="5D525F41" w14:textId="77777777" w:rsidR="00DE23A4" w:rsidRDefault="00DE23A4" w:rsidP="00641020">
      <w:pPr>
        <w:pStyle w:val="OpdrachtInstructie"/>
      </w:pPr>
    </w:p>
    <w:p w14:paraId="3C1D27DD" w14:textId="77777777" w:rsidR="00DE23A4" w:rsidRDefault="00DE23A4" w:rsidP="00641020">
      <w:pPr>
        <w:pStyle w:val="OpdrachtNummer"/>
      </w:pPr>
      <w:bookmarkStart w:id="20" w:name="_Hlk30157878"/>
      <w:r>
        <w:t>2p</w:t>
      </w:r>
      <w:r>
        <w:tab/>
        <w:t>1</w:t>
      </w:r>
    </w:p>
    <w:p w14:paraId="458F2EAA" w14:textId="77777777" w:rsidR="00DE23A4" w:rsidRDefault="00DE23A4" w:rsidP="00641020">
      <w:pPr>
        <w:pStyle w:val="OpdrachtVraag"/>
      </w:pPr>
      <w:r>
        <w:t xml:space="preserve">Toon met een berekening aan dat de gemiddelde bezettingsgraad per thuiswedstrijd van BVV gedurende het afgelopen seizoen hoger is geweest dan 85%. </w:t>
      </w:r>
    </w:p>
    <w:bookmarkEnd w:id="20"/>
    <w:p w14:paraId="20FE0062" w14:textId="77777777" w:rsidR="00DE23A4" w:rsidRDefault="00DE23A4" w:rsidP="00641020">
      <w:pPr>
        <w:pStyle w:val="OpdrachtAntwoord-regel"/>
      </w:pPr>
      <w:r>
        <w:t>Een voorbeeld van een juiste berekening is:</w:t>
      </w:r>
    </w:p>
    <w:p w14:paraId="4B617429" w14:textId="77777777" w:rsidR="00DE23A4" w:rsidRDefault="00DE23A4" w:rsidP="00641020">
      <w:pPr>
        <w:pStyle w:val="OpdrachtAntwoord-regel"/>
      </w:pPr>
      <w:r>
        <w:t>0,675 × 20.000 = 13.500</w:t>
      </w:r>
    </w:p>
    <w:p w14:paraId="74B22A73" w14:textId="77777777" w:rsidR="00DE23A4" w:rsidRDefault="00DE23A4" w:rsidP="00641020">
      <w:pPr>
        <w:pStyle w:val="OpdrachtAntwoord-regel"/>
      </w:pPr>
      <w:r>
        <w:t>0,69 × (20.000 − 13.500) = 4.485</w:t>
      </w:r>
    </w:p>
    <w:p w14:paraId="72136AA5" w14:textId="77777777" w:rsidR="00DE23A4" w:rsidRDefault="00DE23A4" w:rsidP="00641020">
      <w:pPr>
        <w:pStyle w:val="OpdrachtAntwoord-regel"/>
      </w:pPr>
      <w:r>
        <w:t>(13.500 + 4.485 / 20.000) × 100% = 89,9% (afgerond)</w:t>
      </w:r>
    </w:p>
    <w:p w14:paraId="6DEF394B" w14:textId="77777777" w:rsidR="00DE23A4" w:rsidRDefault="00DE23A4" w:rsidP="00641020">
      <w:pPr>
        <w:pStyle w:val="OpdrachtInstructie"/>
      </w:pPr>
      <w:r>
        <w:t>De sponsors blijken niet bereid om het tekort op de begroting volledig te dekken en dringen aan op financiële ondersteuning van de gemeente.</w:t>
      </w:r>
    </w:p>
    <w:p w14:paraId="0D75EE1B" w14:textId="77777777" w:rsidR="00DE23A4" w:rsidRDefault="00DE23A4" w:rsidP="00641020">
      <w:pPr>
        <w:pStyle w:val="OpdrachtInstructie"/>
      </w:pPr>
      <w:r>
        <w:t>BVV verzoekt daarom de gemeente om de huur te verlagen met € 350.000.</w:t>
      </w:r>
    </w:p>
    <w:p w14:paraId="003C3F07" w14:textId="77777777" w:rsidR="00DE23A4" w:rsidRDefault="00DE23A4" w:rsidP="00641020">
      <w:pPr>
        <w:pStyle w:val="OpdrachtNummer"/>
      </w:pPr>
      <w:bookmarkStart w:id="21" w:name="_Hlk30158146"/>
      <w:r>
        <w:t>2p</w:t>
      </w:r>
      <w:r>
        <w:tab/>
        <w:t>2</w:t>
      </w:r>
    </w:p>
    <w:bookmarkEnd w:id="21"/>
    <w:p w14:paraId="224AB262" w14:textId="77777777" w:rsidR="00DE23A4" w:rsidRDefault="00DE23A4" w:rsidP="00641020">
      <w:pPr>
        <w:pStyle w:val="OpdrachtVraag"/>
      </w:pPr>
      <w:r>
        <w:t xml:space="preserve">Bereken het bedrag dat de sponsors zouden moeten bijleggen om na de huurverlaging een sluitende begroting voor BVV te krijgen. </w:t>
      </w:r>
    </w:p>
    <w:p w14:paraId="26AA0DFB" w14:textId="77777777" w:rsidR="00DE23A4" w:rsidRDefault="00DE23A4" w:rsidP="00641020">
      <w:pPr>
        <w:pStyle w:val="OpdrachtAntwoord-regel"/>
      </w:pPr>
      <w:r>
        <w:t>Een voorbeeld van een juiste berekening is:</w:t>
      </w:r>
    </w:p>
    <w:p w14:paraId="64E716C5" w14:textId="77777777" w:rsidR="00DE23A4" w:rsidRPr="003F56FA" w:rsidRDefault="00DE23A4" w:rsidP="00641020">
      <w:pPr>
        <w:pStyle w:val="OpdrachtAntwoord-regel"/>
        <w:rPr>
          <w:lang w:val="en-US"/>
        </w:rPr>
      </w:pPr>
      <w:r w:rsidRPr="003F56FA">
        <w:rPr>
          <w:lang w:val="en-US"/>
        </w:rPr>
        <w:t>• Q</w:t>
      </w:r>
      <w:r w:rsidRPr="003F56FA">
        <w:rPr>
          <w:rStyle w:val="Subscript"/>
          <w:lang w:val="en-US"/>
        </w:rPr>
        <w:t>sk</w:t>
      </w:r>
      <w:r w:rsidRPr="003F56FA">
        <w:rPr>
          <w:lang w:val="en-US"/>
        </w:rPr>
        <w:t xml:space="preserve"> = 0,675 × 20.000 = 13.500</w:t>
      </w:r>
    </w:p>
    <w:p w14:paraId="10617370" w14:textId="77777777" w:rsidR="00DE23A4" w:rsidRPr="003F56FA" w:rsidRDefault="00DE23A4" w:rsidP="00641020">
      <w:pPr>
        <w:pStyle w:val="OpdrachtAntwoord-regel"/>
        <w:rPr>
          <w:lang w:val="en-US"/>
        </w:rPr>
      </w:pPr>
      <w:r w:rsidRPr="003F56FA">
        <w:rPr>
          <w:lang w:val="en-US"/>
        </w:rPr>
        <w:t>Q</w:t>
      </w:r>
      <w:r w:rsidRPr="003F56FA">
        <w:rPr>
          <w:rStyle w:val="Subscript"/>
          <w:lang w:val="en-US"/>
        </w:rPr>
        <w:t>lv</w:t>
      </w:r>
      <w:r w:rsidRPr="003F56FA">
        <w:rPr>
          <w:lang w:val="en-US"/>
        </w:rPr>
        <w:t xml:space="preserve"> = 0,69 × (20.000 − 13.500) = 4.485</w:t>
      </w:r>
    </w:p>
    <w:p w14:paraId="05964A6F" w14:textId="77777777" w:rsidR="00DE23A4" w:rsidRPr="003F56FA" w:rsidRDefault="00DE23A4" w:rsidP="00641020">
      <w:pPr>
        <w:pStyle w:val="OpdrachtAntwoord-regel"/>
        <w:rPr>
          <w:lang w:val="en-US"/>
        </w:rPr>
      </w:pPr>
      <w:r w:rsidRPr="003F56FA">
        <w:rPr>
          <w:lang w:val="en-US"/>
        </w:rPr>
        <w:t>TO = 200 × 13.500 + 15 × 4.485 × 17 = 3.843.675</w:t>
      </w:r>
    </w:p>
    <w:p w14:paraId="71B24762" w14:textId="77777777" w:rsidR="00DE23A4" w:rsidRPr="003F56FA" w:rsidRDefault="00DE23A4" w:rsidP="00641020">
      <w:pPr>
        <w:pStyle w:val="OpdrachtAntwoord-regel"/>
        <w:rPr>
          <w:lang w:val="en-US"/>
        </w:rPr>
      </w:pPr>
      <w:r w:rsidRPr="003F56FA">
        <w:rPr>
          <w:lang w:val="en-US"/>
        </w:rPr>
        <w:t>• TK = 25.000 × 17 + 14.000.000 = 14.425.000</w:t>
      </w:r>
    </w:p>
    <w:p w14:paraId="5F696A3E" w14:textId="77777777" w:rsidR="00DE23A4" w:rsidRPr="003F56FA" w:rsidRDefault="00DE23A4" w:rsidP="00641020">
      <w:pPr>
        <w:pStyle w:val="OpdrachtAntwoord-regel"/>
        <w:rPr>
          <w:lang w:val="en-US"/>
        </w:rPr>
      </w:pPr>
      <w:r w:rsidRPr="003F56FA">
        <w:rPr>
          <w:lang w:val="en-US"/>
        </w:rPr>
        <w:t>TO − TK = 3.843.675 − 14.425.000 = −10.581.325</w:t>
      </w:r>
    </w:p>
    <w:p w14:paraId="6A1DBF3D" w14:textId="77777777" w:rsidR="00DE23A4" w:rsidRDefault="00DE23A4" w:rsidP="00641020">
      <w:pPr>
        <w:pStyle w:val="OpdrachtAntwoord-regel"/>
      </w:pPr>
      <w:r>
        <w:t>10.581.325 − 350.000 = 10.231.325</w:t>
      </w:r>
    </w:p>
    <w:p w14:paraId="123E6486" w14:textId="77777777" w:rsidR="00DE23A4" w:rsidRDefault="00DE23A4" w:rsidP="00641020">
      <w:pPr>
        <w:pStyle w:val="OpdrachtAntwoord-regel"/>
      </w:pPr>
      <w:r>
        <w:t>De sponsors zouden € 10.231.325 (voor het seizoen 2014-2015)</w:t>
      </w:r>
    </w:p>
    <w:p w14:paraId="7EA32897" w14:textId="77777777" w:rsidR="00DE23A4" w:rsidRDefault="00DE23A4" w:rsidP="00641020">
      <w:pPr>
        <w:pStyle w:val="OpdrachtAntwoord-regel"/>
      </w:pPr>
      <w:r>
        <w:t>moeten bijleggen.</w:t>
      </w:r>
    </w:p>
    <w:p w14:paraId="545926BC" w14:textId="77777777" w:rsidR="00DE23A4" w:rsidRDefault="00DE23A4" w:rsidP="00641020">
      <w:pPr>
        <w:pStyle w:val="OpdrachtInstructie"/>
      </w:pPr>
      <w:r>
        <w:t>De gemeenteraadsleden Van Dorst en Schellekens bespreken het verzoek van BVV om huurverlaging. Schellekens stelt dat de gemeente na de financiële injectie in 2009 te maken heeft met een berovingsprobleem en het verzoek wel moet accepteren. Van Dorst vindt dat de gemeente niet alleen naar de financiën moet kijken maar ook naar mogelijke externe effecten.</w:t>
      </w:r>
    </w:p>
    <w:p w14:paraId="7B2FDA20" w14:textId="77777777" w:rsidR="00DE23A4" w:rsidRDefault="00DE23A4">
      <w:pPr>
        <w:rPr>
          <w:rFonts w:ascii="Arial" w:hAnsi="Arial"/>
          <w:color w:val="FFFFFF"/>
          <w:sz w:val="20"/>
          <w:szCs w:val="20"/>
        </w:rPr>
      </w:pPr>
      <w:r>
        <w:br w:type="page"/>
      </w:r>
    </w:p>
    <w:p w14:paraId="75D00A0A" w14:textId="77777777" w:rsidR="00DE23A4" w:rsidRDefault="00DE23A4" w:rsidP="00641020">
      <w:pPr>
        <w:pStyle w:val="OpdrachtNummer"/>
      </w:pPr>
      <w:r>
        <w:t>2p</w:t>
      </w:r>
      <w:r>
        <w:tab/>
        <w:t>3</w:t>
      </w:r>
    </w:p>
    <w:p w14:paraId="491E0AC2" w14:textId="77777777" w:rsidR="00DE23A4" w:rsidRDefault="00DE23A4" w:rsidP="00641020">
      <w:pPr>
        <w:pStyle w:val="OpdrachtVraag"/>
      </w:pPr>
      <w:r>
        <w:t>Verklaar de stelling van Schellekens dat de gemeente Brudam hier te maken heeft met een berovingsprobleem.</w:t>
      </w:r>
    </w:p>
    <w:p w14:paraId="208F8853" w14:textId="77777777" w:rsidR="00DE23A4" w:rsidRDefault="00DE23A4" w:rsidP="00641020">
      <w:pPr>
        <w:pStyle w:val="OpdrachtAntwoord-regel"/>
      </w:pPr>
      <w:r>
        <w:t>Een voorbeeld van een juiste verklaring is:</w:t>
      </w:r>
    </w:p>
    <w:p w14:paraId="3D6D9572" w14:textId="77777777" w:rsidR="00DE23A4" w:rsidRDefault="00DE23A4" w:rsidP="00641020">
      <w:pPr>
        <w:pStyle w:val="OpdrachtAntwoord-regel"/>
      </w:pPr>
      <w:r>
        <w:t>De aanschafkosten van het stadion zijn voor de gemeente een specifieke investering. Als BVV failliet gaat is de gemeente Brudam eigenaar van een voetbalstadion waar zij geen andere bestemming voor kan vinden. Om in de toekomst nog huurinkomsten van BVV te kunnen blijven ontvangen moet de gemeente wel akkoord gaan met de huurverlaging</w:t>
      </w:r>
    </w:p>
    <w:p w14:paraId="300B0038" w14:textId="77777777" w:rsidR="00DE23A4" w:rsidRDefault="00DE23A4" w:rsidP="00641020">
      <w:pPr>
        <w:pStyle w:val="OpdrachtNummer"/>
      </w:pPr>
      <w:r>
        <w:t>1p</w:t>
      </w:r>
      <w:r>
        <w:tab/>
        <w:t>4</w:t>
      </w:r>
    </w:p>
    <w:p w14:paraId="31143AF6" w14:textId="77777777" w:rsidR="00DE23A4" w:rsidRDefault="00DE23A4" w:rsidP="00641020">
      <w:pPr>
        <w:pStyle w:val="OpdrachtVraag"/>
      </w:pPr>
      <w:r>
        <w:t>Beschrijf een positief extern effect dat kan optreden bij het behouden van betaald voetbal in de gemeente Brudam.</w:t>
      </w:r>
    </w:p>
    <w:p w14:paraId="7026C84E" w14:textId="77777777" w:rsidR="00DE23A4" w:rsidRDefault="00DE23A4" w:rsidP="00641020">
      <w:pPr>
        <w:pStyle w:val="OpdrachtAntwoord-regel"/>
      </w:pPr>
      <w:r>
        <w:t>Voorbeelden van een juist gevonden positief extern effect zijn:</w:t>
      </w:r>
    </w:p>
    <w:p w14:paraId="1ADF497B" w14:textId="77777777" w:rsidR="00DE23A4" w:rsidRDefault="00DE23A4" w:rsidP="00641020">
      <w:pPr>
        <w:pStyle w:val="OpdrachtAntwoord-regel"/>
      </w:pPr>
      <w:r>
        <w:t>− Bij thuiswedstrijden van BVV komen veel supporters naar de stad die ook bestedingen doen bij bedrijven (zoals in de horeca).</w:t>
      </w:r>
    </w:p>
    <w:p w14:paraId="0312B1F4" w14:textId="77777777" w:rsidR="00DE23A4" w:rsidRDefault="00DE23A4" w:rsidP="00641020">
      <w:pPr>
        <w:pStyle w:val="OpdrachtAntwoord-regel"/>
      </w:pPr>
      <w:r>
        <w:t>− BVV is een bekende club in het betaald voetbal en zet de gemeente Brudam in de schijnwerpers. Dit kan leiden tot toename van economische activiteiten/particuliere initiatieven in Brudam</w:t>
      </w:r>
    </w:p>
    <w:p w14:paraId="7F418EF1" w14:textId="77777777" w:rsidR="00DE23A4" w:rsidRDefault="00DE23A4" w:rsidP="00641020">
      <w:pPr>
        <w:pStyle w:val="OpdrachtInstructie"/>
      </w:pPr>
      <w:r>
        <w:t>Als in het najaar van 2014 de nieuwe competitie alweer op gang is, kondigt Fens aan dat hij voor het volgende voetbalseizoen de prijzen van alle toegangskaarten zal verhogen. Anders dan hij had verwacht, ontstaat er veel onrust, en supporters dreigen zelfs met een boycot van de thuiswedstrijden als de prijzen worden verhoogd. De club zou voor de rest van het seizoen in een vrijwel leeg stadion moeten spelen, met groot gezichtsverlies tot gevolg. De sponsors zouden helemaal niet blij zijn.</w:t>
      </w:r>
    </w:p>
    <w:p w14:paraId="1115A154" w14:textId="77777777" w:rsidR="00DE23A4" w:rsidRDefault="00DE23A4" w:rsidP="00641020">
      <w:pPr>
        <w:pStyle w:val="OpdrachtInstructie"/>
      </w:pPr>
      <w:r>
        <w:t>Fens laat zich niet bang maken: “Ik verwacht dat het stadion sowieso voor twee derde deel gevuld zal blijven.”</w:t>
      </w:r>
    </w:p>
    <w:p w14:paraId="05DABB9B" w14:textId="77777777" w:rsidR="00DE23A4" w:rsidRDefault="00DE23A4" w:rsidP="00641020">
      <w:pPr>
        <w:pStyle w:val="OpdrachtNummer"/>
      </w:pPr>
      <w:r>
        <w:t>1p</w:t>
      </w:r>
      <w:r>
        <w:tab/>
        <w:t>5</w:t>
      </w:r>
    </w:p>
    <w:p w14:paraId="335BE39B" w14:textId="77777777" w:rsidR="00DE23A4" w:rsidRDefault="00DE23A4" w:rsidP="00641020">
      <w:pPr>
        <w:pStyle w:val="OpdrachtVraag"/>
      </w:pPr>
      <w:r>
        <w:t>Leg met behulp van de gegevens van tabel 1 uit, waarop deze verwachting van Fens is gebaseerd.</w:t>
      </w:r>
    </w:p>
    <w:p w14:paraId="673770EC" w14:textId="77777777" w:rsidR="00DE23A4" w:rsidRDefault="00DE23A4" w:rsidP="00641020">
      <w:pPr>
        <w:pStyle w:val="OpdrachtAntwoord-regel"/>
      </w:pPr>
      <w:r>
        <w:t>Een voorbeeld van een juiste uitleg is:</w:t>
      </w:r>
    </w:p>
    <w:p w14:paraId="54F3EFBD" w14:textId="77777777" w:rsidR="00DE23A4" w:rsidRDefault="00DE23A4" w:rsidP="00641020">
      <w:pPr>
        <w:pStyle w:val="OpdrachtAntwoord-regel"/>
      </w:pPr>
      <w:r>
        <w:t>De seizoenkaarthouders, goed voor ruim twee derde deel (67,5%) van de capaciteit van het stadion, zullen wel blijven komen. Hun bijdrage is al voor het hele seizoen betaald.</w:t>
      </w:r>
    </w:p>
    <w:p w14:paraId="2D4115FB" w14:textId="77777777" w:rsidR="00DE23A4" w:rsidRDefault="00DE23A4" w:rsidP="00641020">
      <w:pPr>
        <w:pStyle w:val="OpdrachtAntwoord-regel"/>
      </w:pPr>
    </w:p>
    <w:p w14:paraId="34F4FC60" w14:textId="77777777" w:rsidR="00DE23A4" w:rsidRDefault="00DE23A4" w:rsidP="00641020">
      <w:pPr>
        <w:pStyle w:val="OpdrachtTitel"/>
        <w:rPr>
          <w:b/>
          <w:bCs/>
        </w:rPr>
      </w:pPr>
    </w:p>
    <w:p w14:paraId="3582BF93" w14:textId="77777777" w:rsidR="00DE23A4" w:rsidRPr="009C7E40" w:rsidRDefault="00DE23A4" w:rsidP="00641020">
      <w:pPr>
        <w:keepNext/>
        <w:spacing w:after="40"/>
        <w:outlineLvl w:val="1"/>
        <w:rPr>
          <w:b/>
          <w:bCs/>
        </w:rPr>
      </w:pPr>
      <w:r w:rsidRPr="009C7E40">
        <w:rPr>
          <w:rFonts w:ascii="Arial" w:hAnsi="Arial"/>
          <w:b/>
          <w:bCs/>
          <w:color w:val="2F5597"/>
          <w:sz w:val="24"/>
        </w:rPr>
        <w:t>Opgave 2 (CE 2018 1</w:t>
      </w:r>
      <w:r w:rsidRPr="009C7E40">
        <w:rPr>
          <w:rFonts w:ascii="Arial" w:hAnsi="Arial"/>
          <w:b/>
          <w:bCs/>
          <w:color w:val="2F5597"/>
          <w:sz w:val="24"/>
          <w:vertAlign w:val="superscript"/>
        </w:rPr>
        <w:t>e</w:t>
      </w:r>
      <w:r w:rsidRPr="009C7E40">
        <w:rPr>
          <w:rFonts w:ascii="Arial" w:hAnsi="Arial"/>
          <w:b/>
          <w:bCs/>
          <w:color w:val="2F5597"/>
          <w:sz w:val="24"/>
        </w:rPr>
        <w:t xml:space="preserve"> tijdvak)</w:t>
      </w:r>
    </w:p>
    <w:p w14:paraId="73FC35ED" w14:textId="77777777" w:rsidR="00DE23A4" w:rsidRDefault="00DE23A4" w:rsidP="00641020">
      <w:pPr>
        <w:pStyle w:val="OpdrachtTitel"/>
      </w:pPr>
    </w:p>
    <w:p w14:paraId="2DADC8E6" w14:textId="77777777" w:rsidR="00DE23A4" w:rsidRPr="006437CA" w:rsidRDefault="00DE23A4" w:rsidP="00641020">
      <w:pPr>
        <w:pStyle w:val="OpdrachtInstructie"/>
        <w:rPr>
          <w:rStyle w:val="Vet"/>
        </w:rPr>
      </w:pPr>
      <w:r w:rsidRPr="006437CA">
        <w:rPr>
          <w:rStyle w:val="Vet"/>
        </w:rPr>
        <w:t>Zakelijke boeren</w:t>
      </w:r>
    </w:p>
    <w:p w14:paraId="7F00E682" w14:textId="77777777" w:rsidR="00DE23A4" w:rsidRDefault="00DE23A4" w:rsidP="00641020">
      <w:pPr>
        <w:pStyle w:val="OpdrachtInstructie"/>
      </w:pPr>
      <w:r>
        <w:t xml:space="preserve">Een land importeert een groot deel van het benodigde voedsel. Een econome meent dat in dit land de productiekosten van voedsel relatief hoog zijn doordat de voedselproductie minder kapitaalintensief is dan in andere landen. Dit kan volgens haar veranderen als voor de voornaamste landbouwproducten tijdelijk een importverbod wordt ingesteld. Dat gaat weliswaar tijdelijk ten koste van de welvaart van de consumenten, maar geeft binnenlandse producenten de gelegenheid om in de periode waarin het importverbod van kracht is, hun productie efficiënter te maken. De econome hanteert het onderstaande model voor de binnenlandse vraag en het binnenlands aanbod op de markt voor één van de betreffende landbouwproducten. De valuta van </w:t>
      </w:r>
    </w:p>
    <w:p w14:paraId="609809F4" w14:textId="77777777" w:rsidR="00DE23A4" w:rsidRDefault="00DE23A4" w:rsidP="00641020">
      <w:pPr>
        <w:pStyle w:val="OpdrachtInstructie"/>
      </w:pPr>
      <w:r>
        <w:t>het land is de UR.</w:t>
      </w:r>
    </w:p>
    <w:p w14:paraId="43C2B1E1" w14:textId="77777777" w:rsidR="00DE23A4" w:rsidRDefault="00DE23A4" w:rsidP="00641020">
      <w:pPr>
        <w:pStyle w:val="OpdrachtInstructie"/>
      </w:pPr>
      <w:r>
        <w:t>Q</w:t>
      </w:r>
      <w:r w:rsidRPr="006437CA">
        <w:rPr>
          <w:rStyle w:val="Subscript"/>
        </w:rPr>
        <w:t>v</w:t>
      </w:r>
      <w:r>
        <w:t xml:space="preserve"> = </w:t>
      </w:r>
      <w:r w:rsidRPr="001554F0">
        <w:t>−</w:t>
      </w:r>
      <w:r>
        <w:t>2P + 100</w:t>
      </w:r>
    </w:p>
    <w:p w14:paraId="1F2ECF38" w14:textId="77777777" w:rsidR="00DE23A4" w:rsidRDefault="00DE23A4" w:rsidP="00641020">
      <w:pPr>
        <w:pStyle w:val="OpdrachtInstructie"/>
      </w:pPr>
      <w:r>
        <w:t>Q</w:t>
      </w:r>
      <w:r w:rsidRPr="006437CA">
        <w:rPr>
          <w:rStyle w:val="Subscript"/>
        </w:rPr>
        <w:t>a</w:t>
      </w:r>
      <w:r>
        <w:t xml:space="preserve"> = 4P </w:t>
      </w:r>
      <w:r w:rsidRPr="001554F0">
        <w:t>−</w:t>
      </w:r>
      <w:r>
        <w:t xml:space="preserve"> 80</w:t>
      </w:r>
    </w:p>
    <w:p w14:paraId="61D05FF3" w14:textId="77777777" w:rsidR="00DE23A4" w:rsidRDefault="00DE23A4" w:rsidP="00641020">
      <w:pPr>
        <w:pStyle w:val="OpdrachtInstructie"/>
      </w:pPr>
      <w:r>
        <w:t>Q</w:t>
      </w:r>
      <w:r w:rsidRPr="006437CA">
        <w:rPr>
          <w:rStyle w:val="Subscript"/>
        </w:rPr>
        <w:t>a</w:t>
      </w:r>
      <w:r>
        <w:t xml:space="preserve"> = Q</w:t>
      </w:r>
      <w:r w:rsidRPr="006437CA">
        <w:rPr>
          <w:rStyle w:val="Subscript"/>
        </w:rPr>
        <w:t>v</w:t>
      </w:r>
    </w:p>
    <w:p w14:paraId="11FDC77F" w14:textId="77777777" w:rsidR="00DE23A4" w:rsidRDefault="00DE23A4" w:rsidP="00641020">
      <w:pPr>
        <w:pStyle w:val="OpdrachtInstructie"/>
      </w:pPr>
    </w:p>
    <w:p w14:paraId="4FDAFAEC" w14:textId="77777777" w:rsidR="00DE23A4" w:rsidRDefault="00DE23A4">
      <w:pPr>
        <w:rPr>
          <w:rFonts w:ascii="Arial" w:hAnsi="Arial"/>
          <w:color w:val="003399"/>
          <w:sz w:val="20"/>
          <w:szCs w:val="20"/>
        </w:rPr>
      </w:pPr>
      <w:r>
        <w:br w:type="page"/>
      </w:r>
    </w:p>
    <w:p w14:paraId="1ED91AE2" w14:textId="77777777" w:rsidR="00DE23A4" w:rsidRDefault="00DE23A4" w:rsidP="00641020">
      <w:pPr>
        <w:pStyle w:val="OpdrachtInstructie"/>
      </w:pPr>
      <w:r>
        <w:t xml:space="preserve">P = </w:t>
      </w:r>
      <w:r w:rsidRPr="006437CA">
        <w:t>prijs per ton in UR</w:t>
      </w:r>
    </w:p>
    <w:p w14:paraId="09E92034" w14:textId="77777777" w:rsidR="00DE23A4" w:rsidRDefault="00DE23A4" w:rsidP="00641020">
      <w:pPr>
        <w:pStyle w:val="OpdrachtInstructie"/>
      </w:pPr>
      <w:r>
        <w:t>Q</w:t>
      </w:r>
      <w:r w:rsidRPr="006437CA">
        <w:rPr>
          <w:rStyle w:val="Subscript"/>
        </w:rPr>
        <w:t xml:space="preserve">v </w:t>
      </w:r>
      <w:r>
        <w:t xml:space="preserve">= </w:t>
      </w:r>
      <w:r w:rsidRPr="006437CA">
        <w:t>binnenlandse vraag in duizenden tonnen</w:t>
      </w:r>
    </w:p>
    <w:p w14:paraId="4F852509" w14:textId="77777777" w:rsidR="00DE23A4" w:rsidRDefault="00DE23A4" w:rsidP="00641020">
      <w:pPr>
        <w:pStyle w:val="OpdrachtInstructie"/>
      </w:pPr>
      <w:r>
        <w:t>Q</w:t>
      </w:r>
      <w:r w:rsidRPr="006437CA">
        <w:rPr>
          <w:rStyle w:val="Subscript"/>
        </w:rPr>
        <w:t>a</w:t>
      </w:r>
      <w:r>
        <w:t xml:space="preserve"> = </w:t>
      </w:r>
      <w:r w:rsidRPr="006437CA">
        <w:t xml:space="preserve">binnenlands aanbod in duizenden tonnen </w:t>
      </w:r>
    </w:p>
    <w:p w14:paraId="41EAA24F" w14:textId="77777777" w:rsidR="00DE23A4" w:rsidRDefault="00DE23A4" w:rsidP="00641020">
      <w:pPr>
        <w:pStyle w:val="OpdrachtInstructie"/>
      </w:pPr>
    </w:p>
    <w:p w14:paraId="61619AF2" w14:textId="77777777" w:rsidR="00DE23A4" w:rsidRDefault="00DE23A4" w:rsidP="00641020">
      <w:pPr>
        <w:pStyle w:val="OpdrachtInstructie"/>
      </w:pPr>
      <w:r>
        <w:t>De situatie op de betreffende markt met import bij een prijs op de wereldmarkt van 25 UR per ton is in figuur 1 weergegeven.</w:t>
      </w:r>
    </w:p>
    <w:p w14:paraId="7882257B" w14:textId="77777777" w:rsidR="00DE23A4" w:rsidRDefault="00DE23A4" w:rsidP="00641020">
      <w:pPr>
        <w:pStyle w:val="OpdrachtNummer"/>
      </w:pPr>
      <w:r>
        <w:t>1p</w:t>
      </w:r>
      <w:r>
        <w:tab/>
        <w:t>6</w:t>
      </w:r>
    </w:p>
    <w:p w14:paraId="33E4CB48" w14:textId="77777777" w:rsidR="00DE23A4" w:rsidRDefault="00DE23A4" w:rsidP="00641020">
      <w:pPr>
        <w:pStyle w:val="OpdrachtVraag"/>
      </w:pPr>
      <w:r>
        <w:t>Noem de letters van de vlakken in figuur 1 waarmee het totale gerealiseerde surplus wordt weergegeven, voordat het importverbod wordt ingesteld.</w:t>
      </w:r>
    </w:p>
    <w:p w14:paraId="6B575CB3" w14:textId="77777777" w:rsidR="00DE23A4" w:rsidRDefault="00DE23A4" w:rsidP="00641020">
      <w:pPr>
        <w:pStyle w:val="OpdrachtAntwoord-regel"/>
      </w:pPr>
      <w:r w:rsidRPr="004757D5">
        <w:t>A, B, D, E, F, H</w:t>
      </w:r>
    </w:p>
    <w:p w14:paraId="118C2D2D" w14:textId="77777777" w:rsidR="00DE23A4" w:rsidRDefault="00DE23A4" w:rsidP="00641020">
      <w:pPr>
        <w:pStyle w:val="OpdrachtNummer"/>
      </w:pPr>
      <w:r>
        <w:t>1p</w:t>
      </w:r>
      <w:r>
        <w:tab/>
        <w:t>7</w:t>
      </w:r>
    </w:p>
    <w:p w14:paraId="49ADCB6C" w14:textId="77777777" w:rsidR="00DE23A4" w:rsidRDefault="00DE23A4" w:rsidP="00641020">
      <w:pPr>
        <w:pStyle w:val="OpdrachtVraag"/>
      </w:pPr>
      <w:r>
        <w:t>Noem de letter(s) van het vlak / de vlakken waarmee het welvaartsverlies in dit land wordt weergegeven dat ontstaat door de instelling van het importverbod.</w:t>
      </w:r>
    </w:p>
    <w:p w14:paraId="2B61D14B" w14:textId="77777777" w:rsidR="00DE23A4" w:rsidRDefault="00DE23A4" w:rsidP="00641020">
      <w:pPr>
        <w:pStyle w:val="OpdrachtAntwoord-regel"/>
      </w:pPr>
      <w:r>
        <w:t>F</w:t>
      </w:r>
    </w:p>
    <w:p w14:paraId="62A6E2AA" w14:textId="77777777" w:rsidR="00DE23A4" w:rsidRDefault="00DE23A4" w:rsidP="00641020">
      <w:pPr>
        <w:pStyle w:val="OpdrachtInstructie"/>
      </w:pPr>
      <w:r>
        <w:t>Een compleet importverbod op de voornaamste landbouwproducten zou volgens een woordvoerster van de Consumentenbond de voedselprijzen te veel doen stijgen. De Consumentenbond adviseert de regering om de import van dit specifieke product gedeeltelijk te beperken tot een maximaal toegestane hoeveelheid waarbij de prijsstijging slechts 10% bedraagt.</w:t>
      </w:r>
    </w:p>
    <w:p w14:paraId="37528B58" w14:textId="77777777" w:rsidR="00DE23A4" w:rsidRDefault="00DE23A4" w:rsidP="00641020">
      <w:pPr>
        <w:pStyle w:val="OpdrachtNummer"/>
      </w:pPr>
      <w:r>
        <w:t>2p</w:t>
      </w:r>
      <w:r>
        <w:tab/>
        <w:t>8</w:t>
      </w:r>
    </w:p>
    <w:p w14:paraId="74B884E9" w14:textId="77777777" w:rsidR="00DE23A4" w:rsidRDefault="00DE23A4" w:rsidP="00641020">
      <w:pPr>
        <w:pStyle w:val="OpdrachtVraag"/>
      </w:pPr>
      <w:r>
        <w:t>Bereken bij welke hoogte van de toegestane hoeveelheid import de prijsstijging 10% bedraagt.</w:t>
      </w:r>
    </w:p>
    <w:p w14:paraId="65CFC598" w14:textId="77777777" w:rsidR="00DE23A4" w:rsidRDefault="00DE23A4" w:rsidP="00641020">
      <w:pPr>
        <w:pStyle w:val="OpdrachtAntwoord-regel"/>
      </w:pPr>
      <w:r>
        <w:t>Een voorbeeld van een juiste berekening is:</w:t>
      </w:r>
    </w:p>
    <w:p w14:paraId="6EDC483C" w14:textId="77777777" w:rsidR="00DE23A4" w:rsidRDefault="00DE23A4" w:rsidP="00641020">
      <w:pPr>
        <w:pStyle w:val="OpdrachtAntwoord-regel"/>
      </w:pPr>
      <w:r>
        <w:t>De prijs wordt 1,1 × 25 = 27,50.</w:t>
      </w:r>
    </w:p>
    <w:p w14:paraId="13CC14D8" w14:textId="77777777" w:rsidR="00DE23A4" w:rsidRDefault="00DE23A4" w:rsidP="00641020">
      <w:pPr>
        <w:pStyle w:val="OpdrachtAntwoord-regel"/>
      </w:pPr>
      <w:r>
        <w:t>Daarbij geldt:</w:t>
      </w:r>
    </w:p>
    <w:p w14:paraId="17485D71" w14:textId="77777777" w:rsidR="00DE23A4" w:rsidRDefault="00DE23A4" w:rsidP="00641020">
      <w:pPr>
        <w:pStyle w:val="OpdrachtAntwoord-regel"/>
      </w:pPr>
      <w:r>
        <w:t>Q</w:t>
      </w:r>
      <w:r w:rsidRPr="004757D5">
        <w:rPr>
          <w:rStyle w:val="Subscript"/>
        </w:rPr>
        <w:t>a</w:t>
      </w:r>
      <w:r>
        <w:t xml:space="preserve"> = 4 × 27,50 − 80 = 30</w:t>
      </w:r>
    </w:p>
    <w:p w14:paraId="4E3569A7" w14:textId="77777777" w:rsidR="00DE23A4" w:rsidRDefault="00DE23A4" w:rsidP="00641020">
      <w:pPr>
        <w:pStyle w:val="OpdrachtAntwoord-regel"/>
      </w:pPr>
      <w:r>
        <w:t>Q</w:t>
      </w:r>
      <w:r w:rsidRPr="004757D5">
        <w:rPr>
          <w:rStyle w:val="Superscript"/>
        </w:rPr>
        <w:t>v</w:t>
      </w:r>
      <w:r>
        <w:t xml:space="preserve"> = −2 × 27,50 + 100 = 45</w:t>
      </w:r>
    </w:p>
    <w:p w14:paraId="72230EF2" w14:textId="77777777" w:rsidR="00DE23A4" w:rsidRDefault="00DE23A4" w:rsidP="00641020">
      <w:pPr>
        <w:pStyle w:val="OpdrachtAntwoord-regel"/>
      </w:pPr>
      <w:r>
        <w:t>In deze situatie bedraagt de import 45 − 30 = 15 (duizend ton).</w:t>
      </w:r>
    </w:p>
    <w:p w14:paraId="46014D9A" w14:textId="77777777" w:rsidR="00DE23A4" w:rsidRDefault="00DE23A4" w:rsidP="00641020">
      <w:pPr>
        <w:pStyle w:val="OpdrachtInstructie"/>
      </w:pPr>
      <w:r>
        <w:t>De econome meent dat voor de binnenlandse voedselproducenten de gemiddelde variabele kosten kunnen dalen dankzij een importverbod.</w:t>
      </w:r>
    </w:p>
    <w:p w14:paraId="3B0AF82B" w14:textId="77777777" w:rsidR="00DE23A4" w:rsidRDefault="00DE23A4" w:rsidP="00641020">
      <w:pPr>
        <w:pStyle w:val="OpdrachtNummer"/>
      </w:pPr>
      <w:r>
        <w:t>2p</w:t>
      </w:r>
      <w:r>
        <w:tab/>
        <w:t>9</w:t>
      </w:r>
    </w:p>
    <w:p w14:paraId="2EDF60B0" w14:textId="77777777" w:rsidR="00DE23A4" w:rsidRDefault="00DE23A4" w:rsidP="00641020">
      <w:pPr>
        <w:pStyle w:val="OpdrachtVraag"/>
      </w:pPr>
      <w:r>
        <w:t>Bereken met welk bedrag de variabele kosten per ton moeten dalen om ervoor te zorgen dat er geen import meer plaatsvindt als het importverbod later wordt afgeschaft.</w:t>
      </w:r>
    </w:p>
    <w:p w14:paraId="4A8D1C53" w14:textId="77777777" w:rsidR="00DE23A4" w:rsidRDefault="00DE23A4" w:rsidP="00641020">
      <w:pPr>
        <w:pStyle w:val="OpdrachtAntwoord-regel"/>
      </w:pPr>
      <w:r>
        <w:t>Een voorbeeld van een juiste berekening is:</w:t>
      </w:r>
    </w:p>
    <w:p w14:paraId="22847492" w14:textId="77777777" w:rsidR="00DE23A4" w:rsidRDefault="00DE23A4" w:rsidP="00641020">
      <w:pPr>
        <w:pStyle w:val="OpdrachtAntwoord-regel"/>
      </w:pPr>
      <w:r>
        <w:t>Bij de wereldmarktprijs van 25 UR geldt Q</w:t>
      </w:r>
      <w:r w:rsidRPr="004757D5">
        <w:rPr>
          <w:rStyle w:val="Subscript"/>
        </w:rPr>
        <w:t>v</w:t>
      </w:r>
      <w:r>
        <w:t xml:space="preserve"> = −2 ×25 + 100 = 50.</w:t>
      </w:r>
    </w:p>
    <w:p w14:paraId="4E78C567" w14:textId="77777777" w:rsidR="00DE23A4" w:rsidRDefault="00DE23A4" w:rsidP="00641020">
      <w:pPr>
        <w:pStyle w:val="OpdrachtAntwoord-regel"/>
      </w:pPr>
      <w:r>
        <w:t>De aanbodfunctie moet zodanig veranderen dat kan gelden Q</w:t>
      </w:r>
      <w:r w:rsidRPr="004757D5">
        <w:rPr>
          <w:rStyle w:val="Subscript"/>
        </w:rPr>
        <w:t>a</w:t>
      </w:r>
      <w:r>
        <w:t xml:space="preserve"> = Q</w:t>
      </w:r>
      <w:r w:rsidRPr="004757D5">
        <w:rPr>
          <w:rStyle w:val="Subscript"/>
        </w:rPr>
        <w:t>v</w:t>
      </w:r>
      <w:r>
        <w:t xml:space="preserve"> = 50.</w:t>
      </w:r>
    </w:p>
    <w:p w14:paraId="0A39DB62" w14:textId="77777777" w:rsidR="00DE23A4" w:rsidRDefault="00DE23A4" w:rsidP="00641020">
      <w:pPr>
        <w:pStyle w:val="OpdrachtAntwoord-regel"/>
      </w:pPr>
      <w:r>
        <w:t>Dit aanbod wordt bij de oude aanbodfunctie geleverd als 4P − 80 = 50.</w:t>
      </w:r>
    </w:p>
    <w:p w14:paraId="68A205B5" w14:textId="77777777" w:rsidR="00DE23A4" w:rsidRDefault="00DE23A4" w:rsidP="00641020">
      <w:pPr>
        <w:pStyle w:val="OpdrachtAntwoord-regel"/>
      </w:pPr>
      <w:r>
        <w:t>Hiervan is sprake bij een prijs van 32,50 UR.</w:t>
      </w:r>
    </w:p>
    <w:p w14:paraId="2AC1D90E" w14:textId="77777777" w:rsidR="00DE23A4" w:rsidRDefault="00DE23A4" w:rsidP="00641020">
      <w:pPr>
        <w:pStyle w:val="OpdrachtAntwoord-regel"/>
      </w:pPr>
      <w:r>
        <w:t>De variabele kosten per ton moeten dalen met 32,50 − 25 = 7,50 UR.</w:t>
      </w:r>
    </w:p>
    <w:p w14:paraId="69B0C1EE" w14:textId="77777777" w:rsidR="00DE23A4" w:rsidRDefault="00DE23A4" w:rsidP="00641020">
      <w:pPr>
        <w:pStyle w:val="OpdrachtNummer"/>
      </w:pPr>
      <w:r>
        <w:t>1p</w:t>
      </w:r>
      <w:r>
        <w:tab/>
        <w:t>10</w:t>
      </w:r>
    </w:p>
    <w:p w14:paraId="3D0CAB1E" w14:textId="77777777" w:rsidR="00DE23A4" w:rsidRDefault="00DE23A4" w:rsidP="00641020">
      <w:pPr>
        <w:pStyle w:val="OpdrachtVraag"/>
      </w:pPr>
      <w:r>
        <w:t>Verklaar dat ook de gemiddelde vaste kosten kunnen dalen als gevolg van het importverbod.</w:t>
      </w:r>
    </w:p>
    <w:p w14:paraId="2A0D67B4" w14:textId="77777777" w:rsidR="00DE23A4" w:rsidRDefault="00DE23A4" w:rsidP="00641020">
      <w:pPr>
        <w:pStyle w:val="OpdrachtAntwoord-regel"/>
      </w:pPr>
      <w:r>
        <w:t>Een voorbeeld van een juiste verklaring is:</w:t>
      </w:r>
    </w:p>
    <w:p w14:paraId="5F503B02" w14:textId="77777777" w:rsidR="00DE23A4" w:rsidRDefault="00DE23A4" w:rsidP="00641020">
      <w:pPr>
        <w:pStyle w:val="OpdrachtAntwoord-regel"/>
      </w:pPr>
      <w:r>
        <w:t>Dankzij het importverbod kunnen binnenlandse voedselproducenten op grotere schaal produceren, waardoor schaalvoordelen kunnen worden gerealiseerd / de gemiddelde vaste kosten kunnen dalen.</w:t>
      </w:r>
    </w:p>
    <w:p w14:paraId="23F494AB" w14:textId="77777777" w:rsidR="00DE23A4" w:rsidRDefault="00DE23A4" w:rsidP="00641020">
      <w:pPr>
        <w:pStyle w:val="OpdrachtAntwoord-regel"/>
      </w:pPr>
    </w:p>
    <w:p w14:paraId="78F82EE5" w14:textId="77777777" w:rsidR="00DE23A4" w:rsidRDefault="00DE23A4">
      <w:pPr>
        <w:rPr>
          <w:rFonts w:ascii="Arial" w:hAnsi="Arial"/>
          <w:b/>
          <w:bCs/>
          <w:color w:val="003399"/>
          <w:sz w:val="20"/>
          <w:szCs w:val="20"/>
        </w:rPr>
      </w:pPr>
      <w:r>
        <w:rPr>
          <w:b/>
          <w:bCs/>
        </w:rPr>
        <w:br w:type="page"/>
      </w:r>
    </w:p>
    <w:p w14:paraId="642C1208" w14:textId="77777777" w:rsidR="00DE23A4" w:rsidRDefault="00DE23A4" w:rsidP="00641020">
      <w:pPr>
        <w:keepNext/>
        <w:spacing w:after="40"/>
        <w:outlineLvl w:val="1"/>
        <w:rPr>
          <w:b/>
          <w:bCs/>
        </w:rPr>
      </w:pPr>
      <w:r w:rsidRPr="009C7E40">
        <w:rPr>
          <w:rFonts w:ascii="Arial" w:hAnsi="Arial"/>
          <w:b/>
          <w:bCs/>
          <w:color w:val="2F5597"/>
          <w:sz w:val="24"/>
        </w:rPr>
        <w:t>Opgave 3 (CE 201</w:t>
      </w:r>
      <w:r>
        <w:rPr>
          <w:rFonts w:ascii="Arial" w:hAnsi="Arial"/>
          <w:b/>
          <w:bCs/>
          <w:color w:val="2F5597"/>
          <w:sz w:val="24"/>
        </w:rPr>
        <w:t>8</w:t>
      </w:r>
      <w:r w:rsidRPr="009C7E40">
        <w:rPr>
          <w:rFonts w:ascii="Arial" w:hAnsi="Arial"/>
          <w:b/>
          <w:bCs/>
          <w:color w:val="2F5597"/>
          <w:sz w:val="24"/>
        </w:rPr>
        <w:t xml:space="preserve"> 1</w:t>
      </w:r>
      <w:r w:rsidRPr="009C7E40">
        <w:rPr>
          <w:rFonts w:ascii="Arial" w:hAnsi="Arial"/>
          <w:b/>
          <w:bCs/>
          <w:color w:val="2F5597"/>
          <w:sz w:val="24"/>
          <w:vertAlign w:val="superscript"/>
        </w:rPr>
        <w:t>e</w:t>
      </w:r>
      <w:r w:rsidRPr="009C7E40">
        <w:rPr>
          <w:rFonts w:ascii="Arial" w:hAnsi="Arial"/>
          <w:b/>
          <w:bCs/>
          <w:color w:val="2F5597"/>
          <w:sz w:val="24"/>
        </w:rPr>
        <w:t xml:space="preserve"> tijdvak)</w:t>
      </w:r>
    </w:p>
    <w:p w14:paraId="09BCAD14" w14:textId="77777777" w:rsidR="00DE23A4" w:rsidRPr="009C7E40" w:rsidRDefault="00DE23A4" w:rsidP="00641020">
      <w:pPr>
        <w:pStyle w:val="OpdrachtTitel"/>
        <w:rPr>
          <w:b/>
          <w:bCs/>
        </w:rPr>
      </w:pPr>
    </w:p>
    <w:p w14:paraId="26488885" w14:textId="77777777" w:rsidR="00DE23A4" w:rsidRPr="004757D5" w:rsidRDefault="00DE23A4" w:rsidP="00641020">
      <w:pPr>
        <w:pStyle w:val="OpdrachtInstructie"/>
        <w:rPr>
          <w:rStyle w:val="Vet"/>
        </w:rPr>
      </w:pPr>
      <w:r w:rsidRPr="004757D5">
        <w:rPr>
          <w:rStyle w:val="Vet"/>
        </w:rPr>
        <w:t>Middeninkomens trekken aan het kortste eind</w:t>
      </w:r>
    </w:p>
    <w:p w14:paraId="47AA2F42" w14:textId="77777777" w:rsidR="00DE23A4" w:rsidRDefault="00DE23A4" w:rsidP="00641020">
      <w:pPr>
        <w:pStyle w:val="OpdrachtInstructie"/>
      </w:pPr>
      <w:r>
        <w:t>Uit een onderzoek blijkt dat het beleid met betrekking tot het huren van woningen in verhouding weinig voordeel biedt aan mensen met middeninkomens. Zij hebben relatief weinig profijt van huurtoeslagen, die immers voornamelijk worden verstrekt aan huurders met lage inkomens.</w:t>
      </w:r>
    </w:p>
    <w:p w14:paraId="66E3C1C1" w14:textId="77777777" w:rsidR="00DE23A4" w:rsidRDefault="00DE23A4" w:rsidP="00641020">
      <w:pPr>
        <w:pStyle w:val="OpdrachtInstructie"/>
      </w:pPr>
      <w:r>
        <w:t>Ook profiteren mensen met middeninkomens in verhouding weinig van overheidsbeleid dat is gericht op de markt van koopwoningen.</w:t>
      </w:r>
    </w:p>
    <w:p w14:paraId="4A8CED98" w14:textId="77777777" w:rsidR="00DE23A4" w:rsidRDefault="00DE23A4" w:rsidP="00641020">
      <w:pPr>
        <w:pStyle w:val="OpdrachtInstructie"/>
      </w:pPr>
    </w:p>
    <w:p w14:paraId="1B83A9F3" w14:textId="77777777" w:rsidR="00DE23A4" w:rsidRDefault="00DE23A4" w:rsidP="00641020">
      <w:pPr>
        <w:pStyle w:val="OpdrachtInstructie"/>
      </w:pPr>
      <w:r>
        <w:t>De onderzoeker analyseert allereerst de huurwoningmarkt, geldend voor mensen met de laagste inkomens. Hij gaat uit van standaardwoningen, waarbij elke huurder eenzelfde bedrag aan huurtoeslag ontvangt.</w:t>
      </w:r>
    </w:p>
    <w:p w14:paraId="251B9EEE" w14:textId="77777777" w:rsidR="00DE23A4" w:rsidRDefault="00DE23A4" w:rsidP="00641020">
      <w:pPr>
        <w:pStyle w:val="OpdrachtInstructie"/>
      </w:pPr>
      <w:r>
        <w:t>Daarvoor hanteert hij een model met een vraag- en een aanbodfunctie.</w:t>
      </w:r>
    </w:p>
    <w:p w14:paraId="2FACC729" w14:textId="77777777" w:rsidR="00DE23A4" w:rsidRDefault="00DE23A4" w:rsidP="00641020">
      <w:pPr>
        <w:pStyle w:val="OpdrachtInstructie"/>
      </w:pPr>
      <w:r>
        <w:t>Q</w:t>
      </w:r>
      <w:r w:rsidRPr="004757D5">
        <w:rPr>
          <w:rStyle w:val="Subscript"/>
        </w:rPr>
        <w:t>v</w:t>
      </w:r>
      <w:r w:rsidRPr="004757D5">
        <w:rPr>
          <w:rStyle w:val="Superscript"/>
        </w:rPr>
        <w:t>t</w:t>
      </w:r>
      <w:r>
        <w:t xml:space="preserve"> = </w:t>
      </w:r>
      <w:r w:rsidRPr="001554F0">
        <w:t>−</w:t>
      </w:r>
      <w:r>
        <w:t>0,5P + 8</w:t>
      </w:r>
    </w:p>
    <w:p w14:paraId="12613A4D" w14:textId="77777777" w:rsidR="00DE23A4" w:rsidRDefault="00DE23A4" w:rsidP="00641020">
      <w:pPr>
        <w:pStyle w:val="OpdrachtInstructie"/>
      </w:pPr>
      <w:r>
        <w:t>Q</w:t>
      </w:r>
      <w:r w:rsidRPr="004757D5">
        <w:rPr>
          <w:rStyle w:val="Subscript"/>
        </w:rPr>
        <w:t>a</w:t>
      </w:r>
      <w:r>
        <w:t xml:space="preserve"> = P </w:t>
      </w:r>
      <w:r w:rsidRPr="001554F0">
        <w:t>−</w:t>
      </w:r>
      <w:r>
        <w:t xml:space="preserve"> 2</w:t>
      </w:r>
    </w:p>
    <w:p w14:paraId="37065D9C" w14:textId="77777777" w:rsidR="00DE23A4" w:rsidRDefault="00DE23A4" w:rsidP="00641020">
      <w:pPr>
        <w:pStyle w:val="OpdrachtInstructie"/>
      </w:pPr>
    </w:p>
    <w:p w14:paraId="0A420803" w14:textId="77777777" w:rsidR="00DE23A4" w:rsidRDefault="00DE23A4" w:rsidP="00641020">
      <w:pPr>
        <w:pStyle w:val="OpdrachtInstructie"/>
      </w:pPr>
      <w:r>
        <w:t>Zonder huurtoeslag zou de vraagfunctie de volgende gedaante hebben:</w:t>
      </w:r>
    </w:p>
    <w:p w14:paraId="223A0281" w14:textId="77777777" w:rsidR="00DE23A4" w:rsidRDefault="00DE23A4" w:rsidP="00641020">
      <w:pPr>
        <w:pStyle w:val="OpdrachtInstructie"/>
      </w:pPr>
      <w:r>
        <w:t>Q</w:t>
      </w:r>
      <w:r w:rsidRPr="004757D5">
        <w:rPr>
          <w:rStyle w:val="Subscript"/>
        </w:rPr>
        <w:t>v</w:t>
      </w:r>
      <w:r>
        <w:t xml:space="preserve"> = </w:t>
      </w:r>
      <w:r w:rsidRPr="001554F0">
        <w:t>−</w:t>
      </w:r>
      <w:r>
        <w:t>0,5P + 7</w:t>
      </w:r>
    </w:p>
    <w:p w14:paraId="267ED72C" w14:textId="77777777" w:rsidR="00DE23A4" w:rsidRDefault="00DE23A4" w:rsidP="00641020">
      <w:pPr>
        <w:pStyle w:val="OpdrachtInstructie"/>
      </w:pPr>
    </w:p>
    <w:p w14:paraId="6B117153" w14:textId="77777777" w:rsidR="00DE23A4" w:rsidRDefault="00DE23A4" w:rsidP="00641020">
      <w:pPr>
        <w:pStyle w:val="OpdrachtInstructie"/>
      </w:pPr>
      <w:r w:rsidRPr="00F45D81">
        <w:t>Q</w:t>
      </w:r>
      <w:r w:rsidRPr="004757D5">
        <w:rPr>
          <w:rStyle w:val="Subscript"/>
        </w:rPr>
        <w:t>v</w:t>
      </w:r>
      <w:r w:rsidRPr="004757D5">
        <w:rPr>
          <w:rStyle w:val="Superscript"/>
        </w:rPr>
        <w:t>t</w:t>
      </w:r>
      <w:r w:rsidRPr="00F45D81">
        <w:t xml:space="preserve"> =</w:t>
      </w:r>
      <w:r w:rsidRPr="00842216">
        <w:t xml:space="preserve"> </w:t>
      </w:r>
      <w:r>
        <w:t>vraag naar huurwoningen met huurtoeslag (</w:t>
      </w:r>
      <w:r w:rsidRPr="00452C1D">
        <w:t>×</w:t>
      </w:r>
      <w:r w:rsidRPr="00842216">
        <w:t xml:space="preserve"> </w:t>
      </w:r>
      <w:r>
        <w:t>100.000)</w:t>
      </w:r>
    </w:p>
    <w:p w14:paraId="17355BCA" w14:textId="77777777" w:rsidR="00DE23A4" w:rsidRDefault="00DE23A4" w:rsidP="00641020">
      <w:pPr>
        <w:pStyle w:val="OpdrachtInstructie"/>
      </w:pPr>
      <w:r>
        <w:t>Q</w:t>
      </w:r>
      <w:r w:rsidRPr="004757D5">
        <w:rPr>
          <w:rStyle w:val="Subscript"/>
        </w:rPr>
        <w:t>v</w:t>
      </w:r>
      <w:r w:rsidRPr="00842216">
        <w:t xml:space="preserve"> = </w:t>
      </w:r>
      <w:r>
        <w:t>vraag naar huurwoningen zonder huurtoeslag (</w:t>
      </w:r>
      <w:r w:rsidRPr="00452C1D">
        <w:t>×</w:t>
      </w:r>
      <w:r w:rsidRPr="00842216">
        <w:t xml:space="preserve"> </w:t>
      </w:r>
      <w:r>
        <w:t>100.000)</w:t>
      </w:r>
    </w:p>
    <w:p w14:paraId="750F17BE" w14:textId="77777777" w:rsidR="00DE23A4" w:rsidRDefault="00DE23A4" w:rsidP="00641020">
      <w:pPr>
        <w:pStyle w:val="OpdrachtInstructie"/>
      </w:pPr>
      <w:r>
        <w:t>Q</w:t>
      </w:r>
      <w:r w:rsidRPr="004757D5">
        <w:rPr>
          <w:rStyle w:val="Subscript"/>
        </w:rPr>
        <w:t>a</w:t>
      </w:r>
      <w:r w:rsidRPr="00842216">
        <w:t xml:space="preserve"> = </w:t>
      </w:r>
      <w:r>
        <w:t>aanbod van huurwoningen (×</w:t>
      </w:r>
      <w:r w:rsidRPr="00842216">
        <w:t xml:space="preserve"> </w:t>
      </w:r>
      <w:r>
        <w:t>100.000)</w:t>
      </w:r>
    </w:p>
    <w:p w14:paraId="5F0EB92D" w14:textId="77777777" w:rsidR="00DE23A4" w:rsidRDefault="00DE23A4" w:rsidP="00641020">
      <w:pPr>
        <w:pStyle w:val="OpdrachtIntroductie"/>
      </w:pPr>
      <w:r>
        <w:t>P = huur per maand (×</w:t>
      </w:r>
      <w:r w:rsidRPr="00842216">
        <w:t xml:space="preserve"> </w:t>
      </w:r>
      <w:r>
        <w:t>€ 100)</w:t>
      </w:r>
    </w:p>
    <w:p w14:paraId="52E2D594" w14:textId="77777777" w:rsidR="00DE23A4" w:rsidRPr="00842216" w:rsidRDefault="00DE23A4" w:rsidP="00641020">
      <w:pPr>
        <w:pStyle w:val="OpdrachtNummer"/>
      </w:pPr>
      <w:r w:rsidRPr="00452C1D">
        <w:t>1p</w:t>
      </w:r>
      <w:r w:rsidRPr="00452C1D">
        <w:tab/>
      </w:r>
      <w:r w:rsidRPr="00842216">
        <w:t>1</w:t>
      </w:r>
      <w:r>
        <w:t>1</w:t>
      </w:r>
    </w:p>
    <w:p w14:paraId="63286D9F" w14:textId="77777777" w:rsidR="00DE23A4" w:rsidRDefault="00DE23A4" w:rsidP="00641020">
      <w:pPr>
        <w:pStyle w:val="OpdrachtVraag"/>
      </w:pPr>
      <w:r>
        <w:t>Laat met een berekening zien dat de huurtoeslag per standaardhuurwoning € 200 per maand bedraagt.</w:t>
      </w:r>
    </w:p>
    <w:p w14:paraId="21026B51" w14:textId="77777777" w:rsidR="00DE23A4" w:rsidRDefault="00DE23A4" w:rsidP="00641020">
      <w:pPr>
        <w:pStyle w:val="OpdrachtAntwoord-regel"/>
      </w:pPr>
      <w:r>
        <w:t>Voorbeelden van een juiste berekening zijn:</w:t>
      </w:r>
    </w:p>
    <w:p w14:paraId="74DBD43F" w14:textId="77777777" w:rsidR="00DE23A4" w:rsidRDefault="00DE23A4" w:rsidP="00641020">
      <w:pPr>
        <w:pStyle w:val="OpdrachtAntwoord-regel"/>
      </w:pPr>
      <w:r>
        <w:t>Q</w:t>
      </w:r>
      <w:r w:rsidRPr="001554F0">
        <w:rPr>
          <w:rStyle w:val="Subscript"/>
        </w:rPr>
        <w:t>v</w:t>
      </w:r>
      <w:r>
        <w:t xml:space="preserve"> = −0,5P + 7 → P = −2 Q</w:t>
      </w:r>
      <w:r w:rsidRPr="001554F0">
        <w:rPr>
          <w:rStyle w:val="Subscript"/>
        </w:rPr>
        <w:t>v</w:t>
      </w:r>
      <w:r>
        <w:t xml:space="preserve"> +14</w:t>
      </w:r>
    </w:p>
    <w:p w14:paraId="306A5C37" w14:textId="77777777" w:rsidR="00DE23A4" w:rsidRDefault="00DE23A4" w:rsidP="00641020">
      <w:pPr>
        <w:pStyle w:val="OpdrachtAntwoord-regel"/>
      </w:pPr>
      <w:r>
        <w:t>Q</w:t>
      </w:r>
      <w:r w:rsidRPr="001554F0">
        <w:rPr>
          <w:rStyle w:val="Subscript"/>
        </w:rPr>
        <w:t>v</w:t>
      </w:r>
      <w:r w:rsidRPr="001554F0">
        <w:rPr>
          <w:rStyle w:val="Superscript"/>
        </w:rPr>
        <w:t>t</w:t>
      </w:r>
      <w:r>
        <w:t xml:space="preserve"> = −0,5P + 8 → P = −2 Q</w:t>
      </w:r>
      <w:r w:rsidRPr="001554F0">
        <w:rPr>
          <w:rStyle w:val="Subscript"/>
        </w:rPr>
        <w:t>v</w:t>
      </w:r>
      <w:r w:rsidRPr="001554F0">
        <w:rPr>
          <w:rStyle w:val="Superscript"/>
        </w:rPr>
        <w:t>t</w:t>
      </w:r>
      <w:r>
        <w:t xml:space="preserve"> +16</w:t>
      </w:r>
    </w:p>
    <w:p w14:paraId="7B607009" w14:textId="77777777" w:rsidR="00DE23A4" w:rsidRDefault="00DE23A4" w:rsidP="00641020">
      <w:pPr>
        <w:pStyle w:val="OpdrachtAntwoord-regel"/>
      </w:pPr>
      <w:r>
        <w:t>De vraaglijn verschuift met 16 − 14 = 2 naar boven en dat betekent € 200 huurtoeslag per woning per maand.</w:t>
      </w:r>
    </w:p>
    <w:p w14:paraId="3DB7031A" w14:textId="77777777" w:rsidR="00DE23A4" w:rsidRDefault="00DE23A4" w:rsidP="00641020">
      <w:pPr>
        <w:pStyle w:val="OpdrachtAntwoord-regel"/>
      </w:pPr>
      <w:r>
        <w:t>of</w:t>
      </w:r>
    </w:p>
    <w:p w14:paraId="30FEE3C6" w14:textId="77777777" w:rsidR="00DE23A4" w:rsidRDefault="00DE23A4" w:rsidP="00641020">
      <w:pPr>
        <w:pStyle w:val="OpdrachtAntwoord-regel"/>
      </w:pPr>
      <w:r>
        <w:t>Bij bijvoorbeeld een vraag naar 600.000 woningen geldt:</w:t>
      </w:r>
    </w:p>
    <w:p w14:paraId="3D74E8EA" w14:textId="77777777" w:rsidR="00DE23A4" w:rsidRDefault="00DE23A4" w:rsidP="00641020">
      <w:pPr>
        <w:pStyle w:val="OpdrachtAntwoord-regel"/>
      </w:pPr>
      <w:r>
        <w:t>zonder huurtoeslag:</w:t>
      </w:r>
    </w:p>
    <w:p w14:paraId="49182582" w14:textId="77777777" w:rsidR="00DE23A4" w:rsidRDefault="00DE23A4" w:rsidP="00641020">
      <w:pPr>
        <w:pStyle w:val="OpdrachtAntwoord-regel"/>
      </w:pPr>
      <w:r>
        <w:t>6 = −0,5P + 7 → 0,5P = 7 − 6 = 1→ P = 2</w:t>
      </w:r>
    </w:p>
    <w:p w14:paraId="3E63D786" w14:textId="77777777" w:rsidR="00DE23A4" w:rsidRDefault="00DE23A4" w:rsidP="00641020">
      <w:pPr>
        <w:pStyle w:val="OpdrachtAntwoord-regel"/>
      </w:pPr>
      <w:r>
        <w:t>met huurtoeslag:</w:t>
      </w:r>
    </w:p>
    <w:p w14:paraId="17500DB8" w14:textId="77777777" w:rsidR="00DE23A4" w:rsidRDefault="00DE23A4" w:rsidP="00641020">
      <w:pPr>
        <w:pStyle w:val="OpdrachtAntwoord-regel"/>
      </w:pPr>
      <w:r>
        <w:t xml:space="preserve">6 = −0,5P + 8 </w:t>
      </w:r>
      <w:bookmarkStart w:id="22" w:name="_Hlk44679917"/>
      <w:r>
        <w:t>→</w:t>
      </w:r>
      <w:bookmarkEnd w:id="22"/>
      <w:r>
        <w:t xml:space="preserve"> 0,5P = 8 − 2 = 2→ P = 4</w:t>
      </w:r>
    </w:p>
    <w:p w14:paraId="752AFDBE" w14:textId="77777777" w:rsidR="00DE23A4" w:rsidRDefault="00DE23A4" w:rsidP="00641020">
      <w:pPr>
        <w:pStyle w:val="OpdrachtAntwoord-regel"/>
      </w:pPr>
      <w:r>
        <w:t>Dit is een prijsverschil van € 200, zijnde het effect van de huurtoeslag.</w:t>
      </w:r>
    </w:p>
    <w:p w14:paraId="0D55612E" w14:textId="77777777" w:rsidR="00DE23A4" w:rsidRDefault="00DE23A4" w:rsidP="00641020">
      <w:pPr>
        <w:pStyle w:val="OpdrachtInstructie"/>
      </w:pPr>
      <w:r>
        <w:t>Het verstrekken van huurtoeslag beïnvloedt volgens het onderzoek de marktuitkomsten op de markt van huurwoningen. Door huurtoeslag verandert namelijk de betalingsbereidheid van huurders. Daarbij blijkt de huurtoeslag onbedoeld te leiden tot inkomensstijging van verhuurders.</w:t>
      </w:r>
    </w:p>
    <w:p w14:paraId="1F7DDEA1" w14:textId="77777777" w:rsidR="00DE23A4" w:rsidRPr="00A35459" w:rsidRDefault="00DE23A4" w:rsidP="00641020">
      <w:pPr>
        <w:pStyle w:val="OpdrachtNummer"/>
      </w:pPr>
      <w:r w:rsidRPr="00842216">
        <w:t>2p</w:t>
      </w:r>
      <w:r w:rsidRPr="00842216">
        <w:tab/>
        <w:t>1</w:t>
      </w:r>
      <w:r>
        <w:t>2</w:t>
      </w:r>
    </w:p>
    <w:p w14:paraId="3AD293D1" w14:textId="77777777" w:rsidR="00DE23A4" w:rsidRDefault="00DE23A4" w:rsidP="00641020">
      <w:pPr>
        <w:pStyle w:val="OpdrachtVraag"/>
      </w:pPr>
      <w:r>
        <w:t>Bereken hoeveel procent van de huurtoeslag per woning ten goede komt</w:t>
      </w:r>
    </w:p>
    <w:p w14:paraId="3B7D7DC9" w14:textId="77777777" w:rsidR="00DE23A4" w:rsidRDefault="00DE23A4" w:rsidP="00641020">
      <w:pPr>
        <w:pStyle w:val="OpdrachtVraag"/>
      </w:pPr>
      <w:r>
        <w:t>aan de verhuurders.</w:t>
      </w:r>
    </w:p>
    <w:p w14:paraId="584F5F16" w14:textId="77777777" w:rsidR="00DE23A4" w:rsidRDefault="00DE23A4" w:rsidP="00641020">
      <w:pPr>
        <w:pStyle w:val="OpdrachtAntwoord-regel"/>
      </w:pPr>
      <w:r>
        <w:t>Een voorbeeld van een juiste berekening is:</w:t>
      </w:r>
    </w:p>
    <w:p w14:paraId="77FFAB60" w14:textId="77777777" w:rsidR="00DE23A4" w:rsidRDefault="00DE23A4" w:rsidP="00641020">
      <w:pPr>
        <w:pStyle w:val="OpdrachtAntwoord-regel"/>
      </w:pPr>
      <w:r>
        <w:t xml:space="preserve">zonder huurtoeslag: </w:t>
      </w:r>
    </w:p>
    <w:p w14:paraId="265E80A8" w14:textId="77777777" w:rsidR="00DE23A4" w:rsidRDefault="00DE23A4" w:rsidP="00641020">
      <w:pPr>
        <w:pStyle w:val="OpdrachtAntwoord-regel"/>
      </w:pPr>
      <w:r>
        <w:t>Q</w:t>
      </w:r>
      <w:r w:rsidRPr="001554F0">
        <w:rPr>
          <w:rStyle w:val="Subscript"/>
        </w:rPr>
        <w:t>a</w:t>
      </w:r>
      <w:r>
        <w:t xml:space="preserve"> = Q</w:t>
      </w:r>
      <w:r w:rsidRPr="001554F0">
        <w:rPr>
          <w:rStyle w:val="Subscript"/>
        </w:rPr>
        <w:t>v</w:t>
      </w:r>
    </w:p>
    <w:p w14:paraId="127A6D66" w14:textId="77777777" w:rsidR="00DE23A4" w:rsidRDefault="00DE23A4" w:rsidP="00641020">
      <w:pPr>
        <w:pStyle w:val="OpdrachtAntwoord-regel"/>
      </w:pPr>
      <w:r>
        <w:t>P − 2 = −0,5P + 7</w:t>
      </w:r>
    </w:p>
    <w:p w14:paraId="7DC396A7" w14:textId="77777777" w:rsidR="00DE23A4" w:rsidRDefault="00DE23A4" w:rsidP="00641020">
      <w:pPr>
        <w:pStyle w:val="OpdrachtAntwoord-regel"/>
      </w:pPr>
      <w:r>
        <w:t>1,5P = 9</w:t>
      </w:r>
    </w:p>
    <w:p w14:paraId="53777223" w14:textId="77777777" w:rsidR="00DE23A4" w:rsidRDefault="00DE23A4" w:rsidP="00641020">
      <w:pPr>
        <w:pStyle w:val="OpdrachtAntwoord-regel"/>
      </w:pPr>
      <w:r>
        <w:t>P = 6 De huur bedraagt daarmee € 600,-</w:t>
      </w:r>
    </w:p>
    <w:p w14:paraId="28629117" w14:textId="77777777" w:rsidR="00DE23A4" w:rsidRDefault="00DE23A4">
      <w:pPr>
        <w:rPr>
          <w:rFonts w:ascii="Arial" w:hAnsi="Arial"/>
          <w:color w:val="FF33CC"/>
          <w:sz w:val="20"/>
          <w:szCs w:val="20"/>
        </w:rPr>
      </w:pPr>
      <w:r>
        <w:br w:type="page"/>
      </w:r>
    </w:p>
    <w:p w14:paraId="6864FA2B" w14:textId="77777777" w:rsidR="00DE23A4" w:rsidRDefault="00DE23A4" w:rsidP="00641020">
      <w:pPr>
        <w:pStyle w:val="OpdrachtAntwoord-regel"/>
      </w:pPr>
      <w:r>
        <w:t>met huurtoeslag:</w:t>
      </w:r>
    </w:p>
    <w:p w14:paraId="04DE2329" w14:textId="77777777" w:rsidR="00DE23A4" w:rsidRDefault="00DE23A4" w:rsidP="00641020">
      <w:pPr>
        <w:pStyle w:val="OpdrachtAntwoord-regel"/>
      </w:pPr>
      <w:r>
        <w:t>Q</w:t>
      </w:r>
      <w:r w:rsidRPr="001554F0">
        <w:rPr>
          <w:rStyle w:val="Subscript"/>
        </w:rPr>
        <w:t>a</w:t>
      </w:r>
      <w:r>
        <w:t xml:space="preserve"> = Q</w:t>
      </w:r>
      <w:r w:rsidRPr="001554F0">
        <w:rPr>
          <w:rStyle w:val="Subscript"/>
        </w:rPr>
        <w:t>v</w:t>
      </w:r>
      <w:r w:rsidRPr="001554F0">
        <w:rPr>
          <w:rStyle w:val="Superscript"/>
        </w:rPr>
        <w:t>t</w:t>
      </w:r>
    </w:p>
    <w:p w14:paraId="58F77FB6" w14:textId="77777777" w:rsidR="00DE23A4" w:rsidRDefault="00DE23A4" w:rsidP="00641020">
      <w:pPr>
        <w:pStyle w:val="OpdrachtAntwoord-regel"/>
      </w:pPr>
      <w:r>
        <w:t xml:space="preserve">P </w:t>
      </w:r>
      <w:bookmarkStart w:id="23" w:name="_Hlk30163159"/>
      <w:r>
        <w:t>−</w:t>
      </w:r>
      <w:bookmarkEnd w:id="23"/>
      <w:r>
        <w:t xml:space="preserve"> 2 = −0,5P + 8</w:t>
      </w:r>
    </w:p>
    <w:p w14:paraId="29EB3C37" w14:textId="77777777" w:rsidR="00DE23A4" w:rsidRDefault="00DE23A4" w:rsidP="00641020">
      <w:pPr>
        <w:pStyle w:val="OpdrachtAntwoord-regel"/>
      </w:pPr>
      <w:r>
        <w:t>1,5P = 10</w:t>
      </w:r>
    </w:p>
    <w:p w14:paraId="4071CE51" w14:textId="77777777" w:rsidR="00DE23A4" w:rsidRDefault="00DE23A4" w:rsidP="00641020">
      <w:pPr>
        <w:pStyle w:val="OpdrachtAntwoord-regel"/>
      </w:pPr>
      <w:r>
        <w:t>P = 6,6667 De huur bedraagt daarmee € 666,67</w:t>
      </w:r>
    </w:p>
    <w:p w14:paraId="6904C613" w14:textId="77777777" w:rsidR="00DE23A4" w:rsidRDefault="00DE23A4" w:rsidP="00641020">
      <w:pPr>
        <w:pStyle w:val="OpdrachtAntwoord-regel"/>
      </w:pPr>
      <w:r>
        <w:t>De huurtoeslag van € 200,- gaat voor € 66,67 naar huurverhoging. Dit komt neer op (66,67 / 200) × 100% = 33,33% van de huurtoeslag.</w:t>
      </w:r>
    </w:p>
    <w:p w14:paraId="772FC022" w14:textId="77777777" w:rsidR="00DE23A4" w:rsidRDefault="00DE23A4" w:rsidP="00641020">
      <w:pPr>
        <w:pStyle w:val="OpdrachtAntwoord-regel"/>
      </w:pPr>
    </w:p>
    <w:p w14:paraId="7DEAD481" w14:textId="77777777" w:rsidR="00DE23A4" w:rsidRPr="009C7E40" w:rsidRDefault="00DE23A4" w:rsidP="00641020">
      <w:pPr>
        <w:pStyle w:val="OpdrachtInstructie"/>
        <w:rPr>
          <w:b/>
          <w:bCs/>
        </w:rPr>
      </w:pPr>
      <w:r w:rsidRPr="009C7E40">
        <w:rPr>
          <w:b/>
          <w:bCs/>
        </w:rPr>
        <w:t>Opgave 4 (CE 2019 1</w:t>
      </w:r>
      <w:r w:rsidRPr="009C7E40">
        <w:rPr>
          <w:b/>
          <w:bCs/>
          <w:vertAlign w:val="superscript"/>
        </w:rPr>
        <w:t>e</w:t>
      </w:r>
      <w:r w:rsidRPr="009C7E40">
        <w:rPr>
          <w:b/>
          <w:bCs/>
        </w:rPr>
        <w:t xml:space="preserve"> tijdvak)</w:t>
      </w:r>
    </w:p>
    <w:p w14:paraId="34E75851" w14:textId="77777777" w:rsidR="00DE23A4" w:rsidRPr="00230187" w:rsidRDefault="00DE23A4" w:rsidP="00641020">
      <w:pPr>
        <w:pStyle w:val="OpdrachtInstructie"/>
      </w:pPr>
    </w:p>
    <w:p w14:paraId="2A33F438" w14:textId="77777777" w:rsidR="00DE23A4" w:rsidRPr="00FE6CBB" w:rsidRDefault="00DE23A4" w:rsidP="00641020">
      <w:pPr>
        <w:pStyle w:val="OpdrachtInstructie"/>
        <w:rPr>
          <w:rStyle w:val="Vet"/>
        </w:rPr>
      </w:pPr>
      <w:r w:rsidRPr="00FE6CBB">
        <w:rPr>
          <w:rStyle w:val="Vet"/>
        </w:rPr>
        <w:t>Wie krijgt de opslag?</w:t>
      </w:r>
    </w:p>
    <w:p w14:paraId="262CC530" w14:textId="77777777" w:rsidR="00DE23A4" w:rsidRDefault="00DE23A4" w:rsidP="00641020">
      <w:pPr>
        <w:pStyle w:val="OpdrachtInstructie"/>
      </w:pPr>
      <w:r>
        <w:t>Twee bedrijven, Westeropslag (WOP) en Oostbox (OBX), verhuren containeropslagruimte aan particulieren in een land. Er is sprake van een heterogeen duopolie. Het land bestaat uit de regio’s Oost en West. De afzet van de bedrijven wordt gemeten naar het aantal vierkante meter opslagruimte dat ze verhuren. OBX realiseert zestig procent van de totale eigen afzet in regio Oost, WOP 60% van de totale eigen afzet in regio West.</w:t>
      </w:r>
    </w:p>
    <w:p w14:paraId="1E9588CC" w14:textId="77777777" w:rsidR="00DE23A4" w:rsidRDefault="00DE23A4" w:rsidP="00641020">
      <w:pPr>
        <w:pStyle w:val="OpdrachtInstructie"/>
      </w:pPr>
      <w:r>
        <w:t>Met het oog op stijging van de kosten overweegt WOP om de verkoopprijs met tien procent te verhogen. WOP gaat ervan uit dat ook OBX een dergelijke stap overweegt. WOP onderzoekt de marktverhoudingen en de effecten op de omzet van een verandering van de prijs (matrix 1). In de uitgangssituatie verhuurt WOP 36.500 m</w:t>
      </w:r>
      <w:r w:rsidRPr="00FE6CBB">
        <w:rPr>
          <w:rStyle w:val="Superscript"/>
        </w:rPr>
        <w:t>2</w:t>
      </w:r>
      <w:r>
        <w:t xml:space="preserve"> opslagruimte.</w:t>
      </w:r>
    </w:p>
    <w:p w14:paraId="69ADC316" w14:textId="77777777" w:rsidR="00DE23A4" w:rsidRDefault="00DE23A4" w:rsidP="00641020">
      <w:pPr>
        <w:pStyle w:val="OpdrachtNummer"/>
      </w:pPr>
      <w:r>
        <w:t>1p</w:t>
      </w:r>
      <w:r>
        <w:tab/>
        <w:t>13</w:t>
      </w:r>
    </w:p>
    <w:p w14:paraId="4A22200C" w14:textId="77777777" w:rsidR="00DE23A4" w:rsidRDefault="00DE23A4" w:rsidP="00641020">
      <w:pPr>
        <w:pStyle w:val="OpdrachtVraag"/>
      </w:pPr>
      <w:r>
        <w:t>Bereken het marktaandeel van WOP, gemeten in afzet, in de uitgangssituatie.</w:t>
      </w:r>
    </w:p>
    <w:p w14:paraId="1A344C45" w14:textId="77777777" w:rsidR="00DE23A4" w:rsidRDefault="00DE23A4" w:rsidP="00641020">
      <w:pPr>
        <w:pStyle w:val="OpdrachtAntwoord-regel"/>
      </w:pPr>
      <w:r>
        <w:t>Een voorbeeld van een juiste berekening is:</w:t>
      </w:r>
    </w:p>
    <w:p w14:paraId="635EB9B9" w14:textId="77777777" w:rsidR="00DE23A4" w:rsidRDefault="00DE23A4" w:rsidP="00641020">
      <w:pPr>
        <w:pStyle w:val="OpdrachtAntwoord-regel"/>
      </w:pPr>
      <w:r>
        <w:t>opslagruimte OBX = 146.300 / 5,30 = 27.604 m</w:t>
      </w:r>
      <w:r w:rsidRPr="00BC36A9">
        <w:rPr>
          <w:rStyle w:val="Superscript"/>
        </w:rPr>
        <w:t>2</w:t>
      </w:r>
    </w:p>
    <w:p w14:paraId="4407D310" w14:textId="77777777" w:rsidR="00DE23A4" w:rsidRDefault="00DE23A4" w:rsidP="00641020">
      <w:pPr>
        <w:pStyle w:val="OpdrachtAntwoord-regel"/>
      </w:pPr>
      <w:r>
        <w:t>marktaandeel WOP = 36.500 / (36.500 + 27.604) × 100% = 56,9%</w:t>
      </w:r>
    </w:p>
    <w:p w14:paraId="7B38D304" w14:textId="77777777" w:rsidR="00DE23A4" w:rsidRDefault="00DE23A4" w:rsidP="00641020">
      <w:pPr>
        <w:pStyle w:val="OpdrachtInstructie"/>
      </w:pPr>
      <w:r>
        <w:t>WOP stelt aan OBX voor om een prijsafspraak te maken waarbij beide de prijs verhogen met 10%. OBX doet een tegenvoorstel om per regio een prijsafspraak te maken. OBX zou in regio West de prijs verhogen met 100% waardoor WOP hier als monopolist kan optreden. Door eenzelfde prijsverhoging van WOP in regio Oost zal OBX daar ook geen concurrentie meer ondervinden.</w:t>
      </w:r>
    </w:p>
    <w:p w14:paraId="4E044839" w14:textId="77777777" w:rsidR="00DE23A4" w:rsidRDefault="00DE23A4" w:rsidP="00641020">
      <w:pPr>
        <w:pStyle w:val="OpdrachtInstructie"/>
      </w:pPr>
      <w:r>
        <w:t>WOP wil alleen akkoord gaan met het voorstel van OBX als de verwachte totale omzet van WOP daarbij minstens gelijk is aan die bij het eigen voorstel. Een medewerker van WOP stelt op basis van een analyse: “Om bij het voorstel van OBX eenzelfde omzet te behalen als bij ons eigen voorstel, zal WOP een prijs per vierkante meter moeten rekenen van 6 euro. Er is dan van uitgegaan dat de totale afzet in regio West hierbij daalt met 5% ten opzichte van de uitgangssituatie.”</w:t>
      </w:r>
    </w:p>
    <w:p w14:paraId="155391A5" w14:textId="77777777" w:rsidR="00DE23A4" w:rsidRDefault="00DE23A4" w:rsidP="00641020">
      <w:pPr>
        <w:pStyle w:val="OpdrachtNummer"/>
      </w:pPr>
      <w:r>
        <w:t>2p</w:t>
      </w:r>
      <w:r>
        <w:tab/>
        <w:t xml:space="preserve">14 </w:t>
      </w:r>
    </w:p>
    <w:p w14:paraId="42071FBD" w14:textId="77777777" w:rsidR="00DE23A4" w:rsidRPr="00230187" w:rsidRDefault="00DE23A4" w:rsidP="00641020">
      <w:pPr>
        <w:pStyle w:val="OpdrachtVraag"/>
      </w:pPr>
      <w:r>
        <w:t>Laat met een berekening zien dat, gegeven de genoemde daling van de afzet in regio West, WOP bij het voorstel van OBX een prijs van 6 euro moet rekenen om eenzelfde omzet te behalen als bij het eigen voorstel.</w:t>
      </w:r>
    </w:p>
    <w:p w14:paraId="2659635D" w14:textId="77777777" w:rsidR="00DE23A4" w:rsidRDefault="00DE23A4" w:rsidP="00641020">
      <w:pPr>
        <w:pStyle w:val="OpdrachtAntwoord-regel"/>
      </w:pPr>
      <w:r>
        <w:t>Een voorbeeld van een juiste berekening is:</w:t>
      </w:r>
    </w:p>
    <w:p w14:paraId="4E45A81F" w14:textId="77777777" w:rsidR="00DE23A4" w:rsidRDefault="00DE23A4" w:rsidP="00641020">
      <w:pPr>
        <w:pStyle w:val="OpdrachtAntwoord-regel"/>
      </w:pPr>
      <w:r>
        <w:t>• totale afzet regio West in de uitgangssituatie:</w:t>
      </w:r>
    </w:p>
    <w:p w14:paraId="614F9616" w14:textId="77777777" w:rsidR="00DE23A4" w:rsidRDefault="00DE23A4" w:rsidP="00641020">
      <w:pPr>
        <w:pStyle w:val="OpdrachtAntwoord-regel"/>
      </w:pPr>
      <w:r>
        <w:t>Westeropslag: Q</w:t>
      </w:r>
      <w:r w:rsidRPr="00BC36A9">
        <w:rPr>
          <w:rStyle w:val="Subscript"/>
        </w:rPr>
        <w:t>WOP</w:t>
      </w:r>
      <w:r>
        <w:t xml:space="preserve"> = 36.500 m</w:t>
      </w:r>
      <w:r w:rsidRPr="00BC36A9">
        <w:rPr>
          <w:rStyle w:val="Superscript"/>
        </w:rPr>
        <w:t>2</w:t>
      </w:r>
    </w:p>
    <w:p w14:paraId="453DA841" w14:textId="77777777" w:rsidR="00DE23A4" w:rsidRDefault="00DE23A4" w:rsidP="00641020">
      <w:pPr>
        <w:pStyle w:val="OpdrachtAntwoord-regel"/>
      </w:pPr>
      <w:r>
        <w:t>Oostbox: Q</w:t>
      </w:r>
      <w:r w:rsidRPr="00BC36A9">
        <w:rPr>
          <w:rStyle w:val="Subscript"/>
        </w:rPr>
        <w:t>OBX</w:t>
      </w:r>
      <w:r>
        <w:t xml:space="preserve"> = 146.300 / 5,30 = 27.604 m</w:t>
      </w:r>
      <w:r w:rsidRPr="00BC36A9">
        <w:rPr>
          <w:rStyle w:val="Superscript"/>
        </w:rPr>
        <w:t>2</w:t>
      </w:r>
    </w:p>
    <w:p w14:paraId="696C8C6B" w14:textId="77777777" w:rsidR="00DE23A4" w:rsidRDefault="00DE23A4" w:rsidP="00641020">
      <w:pPr>
        <w:pStyle w:val="OpdrachtAntwoord-regel"/>
      </w:pPr>
      <w:r>
        <w:t>totale afzet van beide bedrijven in regio West in de uitgangssituatie:</w:t>
      </w:r>
    </w:p>
    <w:p w14:paraId="0453D7AA" w14:textId="77777777" w:rsidR="00DE23A4" w:rsidRDefault="00DE23A4" w:rsidP="00641020">
      <w:pPr>
        <w:pStyle w:val="OpdrachtAntwoord-regel"/>
      </w:pPr>
      <w:r>
        <w:t>36.500 × 0,6 + 27.604 × 0,4 = 32.942 m</w:t>
      </w:r>
      <w:r w:rsidRPr="00BC36A9">
        <w:rPr>
          <w:rStyle w:val="Superscript"/>
        </w:rPr>
        <w:t>2</w:t>
      </w:r>
    </w:p>
    <w:p w14:paraId="1F8552BA" w14:textId="77777777" w:rsidR="00DE23A4" w:rsidRDefault="00DE23A4" w:rsidP="00641020">
      <w:pPr>
        <w:pStyle w:val="OpdrachtAntwoord-regel"/>
      </w:pPr>
      <w:r>
        <w:t>totale afzet van WOP in de nieuwe situatie:</w:t>
      </w:r>
    </w:p>
    <w:p w14:paraId="58C3655D" w14:textId="77777777" w:rsidR="00DE23A4" w:rsidRDefault="00DE23A4" w:rsidP="00641020">
      <w:pPr>
        <w:pStyle w:val="OpdrachtAntwoord-regel"/>
      </w:pPr>
      <w:r>
        <w:t>32.942 × 0,95 = 31.295 m</w:t>
      </w:r>
      <w:r w:rsidRPr="00BC36A9">
        <w:rPr>
          <w:rStyle w:val="Superscript"/>
        </w:rPr>
        <w:t>2</w:t>
      </w:r>
    </w:p>
    <w:p w14:paraId="5B1478AD" w14:textId="77777777" w:rsidR="00DE23A4" w:rsidRDefault="00DE23A4" w:rsidP="00641020">
      <w:pPr>
        <w:pStyle w:val="OpdrachtAntwoord-regel"/>
      </w:pPr>
      <w:r>
        <w:t>• TO</w:t>
      </w:r>
      <w:r w:rsidRPr="00BC36A9">
        <w:rPr>
          <w:rStyle w:val="Subscript"/>
        </w:rPr>
        <w:t>WOP</w:t>
      </w:r>
      <w:r>
        <w:t xml:space="preserve"> zou bij het eigen voorstel van WOP € 187.800 bedragen.</w:t>
      </w:r>
    </w:p>
    <w:p w14:paraId="3B666129" w14:textId="77777777" w:rsidR="00DE23A4" w:rsidRDefault="00DE23A4" w:rsidP="00641020">
      <w:pPr>
        <w:pStyle w:val="OpdrachtAntwoord-regel"/>
      </w:pPr>
      <w:r>
        <w:t>Bij het voorstel van OBX zou WOP eenzelfde omzet behalen bij:</w:t>
      </w:r>
    </w:p>
    <w:p w14:paraId="61AA3357" w14:textId="77777777" w:rsidR="00DE23A4" w:rsidRPr="003A4B2D" w:rsidRDefault="00DE23A4" w:rsidP="00641020">
      <w:pPr>
        <w:pStyle w:val="OpdrachtAntwoord-regel"/>
      </w:pPr>
      <w:r>
        <w:t>P</w:t>
      </w:r>
      <w:r w:rsidRPr="00BC36A9">
        <w:rPr>
          <w:rStyle w:val="Subscript"/>
        </w:rPr>
        <w:t>WOP</w:t>
      </w:r>
      <w:r>
        <w:t xml:space="preserve"> = €187.800 / 31.295 = € 6,00</w:t>
      </w:r>
    </w:p>
    <w:sectPr w:rsidR="00DE23A4" w:rsidRPr="003A4B2D" w:rsidSect="00827D76">
      <w:headerReference w:type="even" r:id="rId43"/>
      <w:headerReference w:type="default" r:id="rId44"/>
      <w:footerReference w:type="even" r:id="rId45"/>
      <w:footerReference w:type="default" r:id="rId46"/>
      <w:headerReference w:type="first" r:id="rId47"/>
      <w:footerReference w:type="first" r:id="rId48"/>
      <w:pgSz w:w="11906" w:h="16838"/>
      <w:pgMar w:top="1417" w:right="1417" w:bottom="1417" w:left="1417"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1183F9F" w14:textId="77777777" w:rsidR="004E51BA" w:rsidRDefault="004E51BA" w:rsidP="00641020">
      <w:pPr>
        <w:spacing w:after="0" w:line="240" w:lineRule="auto"/>
      </w:pPr>
      <w:r>
        <w:separator/>
      </w:r>
    </w:p>
  </w:endnote>
  <w:endnote w:type="continuationSeparator" w:id="0">
    <w:p w14:paraId="6A4A114A" w14:textId="77777777" w:rsidR="004E51BA" w:rsidRDefault="004E51BA" w:rsidP="006410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Verdana">
    <w:panose1 w:val="020B0604030504040204"/>
    <w:charset w:val="00"/>
    <w:family w:val="swiss"/>
    <w:pitch w:val="variable"/>
    <w:sig w:usb0="A00006FF" w:usb1="4000205B" w:usb2="00000010" w:usb3="00000000" w:csb0="0000019F" w:csb1="00000000"/>
  </w:font>
  <w:font w:name="Comic Sans MS">
    <w:panose1 w:val="030F0702030302020204"/>
    <w:charset w:val="00"/>
    <w:family w:val="script"/>
    <w:pitch w:val="variable"/>
    <w:sig w:usb0="00000687" w:usb1="00000013" w:usb2="00000000" w:usb3="00000000" w:csb0="0000009F" w:csb1="00000000"/>
  </w:font>
  <w:font w:name="MS Mincho">
    <w:panose1 w:val="02020609040205080304"/>
    <w:charset w:val="80"/>
    <w:family w:val="modern"/>
    <w:pitch w:val="fixed"/>
    <w:sig w:usb0="E00002FF" w:usb1="6AC7FDFB" w:usb2="08000012" w:usb3="00000000" w:csb0="0002009F" w:csb1="00000000"/>
  </w:font>
  <w:font w:name="MetaOT-Bold">
    <w:altName w:val="Calibri"/>
    <w:panose1 w:val="00000000000000000000"/>
    <w:charset w:val="00"/>
    <w:family w:val="auto"/>
    <w:notTrueType/>
    <w:pitch w:val="variable"/>
    <w:sig w:usb0="00000003" w:usb1="00000000" w:usb2="00000000" w:usb3="00000000" w:csb0="00000001" w:csb1="00000000"/>
  </w:font>
  <w:font w:name="MinionPro-Regular">
    <w:panose1 w:val="00000000000000000000"/>
    <w:charset w:val="4D"/>
    <w:family w:val="auto"/>
    <w:notTrueType/>
    <w:pitch w:val="default"/>
    <w:sig w:usb0="00000003" w:usb1="00000000" w:usb2="00000000" w:usb3="00000000" w:csb0="00000001" w:csb1="00000000"/>
  </w:font>
  <w:font w:name="MS ??">
    <w:panose1 w:val="00000000000000000000"/>
    <w:charset w:val="80"/>
    <w:family w:val="auto"/>
    <w:notTrueType/>
    <w:pitch w:val="variable"/>
    <w:sig w:usb0="00000001" w:usb1="08070000" w:usb2="00000010" w:usb3="00000000" w:csb0="00020000"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BED52" w14:textId="77777777" w:rsidR="00DE23A4" w:rsidRDefault="00DE23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A0DE2" w14:textId="77777777" w:rsidR="00DE23A4" w:rsidRDefault="00DE23A4">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A31C9" w14:textId="77777777" w:rsidR="00DE23A4" w:rsidRDefault="00DE23A4">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757C4" w14:textId="77777777" w:rsidR="00DE23A4" w:rsidRDefault="00DE23A4" w:rsidP="00A517AB">
    <w:pP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p w14:paraId="681EB77E" w14:textId="77777777" w:rsidR="00DE23A4" w:rsidRDefault="00DE23A4" w:rsidP="00A517AB">
    <w:pPr>
      <w:ind w:right="360"/>
    </w:pPr>
  </w:p>
  <w:p w14:paraId="7D724CF0" w14:textId="77777777" w:rsidR="00DE23A4" w:rsidRDefault="00DE23A4"/>
  <w:p w14:paraId="24FE902B" w14:textId="77777777" w:rsidR="00DE23A4" w:rsidRDefault="00DE23A4"/>
  <w:p w14:paraId="54ED9A8F" w14:textId="77777777" w:rsidR="00DE23A4" w:rsidRDefault="00DE23A4"/>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C3D6" w14:textId="77777777" w:rsidR="00DE23A4" w:rsidRDefault="00DE23A4" w:rsidP="00A517AB">
    <w:pPr>
      <w:pStyle w:val="Footer"/>
      <w:framePr w:wrap="around"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63</w:t>
    </w:r>
    <w:r>
      <w:rPr>
        <w:rStyle w:val="PageNumber"/>
      </w:rPr>
      <w:fldChar w:fldCharType="end"/>
    </w:r>
  </w:p>
  <w:p w14:paraId="22F3B279" w14:textId="77777777" w:rsidR="00DE23A4" w:rsidRPr="00032C95" w:rsidRDefault="00DE23A4" w:rsidP="00032C95">
    <w:pPr>
      <w:pStyle w:val="Footer"/>
      <w:ind w:right="360"/>
      <w:rPr>
        <w:rStyle w:val="PageNumber"/>
      </w:rPr>
    </w:pPr>
    <w:r>
      <w:rPr>
        <w:rStyle w:val="PageNumber"/>
      </w:rPr>
      <w:t>Praktische economie 4|5|6 vwo  antwoordenboek Module 3 Markt en overheid</w:t>
    </w:r>
  </w:p>
  <w:p w14:paraId="7A129B9A" w14:textId="77777777" w:rsidR="00DE23A4" w:rsidRPr="006F149B" w:rsidRDefault="00DE23A4" w:rsidP="00A517AB">
    <w:pPr>
      <w:ind w:right="360"/>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DD27D7" w14:textId="77777777" w:rsidR="00DE23A4" w:rsidRDefault="00DE23A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8D8B9D" w14:textId="77777777" w:rsidR="004E51BA" w:rsidRDefault="004E51BA" w:rsidP="00641020">
      <w:pPr>
        <w:spacing w:after="0" w:line="240" w:lineRule="auto"/>
      </w:pPr>
      <w:r>
        <w:separator/>
      </w:r>
    </w:p>
  </w:footnote>
  <w:footnote w:type="continuationSeparator" w:id="0">
    <w:p w14:paraId="1D3BF607" w14:textId="77777777" w:rsidR="004E51BA" w:rsidRDefault="004E51BA" w:rsidP="006410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9387C" w14:textId="77777777" w:rsidR="00DE23A4" w:rsidRDefault="00DE23A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D8B2D" w14:textId="77777777" w:rsidR="00DE23A4" w:rsidRDefault="00DE23A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0E77CB" w14:textId="77777777" w:rsidR="00DE23A4" w:rsidRDefault="00DE23A4">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4D7E4" w14:textId="77777777" w:rsidR="00DE23A4" w:rsidRDefault="00DE23A4">
    <w:pPr>
      <w:pStyle w:val="Bron-SpeciaalBrontekstBronvermelding"/>
    </w:pPr>
  </w:p>
  <w:p w14:paraId="575B426F" w14:textId="77777777" w:rsidR="00DE23A4" w:rsidRDefault="00DE23A4"/>
  <w:p w14:paraId="631078C9" w14:textId="77777777" w:rsidR="00DE23A4" w:rsidRDefault="00DE23A4"/>
  <w:p w14:paraId="09F69668" w14:textId="77777777" w:rsidR="00DE23A4" w:rsidRDefault="00DE23A4"/>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D5184" w14:textId="77777777" w:rsidR="00DE23A4" w:rsidRDefault="00DE23A4">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AC1512" w14:textId="77777777" w:rsidR="00DE23A4" w:rsidRDefault="00DE23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08258B6"/>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71C27B1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D3D2CD42"/>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0D525BD6"/>
    <w:lvl w:ilvl="0">
      <w:start w:val="1"/>
      <w:numFmt w:val="decimal"/>
      <w:lvlText w:val="%1."/>
      <w:lvlJc w:val="left"/>
      <w:pPr>
        <w:tabs>
          <w:tab w:val="num" w:pos="643"/>
        </w:tabs>
        <w:ind w:left="643" w:hanging="360"/>
      </w:pPr>
      <w:rPr>
        <w:rFonts w:cs="Times New Roman"/>
      </w:rPr>
    </w:lvl>
  </w:abstractNum>
  <w:abstractNum w:abstractNumId="4" w15:restartNumberingAfterBreak="0">
    <w:nsid w:val="FFFFFF80"/>
    <w:multiLevelType w:val="singleLevel"/>
    <w:tmpl w:val="C94886F4"/>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A2DA20C0"/>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2CE2476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E498BC"/>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E06C293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C4DCA0F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000001"/>
    <w:multiLevelType w:val="multilevel"/>
    <w:tmpl w:val="00000001"/>
    <w:name w:val="WWNum2"/>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11" w15:restartNumberingAfterBreak="0">
    <w:nsid w:val="00000002"/>
    <w:multiLevelType w:val="multilevel"/>
    <w:tmpl w:val="00000002"/>
    <w:name w:val="WWNum3"/>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2" w15:restartNumberingAfterBreak="0">
    <w:nsid w:val="00000003"/>
    <w:multiLevelType w:val="multilevel"/>
    <w:tmpl w:val="00000003"/>
    <w:name w:val="WWNum4"/>
    <w:lvl w:ilvl="0">
      <w:start w:val="1"/>
      <w:numFmt w:val="decimal"/>
      <w:lvlText w:val="%1."/>
      <w:lvlJc w:val="left"/>
      <w:pPr>
        <w:tabs>
          <w:tab w:val="num" w:pos="0"/>
        </w:tabs>
        <w:ind w:left="360" w:hanging="360"/>
      </w:pPr>
      <w:rPr>
        <w:rFonts w:ascii="Times New Roman" w:hAnsi="Times New Roman" w:cs="Times New Roman"/>
      </w:rPr>
    </w:lvl>
    <w:lvl w:ilvl="1">
      <w:start w:val="1"/>
      <w:numFmt w:val="lowerLetter"/>
      <w:lvlText w:val="%2."/>
      <w:lvlJc w:val="left"/>
      <w:pPr>
        <w:tabs>
          <w:tab w:val="num" w:pos="0"/>
        </w:tabs>
        <w:ind w:left="1080" w:hanging="360"/>
      </w:pPr>
      <w:rPr>
        <w:rFonts w:ascii="Times New Roman" w:hAnsi="Times New Roman" w:cs="Times New Roman"/>
      </w:rPr>
    </w:lvl>
    <w:lvl w:ilvl="2">
      <w:start w:val="1"/>
      <w:numFmt w:val="lowerRoman"/>
      <w:lvlText w:val="%2.%3."/>
      <w:lvlJc w:val="left"/>
      <w:pPr>
        <w:tabs>
          <w:tab w:val="num" w:pos="0"/>
        </w:tabs>
        <w:ind w:left="1800" w:hanging="180"/>
      </w:pPr>
      <w:rPr>
        <w:rFonts w:ascii="Times New Roman" w:hAnsi="Times New Roman" w:cs="Times New Roman"/>
      </w:rPr>
    </w:lvl>
    <w:lvl w:ilvl="3">
      <w:start w:val="1"/>
      <w:numFmt w:val="decimal"/>
      <w:lvlText w:val="%2.%3.%4."/>
      <w:lvlJc w:val="left"/>
      <w:pPr>
        <w:tabs>
          <w:tab w:val="num" w:pos="0"/>
        </w:tabs>
        <w:ind w:left="2520" w:hanging="360"/>
      </w:pPr>
      <w:rPr>
        <w:rFonts w:ascii="Times New Roman" w:hAnsi="Times New Roman" w:cs="Times New Roman"/>
      </w:rPr>
    </w:lvl>
    <w:lvl w:ilvl="4">
      <w:start w:val="1"/>
      <w:numFmt w:val="lowerLetter"/>
      <w:lvlText w:val="%2.%3.%4.%5."/>
      <w:lvlJc w:val="left"/>
      <w:pPr>
        <w:tabs>
          <w:tab w:val="num" w:pos="0"/>
        </w:tabs>
        <w:ind w:left="3240" w:hanging="360"/>
      </w:pPr>
      <w:rPr>
        <w:rFonts w:ascii="Times New Roman" w:hAnsi="Times New Roman" w:cs="Times New Roman"/>
      </w:rPr>
    </w:lvl>
    <w:lvl w:ilvl="5">
      <w:start w:val="1"/>
      <w:numFmt w:val="lowerRoman"/>
      <w:lvlText w:val="%2.%3.%4.%5.%6."/>
      <w:lvlJc w:val="left"/>
      <w:pPr>
        <w:tabs>
          <w:tab w:val="num" w:pos="0"/>
        </w:tabs>
        <w:ind w:left="3960" w:hanging="180"/>
      </w:pPr>
      <w:rPr>
        <w:rFonts w:ascii="Times New Roman" w:hAnsi="Times New Roman" w:cs="Times New Roman"/>
      </w:rPr>
    </w:lvl>
    <w:lvl w:ilvl="6">
      <w:start w:val="1"/>
      <w:numFmt w:val="decimal"/>
      <w:lvlText w:val="%2.%3.%4.%5.%6.%7."/>
      <w:lvlJc w:val="left"/>
      <w:pPr>
        <w:tabs>
          <w:tab w:val="num" w:pos="0"/>
        </w:tabs>
        <w:ind w:left="4680" w:hanging="360"/>
      </w:pPr>
      <w:rPr>
        <w:rFonts w:ascii="Times New Roman" w:hAnsi="Times New Roman" w:cs="Times New Roman"/>
      </w:rPr>
    </w:lvl>
    <w:lvl w:ilvl="7">
      <w:start w:val="1"/>
      <w:numFmt w:val="lowerLetter"/>
      <w:lvlText w:val="%2.%3.%4.%5.%6.%7.%8."/>
      <w:lvlJc w:val="left"/>
      <w:pPr>
        <w:tabs>
          <w:tab w:val="num" w:pos="0"/>
        </w:tabs>
        <w:ind w:left="5400" w:hanging="360"/>
      </w:pPr>
      <w:rPr>
        <w:rFonts w:ascii="Times New Roman" w:hAnsi="Times New Roman" w:cs="Times New Roman"/>
      </w:rPr>
    </w:lvl>
    <w:lvl w:ilvl="8">
      <w:start w:val="1"/>
      <w:numFmt w:val="lowerRoman"/>
      <w:lvlText w:val="%2.%3.%4.%5.%6.%7.%8.%9."/>
      <w:lvlJc w:val="left"/>
      <w:pPr>
        <w:tabs>
          <w:tab w:val="num" w:pos="0"/>
        </w:tabs>
        <w:ind w:left="6120" w:hanging="180"/>
      </w:pPr>
      <w:rPr>
        <w:rFonts w:ascii="Times New Roman" w:hAnsi="Times New Roman" w:cs="Times New Roman"/>
      </w:rPr>
    </w:lvl>
  </w:abstractNum>
  <w:abstractNum w:abstractNumId="13" w15:restartNumberingAfterBreak="0">
    <w:nsid w:val="00000004"/>
    <w:multiLevelType w:val="multilevel"/>
    <w:tmpl w:val="00000004"/>
    <w:name w:val="WWNum5"/>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4" w15:restartNumberingAfterBreak="0">
    <w:nsid w:val="00000005"/>
    <w:multiLevelType w:val="multilevel"/>
    <w:tmpl w:val="00000005"/>
    <w:name w:val="WWNum7"/>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5" w15:restartNumberingAfterBreak="0">
    <w:nsid w:val="00000006"/>
    <w:multiLevelType w:val="multilevel"/>
    <w:tmpl w:val="00000006"/>
    <w:name w:val="WWNum8"/>
    <w:lvl w:ilvl="0">
      <w:start w:val="1"/>
      <w:numFmt w:val="bullet"/>
      <w:lvlText w:val=""/>
      <w:lvlJc w:val="left"/>
      <w:pPr>
        <w:tabs>
          <w:tab w:val="num" w:pos="0"/>
        </w:tabs>
        <w:ind w:left="360" w:hanging="360"/>
      </w:pPr>
      <w:rPr>
        <w:rFonts w:ascii="Symbol" w:hAnsi="Symbol"/>
      </w:rPr>
    </w:lvl>
    <w:lvl w:ilvl="1">
      <w:start w:val="1"/>
      <w:numFmt w:val="bullet"/>
      <w:lvlText w:val="o"/>
      <w:lvlJc w:val="left"/>
      <w:pPr>
        <w:tabs>
          <w:tab w:val="num" w:pos="0"/>
        </w:tabs>
        <w:ind w:left="1080" w:hanging="360"/>
      </w:pPr>
      <w:rPr>
        <w:rFonts w:ascii="Courier New" w:hAnsi="Courier New"/>
      </w:rPr>
    </w:lvl>
    <w:lvl w:ilvl="2">
      <w:start w:val="1"/>
      <w:numFmt w:val="bullet"/>
      <w:lvlText w:val=""/>
      <w:lvlJc w:val="left"/>
      <w:pPr>
        <w:tabs>
          <w:tab w:val="num" w:pos="0"/>
        </w:tabs>
        <w:ind w:left="1800" w:hanging="360"/>
      </w:pPr>
      <w:rPr>
        <w:rFonts w:ascii="Wingdings" w:hAnsi="Wingdings"/>
      </w:rPr>
    </w:lvl>
    <w:lvl w:ilvl="3">
      <w:start w:val="1"/>
      <w:numFmt w:val="bullet"/>
      <w:lvlText w:val=""/>
      <w:lvlJc w:val="left"/>
      <w:pPr>
        <w:tabs>
          <w:tab w:val="num" w:pos="0"/>
        </w:tabs>
        <w:ind w:left="2520" w:hanging="360"/>
      </w:pPr>
      <w:rPr>
        <w:rFonts w:ascii="Symbol" w:hAnsi="Symbol"/>
      </w:rPr>
    </w:lvl>
    <w:lvl w:ilvl="4">
      <w:start w:val="1"/>
      <w:numFmt w:val="bullet"/>
      <w:lvlText w:val="o"/>
      <w:lvlJc w:val="left"/>
      <w:pPr>
        <w:tabs>
          <w:tab w:val="num" w:pos="0"/>
        </w:tabs>
        <w:ind w:left="3240" w:hanging="360"/>
      </w:pPr>
      <w:rPr>
        <w:rFonts w:ascii="Courier New" w:hAnsi="Courier New"/>
      </w:rPr>
    </w:lvl>
    <w:lvl w:ilvl="5">
      <w:start w:val="1"/>
      <w:numFmt w:val="bullet"/>
      <w:lvlText w:val=""/>
      <w:lvlJc w:val="left"/>
      <w:pPr>
        <w:tabs>
          <w:tab w:val="num" w:pos="0"/>
        </w:tabs>
        <w:ind w:left="3960" w:hanging="360"/>
      </w:pPr>
      <w:rPr>
        <w:rFonts w:ascii="Wingdings" w:hAnsi="Wingdings"/>
      </w:rPr>
    </w:lvl>
    <w:lvl w:ilvl="6">
      <w:start w:val="1"/>
      <w:numFmt w:val="bullet"/>
      <w:lvlText w:val=""/>
      <w:lvlJc w:val="left"/>
      <w:pPr>
        <w:tabs>
          <w:tab w:val="num" w:pos="0"/>
        </w:tabs>
        <w:ind w:left="4680" w:hanging="360"/>
      </w:pPr>
      <w:rPr>
        <w:rFonts w:ascii="Symbol" w:hAnsi="Symbol"/>
      </w:rPr>
    </w:lvl>
    <w:lvl w:ilvl="7">
      <w:start w:val="1"/>
      <w:numFmt w:val="bullet"/>
      <w:lvlText w:val="o"/>
      <w:lvlJc w:val="left"/>
      <w:pPr>
        <w:tabs>
          <w:tab w:val="num" w:pos="0"/>
        </w:tabs>
        <w:ind w:left="5400" w:hanging="360"/>
      </w:pPr>
      <w:rPr>
        <w:rFonts w:ascii="Courier New" w:hAnsi="Courier New"/>
      </w:rPr>
    </w:lvl>
    <w:lvl w:ilvl="8">
      <w:start w:val="1"/>
      <w:numFmt w:val="bullet"/>
      <w:lvlText w:val=""/>
      <w:lvlJc w:val="left"/>
      <w:pPr>
        <w:tabs>
          <w:tab w:val="num" w:pos="0"/>
        </w:tabs>
        <w:ind w:left="6120" w:hanging="360"/>
      </w:pPr>
      <w:rPr>
        <w:rFonts w:ascii="Wingdings" w:hAnsi="Wingdings"/>
      </w:rPr>
    </w:lvl>
  </w:abstractNum>
  <w:abstractNum w:abstractNumId="16" w15:restartNumberingAfterBreak="0">
    <w:nsid w:val="00000007"/>
    <w:multiLevelType w:val="multilevel"/>
    <w:tmpl w:val="00000007"/>
    <w:lvl w:ilvl="0">
      <w:start w:val="1"/>
      <w:numFmt w:val="none"/>
      <w:suff w:val="nothing"/>
      <w:lvlText w:val=""/>
      <w:lvlJc w:val="left"/>
      <w:pPr>
        <w:tabs>
          <w:tab w:val="num" w:pos="432"/>
        </w:tabs>
        <w:ind w:left="432" w:hanging="432"/>
      </w:pPr>
      <w:rPr>
        <w:rFonts w:ascii="Times New Roman" w:hAnsi="Times New Roman" w:cs="Times New Roman"/>
      </w:rPr>
    </w:lvl>
    <w:lvl w:ilvl="1">
      <w:start w:val="1"/>
      <w:numFmt w:val="none"/>
      <w:suff w:val="nothing"/>
      <w:lvlText w:val=""/>
      <w:lvlJc w:val="left"/>
      <w:pPr>
        <w:tabs>
          <w:tab w:val="num" w:pos="576"/>
        </w:tabs>
        <w:ind w:left="576" w:hanging="576"/>
      </w:pPr>
      <w:rPr>
        <w:rFonts w:ascii="Times New Roman" w:hAnsi="Times New Roman" w:cs="Times New Roman"/>
      </w:rPr>
    </w:lvl>
    <w:lvl w:ilvl="2">
      <w:start w:val="1"/>
      <w:numFmt w:val="none"/>
      <w:suff w:val="nothing"/>
      <w:lvlText w:val=""/>
      <w:lvlJc w:val="left"/>
      <w:pPr>
        <w:tabs>
          <w:tab w:val="num" w:pos="720"/>
        </w:tabs>
        <w:ind w:left="720" w:hanging="720"/>
      </w:pPr>
      <w:rPr>
        <w:rFonts w:ascii="Times New Roman" w:hAnsi="Times New Roman" w:cs="Times New Roman"/>
      </w:rPr>
    </w:lvl>
    <w:lvl w:ilvl="3">
      <w:start w:val="1"/>
      <w:numFmt w:val="none"/>
      <w:suff w:val="nothing"/>
      <w:lvlText w:val=""/>
      <w:lvlJc w:val="left"/>
      <w:pPr>
        <w:tabs>
          <w:tab w:val="num" w:pos="864"/>
        </w:tabs>
        <w:ind w:left="864" w:hanging="864"/>
      </w:pPr>
      <w:rPr>
        <w:rFonts w:ascii="Times New Roman" w:hAnsi="Times New Roman" w:cs="Times New Roman"/>
      </w:rPr>
    </w:lvl>
    <w:lvl w:ilvl="4">
      <w:start w:val="1"/>
      <w:numFmt w:val="none"/>
      <w:suff w:val="nothing"/>
      <w:lvlText w:val=""/>
      <w:lvlJc w:val="left"/>
      <w:pPr>
        <w:tabs>
          <w:tab w:val="num" w:pos="1008"/>
        </w:tabs>
        <w:ind w:left="1008" w:hanging="1008"/>
      </w:pPr>
      <w:rPr>
        <w:rFonts w:ascii="Times New Roman" w:hAnsi="Times New Roman" w:cs="Times New Roman"/>
      </w:rPr>
    </w:lvl>
    <w:lvl w:ilvl="5">
      <w:start w:val="1"/>
      <w:numFmt w:val="none"/>
      <w:suff w:val="nothing"/>
      <w:lvlText w:val=""/>
      <w:lvlJc w:val="left"/>
      <w:pPr>
        <w:tabs>
          <w:tab w:val="num" w:pos="1152"/>
        </w:tabs>
        <w:ind w:left="1152" w:hanging="1152"/>
      </w:pPr>
      <w:rPr>
        <w:rFonts w:ascii="Times New Roman" w:hAnsi="Times New Roman" w:cs="Times New Roman"/>
      </w:rPr>
    </w:lvl>
    <w:lvl w:ilvl="6">
      <w:start w:val="1"/>
      <w:numFmt w:val="none"/>
      <w:suff w:val="nothing"/>
      <w:lvlText w:val=""/>
      <w:lvlJc w:val="left"/>
      <w:pPr>
        <w:tabs>
          <w:tab w:val="num" w:pos="1296"/>
        </w:tabs>
        <w:ind w:left="1296" w:hanging="1296"/>
      </w:pPr>
      <w:rPr>
        <w:rFonts w:ascii="Times New Roman" w:hAnsi="Times New Roman" w:cs="Times New Roman"/>
      </w:rPr>
    </w:lvl>
    <w:lvl w:ilvl="7">
      <w:start w:val="1"/>
      <w:numFmt w:val="none"/>
      <w:suff w:val="nothing"/>
      <w:lvlText w:val=""/>
      <w:lvlJc w:val="left"/>
      <w:pPr>
        <w:tabs>
          <w:tab w:val="num" w:pos="1440"/>
        </w:tabs>
        <w:ind w:left="1440" w:hanging="1440"/>
      </w:pPr>
      <w:rPr>
        <w:rFonts w:ascii="Times New Roman" w:hAnsi="Times New Roman" w:cs="Times New Roman"/>
      </w:rPr>
    </w:lvl>
    <w:lvl w:ilvl="8">
      <w:start w:val="1"/>
      <w:numFmt w:val="none"/>
      <w:suff w:val="nothing"/>
      <w:lvlText w:val=""/>
      <w:lvlJc w:val="left"/>
      <w:pPr>
        <w:tabs>
          <w:tab w:val="num" w:pos="1584"/>
        </w:tabs>
        <w:ind w:left="1584" w:hanging="1584"/>
      </w:pPr>
      <w:rPr>
        <w:rFonts w:ascii="Times New Roman" w:hAnsi="Times New Roman" w:cs="Times New Roman"/>
      </w:rPr>
    </w:lvl>
  </w:abstractNum>
  <w:abstractNum w:abstractNumId="17" w15:restartNumberingAfterBreak="0">
    <w:nsid w:val="083F05EC"/>
    <w:multiLevelType w:val="hybridMultilevel"/>
    <w:tmpl w:val="9AAC4C3A"/>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18" w15:restartNumberingAfterBreak="0">
    <w:nsid w:val="0BC1190C"/>
    <w:multiLevelType w:val="multilevel"/>
    <w:tmpl w:val="49469288"/>
    <w:name w:val="WWNum42"/>
    <w:lvl w:ilvl="0">
      <w:start w:val="1"/>
      <w:numFmt w:val="decimal"/>
      <w:lvlText w:val="%1."/>
      <w:lvlJc w:val="left"/>
      <w:pPr>
        <w:tabs>
          <w:tab w:val="num" w:pos="0"/>
        </w:tabs>
        <w:ind w:left="360" w:hanging="360"/>
      </w:pPr>
      <w:rPr>
        <w:rFonts w:ascii="Times New Roman" w:hAnsi="Times New Roman" w:cs="Times New Roman" w:hint="default"/>
      </w:rPr>
    </w:lvl>
    <w:lvl w:ilvl="1">
      <w:start w:val="1"/>
      <w:numFmt w:val="lowerLetter"/>
      <w:lvlText w:val="%2."/>
      <w:lvlJc w:val="left"/>
      <w:pPr>
        <w:tabs>
          <w:tab w:val="num" w:pos="0"/>
        </w:tabs>
        <w:ind w:left="1080" w:hanging="360"/>
      </w:pPr>
      <w:rPr>
        <w:rFonts w:ascii="Times New Roman" w:hAnsi="Times New Roman" w:cs="Times New Roman" w:hint="default"/>
      </w:rPr>
    </w:lvl>
    <w:lvl w:ilvl="2">
      <w:start w:val="1"/>
      <w:numFmt w:val="lowerRoman"/>
      <w:lvlText w:val="%2.%3."/>
      <w:lvlJc w:val="left"/>
      <w:pPr>
        <w:tabs>
          <w:tab w:val="num" w:pos="0"/>
        </w:tabs>
        <w:ind w:left="1800" w:hanging="180"/>
      </w:pPr>
      <w:rPr>
        <w:rFonts w:ascii="Times New Roman" w:hAnsi="Times New Roman" w:cs="Times New Roman" w:hint="default"/>
      </w:rPr>
    </w:lvl>
    <w:lvl w:ilvl="3">
      <w:start w:val="1"/>
      <w:numFmt w:val="decimal"/>
      <w:lvlText w:val="%2.%3.%4."/>
      <w:lvlJc w:val="left"/>
      <w:pPr>
        <w:tabs>
          <w:tab w:val="num" w:pos="0"/>
        </w:tabs>
        <w:ind w:left="2520" w:hanging="360"/>
      </w:pPr>
      <w:rPr>
        <w:rFonts w:ascii="Times New Roman" w:hAnsi="Times New Roman" w:cs="Times New Roman" w:hint="default"/>
      </w:rPr>
    </w:lvl>
    <w:lvl w:ilvl="4">
      <w:start w:val="1"/>
      <w:numFmt w:val="lowerLetter"/>
      <w:lvlText w:val="%2.%3.%4.%5."/>
      <w:lvlJc w:val="left"/>
      <w:pPr>
        <w:tabs>
          <w:tab w:val="num" w:pos="0"/>
        </w:tabs>
        <w:ind w:left="3240" w:hanging="360"/>
      </w:pPr>
      <w:rPr>
        <w:rFonts w:ascii="Times New Roman" w:hAnsi="Times New Roman" w:cs="Times New Roman" w:hint="default"/>
      </w:rPr>
    </w:lvl>
    <w:lvl w:ilvl="5">
      <w:start w:val="1"/>
      <w:numFmt w:val="lowerRoman"/>
      <w:lvlText w:val="%2.%3.%4.%5.%6."/>
      <w:lvlJc w:val="left"/>
      <w:pPr>
        <w:tabs>
          <w:tab w:val="num" w:pos="0"/>
        </w:tabs>
        <w:ind w:left="3960" w:hanging="180"/>
      </w:pPr>
      <w:rPr>
        <w:rFonts w:ascii="Times New Roman" w:hAnsi="Times New Roman" w:cs="Times New Roman" w:hint="default"/>
      </w:rPr>
    </w:lvl>
    <w:lvl w:ilvl="6">
      <w:start w:val="1"/>
      <w:numFmt w:val="decimal"/>
      <w:lvlText w:val="%2.%3.%4.%5.%6.%7."/>
      <w:lvlJc w:val="left"/>
      <w:pPr>
        <w:tabs>
          <w:tab w:val="num" w:pos="0"/>
        </w:tabs>
        <w:ind w:left="4680" w:hanging="360"/>
      </w:pPr>
      <w:rPr>
        <w:rFonts w:ascii="Times New Roman" w:hAnsi="Times New Roman" w:cs="Times New Roman" w:hint="default"/>
      </w:rPr>
    </w:lvl>
    <w:lvl w:ilvl="7">
      <w:start w:val="1"/>
      <w:numFmt w:val="lowerLetter"/>
      <w:lvlText w:val="%2.%3.%4.%5.%6.%7.%8."/>
      <w:lvlJc w:val="left"/>
      <w:pPr>
        <w:tabs>
          <w:tab w:val="num" w:pos="0"/>
        </w:tabs>
        <w:ind w:left="5400" w:hanging="360"/>
      </w:pPr>
      <w:rPr>
        <w:rFonts w:ascii="Times New Roman" w:hAnsi="Times New Roman" w:cs="Times New Roman" w:hint="default"/>
      </w:rPr>
    </w:lvl>
    <w:lvl w:ilvl="8">
      <w:start w:val="1"/>
      <w:numFmt w:val="lowerRoman"/>
      <w:lvlText w:val="%2.%3.%4.%5.%6.%7.%8.%9."/>
      <w:lvlJc w:val="left"/>
      <w:pPr>
        <w:tabs>
          <w:tab w:val="num" w:pos="0"/>
        </w:tabs>
        <w:ind w:left="6120" w:hanging="180"/>
      </w:pPr>
      <w:rPr>
        <w:rFonts w:ascii="Times New Roman" w:hAnsi="Times New Roman" w:cs="Times New Roman" w:hint="default"/>
      </w:rPr>
    </w:lvl>
  </w:abstractNum>
  <w:abstractNum w:abstractNumId="19" w15:restartNumberingAfterBreak="0">
    <w:nsid w:val="107F0F80"/>
    <w:multiLevelType w:val="multilevel"/>
    <w:tmpl w:val="00000001"/>
    <w:lvl w:ilvl="0">
      <w:start w:val="1"/>
      <w:numFmt w:val="decimal"/>
      <w:lvlText w:val="%1."/>
      <w:lvlJc w:val="left"/>
      <w:pPr>
        <w:tabs>
          <w:tab w:val="num" w:pos="0"/>
        </w:tabs>
        <w:ind w:left="720" w:hanging="360"/>
      </w:pPr>
      <w:rPr>
        <w:rFonts w:ascii="Times New Roman" w:hAnsi="Times New Roman" w:cs="Times New Roman"/>
      </w:rPr>
    </w:lvl>
    <w:lvl w:ilvl="1">
      <w:start w:val="1"/>
      <w:numFmt w:val="lowerLetter"/>
      <w:lvlText w:val="%2."/>
      <w:lvlJc w:val="left"/>
      <w:pPr>
        <w:tabs>
          <w:tab w:val="num" w:pos="0"/>
        </w:tabs>
        <w:ind w:left="1440" w:hanging="360"/>
      </w:pPr>
      <w:rPr>
        <w:rFonts w:ascii="Times New Roman" w:hAnsi="Times New Roman" w:cs="Times New Roman"/>
      </w:rPr>
    </w:lvl>
    <w:lvl w:ilvl="2">
      <w:start w:val="1"/>
      <w:numFmt w:val="lowerRoman"/>
      <w:lvlText w:val="%2.%3."/>
      <w:lvlJc w:val="left"/>
      <w:pPr>
        <w:tabs>
          <w:tab w:val="num" w:pos="0"/>
        </w:tabs>
        <w:ind w:left="2160" w:hanging="180"/>
      </w:pPr>
      <w:rPr>
        <w:rFonts w:ascii="Times New Roman" w:hAnsi="Times New Roman" w:cs="Times New Roman"/>
      </w:rPr>
    </w:lvl>
    <w:lvl w:ilvl="3">
      <w:start w:val="1"/>
      <w:numFmt w:val="decimal"/>
      <w:lvlText w:val="%2.%3.%4."/>
      <w:lvlJc w:val="left"/>
      <w:pPr>
        <w:tabs>
          <w:tab w:val="num" w:pos="0"/>
        </w:tabs>
        <w:ind w:left="2880" w:hanging="360"/>
      </w:pPr>
      <w:rPr>
        <w:rFonts w:ascii="Times New Roman" w:hAnsi="Times New Roman" w:cs="Times New Roman"/>
      </w:rPr>
    </w:lvl>
    <w:lvl w:ilvl="4">
      <w:start w:val="1"/>
      <w:numFmt w:val="lowerLetter"/>
      <w:lvlText w:val="%2.%3.%4.%5."/>
      <w:lvlJc w:val="left"/>
      <w:pPr>
        <w:tabs>
          <w:tab w:val="num" w:pos="0"/>
        </w:tabs>
        <w:ind w:left="3600" w:hanging="360"/>
      </w:pPr>
      <w:rPr>
        <w:rFonts w:ascii="Times New Roman" w:hAnsi="Times New Roman" w:cs="Times New Roman"/>
      </w:rPr>
    </w:lvl>
    <w:lvl w:ilvl="5">
      <w:start w:val="1"/>
      <w:numFmt w:val="lowerRoman"/>
      <w:lvlText w:val="%2.%3.%4.%5.%6."/>
      <w:lvlJc w:val="left"/>
      <w:pPr>
        <w:tabs>
          <w:tab w:val="num" w:pos="0"/>
        </w:tabs>
        <w:ind w:left="4320" w:hanging="180"/>
      </w:pPr>
      <w:rPr>
        <w:rFonts w:ascii="Times New Roman" w:hAnsi="Times New Roman" w:cs="Times New Roman"/>
      </w:rPr>
    </w:lvl>
    <w:lvl w:ilvl="6">
      <w:start w:val="1"/>
      <w:numFmt w:val="decimal"/>
      <w:lvlText w:val="%2.%3.%4.%5.%6.%7."/>
      <w:lvlJc w:val="left"/>
      <w:pPr>
        <w:tabs>
          <w:tab w:val="num" w:pos="0"/>
        </w:tabs>
        <w:ind w:left="5040" w:hanging="360"/>
      </w:pPr>
      <w:rPr>
        <w:rFonts w:ascii="Times New Roman" w:hAnsi="Times New Roman" w:cs="Times New Roman"/>
      </w:rPr>
    </w:lvl>
    <w:lvl w:ilvl="7">
      <w:start w:val="1"/>
      <w:numFmt w:val="lowerLetter"/>
      <w:lvlText w:val="%2.%3.%4.%5.%6.%7.%8."/>
      <w:lvlJc w:val="left"/>
      <w:pPr>
        <w:tabs>
          <w:tab w:val="num" w:pos="0"/>
        </w:tabs>
        <w:ind w:left="5760" w:hanging="360"/>
      </w:pPr>
      <w:rPr>
        <w:rFonts w:ascii="Times New Roman" w:hAnsi="Times New Roman" w:cs="Times New Roman"/>
      </w:rPr>
    </w:lvl>
    <w:lvl w:ilvl="8">
      <w:start w:val="1"/>
      <w:numFmt w:val="lowerRoman"/>
      <w:lvlText w:val="%2.%3.%4.%5.%6.%7.%8.%9."/>
      <w:lvlJc w:val="left"/>
      <w:pPr>
        <w:tabs>
          <w:tab w:val="num" w:pos="0"/>
        </w:tabs>
        <w:ind w:left="6480" w:hanging="180"/>
      </w:pPr>
      <w:rPr>
        <w:rFonts w:ascii="Times New Roman" w:hAnsi="Times New Roman" w:cs="Times New Roman"/>
      </w:rPr>
    </w:lvl>
  </w:abstractNum>
  <w:abstractNum w:abstractNumId="20" w15:restartNumberingAfterBreak="0">
    <w:nsid w:val="14E5457A"/>
    <w:multiLevelType w:val="hybridMultilevel"/>
    <w:tmpl w:val="CAC0CEF0"/>
    <w:lvl w:ilvl="0" w:tplc="574A24D0">
      <w:start w:val="3"/>
      <w:numFmt w:val="bullet"/>
      <w:lvlText w:val="-"/>
      <w:lvlJc w:val="left"/>
      <w:pPr>
        <w:ind w:left="720" w:hanging="360"/>
      </w:pPr>
      <w:rPr>
        <w:rFonts w:ascii="Calibri" w:eastAsia="Times New Roman" w:hAnsi="Calibri" w:hint="default"/>
      </w:rPr>
    </w:lvl>
    <w:lvl w:ilvl="1" w:tplc="04130003" w:tentative="1">
      <w:start w:val="1"/>
      <w:numFmt w:val="bullet"/>
      <w:lvlText w:val="o"/>
      <w:lvlJc w:val="left"/>
      <w:pPr>
        <w:ind w:left="1440" w:hanging="360"/>
      </w:pPr>
      <w:rPr>
        <w:rFonts w:ascii="Courier New" w:hAnsi="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1" w15:restartNumberingAfterBreak="0">
    <w:nsid w:val="16A97837"/>
    <w:multiLevelType w:val="hybridMultilevel"/>
    <w:tmpl w:val="75D25E92"/>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22" w15:restartNumberingAfterBreak="0">
    <w:nsid w:val="18F6526F"/>
    <w:multiLevelType w:val="hybridMultilevel"/>
    <w:tmpl w:val="975C08D6"/>
    <w:lvl w:ilvl="0" w:tplc="C3FC39CC">
      <w:start w:val="1"/>
      <w:numFmt w:val="decimal"/>
      <w:lvlText w:val="%1"/>
      <w:lvlJc w:val="left"/>
      <w:pPr>
        <w:ind w:left="1080" w:hanging="72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23" w15:restartNumberingAfterBreak="0">
    <w:nsid w:val="1B2754B6"/>
    <w:multiLevelType w:val="hybridMultilevel"/>
    <w:tmpl w:val="2984250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235E0378"/>
    <w:multiLevelType w:val="hybridMultilevel"/>
    <w:tmpl w:val="A396332C"/>
    <w:lvl w:ilvl="0" w:tplc="EEAE3B3A">
      <w:start w:val="5"/>
      <w:numFmt w:val="bullet"/>
      <w:lvlText w:val="-"/>
      <w:lvlJc w:val="left"/>
      <w:pPr>
        <w:ind w:left="1154" w:hanging="360"/>
      </w:pPr>
      <w:rPr>
        <w:rFonts w:ascii="Arial" w:eastAsia="Times New Roman" w:hAnsi="Arial" w:hint="default"/>
      </w:rPr>
    </w:lvl>
    <w:lvl w:ilvl="1" w:tplc="04130003" w:tentative="1">
      <w:start w:val="1"/>
      <w:numFmt w:val="bullet"/>
      <w:lvlText w:val="o"/>
      <w:lvlJc w:val="left"/>
      <w:pPr>
        <w:ind w:left="1874" w:hanging="360"/>
      </w:pPr>
      <w:rPr>
        <w:rFonts w:ascii="Courier New" w:hAnsi="Courier New" w:hint="default"/>
      </w:rPr>
    </w:lvl>
    <w:lvl w:ilvl="2" w:tplc="04130005" w:tentative="1">
      <w:start w:val="1"/>
      <w:numFmt w:val="bullet"/>
      <w:lvlText w:val=""/>
      <w:lvlJc w:val="left"/>
      <w:pPr>
        <w:ind w:left="2594" w:hanging="360"/>
      </w:pPr>
      <w:rPr>
        <w:rFonts w:ascii="Wingdings" w:hAnsi="Wingdings" w:hint="default"/>
      </w:rPr>
    </w:lvl>
    <w:lvl w:ilvl="3" w:tplc="04130001" w:tentative="1">
      <w:start w:val="1"/>
      <w:numFmt w:val="bullet"/>
      <w:lvlText w:val=""/>
      <w:lvlJc w:val="left"/>
      <w:pPr>
        <w:ind w:left="3314" w:hanging="360"/>
      </w:pPr>
      <w:rPr>
        <w:rFonts w:ascii="Symbol" w:hAnsi="Symbol" w:hint="default"/>
      </w:rPr>
    </w:lvl>
    <w:lvl w:ilvl="4" w:tplc="04130003" w:tentative="1">
      <w:start w:val="1"/>
      <w:numFmt w:val="bullet"/>
      <w:lvlText w:val="o"/>
      <w:lvlJc w:val="left"/>
      <w:pPr>
        <w:ind w:left="4034" w:hanging="360"/>
      </w:pPr>
      <w:rPr>
        <w:rFonts w:ascii="Courier New" w:hAnsi="Courier New" w:hint="default"/>
      </w:rPr>
    </w:lvl>
    <w:lvl w:ilvl="5" w:tplc="04130005" w:tentative="1">
      <w:start w:val="1"/>
      <w:numFmt w:val="bullet"/>
      <w:lvlText w:val=""/>
      <w:lvlJc w:val="left"/>
      <w:pPr>
        <w:ind w:left="4754" w:hanging="360"/>
      </w:pPr>
      <w:rPr>
        <w:rFonts w:ascii="Wingdings" w:hAnsi="Wingdings" w:hint="default"/>
      </w:rPr>
    </w:lvl>
    <w:lvl w:ilvl="6" w:tplc="04130001" w:tentative="1">
      <w:start w:val="1"/>
      <w:numFmt w:val="bullet"/>
      <w:lvlText w:val=""/>
      <w:lvlJc w:val="left"/>
      <w:pPr>
        <w:ind w:left="5474" w:hanging="360"/>
      </w:pPr>
      <w:rPr>
        <w:rFonts w:ascii="Symbol" w:hAnsi="Symbol" w:hint="default"/>
      </w:rPr>
    </w:lvl>
    <w:lvl w:ilvl="7" w:tplc="04130003" w:tentative="1">
      <w:start w:val="1"/>
      <w:numFmt w:val="bullet"/>
      <w:lvlText w:val="o"/>
      <w:lvlJc w:val="left"/>
      <w:pPr>
        <w:ind w:left="6194" w:hanging="360"/>
      </w:pPr>
      <w:rPr>
        <w:rFonts w:ascii="Courier New" w:hAnsi="Courier New" w:hint="default"/>
      </w:rPr>
    </w:lvl>
    <w:lvl w:ilvl="8" w:tplc="04130005" w:tentative="1">
      <w:start w:val="1"/>
      <w:numFmt w:val="bullet"/>
      <w:lvlText w:val=""/>
      <w:lvlJc w:val="left"/>
      <w:pPr>
        <w:ind w:left="6914" w:hanging="360"/>
      </w:pPr>
      <w:rPr>
        <w:rFonts w:ascii="Wingdings" w:hAnsi="Wingdings" w:hint="default"/>
      </w:rPr>
    </w:lvl>
  </w:abstractNum>
  <w:abstractNum w:abstractNumId="25" w15:restartNumberingAfterBreak="0">
    <w:nsid w:val="2C381DFD"/>
    <w:multiLevelType w:val="hybridMultilevel"/>
    <w:tmpl w:val="A33EECD6"/>
    <w:lvl w:ilvl="0" w:tplc="7FE85634">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6" w15:restartNumberingAfterBreak="0">
    <w:nsid w:val="32536094"/>
    <w:multiLevelType w:val="hybridMultilevel"/>
    <w:tmpl w:val="C49AF56A"/>
    <w:lvl w:ilvl="0" w:tplc="8280D0B8">
      <w:start w:val="1"/>
      <w:numFmt w:val="lowerLetter"/>
      <w:lvlText w:val="%1."/>
      <w:lvlJc w:val="left"/>
      <w:pPr>
        <w:ind w:left="797" w:hanging="400"/>
      </w:pPr>
      <w:rPr>
        <w:rFonts w:cs="Times New Roman" w:hint="default"/>
      </w:rPr>
    </w:lvl>
    <w:lvl w:ilvl="1" w:tplc="04130019" w:tentative="1">
      <w:start w:val="1"/>
      <w:numFmt w:val="lowerLetter"/>
      <w:lvlText w:val="%2."/>
      <w:lvlJc w:val="left"/>
      <w:pPr>
        <w:ind w:left="1477" w:hanging="360"/>
      </w:pPr>
      <w:rPr>
        <w:rFonts w:cs="Times New Roman"/>
      </w:rPr>
    </w:lvl>
    <w:lvl w:ilvl="2" w:tplc="0413001B" w:tentative="1">
      <w:start w:val="1"/>
      <w:numFmt w:val="lowerRoman"/>
      <w:lvlText w:val="%3."/>
      <w:lvlJc w:val="right"/>
      <w:pPr>
        <w:ind w:left="2197" w:hanging="180"/>
      </w:pPr>
      <w:rPr>
        <w:rFonts w:cs="Times New Roman"/>
      </w:rPr>
    </w:lvl>
    <w:lvl w:ilvl="3" w:tplc="0413000F" w:tentative="1">
      <w:start w:val="1"/>
      <w:numFmt w:val="decimal"/>
      <w:lvlText w:val="%4."/>
      <w:lvlJc w:val="left"/>
      <w:pPr>
        <w:ind w:left="2917" w:hanging="360"/>
      </w:pPr>
      <w:rPr>
        <w:rFonts w:cs="Times New Roman"/>
      </w:rPr>
    </w:lvl>
    <w:lvl w:ilvl="4" w:tplc="04130019" w:tentative="1">
      <w:start w:val="1"/>
      <w:numFmt w:val="lowerLetter"/>
      <w:lvlText w:val="%5."/>
      <w:lvlJc w:val="left"/>
      <w:pPr>
        <w:ind w:left="3637" w:hanging="360"/>
      </w:pPr>
      <w:rPr>
        <w:rFonts w:cs="Times New Roman"/>
      </w:rPr>
    </w:lvl>
    <w:lvl w:ilvl="5" w:tplc="0413001B" w:tentative="1">
      <w:start w:val="1"/>
      <w:numFmt w:val="lowerRoman"/>
      <w:lvlText w:val="%6."/>
      <w:lvlJc w:val="right"/>
      <w:pPr>
        <w:ind w:left="4357" w:hanging="180"/>
      </w:pPr>
      <w:rPr>
        <w:rFonts w:cs="Times New Roman"/>
      </w:rPr>
    </w:lvl>
    <w:lvl w:ilvl="6" w:tplc="0413000F" w:tentative="1">
      <w:start w:val="1"/>
      <w:numFmt w:val="decimal"/>
      <w:lvlText w:val="%7."/>
      <w:lvlJc w:val="left"/>
      <w:pPr>
        <w:ind w:left="5077" w:hanging="360"/>
      </w:pPr>
      <w:rPr>
        <w:rFonts w:cs="Times New Roman"/>
      </w:rPr>
    </w:lvl>
    <w:lvl w:ilvl="7" w:tplc="04130019" w:tentative="1">
      <w:start w:val="1"/>
      <w:numFmt w:val="lowerLetter"/>
      <w:lvlText w:val="%8."/>
      <w:lvlJc w:val="left"/>
      <w:pPr>
        <w:ind w:left="5797" w:hanging="360"/>
      </w:pPr>
      <w:rPr>
        <w:rFonts w:cs="Times New Roman"/>
      </w:rPr>
    </w:lvl>
    <w:lvl w:ilvl="8" w:tplc="0413001B" w:tentative="1">
      <w:start w:val="1"/>
      <w:numFmt w:val="lowerRoman"/>
      <w:lvlText w:val="%9."/>
      <w:lvlJc w:val="right"/>
      <w:pPr>
        <w:ind w:left="6517" w:hanging="180"/>
      </w:pPr>
      <w:rPr>
        <w:rFonts w:cs="Times New Roman"/>
      </w:rPr>
    </w:lvl>
  </w:abstractNum>
  <w:abstractNum w:abstractNumId="27" w15:restartNumberingAfterBreak="0">
    <w:nsid w:val="406477A9"/>
    <w:multiLevelType w:val="hybridMultilevel"/>
    <w:tmpl w:val="D1C4034C"/>
    <w:lvl w:ilvl="0" w:tplc="B616ED22">
      <w:start w:val="4"/>
      <w:numFmt w:val="decimal"/>
      <w:lvlText w:val="%1"/>
      <w:lvlJc w:val="left"/>
      <w:pPr>
        <w:tabs>
          <w:tab w:val="num" w:pos="1080"/>
        </w:tabs>
        <w:ind w:left="1080" w:hanging="720"/>
      </w:pPr>
      <w:rPr>
        <w:rFonts w:ascii="Times New Roman" w:hAnsi="Times New Roman" w:cs="Times New Roman" w:hint="default"/>
      </w:rPr>
    </w:lvl>
    <w:lvl w:ilvl="1" w:tplc="04130019">
      <w:start w:val="1"/>
      <w:numFmt w:val="lowerLetter"/>
      <w:lvlText w:val="%2."/>
      <w:lvlJc w:val="left"/>
      <w:pPr>
        <w:tabs>
          <w:tab w:val="num" w:pos="1440"/>
        </w:tabs>
        <w:ind w:left="1440" w:hanging="360"/>
      </w:pPr>
      <w:rPr>
        <w:rFonts w:ascii="Times New Roman" w:hAnsi="Times New Roman" w:cs="Times New Roman"/>
      </w:rPr>
    </w:lvl>
    <w:lvl w:ilvl="2" w:tplc="0413001B">
      <w:start w:val="1"/>
      <w:numFmt w:val="lowerRoman"/>
      <w:lvlText w:val="%3."/>
      <w:lvlJc w:val="right"/>
      <w:pPr>
        <w:tabs>
          <w:tab w:val="num" w:pos="2160"/>
        </w:tabs>
        <w:ind w:left="2160" w:hanging="180"/>
      </w:pPr>
      <w:rPr>
        <w:rFonts w:ascii="Times New Roman" w:hAnsi="Times New Roman" w:cs="Times New Roman"/>
      </w:rPr>
    </w:lvl>
    <w:lvl w:ilvl="3" w:tplc="0413000F">
      <w:start w:val="1"/>
      <w:numFmt w:val="decimal"/>
      <w:lvlText w:val="%4."/>
      <w:lvlJc w:val="left"/>
      <w:pPr>
        <w:tabs>
          <w:tab w:val="num" w:pos="2880"/>
        </w:tabs>
        <w:ind w:left="2880" w:hanging="360"/>
      </w:pPr>
      <w:rPr>
        <w:rFonts w:ascii="Times New Roman" w:hAnsi="Times New Roman" w:cs="Times New Roman"/>
      </w:rPr>
    </w:lvl>
    <w:lvl w:ilvl="4" w:tplc="04130019">
      <w:start w:val="1"/>
      <w:numFmt w:val="lowerLetter"/>
      <w:lvlText w:val="%5."/>
      <w:lvlJc w:val="left"/>
      <w:pPr>
        <w:tabs>
          <w:tab w:val="num" w:pos="3600"/>
        </w:tabs>
        <w:ind w:left="3600" w:hanging="360"/>
      </w:pPr>
      <w:rPr>
        <w:rFonts w:ascii="Times New Roman" w:hAnsi="Times New Roman" w:cs="Times New Roman"/>
      </w:rPr>
    </w:lvl>
    <w:lvl w:ilvl="5" w:tplc="0413001B">
      <w:start w:val="1"/>
      <w:numFmt w:val="lowerRoman"/>
      <w:lvlText w:val="%6."/>
      <w:lvlJc w:val="right"/>
      <w:pPr>
        <w:tabs>
          <w:tab w:val="num" w:pos="4320"/>
        </w:tabs>
        <w:ind w:left="4320" w:hanging="180"/>
      </w:pPr>
      <w:rPr>
        <w:rFonts w:ascii="Times New Roman" w:hAnsi="Times New Roman" w:cs="Times New Roman"/>
      </w:rPr>
    </w:lvl>
    <w:lvl w:ilvl="6" w:tplc="0413000F">
      <w:start w:val="1"/>
      <w:numFmt w:val="decimal"/>
      <w:lvlText w:val="%7."/>
      <w:lvlJc w:val="left"/>
      <w:pPr>
        <w:tabs>
          <w:tab w:val="num" w:pos="5040"/>
        </w:tabs>
        <w:ind w:left="5040" w:hanging="360"/>
      </w:pPr>
      <w:rPr>
        <w:rFonts w:ascii="Times New Roman" w:hAnsi="Times New Roman" w:cs="Times New Roman"/>
      </w:rPr>
    </w:lvl>
    <w:lvl w:ilvl="7" w:tplc="04130019">
      <w:start w:val="1"/>
      <w:numFmt w:val="lowerLetter"/>
      <w:lvlText w:val="%8."/>
      <w:lvlJc w:val="left"/>
      <w:pPr>
        <w:tabs>
          <w:tab w:val="num" w:pos="5760"/>
        </w:tabs>
        <w:ind w:left="5760" w:hanging="360"/>
      </w:pPr>
      <w:rPr>
        <w:rFonts w:ascii="Times New Roman" w:hAnsi="Times New Roman" w:cs="Times New Roman"/>
      </w:rPr>
    </w:lvl>
    <w:lvl w:ilvl="8" w:tplc="0413001B">
      <w:start w:val="1"/>
      <w:numFmt w:val="lowerRoman"/>
      <w:lvlText w:val="%9."/>
      <w:lvlJc w:val="right"/>
      <w:pPr>
        <w:tabs>
          <w:tab w:val="num" w:pos="6480"/>
        </w:tabs>
        <w:ind w:left="6480" w:hanging="180"/>
      </w:pPr>
      <w:rPr>
        <w:rFonts w:ascii="Times New Roman" w:hAnsi="Times New Roman" w:cs="Times New Roman"/>
      </w:rPr>
    </w:lvl>
  </w:abstractNum>
  <w:abstractNum w:abstractNumId="28" w15:restartNumberingAfterBreak="0">
    <w:nsid w:val="417327DD"/>
    <w:multiLevelType w:val="hybridMultilevel"/>
    <w:tmpl w:val="84D6AB9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9" w15:restartNumberingAfterBreak="0">
    <w:nsid w:val="4CBF1122"/>
    <w:multiLevelType w:val="hybridMultilevel"/>
    <w:tmpl w:val="E640B8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541A24D6"/>
    <w:multiLevelType w:val="hybridMultilevel"/>
    <w:tmpl w:val="CCBA8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52E2016"/>
    <w:multiLevelType w:val="hybridMultilevel"/>
    <w:tmpl w:val="C4DE271E"/>
    <w:lvl w:ilvl="0" w:tplc="0C209438">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hint="default"/>
      </w:rPr>
    </w:lvl>
    <w:lvl w:ilvl="8" w:tplc="04090005">
      <w:start w:val="1"/>
      <w:numFmt w:val="bullet"/>
      <w:lvlText w:val=""/>
      <w:lvlJc w:val="left"/>
      <w:pPr>
        <w:ind w:left="6120" w:hanging="360"/>
      </w:pPr>
      <w:rPr>
        <w:rFonts w:ascii="Wingdings" w:hAnsi="Wingdings" w:hint="default"/>
      </w:rPr>
    </w:lvl>
  </w:abstractNum>
  <w:abstractNum w:abstractNumId="32" w15:restartNumberingAfterBreak="0">
    <w:nsid w:val="565372AC"/>
    <w:multiLevelType w:val="multilevel"/>
    <w:tmpl w:val="D1682DCE"/>
    <w:name w:val="WWNum22"/>
    <w:lvl w:ilvl="0">
      <w:start w:val="1"/>
      <w:numFmt w:val="decimal"/>
      <w:lvlText w:val="%1."/>
      <w:lvlJc w:val="left"/>
      <w:pPr>
        <w:tabs>
          <w:tab w:val="num" w:pos="-360"/>
        </w:tabs>
        <w:ind w:left="360" w:hanging="360"/>
      </w:pPr>
      <w:rPr>
        <w:rFonts w:ascii="Times New Roman" w:hAnsi="Times New Roman" w:cs="Times New Roman" w:hint="default"/>
      </w:rPr>
    </w:lvl>
    <w:lvl w:ilvl="1">
      <w:start w:val="1"/>
      <w:numFmt w:val="lowerLetter"/>
      <w:lvlText w:val="%2."/>
      <w:lvlJc w:val="left"/>
      <w:pPr>
        <w:tabs>
          <w:tab w:val="num" w:pos="-360"/>
        </w:tabs>
        <w:ind w:left="1080" w:hanging="360"/>
      </w:pPr>
      <w:rPr>
        <w:rFonts w:ascii="Times New Roman" w:hAnsi="Times New Roman" w:cs="Times New Roman" w:hint="default"/>
      </w:rPr>
    </w:lvl>
    <w:lvl w:ilvl="2">
      <w:start w:val="1"/>
      <w:numFmt w:val="lowerRoman"/>
      <w:lvlText w:val="%2.%3."/>
      <w:lvlJc w:val="left"/>
      <w:pPr>
        <w:tabs>
          <w:tab w:val="num" w:pos="-360"/>
        </w:tabs>
        <w:ind w:left="1800" w:hanging="180"/>
      </w:pPr>
      <w:rPr>
        <w:rFonts w:ascii="Times New Roman" w:hAnsi="Times New Roman" w:cs="Times New Roman" w:hint="default"/>
      </w:rPr>
    </w:lvl>
    <w:lvl w:ilvl="3">
      <w:start w:val="1"/>
      <w:numFmt w:val="decimal"/>
      <w:lvlText w:val="%2.%3.%4."/>
      <w:lvlJc w:val="left"/>
      <w:pPr>
        <w:tabs>
          <w:tab w:val="num" w:pos="-360"/>
        </w:tabs>
        <w:ind w:left="2520" w:hanging="360"/>
      </w:pPr>
      <w:rPr>
        <w:rFonts w:ascii="Times New Roman" w:hAnsi="Times New Roman" w:cs="Times New Roman" w:hint="default"/>
      </w:rPr>
    </w:lvl>
    <w:lvl w:ilvl="4">
      <w:start w:val="1"/>
      <w:numFmt w:val="lowerLetter"/>
      <w:lvlText w:val="%2.%3.%4.%5."/>
      <w:lvlJc w:val="left"/>
      <w:pPr>
        <w:tabs>
          <w:tab w:val="num" w:pos="-360"/>
        </w:tabs>
        <w:ind w:left="3240" w:hanging="360"/>
      </w:pPr>
      <w:rPr>
        <w:rFonts w:ascii="Times New Roman" w:hAnsi="Times New Roman" w:cs="Times New Roman" w:hint="default"/>
      </w:rPr>
    </w:lvl>
    <w:lvl w:ilvl="5">
      <w:start w:val="1"/>
      <w:numFmt w:val="lowerRoman"/>
      <w:lvlText w:val="%2.%3.%4.%5.%6."/>
      <w:lvlJc w:val="left"/>
      <w:pPr>
        <w:tabs>
          <w:tab w:val="num" w:pos="-360"/>
        </w:tabs>
        <w:ind w:left="3960" w:hanging="180"/>
      </w:pPr>
      <w:rPr>
        <w:rFonts w:ascii="Times New Roman" w:hAnsi="Times New Roman" w:cs="Times New Roman" w:hint="default"/>
      </w:rPr>
    </w:lvl>
    <w:lvl w:ilvl="6">
      <w:start w:val="1"/>
      <w:numFmt w:val="decimal"/>
      <w:lvlText w:val="%2.%3.%4.%5.%6.%7."/>
      <w:lvlJc w:val="left"/>
      <w:pPr>
        <w:tabs>
          <w:tab w:val="num" w:pos="-360"/>
        </w:tabs>
        <w:ind w:left="4680" w:hanging="360"/>
      </w:pPr>
      <w:rPr>
        <w:rFonts w:ascii="Times New Roman" w:hAnsi="Times New Roman" w:cs="Times New Roman" w:hint="default"/>
      </w:rPr>
    </w:lvl>
    <w:lvl w:ilvl="7">
      <w:start w:val="1"/>
      <w:numFmt w:val="lowerLetter"/>
      <w:lvlText w:val="%2.%3.%4.%5.%6.%7.%8."/>
      <w:lvlJc w:val="left"/>
      <w:pPr>
        <w:tabs>
          <w:tab w:val="num" w:pos="-360"/>
        </w:tabs>
        <w:ind w:left="5400" w:hanging="360"/>
      </w:pPr>
      <w:rPr>
        <w:rFonts w:ascii="Times New Roman" w:hAnsi="Times New Roman" w:cs="Times New Roman" w:hint="default"/>
      </w:rPr>
    </w:lvl>
    <w:lvl w:ilvl="8">
      <w:start w:val="1"/>
      <w:numFmt w:val="lowerRoman"/>
      <w:lvlText w:val="%2.%3.%4.%5.%6.%7.%8.%9."/>
      <w:lvlJc w:val="left"/>
      <w:pPr>
        <w:tabs>
          <w:tab w:val="num" w:pos="-360"/>
        </w:tabs>
        <w:ind w:left="6120" w:hanging="180"/>
      </w:pPr>
      <w:rPr>
        <w:rFonts w:ascii="Times New Roman" w:hAnsi="Times New Roman" w:cs="Times New Roman" w:hint="default"/>
      </w:rPr>
    </w:lvl>
  </w:abstractNum>
  <w:abstractNum w:abstractNumId="33" w15:restartNumberingAfterBreak="0">
    <w:nsid w:val="5D8328BA"/>
    <w:multiLevelType w:val="hybridMultilevel"/>
    <w:tmpl w:val="5F7A3696"/>
    <w:lvl w:ilvl="0" w:tplc="0409000F">
      <w:start w:val="1"/>
      <w:numFmt w:val="decimal"/>
      <w:lvlText w:val="%1."/>
      <w:lvlJc w:val="left"/>
      <w:pPr>
        <w:ind w:left="360" w:hanging="360"/>
      </w:pPr>
      <w:rPr>
        <w:rFonts w:cs="Times New Roman"/>
      </w:rPr>
    </w:lvl>
    <w:lvl w:ilvl="1" w:tplc="04090019" w:tentative="1">
      <w:start w:val="1"/>
      <w:numFmt w:val="lowerLetter"/>
      <w:lvlText w:val="%2."/>
      <w:lvlJc w:val="left"/>
      <w:pPr>
        <w:ind w:left="1080" w:hanging="360"/>
      </w:pPr>
      <w:rPr>
        <w:rFonts w:cs="Times New Roman"/>
      </w:rPr>
    </w:lvl>
    <w:lvl w:ilvl="2" w:tplc="0409001B" w:tentative="1">
      <w:start w:val="1"/>
      <w:numFmt w:val="lowerRoman"/>
      <w:lvlText w:val="%3."/>
      <w:lvlJc w:val="right"/>
      <w:pPr>
        <w:ind w:left="1800" w:hanging="180"/>
      </w:pPr>
      <w:rPr>
        <w:rFonts w:cs="Times New Roman"/>
      </w:rPr>
    </w:lvl>
    <w:lvl w:ilvl="3" w:tplc="0409000F" w:tentative="1">
      <w:start w:val="1"/>
      <w:numFmt w:val="decimal"/>
      <w:lvlText w:val="%4."/>
      <w:lvlJc w:val="left"/>
      <w:pPr>
        <w:ind w:left="2520" w:hanging="360"/>
      </w:pPr>
      <w:rPr>
        <w:rFonts w:cs="Times New Roman"/>
      </w:rPr>
    </w:lvl>
    <w:lvl w:ilvl="4" w:tplc="04090019" w:tentative="1">
      <w:start w:val="1"/>
      <w:numFmt w:val="lowerLetter"/>
      <w:lvlText w:val="%5."/>
      <w:lvlJc w:val="left"/>
      <w:pPr>
        <w:ind w:left="3240" w:hanging="360"/>
      </w:pPr>
      <w:rPr>
        <w:rFonts w:cs="Times New Roman"/>
      </w:rPr>
    </w:lvl>
    <w:lvl w:ilvl="5" w:tplc="0409001B" w:tentative="1">
      <w:start w:val="1"/>
      <w:numFmt w:val="lowerRoman"/>
      <w:lvlText w:val="%6."/>
      <w:lvlJc w:val="right"/>
      <w:pPr>
        <w:ind w:left="3960" w:hanging="180"/>
      </w:pPr>
      <w:rPr>
        <w:rFonts w:cs="Times New Roman"/>
      </w:rPr>
    </w:lvl>
    <w:lvl w:ilvl="6" w:tplc="0409000F" w:tentative="1">
      <w:start w:val="1"/>
      <w:numFmt w:val="decimal"/>
      <w:lvlText w:val="%7."/>
      <w:lvlJc w:val="left"/>
      <w:pPr>
        <w:ind w:left="4680" w:hanging="360"/>
      </w:pPr>
      <w:rPr>
        <w:rFonts w:cs="Times New Roman"/>
      </w:rPr>
    </w:lvl>
    <w:lvl w:ilvl="7" w:tplc="04090019" w:tentative="1">
      <w:start w:val="1"/>
      <w:numFmt w:val="lowerLetter"/>
      <w:lvlText w:val="%8."/>
      <w:lvlJc w:val="left"/>
      <w:pPr>
        <w:ind w:left="5400" w:hanging="360"/>
      </w:pPr>
      <w:rPr>
        <w:rFonts w:cs="Times New Roman"/>
      </w:rPr>
    </w:lvl>
    <w:lvl w:ilvl="8" w:tplc="0409001B" w:tentative="1">
      <w:start w:val="1"/>
      <w:numFmt w:val="lowerRoman"/>
      <w:lvlText w:val="%9."/>
      <w:lvlJc w:val="right"/>
      <w:pPr>
        <w:ind w:left="6120" w:hanging="180"/>
      </w:pPr>
      <w:rPr>
        <w:rFonts w:cs="Times New Roman"/>
      </w:rPr>
    </w:lvl>
  </w:abstractNum>
  <w:abstractNum w:abstractNumId="34" w15:restartNumberingAfterBreak="0">
    <w:nsid w:val="5F3F3E55"/>
    <w:multiLevelType w:val="hybridMultilevel"/>
    <w:tmpl w:val="0B5081D2"/>
    <w:lvl w:ilvl="0" w:tplc="0413000F">
      <w:start w:val="1"/>
      <w:numFmt w:val="decimal"/>
      <w:lvlText w:val="%1."/>
      <w:lvlJc w:val="left"/>
      <w:pPr>
        <w:ind w:left="720" w:hanging="360"/>
      </w:pPr>
      <w:rPr>
        <w:rFonts w:cs="Times New Roman" w:hint="default"/>
      </w:rPr>
    </w:lvl>
    <w:lvl w:ilvl="1" w:tplc="04130019" w:tentative="1">
      <w:start w:val="1"/>
      <w:numFmt w:val="lowerLetter"/>
      <w:lvlText w:val="%2."/>
      <w:lvlJc w:val="left"/>
      <w:pPr>
        <w:ind w:left="1440" w:hanging="360"/>
      </w:pPr>
      <w:rPr>
        <w:rFonts w:cs="Times New Roman"/>
      </w:rPr>
    </w:lvl>
    <w:lvl w:ilvl="2" w:tplc="0413001B" w:tentative="1">
      <w:start w:val="1"/>
      <w:numFmt w:val="lowerRoman"/>
      <w:lvlText w:val="%3."/>
      <w:lvlJc w:val="right"/>
      <w:pPr>
        <w:ind w:left="2160" w:hanging="180"/>
      </w:pPr>
      <w:rPr>
        <w:rFonts w:cs="Times New Roman"/>
      </w:rPr>
    </w:lvl>
    <w:lvl w:ilvl="3" w:tplc="0413000F" w:tentative="1">
      <w:start w:val="1"/>
      <w:numFmt w:val="decimal"/>
      <w:lvlText w:val="%4."/>
      <w:lvlJc w:val="left"/>
      <w:pPr>
        <w:ind w:left="2880" w:hanging="360"/>
      </w:pPr>
      <w:rPr>
        <w:rFonts w:cs="Times New Roman"/>
      </w:rPr>
    </w:lvl>
    <w:lvl w:ilvl="4" w:tplc="04130019" w:tentative="1">
      <w:start w:val="1"/>
      <w:numFmt w:val="lowerLetter"/>
      <w:lvlText w:val="%5."/>
      <w:lvlJc w:val="left"/>
      <w:pPr>
        <w:ind w:left="3600" w:hanging="360"/>
      </w:pPr>
      <w:rPr>
        <w:rFonts w:cs="Times New Roman"/>
      </w:rPr>
    </w:lvl>
    <w:lvl w:ilvl="5" w:tplc="0413001B" w:tentative="1">
      <w:start w:val="1"/>
      <w:numFmt w:val="lowerRoman"/>
      <w:lvlText w:val="%6."/>
      <w:lvlJc w:val="right"/>
      <w:pPr>
        <w:ind w:left="4320" w:hanging="180"/>
      </w:pPr>
      <w:rPr>
        <w:rFonts w:cs="Times New Roman"/>
      </w:rPr>
    </w:lvl>
    <w:lvl w:ilvl="6" w:tplc="0413000F" w:tentative="1">
      <w:start w:val="1"/>
      <w:numFmt w:val="decimal"/>
      <w:lvlText w:val="%7."/>
      <w:lvlJc w:val="left"/>
      <w:pPr>
        <w:ind w:left="5040" w:hanging="360"/>
      </w:pPr>
      <w:rPr>
        <w:rFonts w:cs="Times New Roman"/>
      </w:rPr>
    </w:lvl>
    <w:lvl w:ilvl="7" w:tplc="04130019" w:tentative="1">
      <w:start w:val="1"/>
      <w:numFmt w:val="lowerLetter"/>
      <w:lvlText w:val="%8."/>
      <w:lvlJc w:val="left"/>
      <w:pPr>
        <w:ind w:left="5760" w:hanging="360"/>
      </w:pPr>
      <w:rPr>
        <w:rFonts w:cs="Times New Roman"/>
      </w:rPr>
    </w:lvl>
    <w:lvl w:ilvl="8" w:tplc="0413001B" w:tentative="1">
      <w:start w:val="1"/>
      <w:numFmt w:val="lowerRoman"/>
      <w:lvlText w:val="%9."/>
      <w:lvlJc w:val="right"/>
      <w:pPr>
        <w:ind w:left="6480" w:hanging="180"/>
      </w:pPr>
      <w:rPr>
        <w:rFonts w:cs="Times New Roman"/>
      </w:rPr>
    </w:lvl>
  </w:abstractNum>
  <w:abstractNum w:abstractNumId="35" w15:restartNumberingAfterBreak="0">
    <w:nsid w:val="70F12029"/>
    <w:multiLevelType w:val="hybridMultilevel"/>
    <w:tmpl w:val="762024D2"/>
    <w:lvl w:ilvl="0" w:tplc="04090019">
      <w:start w:val="1"/>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36" w15:restartNumberingAfterBreak="0">
    <w:nsid w:val="722B30F9"/>
    <w:multiLevelType w:val="hybridMultilevel"/>
    <w:tmpl w:val="3920F5BC"/>
    <w:lvl w:ilvl="0" w:tplc="04090019">
      <w:start w:val="2"/>
      <w:numFmt w:val="lowerLetter"/>
      <w:lvlText w:val="%1."/>
      <w:lvlJc w:val="left"/>
      <w:pPr>
        <w:ind w:left="720" w:hanging="360"/>
      </w:pPr>
      <w:rPr>
        <w:rFonts w:cs="Times New Roman" w:hint="default"/>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num w:numId="1" w16cid:durableId="1992978738">
    <w:abstractNumId w:val="24"/>
  </w:num>
  <w:num w:numId="2" w16cid:durableId="1489832468">
    <w:abstractNumId w:val="22"/>
  </w:num>
  <w:num w:numId="3" w16cid:durableId="2007512920">
    <w:abstractNumId w:val="9"/>
  </w:num>
  <w:num w:numId="4" w16cid:durableId="1105466503">
    <w:abstractNumId w:val="7"/>
  </w:num>
  <w:num w:numId="5" w16cid:durableId="1172988219">
    <w:abstractNumId w:val="6"/>
  </w:num>
  <w:num w:numId="6" w16cid:durableId="1901861927">
    <w:abstractNumId w:val="5"/>
  </w:num>
  <w:num w:numId="7" w16cid:durableId="2089376565">
    <w:abstractNumId w:val="4"/>
  </w:num>
  <w:num w:numId="8" w16cid:durableId="1350258437">
    <w:abstractNumId w:val="8"/>
  </w:num>
  <w:num w:numId="9" w16cid:durableId="715738598">
    <w:abstractNumId w:val="3"/>
  </w:num>
  <w:num w:numId="10" w16cid:durableId="1209224013">
    <w:abstractNumId w:val="2"/>
  </w:num>
  <w:num w:numId="11" w16cid:durableId="930626834">
    <w:abstractNumId w:val="1"/>
  </w:num>
  <w:num w:numId="12" w16cid:durableId="470948615">
    <w:abstractNumId w:val="0"/>
  </w:num>
  <w:num w:numId="13" w16cid:durableId="1494905113">
    <w:abstractNumId w:val="30"/>
  </w:num>
  <w:num w:numId="14" w16cid:durableId="307251574">
    <w:abstractNumId w:val="36"/>
  </w:num>
  <w:num w:numId="15" w16cid:durableId="2141069327">
    <w:abstractNumId w:val="29"/>
  </w:num>
  <w:num w:numId="16" w16cid:durableId="201790878">
    <w:abstractNumId w:val="23"/>
  </w:num>
  <w:num w:numId="17" w16cid:durableId="1104568046">
    <w:abstractNumId w:val="33"/>
  </w:num>
  <w:num w:numId="18" w16cid:durableId="1238707827">
    <w:abstractNumId w:val="34"/>
  </w:num>
  <w:num w:numId="19" w16cid:durableId="1461261834">
    <w:abstractNumId w:val="21"/>
  </w:num>
  <w:num w:numId="20" w16cid:durableId="446386274">
    <w:abstractNumId w:val="35"/>
  </w:num>
  <w:num w:numId="21" w16cid:durableId="357194092">
    <w:abstractNumId w:val="28"/>
  </w:num>
  <w:num w:numId="22" w16cid:durableId="477185751">
    <w:abstractNumId w:val="25"/>
  </w:num>
  <w:num w:numId="23" w16cid:durableId="880895133">
    <w:abstractNumId w:val="10"/>
  </w:num>
  <w:num w:numId="24" w16cid:durableId="478616048">
    <w:abstractNumId w:val="11"/>
  </w:num>
  <w:num w:numId="25" w16cid:durableId="2029215418">
    <w:abstractNumId w:val="12"/>
  </w:num>
  <w:num w:numId="26" w16cid:durableId="443810809">
    <w:abstractNumId w:val="13"/>
  </w:num>
  <w:num w:numId="27" w16cid:durableId="1677153439">
    <w:abstractNumId w:val="14"/>
  </w:num>
  <w:num w:numId="28" w16cid:durableId="416438226">
    <w:abstractNumId w:val="15"/>
  </w:num>
  <w:num w:numId="29" w16cid:durableId="882643573">
    <w:abstractNumId w:val="16"/>
  </w:num>
  <w:num w:numId="30" w16cid:durableId="1053192099">
    <w:abstractNumId w:val="32"/>
  </w:num>
  <w:num w:numId="31" w16cid:durableId="151214049">
    <w:abstractNumId w:val="18"/>
  </w:num>
  <w:num w:numId="32" w16cid:durableId="892697282">
    <w:abstractNumId w:val="31"/>
  </w:num>
  <w:num w:numId="33" w16cid:durableId="2068675401">
    <w:abstractNumId w:val="19"/>
  </w:num>
  <w:num w:numId="34" w16cid:durableId="707992610">
    <w:abstractNumId w:val="27"/>
  </w:num>
  <w:num w:numId="35" w16cid:durableId="1504079687">
    <w:abstractNumId w:val="26"/>
  </w:num>
  <w:num w:numId="36" w16cid:durableId="837423939">
    <w:abstractNumId w:val="17"/>
  </w:num>
  <w:num w:numId="37" w16cid:durableId="1021511874">
    <w:abstractNumId w:val="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16cid:durableId="5454816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useWord2013TrackBottomHyphenation" w:uri="http://schemas.microsoft.com/office/word" w:val="1"/>
  </w:compat>
  <w:rsids>
    <w:rsidRoot w:val="00641020"/>
    <w:rsid w:val="00027AD6"/>
    <w:rsid w:val="00032C95"/>
    <w:rsid w:val="000526DF"/>
    <w:rsid w:val="00067B7C"/>
    <w:rsid w:val="00087E67"/>
    <w:rsid w:val="000962B7"/>
    <w:rsid w:val="000E2822"/>
    <w:rsid w:val="001028B6"/>
    <w:rsid w:val="00110432"/>
    <w:rsid w:val="001328EB"/>
    <w:rsid w:val="001343E4"/>
    <w:rsid w:val="00147CAA"/>
    <w:rsid w:val="001554F0"/>
    <w:rsid w:val="001912A6"/>
    <w:rsid w:val="001F2157"/>
    <w:rsid w:val="00201D9F"/>
    <w:rsid w:val="00210211"/>
    <w:rsid w:val="00230187"/>
    <w:rsid w:val="00282B7F"/>
    <w:rsid w:val="002A196B"/>
    <w:rsid w:val="002A7188"/>
    <w:rsid w:val="002E599E"/>
    <w:rsid w:val="002F61C5"/>
    <w:rsid w:val="003012D5"/>
    <w:rsid w:val="00354428"/>
    <w:rsid w:val="00383D93"/>
    <w:rsid w:val="003840C7"/>
    <w:rsid w:val="003A3F8B"/>
    <w:rsid w:val="003A4B2D"/>
    <w:rsid w:val="003B697F"/>
    <w:rsid w:val="003D1E52"/>
    <w:rsid w:val="003F499F"/>
    <w:rsid w:val="003F56FA"/>
    <w:rsid w:val="003F7415"/>
    <w:rsid w:val="0043422A"/>
    <w:rsid w:val="00436BAC"/>
    <w:rsid w:val="00452C1D"/>
    <w:rsid w:val="00471807"/>
    <w:rsid w:val="004757D5"/>
    <w:rsid w:val="00487359"/>
    <w:rsid w:val="004B36F6"/>
    <w:rsid w:val="004C58F5"/>
    <w:rsid w:val="004E0E05"/>
    <w:rsid w:val="004E4AEC"/>
    <w:rsid w:val="004E51BA"/>
    <w:rsid w:val="0050654F"/>
    <w:rsid w:val="005146C5"/>
    <w:rsid w:val="00517C8F"/>
    <w:rsid w:val="005266C4"/>
    <w:rsid w:val="0055234E"/>
    <w:rsid w:val="005636F0"/>
    <w:rsid w:val="005E7029"/>
    <w:rsid w:val="005F50B1"/>
    <w:rsid w:val="005F6E36"/>
    <w:rsid w:val="00602AB8"/>
    <w:rsid w:val="00640B72"/>
    <w:rsid w:val="00641020"/>
    <w:rsid w:val="006437CA"/>
    <w:rsid w:val="00654C5F"/>
    <w:rsid w:val="0065716A"/>
    <w:rsid w:val="00672C8F"/>
    <w:rsid w:val="006843DB"/>
    <w:rsid w:val="006A5D7A"/>
    <w:rsid w:val="006A7B8C"/>
    <w:rsid w:val="006F149B"/>
    <w:rsid w:val="006F3A2D"/>
    <w:rsid w:val="00746F98"/>
    <w:rsid w:val="00762768"/>
    <w:rsid w:val="00772902"/>
    <w:rsid w:val="007B2A86"/>
    <w:rsid w:val="007D1FE0"/>
    <w:rsid w:val="007E45AB"/>
    <w:rsid w:val="007E6A9A"/>
    <w:rsid w:val="0080138D"/>
    <w:rsid w:val="0081257C"/>
    <w:rsid w:val="0081443D"/>
    <w:rsid w:val="00824D3C"/>
    <w:rsid w:val="00827D76"/>
    <w:rsid w:val="00842216"/>
    <w:rsid w:val="00851789"/>
    <w:rsid w:val="0087570C"/>
    <w:rsid w:val="008A1C7F"/>
    <w:rsid w:val="008A342E"/>
    <w:rsid w:val="008B1D1C"/>
    <w:rsid w:val="0090013A"/>
    <w:rsid w:val="00900146"/>
    <w:rsid w:val="00902E5B"/>
    <w:rsid w:val="009205EE"/>
    <w:rsid w:val="00940742"/>
    <w:rsid w:val="00950123"/>
    <w:rsid w:val="00955C38"/>
    <w:rsid w:val="0096391F"/>
    <w:rsid w:val="00980F99"/>
    <w:rsid w:val="009C377C"/>
    <w:rsid w:val="009C39BC"/>
    <w:rsid w:val="009C7E40"/>
    <w:rsid w:val="009D260E"/>
    <w:rsid w:val="009F355B"/>
    <w:rsid w:val="00A2685D"/>
    <w:rsid w:val="00A35459"/>
    <w:rsid w:val="00A451F0"/>
    <w:rsid w:val="00A51548"/>
    <w:rsid w:val="00A517AB"/>
    <w:rsid w:val="00A65D25"/>
    <w:rsid w:val="00A921BA"/>
    <w:rsid w:val="00AB7B1E"/>
    <w:rsid w:val="00AE5826"/>
    <w:rsid w:val="00B32E9C"/>
    <w:rsid w:val="00B64C94"/>
    <w:rsid w:val="00B81869"/>
    <w:rsid w:val="00B87BC9"/>
    <w:rsid w:val="00B90017"/>
    <w:rsid w:val="00B946D6"/>
    <w:rsid w:val="00BB7207"/>
    <w:rsid w:val="00BC36A9"/>
    <w:rsid w:val="00BE2F0D"/>
    <w:rsid w:val="00BE2F83"/>
    <w:rsid w:val="00C0686B"/>
    <w:rsid w:val="00C1235F"/>
    <w:rsid w:val="00C818FB"/>
    <w:rsid w:val="00CC7FE9"/>
    <w:rsid w:val="00CD19CE"/>
    <w:rsid w:val="00CF2E3D"/>
    <w:rsid w:val="00CF4AE4"/>
    <w:rsid w:val="00D05D0D"/>
    <w:rsid w:val="00D118E1"/>
    <w:rsid w:val="00D314C5"/>
    <w:rsid w:val="00D31DA6"/>
    <w:rsid w:val="00D71DB9"/>
    <w:rsid w:val="00D7409D"/>
    <w:rsid w:val="00DC4FB5"/>
    <w:rsid w:val="00DE1F3A"/>
    <w:rsid w:val="00DE23A4"/>
    <w:rsid w:val="00DF078F"/>
    <w:rsid w:val="00E12170"/>
    <w:rsid w:val="00E64ACC"/>
    <w:rsid w:val="00E76184"/>
    <w:rsid w:val="00EB460D"/>
    <w:rsid w:val="00ED3292"/>
    <w:rsid w:val="00EE6842"/>
    <w:rsid w:val="00F0286E"/>
    <w:rsid w:val="00F02BAE"/>
    <w:rsid w:val="00F17EC6"/>
    <w:rsid w:val="00F24144"/>
    <w:rsid w:val="00F341DA"/>
    <w:rsid w:val="00F43411"/>
    <w:rsid w:val="00F45D81"/>
    <w:rsid w:val="00F63AD5"/>
    <w:rsid w:val="00F91AAD"/>
    <w:rsid w:val="00FB650B"/>
    <w:rsid w:val="00FC03B8"/>
    <w:rsid w:val="00FD3066"/>
    <w:rsid w:val="00FE18A1"/>
    <w:rsid w:val="00FE6CBB"/>
  </w:rsids>
  <m:mathPr>
    <m:mathFont m:val="Cambria Math"/>
    <m:brkBin m:val="before"/>
    <m:brkBinSub m:val="--"/>
    <m:smallFrac m:val="0"/>
    <m:dispDef/>
    <m:lMargin m:val="0"/>
    <m:rMargin m:val="0"/>
    <m:defJc m:val="centerGroup"/>
    <m:wrapIndent m:val="1440"/>
    <m:intLim m:val="subSup"/>
    <m:naryLim m:val="undOvr"/>
  </m:mathPr>
  <w:themeFontLang w:val="nl-NL"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martTagType w:namespaceuri="urn:schemas-microsoft-com:office:smarttags" w:name="metricconverter"/>
  <w:shapeDefaults>
    <o:shapedefaults v:ext="edit" spidmax="2051"/>
    <o:shapelayout v:ext="edit">
      <o:idmap v:ext="edit" data="2"/>
    </o:shapelayout>
  </w:shapeDefaults>
  <w:decimalSymbol w:val=","/>
  <w:listSeparator w:val=","/>
  <w14:docId w14:val="4C649586"/>
  <w15:docId w15:val="{380B2048-8C45-4D86-B66A-C611D07C693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nl-NL" w:eastAsia="nl-NL"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semiHidden="1" w:uiPriority="0" w:unhideWhenUsed="1"/>
    <w:lsdException w:name="toc 2" w:locked="1" w:semiHidden="1" w:uiPriority="0" w:unhideWhenUsed="1"/>
    <w:lsdException w:name="toc 3" w:locked="1" w:semiHidden="1" w:uiPriority="0" w:unhideWhenUsed="1"/>
    <w:lsdException w:name="toc 4" w:locked="1" w:semiHidden="1" w:uiPriority="0" w:unhideWhenUsed="1"/>
    <w:lsdException w:name="toc 5" w:locked="1" w:semiHidden="1" w:uiPriority="0" w:unhideWhenUsed="1"/>
    <w:lsdException w:name="toc 6" w:locked="1" w:semiHidden="1" w:uiPriority="0" w:unhideWhenUsed="1"/>
    <w:lsdException w:name="toc 7" w:locked="1" w:semiHidden="1" w:uiPriority="0" w:unhideWhenUsed="1"/>
    <w:lsdException w:name="toc 8" w:locked="1" w:semiHidden="1" w:uiPriority="0" w:unhideWhenUsed="1"/>
    <w:lsdException w:name="toc 9" w:locked="1" w:semiHidden="1" w:uiPriority="0"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locked="1"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semiHidden="1" w:uiPriority="0" w:unhideWhenUsed="1"/>
    <w:lsdException w:name="Body Text" w:locked="1" w:semiHidden="1" w:uiPriority="0" w:unhideWhenUsed="1"/>
    <w:lsdException w:name="Body Text Indent" w:locked="1"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locked="1" w:semiHidden="1" w:uiPriority="0"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328EB"/>
    <w:pPr>
      <w:spacing w:after="160" w:line="259" w:lineRule="auto"/>
    </w:pPr>
    <w:rPr>
      <w:lang w:eastAsia="en-US"/>
    </w:rPr>
  </w:style>
  <w:style w:type="paragraph" w:styleId="Heading1">
    <w:name w:val="heading 1"/>
    <w:basedOn w:val="Normal"/>
    <w:next w:val="Normal"/>
    <w:link w:val="Heading1Char"/>
    <w:uiPriority w:val="99"/>
    <w:qFormat/>
    <w:rsid w:val="00641020"/>
    <w:pPr>
      <w:keepNext/>
      <w:keepLines/>
      <w:spacing w:before="320" w:after="0" w:line="240" w:lineRule="auto"/>
      <w:outlineLvl w:val="0"/>
    </w:pPr>
    <w:rPr>
      <w:rFonts w:ascii="Calibri Light" w:eastAsia="Times New Roman" w:hAnsi="Calibri Light"/>
      <w:color w:val="2F5496"/>
      <w:sz w:val="32"/>
      <w:szCs w:val="32"/>
    </w:rPr>
  </w:style>
  <w:style w:type="paragraph" w:styleId="Heading2">
    <w:name w:val="heading 2"/>
    <w:basedOn w:val="Normal"/>
    <w:next w:val="Normal"/>
    <w:link w:val="Heading2Char"/>
    <w:uiPriority w:val="99"/>
    <w:qFormat/>
    <w:rsid w:val="00641020"/>
    <w:pPr>
      <w:keepNext/>
      <w:keepLines/>
      <w:spacing w:before="80" w:after="0" w:line="240" w:lineRule="auto"/>
      <w:outlineLvl w:val="1"/>
    </w:pPr>
    <w:rPr>
      <w:rFonts w:ascii="Calibri Light" w:eastAsia="Times New Roman" w:hAnsi="Calibri Light"/>
      <w:color w:val="404040"/>
      <w:sz w:val="28"/>
      <w:szCs w:val="28"/>
    </w:rPr>
  </w:style>
  <w:style w:type="paragraph" w:styleId="Heading3">
    <w:name w:val="heading 3"/>
    <w:basedOn w:val="Normal"/>
    <w:next w:val="Normal"/>
    <w:link w:val="Heading3Char"/>
    <w:uiPriority w:val="99"/>
    <w:qFormat/>
    <w:rsid w:val="00641020"/>
    <w:pPr>
      <w:keepNext/>
      <w:keepLines/>
      <w:spacing w:before="40" w:after="0" w:line="240" w:lineRule="auto"/>
      <w:outlineLvl w:val="2"/>
    </w:pPr>
    <w:rPr>
      <w:rFonts w:ascii="Calibri Light" w:eastAsia="Times New Roman" w:hAnsi="Calibri Light"/>
      <w:color w:val="44546A"/>
      <w:sz w:val="24"/>
      <w:szCs w:val="24"/>
    </w:rPr>
  </w:style>
  <w:style w:type="paragraph" w:styleId="Heading4">
    <w:name w:val="heading 4"/>
    <w:basedOn w:val="Normal"/>
    <w:next w:val="Normal"/>
    <w:link w:val="Heading4Char"/>
    <w:uiPriority w:val="99"/>
    <w:qFormat/>
    <w:rsid w:val="00641020"/>
    <w:pPr>
      <w:keepNext/>
      <w:keepLines/>
      <w:spacing w:before="40" w:after="0" w:line="276" w:lineRule="auto"/>
      <w:outlineLvl w:val="3"/>
    </w:pPr>
    <w:rPr>
      <w:rFonts w:ascii="Calibri Light" w:eastAsia="Times New Roman" w:hAnsi="Calibri Light"/>
    </w:rPr>
  </w:style>
  <w:style w:type="paragraph" w:styleId="Heading5">
    <w:name w:val="heading 5"/>
    <w:basedOn w:val="Normal"/>
    <w:next w:val="Normal"/>
    <w:link w:val="Heading5Char"/>
    <w:uiPriority w:val="99"/>
    <w:qFormat/>
    <w:rsid w:val="00641020"/>
    <w:pPr>
      <w:keepNext/>
      <w:keepLines/>
      <w:spacing w:before="40" w:after="0" w:line="276" w:lineRule="auto"/>
      <w:outlineLvl w:val="4"/>
    </w:pPr>
    <w:rPr>
      <w:rFonts w:ascii="Calibri Light" w:eastAsia="Times New Roman" w:hAnsi="Calibri Light"/>
      <w:color w:val="44546A"/>
    </w:rPr>
  </w:style>
  <w:style w:type="paragraph" w:styleId="Heading6">
    <w:name w:val="heading 6"/>
    <w:basedOn w:val="Normal"/>
    <w:next w:val="Normal"/>
    <w:link w:val="Heading6Char"/>
    <w:uiPriority w:val="99"/>
    <w:qFormat/>
    <w:rsid w:val="00641020"/>
    <w:pPr>
      <w:keepNext/>
      <w:keepLines/>
      <w:spacing w:before="40" w:after="0" w:line="276" w:lineRule="auto"/>
      <w:outlineLvl w:val="5"/>
    </w:pPr>
    <w:rPr>
      <w:rFonts w:ascii="Calibri Light" w:eastAsia="Times New Roman" w:hAnsi="Calibri Light"/>
      <w:i/>
      <w:iCs/>
      <w:color w:val="44546A"/>
      <w:sz w:val="21"/>
      <w:szCs w:val="21"/>
    </w:rPr>
  </w:style>
  <w:style w:type="paragraph" w:styleId="Heading7">
    <w:name w:val="heading 7"/>
    <w:basedOn w:val="Normal"/>
    <w:next w:val="Normal"/>
    <w:link w:val="Heading7Char"/>
    <w:uiPriority w:val="99"/>
    <w:qFormat/>
    <w:rsid w:val="00641020"/>
    <w:pPr>
      <w:keepNext/>
      <w:keepLines/>
      <w:spacing w:before="40" w:after="0" w:line="276" w:lineRule="auto"/>
      <w:outlineLvl w:val="6"/>
    </w:pPr>
    <w:rPr>
      <w:rFonts w:ascii="Calibri Light" w:eastAsia="Times New Roman" w:hAnsi="Calibri Light"/>
      <w:i/>
      <w:iCs/>
      <w:color w:val="1F3864"/>
      <w:sz w:val="21"/>
      <w:szCs w:val="21"/>
    </w:rPr>
  </w:style>
  <w:style w:type="paragraph" w:styleId="Heading8">
    <w:name w:val="heading 8"/>
    <w:basedOn w:val="Normal"/>
    <w:next w:val="Normal"/>
    <w:link w:val="Heading8Char"/>
    <w:uiPriority w:val="99"/>
    <w:qFormat/>
    <w:rsid w:val="00641020"/>
    <w:pPr>
      <w:keepNext/>
      <w:keepLines/>
      <w:spacing w:before="40" w:after="0" w:line="276" w:lineRule="auto"/>
      <w:outlineLvl w:val="7"/>
    </w:pPr>
    <w:rPr>
      <w:rFonts w:ascii="Calibri Light" w:eastAsia="Times New Roman" w:hAnsi="Calibri Light"/>
      <w:b/>
      <w:bCs/>
      <w:color w:val="44546A"/>
      <w:sz w:val="20"/>
      <w:szCs w:val="20"/>
    </w:rPr>
  </w:style>
  <w:style w:type="paragraph" w:styleId="Heading9">
    <w:name w:val="heading 9"/>
    <w:basedOn w:val="Normal"/>
    <w:next w:val="Normal"/>
    <w:link w:val="Heading9Char"/>
    <w:uiPriority w:val="99"/>
    <w:qFormat/>
    <w:rsid w:val="00641020"/>
    <w:pPr>
      <w:keepNext/>
      <w:keepLines/>
      <w:spacing w:before="40" w:after="0" w:line="276" w:lineRule="auto"/>
      <w:outlineLvl w:val="8"/>
    </w:pPr>
    <w:rPr>
      <w:rFonts w:ascii="Calibri Light" w:eastAsia="Times New Roman" w:hAnsi="Calibri Light"/>
      <w:b/>
      <w:bCs/>
      <w:i/>
      <w:iCs/>
      <w:color w:val="44546A"/>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locked/>
    <w:rsid w:val="00641020"/>
    <w:rPr>
      <w:rFonts w:ascii="Calibri Light" w:hAnsi="Calibri Light" w:cs="Times New Roman"/>
      <w:color w:val="2F5496"/>
      <w:sz w:val="32"/>
      <w:szCs w:val="32"/>
    </w:rPr>
  </w:style>
  <w:style w:type="character" w:customStyle="1" w:styleId="Heading2Char">
    <w:name w:val="Heading 2 Char"/>
    <w:basedOn w:val="DefaultParagraphFont"/>
    <w:link w:val="Heading2"/>
    <w:uiPriority w:val="99"/>
    <w:locked/>
    <w:rsid w:val="00641020"/>
    <w:rPr>
      <w:rFonts w:ascii="Calibri Light" w:hAnsi="Calibri Light" w:cs="Times New Roman"/>
      <w:color w:val="404040"/>
      <w:sz w:val="28"/>
      <w:szCs w:val="28"/>
    </w:rPr>
  </w:style>
  <w:style w:type="character" w:customStyle="1" w:styleId="Heading3Char">
    <w:name w:val="Heading 3 Char"/>
    <w:basedOn w:val="DefaultParagraphFont"/>
    <w:link w:val="Heading3"/>
    <w:uiPriority w:val="99"/>
    <w:locked/>
    <w:rsid w:val="00641020"/>
    <w:rPr>
      <w:rFonts w:ascii="Calibri Light" w:hAnsi="Calibri Light" w:cs="Times New Roman"/>
      <w:color w:val="44546A"/>
      <w:sz w:val="24"/>
      <w:szCs w:val="24"/>
    </w:rPr>
  </w:style>
  <w:style w:type="character" w:customStyle="1" w:styleId="Heading4Char">
    <w:name w:val="Heading 4 Char"/>
    <w:basedOn w:val="DefaultParagraphFont"/>
    <w:link w:val="Heading4"/>
    <w:uiPriority w:val="99"/>
    <w:locked/>
    <w:rsid w:val="00641020"/>
    <w:rPr>
      <w:rFonts w:ascii="Calibri Light" w:hAnsi="Calibri Light" w:cs="Times New Roman"/>
    </w:rPr>
  </w:style>
  <w:style w:type="character" w:customStyle="1" w:styleId="Heading5Char">
    <w:name w:val="Heading 5 Char"/>
    <w:basedOn w:val="DefaultParagraphFont"/>
    <w:link w:val="Heading5"/>
    <w:uiPriority w:val="99"/>
    <w:semiHidden/>
    <w:locked/>
    <w:rsid w:val="00641020"/>
    <w:rPr>
      <w:rFonts w:ascii="Calibri Light" w:hAnsi="Calibri Light" w:cs="Times New Roman"/>
      <w:color w:val="44546A"/>
    </w:rPr>
  </w:style>
  <w:style w:type="character" w:customStyle="1" w:styleId="Heading6Char">
    <w:name w:val="Heading 6 Char"/>
    <w:basedOn w:val="DefaultParagraphFont"/>
    <w:link w:val="Heading6"/>
    <w:uiPriority w:val="99"/>
    <w:semiHidden/>
    <w:locked/>
    <w:rsid w:val="00641020"/>
    <w:rPr>
      <w:rFonts w:ascii="Calibri Light" w:hAnsi="Calibri Light" w:cs="Times New Roman"/>
      <w:i/>
      <w:iCs/>
      <w:color w:val="44546A"/>
      <w:sz w:val="21"/>
      <w:szCs w:val="21"/>
    </w:rPr>
  </w:style>
  <w:style w:type="character" w:customStyle="1" w:styleId="Heading7Char">
    <w:name w:val="Heading 7 Char"/>
    <w:basedOn w:val="DefaultParagraphFont"/>
    <w:link w:val="Heading7"/>
    <w:uiPriority w:val="99"/>
    <w:semiHidden/>
    <w:locked/>
    <w:rsid w:val="00641020"/>
    <w:rPr>
      <w:rFonts w:ascii="Calibri Light" w:hAnsi="Calibri Light" w:cs="Times New Roman"/>
      <w:i/>
      <w:iCs/>
      <w:color w:val="1F3864"/>
      <w:sz w:val="21"/>
      <w:szCs w:val="21"/>
    </w:rPr>
  </w:style>
  <w:style w:type="character" w:customStyle="1" w:styleId="Heading8Char">
    <w:name w:val="Heading 8 Char"/>
    <w:basedOn w:val="DefaultParagraphFont"/>
    <w:link w:val="Heading8"/>
    <w:uiPriority w:val="99"/>
    <w:semiHidden/>
    <w:locked/>
    <w:rsid w:val="00641020"/>
    <w:rPr>
      <w:rFonts w:ascii="Calibri Light" w:hAnsi="Calibri Light" w:cs="Times New Roman"/>
      <w:b/>
      <w:bCs/>
      <w:color w:val="44546A"/>
      <w:sz w:val="20"/>
      <w:szCs w:val="20"/>
    </w:rPr>
  </w:style>
  <w:style w:type="character" w:customStyle="1" w:styleId="Heading9Char">
    <w:name w:val="Heading 9 Char"/>
    <w:basedOn w:val="DefaultParagraphFont"/>
    <w:link w:val="Heading9"/>
    <w:uiPriority w:val="99"/>
    <w:semiHidden/>
    <w:locked/>
    <w:rsid w:val="00641020"/>
    <w:rPr>
      <w:rFonts w:ascii="Calibri Light" w:hAnsi="Calibri Light" w:cs="Times New Roman"/>
      <w:b/>
      <w:bCs/>
      <w:i/>
      <w:iCs/>
      <w:color w:val="44546A"/>
      <w:sz w:val="20"/>
      <w:szCs w:val="20"/>
    </w:rPr>
  </w:style>
  <w:style w:type="table" w:styleId="TableGrid">
    <w:name w:val="Table Grid"/>
    <w:basedOn w:val="TableNormal"/>
    <w:uiPriority w:val="99"/>
    <w:rsid w:val="00641020"/>
    <w:rPr>
      <w:rFonts w:eastAsia="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eeldgegevens">
    <w:name w:val="Beeldgegevens"/>
    <w:next w:val="Normal"/>
    <w:uiPriority w:val="99"/>
    <w:rsid w:val="00641020"/>
    <w:pPr>
      <w:shd w:val="clear" w:color="auto" w:fill="9CC2E5"/>
      <w:spacing w:line="264" w:lineRule="auto"/>
      <w:ind w:left="397"/>
    </w:pPr>
    <w:rPr>
      <w:rFonts w:ascii="Arial" w:eastAsia="Times New Roman" w:hAnsi="Arial"/>
      <w:sz w:val="20"/>
      <w:szCs w:val="20"/>
      <w:lang w:eastAsia="en-US"/>
    </w:rPr>
  </w:style>
  <w:style w:type="paragraph" w:customStyle="1" w:styleId="TabelTekst">
    <w:name w:val="Tabel_Tekst"/>
    <w:uiPriority w:val="99"/>
    <w:rsid w:val="00641020"/>
    <w:pPr>
      <w:shd w:val="clear" w:color="auto" w:fill="DDFFFF"/>
      <w:spacing w:line="276" w:lineRule="auto"/>
    </w:pPr>
    <w:rPr>
      <w:rFonts w:ascii="Arial" w:hAnsi="Arial"/>
      <w:sz w:val="18"/>
      <w:szCs w:val="20"/>
      <w:lang w:eastAsia="en-US"/>
    </w:rPr>
  </w:style>
  <w:style w:type="paragraph" w:customStyle="1" w:styleId="TabelTitel">
    <w:name w:val="Tabel_Titel"/>
    <w:basedOn w:val="TabelTekst"/>
    <w:uiPriority w:val="99"/>
    <w:rsid w:val="00641020"/>
    <w:pPr>
      <w:shd w:val="clear" w:color="auto" w:fill="00CCFF"/>
    </w:pPr>
  </w:style>
  <w:style w:type="paragraph" w:customStyle="1" w:styleId="TabelSubtitel">
    <w:name w:val="Tabel_Subtitel"/>
    <w:basedOn w:val="TabelTekst"/>
    <w:uiPriority w:val="99"/>
    <w:rsid w:val="00641020"/>
    <w:pPr>
      <w:shd w:val="clear" w:color="auto" w:fill="A4D9FF"/>
    </w:pPr>
  </w:style>
  <w:style w:type="paragraph" w:customStyle="1" w:styleId="BronBrontekstBijschrift">
    <w:name w:val="Bron_Brontekst_Bijschrift"/>
    <w:next w:val="Normal"/>
    <w:uiPriority w:val="99"/>
    <w:rsid w:val="00641020"/>
    <w:pPr>
      <w:shd w:val="clear" w:color="auto" w:fill="DCDCDC"/>
      <w:tabs>
        <w:tab w:val="left" w:pos="851"/>
      </w:tabs>
      <w:spacing w:line="264" w:lineRule="auto"/>
      <w:ind w:left="397"/>
    </w:pPr>
    <w:rPr>
      <w:rFonts w:ascii="Arial" w:hAnsi="Arial"/>
      <w:sz w:val="20"/>
      <w:szCs w:val="20"/>
      <w:lang w:eastAsia="en-US"/>
    </w:rPr>
  </w:style>
  <w:style w:type="character" w:styleId="CommentReference">
    <w:name w:val="annotation reference"/>
    <w:basedOn w:val="DefaultParagraphFont"/>
    <w:uiPriority w:val="99"/>
    <w:rsid w:val="00641020"/>
    <w:rPr>
      <w:rFonts w:cs="Times New Roman"/>
      <w:sz w:val="16"/>
      <w:szCs w:val="16"/>
    </w:rPr>
  </w:style>
  <w:style w:type="paragraph" w:styleId="CommentText">
    <w:name w:val="annotation text"/>
    <w:basedOn w:val="Normal"/>
    <w:link w:val="CommentTextChar"/>
    <w:uiPriority w:val="99"/>
    <w:rsid w:val="00641020"/>
    <w:pPr>
      <w:spacing w:after="0" w:line="240" w:lineRule="auto"/>
    </w:pPr>
    <w:rPr>
      <w:rFonts w:eastAsia="Times New Roman"/>
      <w:sz w:val="20"/>
      <w:szCs w:val="20"/>
    </w:rPr>
  </w:style>
  <w:style w:type="character" w:customStyle="1" w:styleId="CommentTextChar">
    <w:name w:val="Comment Text Char"/>
    <w:basedOn w:val="DefaultParagraphFont"/>
    <w:link w:val="CommentText"/>
    <w:uiPriority w:val="99"/>
    <w:locked/>
    <w:rsid w:val="00641020"/>
    <w:rPr>
      <w:rFonts w:eastAsia="Times New Roman" w:cs="Times New Roman"/>
      <w:sz w:val="20"/>
      <w:szCs w:val="20"/>
    </w:rPr>
  </w:style>
  <w:style w:type="paragraph" w:styleId="CommentSubject">
    <w:name w:val="annotation subject"/>
    <w:basedOn w:val="CommentText"/>
    <w:next w:val="CommentText"/>
    <w:link w:val="CommentSubjectChar"/>
    <w:uiPriority w:val="99"/>
    <w:rsid w:val="00641020"/>
    <w:rPr>
      <w:b/>
      <w:bCs/>
    </w:rPr>
  </w:style>
  <w:style w:type="character" w:customStyle="1" w:styleId="CommentSubjectChar">
    <w:name w:val="Comment Subject Char"/>
    <w:basedOn w:val="CommentTextChar"/>
    <w:link w:val="CommentSubject"/>
    <w:uiPriority w:val="99"/>
    <w:locked/>
    <w:rsid w:val="00641020"/>
    <w:rPr>
      <w:rFonts w:eastAsia="Times New Roman" w:cs="Times New Roman"/>
      <w:b/>
      <w:bCs/>
      <w:sz w:val="20"/>
      <w:szCs w:val="20"/>
    </w:rPr>
  </w:style>
  <w:style w:type="paragraph" w:styleId="BalloonText">
    <w:name w:val="Balloon Text"/>
    <w:basedOn w:val="Normal"/>
    <w:link w:val="BalloonTextChar"/>
    <w:uiPriority w:val="99"/>
    <w:rsid w:val="00641020"/>
    <w:pPr>
      <w:spacing w:after="0" w:line="240" w:lineRule="auto"/>
    </w:pPr>
    <w:rPr>
      <w:rFonts w:ascii="Tahoma" w:eastAsia="Times New Roman" w:hAnsi="Tahoma" w:cs="Tahoma"/>
      <w:sz w:val="16"/>
      <w:szCs w:val="16"/>
    </w:rPr>
  </w:style>
  <w:style w:type="character" w:customStyle="1" w:styleId="BalloonTextChar">
    <w:name w:val="Balloon Text Char"/>
    <w:basedOn w:val="DefaultParagraphFont"/>
    <w:link w:val="BalloonText"/>
    <w:uiPriority w:val="99"/>
    <w:locked/>
    <w:rsid w:val="00641020"/>
    <w:rPr>
      <w:rFonts w:ascii="Tahoma" w:hAnsi="Tahoma" w:cs="Tahoma"/>
      <w:sz w:val="16"/>
      <w:szCs w:val="16"/>
    </w:rPr>
  </w:style>
  <w:style w:type="paragraph" w:styleId="Header">
    <w:name w:val="header"/>
    <w:basedOn w:val="Normal"/>
    <w:link w:val="HeaderChar"/>
    <w:uiPriority w:val="99"/>
    <w:rsid w:val="00641020"/>
    <w:pPr>
      <w:tabs>
        <w:tab w:val="center" w:pos="4536"/>
        <w:tab w:val="right" w:pos="9072"/>
      </w:tabs>
      <w:spacing w:after="0" w:line="240" w:lineRule="auto"/>
    </w:pPr>
    <w:rPr>
      <w:rFonts w:eastAsia="Times New Roman"/>
      <w:sz w:val="20"/>
      <w:szCs w:val="20"/>
    </w:rPr>
  </w:style>
  <w:style w:type="character" w:customStyle="1" w:styleId="HeaderChar">
    <w:name w:val="Header Char"/>
    <w:basedOn w:val="DefaultParagraphFont"/>
    <w:link w:val="Header"/>
    <w:uiPriority w:val="99"/>
    <w:locked/>
    <w:rsid w:val="00641020"/>
    <w:rPr>
      <w:rFonts w:eastAsia="Times New Roman" w:cs="Times New Roman"/>
      <w:sz w:val="20"/>
      <w:szCs w:val="20"/>
    </w:rPr>
  </w:style>
  <w:style w:type="paragraph" w:styleId="Footer">
    <w:name w:val="footer"/>
    <w:basedOn w:val="Normal"/>
    <w:link w:val="FooterChar"/>
    <w:uiPriority w:val="99"/>
    <w:rsid w:val="00641020"/>
    <w:pPr>
      <w:pBdr>
        <w:top w:val="single" w:sz="4" w:space="1" w:color="808080"/>
      </w:pBdr>
      <w:tabs>
        <w:tab w:val="right" w:pos="9072"/>
      </w:tabs>
      <w:spacing w:after="0" w:line="240" w:lineRule="auto"/>
    </w:pPr>
    <w:rPr>
      <w:rFonts w:eastAsia="Times New Roman"/>
      <w:color w:val="808080"/>
      <w:sz w:val="20"/>
      <w:szCs w:val="20"/>
    </w:rPr>
  </w:style>
  <w:style w:type="character" w:customStyle="1" w:styleId="FooterChar">
    <w:name w:val="Footer Char"/>
    <w:basedOn w:val="DefaultParagraphFont"/>
    <w:link w:val="Footer"/>
    <w:uiPriority w:val="99"/>
    <w:locked/>
    <w:rsid w:val="00641020"/>
    <w:rPr>
      <w:rFonts w:eastAsia="Times New Roman" w:cs="Times New Roman"/>
      <w:color w:val="808080"/>
      <w:sz w:val="20"/>
      <w:szCs w:val="20"/>
    </w:rPr>
  </w:style>
  <w:style w:type="paragraph" w:customStyle="1" w:styleId="BronBrontekstTitel">
    <w:name w:val="Bron_Brontekst_Titel"/>
    <w:basedOn w:val="BronBrontekstTekst"/>
    <w:next w:val="BronBrontekstTekst"/>
    <w:uiPriority w:val="99"/>
    <w:rsid w:val="00641020"/>
    <w:rPr>
      <w:sz w:val="28"/>
    </w:rPr>
  </w:style>
  <w:style w:type="paragraph" w:customStyle="1" w:styleId="BronBrontekstTekst">
    <w:name w:val="Bron_Brontekst_Tekst"/>
    <w:uiPriority w:val="99"/>
    <w:rsid w:val="00641020"/>
    <w:pPr>
      <w:shd w:val="clear" w:color="auto" w:fill="F2F2F2"/>
      <w:spacing w:line="276" w:lineRule="auto"/>
      <w:ind w:left="397"/>
    </w:pPr>
    <w:rPr>
      <w:rFonts w:ascii="Arial" w:eastAsia="Times New Roman" w:hAnsi="Arial"/>
      <w:sz w:val="20"/>
      <w:szCs w:val="20"/>
      <w:lang w:eastAsia="en-US"/>
    </w:rPr>
  </w:style>
  <w:style w:type="paragraph" w:customStyle="1" w:styleId="BronBrontekstBronvermelding">
    <w:name w:val="Bron_Brontekst_Bronvermelding"/>
    <w:basedOn w:val="BronBrontekstTekst"/>
    <w:next w:val="Normal"/>
    <w:uiPriority w:val="99"/>
    <w:rsid w:val="00641020"/>
    <w:rPr>
      <w:sz w:val="16"/>
    </w:rPr>
  </w:style>
  <w:style w:type="paragraph" w:customStyle="1" w:styleId="BronBeeldOnderschrift">
    <w:name w:val="Bron_Beeld_Onderschrift"/>
    <w:basedOn w:val="BronBrontekstBijschrift"/>
    <w:next w:val="Normal"/>
    <w:uiPriority w:val="99"/>
    <w:rsid w:val="00641020"/>
    <w:rPr>
      <w:color w:val="808080"/>
    </w:rPr>
  </w:style>
  <w:style w:type="paragraph" w:customStyle="1" w:styleId="KopijDigitaal02">
    <w:name w:val="KopijDigitaal02"/>
    <w:basedOn w:val="KopijDigitaal01"/>
    <w:uiPriority w:val="99"/>
    <w:rsid w:val="00641020"/>
    <w:rPr>
      <w:color w:val="FF6600"/>
    </w:rPr>
  </w:style>
  <w:style w:type="paragraph" w:customStyle="1" w:styleId="KopijDigitaal01">
    <w:name w:val="KopijDigitaal01"/>
    <w:uiPriority w:val="99"/>
    <w:rsid w:val="00641020"/>
    <w:pPr>
      <w:spacing w:line="264" w:lineRule="auto"/>
    </w:pPr>
    <w:rPr>
      <w:rFonts w:ascii="Arial" w:hAnsi="Arial"/>
      <w:sz w:val="18"/>
      <w:szCs w:val="20"/>
      <w:lang w:eastAsia="en-US"/>
    </w:rPr>
  </w:style>
  <w:style w:type="character" w:customStyle="1" w:styleId="Begrip">
    <w:name w:val="Begrip"/>
    <w:uiPriority w:val="99"/>
    <w:rsid w:val="00641020"/>
    <w:rPr>
      <w:color w:val="auto"/>
      <w:shd w:val="clear" w:color="auto" w:fill="FFFF66"/>
    </w:rPr>
  </w:style>
  <w:style w:type="paragraph" w:customStyle="1" w:styleId="Verwijzing">
    <w:name w:val="Verwijzing"/>
    <w:next w:val="Normal"/>
    <w:uiPriority w:val="99"/>
    <w:rsid w:val="00641020"/>
    <w:pPr>
      <w:pBdr>
        <w:top w:val="single" w:sz="4" w:space="1" w:color="FF0000"/>
        <w:left w:val="single" w:sz="4" w:space="4" w:color="FF0000"/>
        <w:bottom w:val="single" w:sz="4" w:space="1" w:color="FF0000"/>
        <w:right w:val="single" w:sz="4" w:space="4" w:color="FF0000"/>
      </w:pBdr>
      <w:spacing w:line="276" w:lineRule="auto"/>
      <w:ind w:left="85" w:right="85"/>
    </w:pPr>
    <w:rPr>
      <w:rFonts w:ascii="Arial" w:eastAsia="Times New Roman" w:hAnsi="Arial"/>
      <w:sz w:val="20"/>
      <w:szCs w:val="20"/>
      <w:lang w:eastAsia="en-US"/>
    </w:rPr>
  </w:style>
  <w:style w:type="paragraph" w:customStyle="1" w:styleId="LeerdoelenTitel">
    <w:name w:val="Leerdoelen_Titel"/>
    <w:uiPriority w:val="99"/>
    <w:rsid w:val="00641020"/>
    <w:pPr>
      <w:pBdr>
        <w:top w:val="single" w:sz="4" w:space="1" w:color="008000"/>
        <w:left w:val="single" w:sz="4" w:space="4" w:color="008000"/>
        <w:bottom w:val="single" w:sz="4" w:space="1" w:color="008000"/>
        <w:right w:val="single" w:sz="4" w:space="4" w:color="008000"/>
      </w:pBdr>
      <w:spacing w:line="276" w:lineRule="auto"/>
      <w:ind w:left="85" w:right="85"/>
    </w:pPr>
    <w:rPr>
      <w:rFonts w:ascii="Arial" w:eastAsia="Times New Roman" w:hAnsi="Arial"/>
      <w:color w:val="008000"/>
      <w:sz w:val="24"/>
      <w:szCs w:val="20"/>
      <w:lang w:eastAsia="en-US"/>
    </w:rPr>
  </w:style>
  <w:style w:type="paragraph" w:customStyle="1" w:styleId="LeerdoelenOpsomming">
    <w:name w:val="Leerdoelen_Opsomming"/>
    <w:basedOn w:val="LeerdoelenTitel"/>
    <w:uiPriority w:val="99"/>
    <w:rsid w:val="00641020"/>
    <w:pPr>
      <w:ind w:left="425" w:hanging="340"/>
    </w:pPr>
    <w:rPr>
      <w:sz w:val="20"/>
    </w:rPr>
  </w:style>
  <w:style w:type="paragraph" w:customStyle="1" w:styleId="Titel">
    <w:name w:val="Titel."/>
    <w:uiPriority w:val="99"/>
    <w:rsid w:val="00641020"/>
    <w:pPr>
      <w:spacing w:line="264" w:lineRule="auto"/>
    </w:pPr>
    <w:rPr>
      <w:rFonts w:ascii="Arial" w:eastAsia="Times New Roman" w:hAnsi="Arial"/>
      <w:sz w:val="28"/>
      <w:szCs w:val="20"/>
      <w:lang w:eastAsia="en-US"/>
    </w:rPr>
  </w:style>
  <w:style w:type="paragraph" w:customStyle="1" w:styleId="Tekst">
    <w:name w:val="Tekst"/>
    <w:link w:val="TekstChar"/>
    <w:uiPriority w:val="99"/>
    <w:rsid w:val="00641020"/>
    <w:pPr>
      <w:tabs>
        <w:tab w:val="left" w:pos="340"/>
      </w:tabs>
      <w:spacing w:line="276" w:lineRule="auto"/>
    </w:pPr>
    <w:rPr>
      <w:rFonts w:ascii="Arial" w:eastAsia="Times New Roman" w:hAnsi="Arial"/>
      <w:sz w:val="20"/>
      <w:szCs w:val="20"/>
      <w:lang w:eastAsia="en-US"/>
    </w:rPr>
  </w:style>
  <w:style w:type="character" w:customStyle="1" w:styleId="TekstChar">
    <w:name w:val="Tekst Char"/>
    <w:basedOn w:val="DefaultParagraphFont"/>
    <w:link w:val="Tekst"/>
    <w:uiPriority w:val="99"/>
    <w:locked/>
    <w:rsid w:val="00641020"/>
    <w:rPr>
      <w:rFonts w:ascii="Arial" w:hAnsi="Arial" w:cs="Times New Roman"/>
      <w:lang w:val="nl-NL" w:eastAsia="en-US" w:bidi="ar-SA"/>
    </w:rPr>
  </w:style>
  <w:style w:type="paragraph" w:customStyle="1" w:styleId="ParagraafTitel-Ongenummerd">
    <w:name w:val="Paragraaf_Titel-Ongenummerd"/>
    <w:uiPriority w:val="99"/>
    <w:rsid w:val="00641020"/>
    <w:pPr>
      <w:pageBreakBefore/>
      <w:spacing w:after="120" w:line="264" w:lineRule="auto"/>
    </w:pPr>
    <w:rPr>
      <w:rFonts w:ascii="Verdana" w:eastAsia="Times New Roman" w:hAnsi="Verdana"/>
      <w:sz w:val="48"/>
      <w:szCs w:val="20"/>
      <w:lang w:eastAsia="en-US"/>
    </w:rPr>
  </w:style>
  <w:style w:type="paragraph" w:customStyle="1" w:styleId="ParagraafSubtitel">
    <w:name w:val="Paragraaf_Subtitel"/>
    <w:uiPriority w:val="99"/>
    <w:rsid w:val="00641020"/>
    <w:pPr>
      <w:spacing w:line="276" w:lineRule="auto"/>
    </w:pPr>
    <w:rPr>
      <w:rFonts w:ascii="Verdana" w:eastAsia="Times New Roman" w:hAnsi="Verdana"/>
      <w:sz w:val="36"/>
      <w:szCs w:val="20"/>
      <w:lang w:eastAsia="en-US"/>
    </w:rPr>
  </w:style>
  <w:style w:type="paragraph" w:customStyle="1" w:styleId="HoofdstukTitel-Ongenummerd">
    <w:name w:val="Hoofdstuk_Titel-Ongenummerd"/>
    <w:basedOn w:val="Normal"/>
    <w:next w:val="Normal"/>
    <w:uiPriority w:val="99"/>
    <w:rsid w:val="00641020"/>
    <w:pPr>
      <w:pageBreakBefore/>
      <w:spacing w:after="0" w:line="264" w:lineRule="auto"/>
    </w:pPr>
    <w:rPr>
      <w:rFonts w:ascii="Verdana" w:eastAsia="Times New Roman" w:hAnsi="Verdana"/>
      <w:sz w:val="72"/>
      <w:szCs w:val="20"/>
    </w:rPr>
  </w:style>
  <w:style w:type="paragraph" w:customStyle="1" w:styleId="TheoriekaderBijschrift">
    <w:name w:val="Theoriekader_Bijschrift"/>
    <w:basedOn w:val="TheoriekaderTekst"/>
    <w:uiPriority w:val="99"/>
    <w:rsid w:val="00641020"/>
    <w:pPr>
      <w:shd w:val="clear" w:color="auto" w:fill="E7E3CD"/>
    </w:pPr>
  </w:style>
  <w:style w:type="paragraph" w:customStyle="1" w:styleId="TheoriekaderTekst">
    <w:name w:val="Theoriekader_Tekst"/>
    <w:uiPriority w:val="99"/>
    <w:rsid w:val="00641020"/>
    <w:pPr>
      <w:shd w:val="clear" w:color="auto" w:fill="D0CECE"/>
      <w:spacing w:line="276" w:lineRule="auto"/>
    </w:pPr>
    <w:rPr>
      <w:rFonts w:ascii="Arial" w:eastAsia="Times New Roman" w:hAnsi="Arial"/>
      <w:sz w:val="20"/>
      <w:szCs w:val="20"/>
      <w:lang w:eastAsia="en-US"/>
    </w:rPr>
  </w:style>
  <w:style w:type="paragraph" w:customStyle="1" w:styleId="TheoriekaderBronvermelding">
    <w:name w:val="Theoriekader_Bronvermelding"/>
    <w:basedOn w:val="TheoriekaderTekst"/>
    <w:uiPriority w:val="99"/>
    <w:rsid w:val="00641020"/>
    <w:rPr>
      <w:sz w:val="16"/>
    </w:rPr>
  </w:style>
  <w:style w:type="paragraph" w:customStyle="1" w:styleId="TheoriekaderTitel">
    <w:name w:val="Theoriekader_Titel"/>
    <w:basedOn w:val="TheoriekaderTekst"/>
    <w:uiPriority w:val="99"/>
    <w:rsid w:val="00641020"/>
    <w:rPr>
      <w:rFonts w:ascii="Verdana" w:hAnsi="Verdana"/>
      <w:sz w:val="24"/>
    </w:rPr>
  </w:style>
  <w:style w:type="paragraph" w:styleId="Subtitle">
    <w:name w:val="Subtitle"/>
    <w:basedOn w:val="Normal"/>
    <w:next w:val="Normal"/>
    <w:link w:val="SubtitleChar"/>
    <w:uiPriority w:val="99"/>
    <w:qFormat/>
    <w:rsid w:val="00641020"/>
    <w:pPr>
      <w:numPr>
        <w:ilvl w:val="1"/>
      </w:numPr>
      <w:spacing w:after="0" w:line="240" w:lineRule="auto"/>
    </w:pPr>
    <w:rPr>
      <w:rFonts w:ascii="Calibri Light" w:eastAsia="Times New Roman" w:hAnsi="Calibri Light"/>
      <w:sz w:val="24"/>
      <w:szCs w:val="24"/>
    </w:rPr>
  </w:style>
  <w:style w:type="character" w:customStyle="1" w:styleId="SubtitleChar">
    <w:name w:val="Subtitle Char"/>
    <w:basedOn w:val="DefaultParagraphFont"/>
    <w:link w:val="Subtitle"/>
    <w:uiPriority w:val="99"/>
    <w:locked/>
    <w:rsid w:val="00641020"/>
    <w:rPr>
      <w:rFonts w:ascii="Calibri Light" w:hAnsi="Calibri Light" w:cs="Times New Roman"/>
      <w:sz w:val="24"/>
      <w:szCs w:val="24"/>
    </w:rPr>
  </w:style>
  <w:style w:type="paragraph" w:customStyle="1" w:styleId="Formule">
    <w:name w:val="Formule"/>
    <w:uiPriority w:val="99"/>
    <w:rsid w:val="00641020"/>
    <w:pPr>
      <w:shd w:val="clear" w:color="auto" w:fill="FEEFE2"/>
      <w:spacing w:line="276" w:lineRule="auto"/>
    </w:pPr>
    <w:rPr>
      <w:rFonts w:ascii="Arial" w:eastAsia="Times New Roman" w:hAnsi="Arial"/>
      <w:sz w:val="20"/>
      <w:szCs w:val="20"/>
      <w:lang w:eastAsia="en-US"/>
    </w:rPr>
  </w:style>
  <w:style w:type="paragraph" w:customStyle="1" w:styleId="AfvinklijstOpsomming">
    <w:name w:val="Afvinklijst_Opsomming"/>
    <w:basedOn w:val="AfvinklijstTekst"/>
    <w:uiPriority w:val="99"/>
    <w:rsid w:val="00641020"/>
    <w:pPr>
      <w:ind w:left="397" w:hanging="397"/>
    </w:pPr>
  </w:style>
  <w:style w:type="paragraph" w:customStyle="1" w:styleId="AfvinklijstTekst">
    <w:name w:val="Afvinklijst_Tekst"/>
    <w:uiPriority w:val="99"/>
    <w:rsid w:val="00641020"/>
    <w:pPr>
      <w:shd w:val="clear" w:color="auto" w:fill="D6E3BC"/>
      <w:spacing w:line="276" w:lineRule="auto"/>
    </w:pPr>
    <w:rPr>
      <w:rFonts w:ascii="Arial" w:eastAsia="Times New Roman" w:hAnsi="Arial"/>
      <w:sz w:val="20"/>
      <w:szCs w:val="20"/>
      <w:lang w:eastAsia="en-US"/>
    </w:rPr>
  </w:style>
  <w:style w:type="paragraph" w:customStyle="1" w:styleId="AfvinklijstTitel">
    <w:name w:val="Afvinklijst_Titel"/>
    <w:basedOn w:val="AfvinklijstTekst"/>
    <w:uiPriority w:val="99"/>
    <w:rsid w:val="00641020"/>
    <w:rPr>
      <w:sz w:val="24"/>
    </w:rPr>
  </w:style>
  <w:style w:type="paragraph" w:customStyle="1" w:styleId="Bron-SpeciaalBrontekstTekst">
    <w:name w:val="Bron-Speciaal_Brontekst_Tekst"/>
    <w:uiPriority w:val="99"/>
    <w:rsid w:val="00641020"/>
    <w:pPr>
      <w:shd w:val="clear" w:color="auto" w:fill="FFE599"/>
      <w:spacing w:line="276" w:lineRule="auto"/>
    </w:pPr>
    <w:rPr>
      <w:rFonts w:ascii="Arial" w:eastAsia="Times New Roman" w:hAnsi="Arial"/>
      <w:sz w:val="20"/>
      <w:szCs w:val="20"/>
      <w:lang w:eastAsia="en-US"/>
    </w:rPr>
  </w:style>
  <w:style w:type="paragraph" w:customStyle="1" w:styleId="Bron-SpeciaalBrontekstTitel">
    <w:name w:val="Bron-Speciaal_Brontekst_Titel"/>
    <w:basedOn w:val="Bron-SpeciaalBrontekstTekst"/>
    <w:uiPriority w:val="99"/>
    <w:rsid w:val="00641020"/>
    <w:rPr>
      <w:sz w:val="24"/>
    </w:rPr>
  </w:style>
  <w:style w:type="paragraph" w:customStyle="1" w:styleId="Bron-SpeciaalBrontekstBronvermelding">
    <w:name w:val="Bron-Speciaal_Brontekst_Bronvermelding"/>
    <w:basedOn w:val="Bron-SpeciaalBrontekstTekst"/>
    <w:uiPriority w:val="99"/>
    <w:rsid w:val="00641020"/>
    <w:rPr>
      <w:sz w:val="16"/>
    </w:rPr>
  </w:style>
  <w:style w:type="paragraph" w:customStyle="1" w:styleId="Bron-SpeciaalBrontekstBijschrift">
    <w:name w:val="Bron-Speciaal_Brontekst_Bijschrift"/>
    <w:basedOn w:val="Bron-SpeciaalBrontekstTekst"/>
    <w:uiPriority w:val="99"/>
    <w:rsid w:val="00641020"/>
    <w:pPr>
      <w:shd w:val="clear" w:color="auto" w:fill="E0D4ED"/>
    </w:pPr>
  </w:style>
  <w:style w:type="paragraph" w:customStyle="1" w:styleId="Buildingblock">
    <w:name w:val="Buildingblock"/>
    <w:next w:val="Normal"/>
    <w:uiPriority w:val="99"/>
    <w:rsid w:val="00641020"/>
    <w:pPr>
      <w:shd w:val="clear" w:color="auto" w:fill="00FFFF"/>
      <w:spacing w:line="264" w:lineRule="auto"/>
    </w:pPr>
    <w:rPr>
      <w:rFonts w:ascii="Arial" w:eastAsia="Times New Roman" w:hAnsi="Arial"/>
      <w:b/>
      <w:sz w:val="20"/>
      <w:szCs w:val="20"/>
      <w:lang w:eastAsia="en-US"/>
    </w:rPr>
  </w:style>
  <w:style w:type="character" w:customStyle="1" w:styleId="Vet">
    <w:name w:val="Vet"/>
    <w:uiPriority w:val="99"/>
    <w:rsid w:val="00641020"/>
    <w:rPr>
      <w:b/>
    </w:rPr>
  </w:style>
  <w:style w:type="character" w:customStyle="1" w:styleId="Cursief">
    <w:name w:val="Cursief"/>
    <w:uiPriority w:val="99"/>
    <w:rsid w:val="00641020"/>
    <w:rPr>
      <w:i/>
    </w:rPr>
  </w:style>
  <w:style w:type="character" w:customStyle="1" w:styleId="VetCursief">
    <w:name w:val="Vet+Cursief"/>
    <w:uiPriority w:val="99"/>
    <w:rsid w:val="00641020"/>
    <w:rPr>
      <w:b/>
      <w:i/>
    </w:rPr>
  </w:style>
  <w:style w:type="paragraph" w:customStyle="1" w:styleId="TheoriekaderTabelTitel">
    <w:name w:val="Theoriekader_Tabel_Titel"/>
    <w:basedOn w:val="TheoriekaderTabelTekst"/>
    <w:uiPriority w:val="99"/>
    <w:rsid w:val="00641020"/>
    <w:pPr>
      <w:shd w:val="clear" w:color="auto" w:fill="B5B19B"/>
    </w:pPr>
  </w:style>
  <w:style w:type="paragraph" w:customStyle="1" w:styleId="TheoriekaderTabelTekst">
    <w:name w:val="Theoriekader_Tabel_Tekst"/>
    <w:uiPriority w:val="99"/>
    <w:rsid w:val="00641020"/>
    <w:pPr>
      <w:shd w:val="clear" w:color="auto" w:fill="D3CFB9"/>
      <w:spacing w:line="276" w:lineRule="auto"/>
    </w:pPr>
    <w:rPr>
      <w:rFonts w:ascii="Arial" w:eastAsia="Times New Roman" w:hAnsi="Arial"/>
      <w:sz w:val="16"/>
      <w:szCs w:val="20"/>
      <w:lang w:eastAsia="en-US"/>
    </w:rPr>
  </w:style>
  <w:style w:type="paragraph" w:customStyle="1" w:styleId="TheoriekaderTabelSubtitel">
    <w:name w:val="Theoriekader_Tabel_Subtitel"/>
    <w:basedOn w:val="TheoriekaderTabelTekst"/>
    <w:uiPriority w:val="99"/>
    <w:rsid w:val="00641020"/>
    <w:pPr>
      <w:shd w:val="clear" w:color="auto" w:fill="C4C0AA"/>
    </w:pPr>
  </w:style>
  <w:style w:type="paragraph" w:customStyle="1" w:styleId="OpdrachtVraag">
    <w:name w:val="Opdracht_Vraag"/>
    <w:uiPriority w:val="99"/>
    <w:rsid w:val="00641020"/>
    <w:pPr>
      <w:spacing w:line="276" w:lineRule="auto"/>
      <w:ind w:left="397"/>
    </w:pPr>
    <w:rPr>
      <w:rFonts w:ascii="Arial" w:eastAsia="Times New Roman" w:hAnsi="Arial"/>
      <w:color w:val="003399"/>
      <w:sz w:val="20"/>
      <w:szCs w:val="20"/>
      <w:lang w:eastAsia="en-US"/>
    </w:rPr>
  </w:style>
  <w:style w:type="paragraph" w:customStyle="1" w:styleId="OpdrachtInstructie">
    <w:name w:val="Opdracht_Instructie"/>
    <w:basedOn w:val="OpdrachtVraag"/>
    <w:uiPriority w:val="99"/>
    <w:rsid w:val="00641020"/>
    <w:pPr>
      <w:tabs>
        <w:tab w:val="left" w:pos="794"/>
        <w:tab w:val="left" w:pos="1077"/>
      </w:tabs>
    </w:pPr>
  </w:style>
  <w:style w:type="paragraph" w:customStyle="1" w:styleId="OpdrachtIntroductie">
    <w:name w:val="Opdracht_Introductie"/>
    <w:basedOn w:val="OpdrachtVraag"/>
    <w:uiPriority w:val="99"/>
    <w:rsid w:val="00641020"/>
    <w:pPr>
      <w:tabs>
        <w:tab w:val="left" w:pos="794"/>
        <w:tab w:val="left" w:pos="1077"/>
      </w:tabs>
    </w:pPr>
  </w:style>
  <w:style w:type="paragraph" w:customStyle="1" w:styleId="OpdrachtOpsomming">
    <w:name w:val="Opdracht_Opsomming"/>
    <w:basedOn w:val="OpdrachtVraag"/>
    <w:uiPriority w:val="99"/>
    <w:rsid w:val="00641020"/>
    <w:pPr>
      <w:tabs>
        <w:tab w:val="left" w:pos="964"/>
      </w:tabs>
      <w:ind w:left="681" w:hanging="284"/>
    </w:pPr>
  </w:style>
  <w:style w:type="paragraph" w:customStyle="1" w:styleId="OpdrachtDeelvraag">
    <w:name w:val="Opdracht_Deelvraag"/>
    <w:basedOn w:val="OpdrachtVraag"/>
    <w:next w:val="OpdrachtDeelvraag-vervolg"/>
    <w:uiPriority w:val="99"/>
    <w:rsid w:val="00641020"/>
    <w:pPr>
      <w:tabs>
        <w:tab w:val="left" w:pos="794"/>
        <w:tab w:val="left" w:pos="1077"/>
      </w:tabs>
      <w:ind w:left="794" w:hanging="397"/>
    </w:pPr>
  </w:style>
  <w:style w:type="paragraph" w:customStyle="1" w:styleId="OpdrachtDeelvraag-vervolg">
    <w:name w:val="Opdracht_Deelvraag-vervolg"/>
    <w:basedOn w:val="OpdrachtVraag"/>
    <w:uiPriority w:val="99"/>
    <w:rsid w:val="00641020"/>
    <w:pPr>
      <w:ind w:left="794"/>
    </w:pPr>
  </w:style>
  <w:style w:type="paragraph" w:customStyle="1" w:styleId="Opmerking">
    <w:name w:val="Opmerking"/>
    <w:basedOn w:val="Buildingblock"/>
    <w:uiPriority w:val="99"/>
    <w:rsid w:val="00641020"/>
    <w:pPr>
      <w:shd w:val="clear" w:color="auto" w:fill="00FF00"/>
      <w:spacing w:line="276" w:lineRule="auto"/>
    </w:pPr>
    <w:rPr>
      <w:b w:val="0"/>
    </w:rPr>
  </w:style>
  <w:style w:type="paragraph" w:customStyle="1" w:styleId="OpdrachtTitel">
    <w:name w:val="Opdracht_Titel"/>
    <w:basedOn w:val="OpdrachtVraag"/>
    <w:uiPriority w:val="99"/>
    <w:rsid w:val="00641020"/>
    <w:pPr>
      <w:tabs>
        <w:tab w:val="left" w:pos="397"/>
        <w:tab w:val="left" w:pos="794"/>
      </w:tabs>
    </w:pPr>
  </w:style>
  <w:style w:type="paragraph" w:customStyle="1" w:styleId="OpdrachtAntwoord-regel">
    <w:name w:val="Opdracht_Antwoord-regel"/>
    <w:uiPriority w:val="99"/>
    <w:rsid w:val="00641020"/>
    <w:pPr>
      <w:tabs>
        <w:tab w:val="left" w:pos="397"/>
        <w:tab w:val="left" w:pos="794"/>
      </w:tabs>
      <w:spacing w:line="276" w:lineRule="auto"/>
      <w:ind w:left="794"/>
    </w:pPr>
    <w:rPr>
      <w:rFonts w:ascii="Arial" w:hAnsi="Arial"/>
      <w:color w:val="FF33CC"/>
      <w:sz w:val="20"/>
      <w:szCs w:val="20"/>
      <w:lang w:eastAsia="en-US"/>
    </w:rPr>
  </w:style>
  <w:style w:type="character" w:customStyle="1" w:styleId="AntwoordTekst">
    <w:name w:val="Antwoord_Tekst"/>
    <w:uiPriority w:val="99"/>
    <w:rsid w:val="00641020"/>
    <w:rPr>
      <w:rFonts w:ascii="Arial" w:hAnsi="Arial"/>
      <w:color w:val="FF33CC"/>
      <w:sz w:val="20"/>
    </w:rPr>
  </w:style>
  <w:style w:type="character" w:customStyle="1" w:styleId="AntwoordOnderstreping">
    <w:name w:val="Antwoord_Onderstreping"/>
    <w:uiPriority w:val="99"/>
    <w:rsid w:val="00641020"/>
    <w:rPr>
      <w:u w:val="thick" w:color="FF33CC"/>
    </w:rPr>
  </w:style>
  <w:style w:type="character" w:customStyle="1" w:styleId="AntwoordArcering">
    <w:name w:val="Antwoord_Arcering"/>
    <w:uiPriority w:val="99"/>
    <w:rsid w:val="00641020"/>
    <w:rPr>
      <w:shd w:val="clear" w:color="auto" w:fill="FF66CC"/>
    </w:rPr>
  </w:style>
  <w:style w:type="paragraph" w:customStyle="1" w:styleId="AntwoordLegeInvulregel">
    <w:name w:val="Antwoord_LegeInvulregel"/>
    <w:basedOn w:val="OpdrachtAntwoord-regel"/>
    <w:next w:val="Normal"/>
    <w:uiPriority w:val="99"/>
    <w:rsid w:val="00641020"/>
    <w:pPr>
      <w:tabs>
        <w:tab w:val="clear" w:pos="397"/>
        <w:tab w:val="clear" w:pos="794"/>
        <w:tab w:val="left" w:leader="dot" w:pos="8505"/>
      </w:tabs>
    </w:pPr>
  </w:style>
  <w:style w:type="character" w:styleId="Hyperlink">
    <w:name w:val="Hyperlink"/>
    <w:basedOn w:val="DefaultParagraphFont"/>
    <w:uiPriority w:val="99"/>
    <w:rsid w:val="00641020"/>
    <w:rPr>
      <w:rFonts w:cs="Times New Roman"/>
      <w:color w:val="0563C1"/>
      <w:u w:val="single"/>
    </w:rPr>
  </w:style>
  <w:style w:type="character" w:customStyle="1" w:styleId="UnresolvedMention1">
    <w:name w:val="Unresolved Mention1"/>
    <w:basedOn w:val="DefaultParagraphFont"/>
    <w:uiPriority w:val="99"/>
    <w:semiHidden/>
    <w:rsid w:val="00641020"/>
    <w:rPr>
      <w:rFonts w:cs="Times New Roman"/>
      <w:color w:val="808080"/>
      <w:shd w:val="clear" w:color="auto" w:fill="E6E6E6"/>
    </w:rPr>
  </w:style>
  <w:style w:type="paragraph" w:customStyle="1" w:styleId="AntwoordTabeltekst">
    <w:name w:val="Antwoord_Tabeltekst"/>
    <w:basedOn w:val="OpdrachtAntwoord-regel"/>
    <w:uiPriority w:val="99"/>
    <w:rsid w:val="00641020"/>
    <w:pPr>
      <w:shd w:val="clear" w:color="auto" w:fill="DDFFFF"/>
      <w:ind w:left="0"/>
    </w:pPr>
    <w:rPr>
      <w:sz w:val="18"/>
    </w:rPr>
  </w:style>
  <w:style w:type="character" w:customStyle="1" w:styleId="AntwoordDoorhaling">
    <w:name w:val="Antwoord_Doorhaling"/>
    <w:uiPriority w:val="99"/>
    <w:rsid w:val="00641020"/>
    <w:rPr>
      <w:i/>
      <w:strike/>
      <w:color w:val="FF66CC"/>
    </w:rPr>
  </w:style>
  <w:style w:type="paragraph" w:customStyle="1" w:styleId="Opsomming">
    <w:name w:val="Opsomming"/>
    <w:basedOn w:val="Tekst"/>
    <w:uiPriority w:val="99"/>
    <w:rsid w:val="00641020"/>
    <w:pPr>
      <w:tabs>
        <w:tab w:val="clear" w:pos="340"/>
        <w:tab w:val="left" w:pos="284"/>
      </w:tabs>
      <w:ind w:left="284" w:hanging="284"/>
    </w:pPr>
  </w:style>
  <w:style w:type="paragraph" w:customStyle="1" w:styleId="CitaatTekst">
    <w:name w:val="Citaat_Tekst"/>
    <w:basedOn w:val="Tekst"/>
    <w:uiPriority w:val="99"/>
    <w:rsid w:val="00641020"/>
    <w:pPr>
      <w:shd w:val="clear" w:color="auto" w:fill="EBFFEB"/>
    </w:pPr>
  </w:style>
  <w:style w:type="paragraph" w:customStyle="1" w:styleId="OpdrachtMeerkeuzeoptie">
    <w:name w:val="Opdracht_Meerkeuzeoptie"/>
    <w:uiPriority w:val="99"/>
    <w:rsid w:val="00641020"/>
    <w:pPr>
      <w:tabs>
        <w:tab w:val="left" w:pos="794"/>
      </w:tabs>
      <w:spacing w:line="276" w:lineRule="auto"/>
      <w:ind w:left="1191" w:hanging="794"/>
    </w:pPr>
    <w:rPr>
      <w:rFonts w:ascii="Arial" w:eastAsia="Times New Roman" w:hAnsi="Arial"/>
      <w:color w:val="003399"/>
      <w:sz w:val="20"/>
      <w:szCs w:val="20"/>
      <w:lang w:eastAsia="en-US"/>
    </w:rPr>
  </w:style>
  <w:style w:type="paragraph" w:styleId="Caption">
    <w:name w:val="caption"/>
    <w:basedOn w:val="Normal"/>
    <w:next w:val="Normal"/>
    <w:uiPriority w:val="99"/>
    <w:qFormat/>
    <w:rsid w:val="00641020"/>
    <w:pPr>
      <w:spacing w:after="0" w:line="240" w:lineRule="auto"/>
    </w:pPr>
    <w:rPr>
      <w:rFonts w:eastAsia="Times New Roman"/>
      <w:b/>
      <w:bCs/>
      <w:smallCaps/>
      <w:color w:val="595959"/>
      <w:spacing w:val="6"/>
      <w:sz w:val="20"/>
      <w:szCs w:val="20"/>
    </w:rPr>
  </w:style>
  <w:style w:type="paragraph" w:styleId="Title">
    <w:name w:val="Title"/>
    <w:basedOn w:val="Normal"/>
    <w:next w:val="Normal"/>
    <w:link w:val="TitleChar"/>
    <w:uiPriority w:val="99"/>
    <w:qFormat/>
    <w:rsid w:val="00641020"/>
    <w:pPr>
      <w:spacing w:after="0" w:line="240" w:lineRule="auto"/>
      <w:contextualSpacing/>
    </w:pPr>
    <w:rPr>
      <w:rFonts w:ascii="Calibri Light" w:eastAsia="Times New Roman" w:hAnsi="Calibri Light"/>
      <w:color w:val="4472C4"/>
      <w:spacing w:val="-10"/>
      <w:sz w:val="56"/>
      <w:szCs w:val="56"/>
    </w:rPr>
  </w:style>
  <w:style w:type="character" w:customStyle="1" w:styleId="TitleChar">
    <w:name w:val="Title Char"/>
    <w:basedOn w:val="DefaultParagraphFont"/>
    <w:link w:val="Title"/>
    <w:uiPriority w:val="99"/>
    <w:locked/>
    <w:rsid w:val="00641020"/>
    <w:rPr>
      <w:rFonts w:ascii="Calibri Light" w:hAnsi="Calibri Light" w:cs="Times New Roman"/>
      <w:color w:val="4472C4"/>
      <w:spacing w:val="-10"/>
      <w:sz w:val="56"/>
      <w:szCs w:val="56"/>
    </w:rPr>
  </w:style>
  <w:style w:type="character" w:styleId="Strong">
    <w:name w:val="Strong"/>
    <w:basedOn w:val="DefaultParagraphFont"/>
    <w:uiPriority w:val="99"/>
    <w:qFormat/>
    <w:rsid w:val="00641020"/>
    <w:rPr>
      <w:rFonts w:cs="Times New Roman"/>
      <w:b/>
      <w:bCs/>
    </w:rPr>
  </w:style>
  <w:style w:type="character" w:styleId="Emphasis">
    <w:name w:val="Emphasis"/>
    <w:basedOn w:val="DefaultParagraphFont"/>
    <w:uiPriority w:val="99"/>
    <w:qFormat/>
    <w:rsid w:val="00641020"/>
    <w:rPr>
      <w:rFonts w:cs="Times New Roman"/>
      <w:i/>
      <w:iCs/>
    </w:rPr>
  </w:style>
  <w:style w:type="paragraph" w:styleId="NoSpacing">
    <w:name w:val="No Spacing"/>
    <w:uiPriority w:val="99"/>
    <w:qFormat/>
    <w:rsid w:val="00641020"/>
    <w:rPr>
      <w:rFonts w:eastAsia="Times New Roman"/>
      <w:sz w:val="20"/>
      <w:szCs w:val="20"/>
      <w:lang w:eastAsia="en-US"/>
    </w:rPr>
  </w:style>
  <w:style w:type="paragraph" w:styleId="Quote">
    <w:name w:val="Quote"/>
    <w:basedOn w:val="Normal"/>
    <w:next w:val="Normal"/>
    <w:link w:val="QuoteChar"/>
    <w:uiPriority w:val="99"/>
    <w:qFormat/>
    <w:rsid w:val="00641020"/>
    <w:pPr>
      <w:spacing w:before="160" w:after="0" w:line="276" w:lineRule="auto"/>
      <w:ind w:left="720" w:right="720"/>
    </w:pPr>
    <w:rPr>
      <w:rFonts w:eastAsia="Times New Roman"/>
      <w:i/>
      <w:iCs/>
      <w:color w:val="404040"/>
      <w:sz w:val="20"/>
      <w:szCs w:val="20"/>
    </w:rPr>
  </w:style>
  <w:style w:type="character" w:customStyle="1" w:styleId="QuoteChar">
    <w:name w:val="Quote Char"/>
    <w:basedOn w:val="DefaultParagraphFont"/>
    <w:link w:val="Quote"/>
    <w:uiPriority w:val="99"/>
    <w:locked/>
    <w:rsid w:val="00641020"/>
    <w:rPr>
      <w:rFonts w:eastAsia="Times New Roman" w:cs="Times New Roman"/>
      <w:i/>
      <w:iCs/>
      <w:color w:val="404040"/>
      <w:sz w:val="20"/>
      <w:szCs w:val="20"/>
    </w:rPr>
  </w:style>
  <w:style w:type="paragraph" w:styleId="IntenseQuote">
    <w:name w:val="Intense Quote"/>
    <w:basedOn w:val="Normal"/>
    <w:next w:val="Normal"/>
    <w:link w:val="IntenseQuoteChar"/>
    <w:uiPriority w:val="99"/>
    <w:qFormat/>
    <w:rsid w:val="00641020"/>
    <w:pPr>
      <w:pBdr>
        <w:left w:val="single" w:sz="18" w:space="12" w:color="4472C4"/>
      </w:pBdr>
      <w:spacing w:before="100" w:beforeAutospacing="1" w:after="0" w:line="300" w:lineRule="auto"/>
      <w:ind w:left="1224" w:right="1224"/>
    </w:pPr>
    <w:rPr>
      <w:rFonts w:ascii="Calibri Light" w:eastAsia="Times New Roman" w:hAnsi="Calibri Light"/>
      <w:color w:val="4472C4"/>
      <w:sz w:val="28"/>
      <w:szCs w:val="28"/>
    </w:rPr>
  </w:style>
  <w:style w:type="character" w:customStyle="1" w:styleId="IntenseQuoteChar">
    <w:name w:val="Intense Quote Char"/>
    <w:basedOn w:val="DefaultParagraphFont"/>
    <w:link w:val="IntenseQuote"/>
    <w:uiPriority w:val="99"/>
    <w:locked/>
    <w:rsid w:val="00641020"/>
    <w:rPr>
      <w:rFonts w:ascii="Calibri Light" w:hAnsi="Calibri Light" w:cs="Times New Roman"/>
      <w:color w:val="4472C4"/>
      <w:sz w:val="28"/>
      <w:szCs w:val="28"/>
    </w:rPr>
  </w:style>
  <w:style w:type="character" w:styleId="SubtleEmphasis">
    <w:name w:val="Subtle Emphasis"/>
    <w:basedOn w:val="DefaultParagraphFont"/>
    <w:uiPriority w:val="99"/>
    <w:qFormat/>
    <w:rsid w:val="00641020"/>
    <w:rPr>
      <w:rFonts w:cs="Times New Roman"/>
      <w:i/>
      <w:iCs/>
      <w:color w:val="404040"/>
    </w:rPr>
  </w:style>
  <w:style w:type="character" w:styleId="IntenseEmphasis">
    <w:name w:val="Intense Emphasis"/>
    <w:basedOn w:val="DefaultParagraphFont"/>
    <w:uiPriority w:val="99"/>
    <w:qFormat/>
    <w:rsid w:val="00641020"/>
    <w:rPr>
      <w:rFonts w:cs="Times New Roman"/>
      <w:b/>
      <w:bCs/>
      <w:i/>
      <w:iCs/>
    </w:rPr>
  </w:style>
  <w:style w:type="character" w:styleId="SubtleReference">
    <w:name w:val="Subtle Reference"/>
    <w:basedOn w:val="DefaultParagraphFont"/>
    <w:uiPriority w:val="99"/>
    <w:qFormat/>
    <w:rsid w:val="00641020"/>
    <w:rPr>
      <w:rFonts w:cs="Times New Roman"/>
      <w:smallCaps/>
      <w:color w:val="404040"/>
      <w:u w:val="single" w:color="7F7F7F"/>
    </w:rPr>
  </w:style>
  <w:style w:type="character" w:styleId="IntenseReference">
    <w:name w:val="Intense Reference"/>
    <w:basedOn w:val="DefaultParagraphFont"/>
    <w:uiPriority w:val="99"/>
    <w:qFormat/>
    <w:rsid w:val="00641020"/>
    <w:rPr>
      <w:rFonts w:cs="Times New Roman"/>
      <w:b/>
      <w:bCs/>
      <w:smallCaps/>
      <w:spacing w:val="5"/>
      <w:u w:val="single"/>
    </w:rPr>
  </w:style>
  <w:style w:type="character" w:styleId="BookTitle">
    <w:name w:val="Book Title"/>
    <w:basedOn w:val="DefaultParagraphFont"/>
    <w:uiPriority w:val="99"/>
    <w:qFormat/>
    <w:rsid w:val="00641020"/>
    <w:rPr>
      <w:rFonts w:cs="Times New Roman"/>
      <w:b/>
      <w:bCs/>
      <w:smallCaps/>
    </w:rPr>
  </w:style>
  <w:style w:type="paragraph" w:styleId="TOCHeading">
    <w:name w:val="TOC Heading"/>
    <w:basedOn w:val="Heading1"/>
    <w:next w:val="Normal"/>
    <w:uiPriority w:val="99"/>
    <w:qFormat/>
    <w:rsid w:val="00641020"/>
    <w:pPr>
      <w:outlineLvl w:val="9"/>
    </w:pPr>
  </w:style>
  <w:style w:type="paragraph" w:customStyle="1" w:styleId="VaardigheidTitel-Ongenummerd">
    <w:name w:val="Vaardigheid_Titel-Ongenummerd"/>
    <w:basedOn w:val="HoofdstukTitel-Ongenummerd"/>
    <w:uiPriority w:val="99"/>
    <w:rsid w:val="00641020"/>
  </w:style>
  <w:style w:type="paragraph" w:customStyle="1" w:styleId="IntrohoofdstukTitel-Ongenummerd">
    <w:name w:val="Introhoofdstuk_Titel-Ongenummerd"/>
    <w:basedOn w:val="HoofdstukTitel-Ongenummerd"/>
    <w:next w:val="Normal"/>
    <w:uiPriority w:val="99"/>
    <w:rsid w:val="00641020"/>
  </w:style>
  <w:style w:type="paragraph" w:customStyle="1" w:styleId="IntrohoofdstukLesstof-BasisTitel-Ongenummerd">
    <w:name w:val="Introhoofdstuk_Lesstof-Basis_Titel-Ongenummerd"/>
    <w:next w:val="Normal"/>
    <w:uiPriority w:val="99"/>
    <w:rsid w:val="00641020"/>
    <w:pPr>
      <w:pageBreakBefore/>
      <w:spacing w:line="276" w:lineRule="auto"/>
    </w:pPr>
    <w:rPr>
      <w:rFonts w:ascii="Verdana" w:eastAsia="Times New Roman" w:hAnsi="Verdana"/>
      <w:sz w:val="48"/>
      <w:szCs w:val="20"/>
      <w:lang w:eastAsia="en-US"/>
    </w:rPr>
  </w:style>
  <w:style w:type="paragraph" w:customStyle="1" w:styleId="IntrohoofdstukLesstof-BasisSubtitel">
    <w:name w:val="Introhoofdstuk_Lesstof-Basis_Subtitel"/>
    <w:uiPriority w:val="99"/>
    <w:rsid w:val="00641020"/>
    <w:pPr>
      <w:spacing w:line="276" w:lineRule="auto"/>
    </w:pPr>
    <w:rPr>
      <w:rFonts w:ascii="Verdana" w:eastAsia="Times New Roman" w:hAnsi="Verdana"/>
      <w:sz w:val="36"/>
      <w:szCs w:val="20"/>
      <w:lang w:eastAsia="en-US"/>
    </w:rPr>
  </w:style>
  <w:style w:type="paragraph" w:customStyle="1" w:styleId="BrongroepBijschrift">
    <w:name w:val="Brongroep_Bijschrift"/>
    <w:basedOn w:val="BronBeeldGroepsbijschrift"/>
    <w:uiPriority w:val="99"/>
    <w:rsid w:val="00641020"/>
  </w:style>
  <w:style w:type="paragraph" w:customStyle="1" w:styleId="BronBeeldGroepsbijschrift">
    <w:name w:val="Bron_Beeld_Groepsbijschrift"/>
    <w:uiPriority w:val="99"/>
    <w:rsid w:val="00641020"/>
    <w:pPr>
      <w:shd w:val="clear" w:color="auto" w:fill="BFBFBF"/>
      <w:tabs>
        <w:tab w:val="left" w:pos="851"/>
      </w:tabs>
      <w:spacing w:line="264" w:lineRule="auto"/>
      <w:ind w:left="397"/>
    </w:pPr>
    <w:rPr>
      <w:rFonts w:ascii="Arial" w:hAnsi="Arial"/>
      <w:sz w:val="20"/>
      <w:szCs w:val="20"/>
      <w:lang w:eastAsia="en-US"/>
    </w:rPr>
  </w:style>
  <w:style w:type="paragraph" w:customStyle="1" w:styleId="OpdrachtNummer">
    <w:name w:val="Opdracht_Nummer"/>
    <w:next w:val="OpdrachtTitel"/>
    <w:uiPriority w:val="99"/>
    <w:rsid w:val="00641020"/>
    <w:pPr>
      <w:shd w:val="clear" w:color="auto" w:fill="003399"/>
      <w:spacing w:line="276" w:lineRule="auto"/>
      <w:ind w:right="8108"/>
      <w:jc w:val="center"/>
    </w:pPr>
    <w:rPr>
      <w:rFonts w:ascii="Arial" w:eastAsia="Times New Roman" w:hAnsi="Arial"/>
      <w:color w:val="FFFFFF"/>
      <w:sz w:val="20"/>
      <w:szCs w:val="20"/>
      <w:lang w:eastAsia="en-US"/>
    </w:rPr>
  </w:style>
  <w:style w:type="character" w:customStyle="1" w:styleId="VetOnderstreept">
    <w:name w:val="Vet+Onderstreept"/>
    <w:uiPriority w:val="99"/>
    <w:rsid w:val="00641020"/>
    <w:rPr>
      <w:b/>
      <w:u w:val="single"/>
    </w:rPr>
  </w:style>
  <w:style w:type="character" w:customStyle="1" w:styleId="VetCursiefOnderstreept">
    <w:name w:val="Vet+Cursief+Onderstreept"/>
    <w:uiPriority w:val="99"/>
    <w:rsid w:val="00641020"/>
    <w:rPr>
      <w:b/>
      <w:i/>
      <w:u w:val="single"/>
    </w:rPr>
  </w:style>
  <w:style w:type="character" w:customStyle="1" w:styleId="CursiefOnderstreept">
    <w:name w:val="Cursief+Onderstreept"/>
    <w:uiPriority w:val="99"/>
    <w:rsid w:val="00641020"/>
    <w:rPr>
      <w:i/>
      <w:u w:val="single"/>
    </w:rPr>
  </w:style>
  <w:style w:type="paragraph" w:customStyle="1" w:styleId="Audioscript">
    <w:name w:val="Audioscript"/>
    <w:uiPriority w:val="99"/>
    <w:rsid w:val="00641020"/>
    <w:pPr>
      <w:pBdr>
        <w:top w:val="dotted" w:sz="8" w:space="1" w:color="7030A0"/>
        <w:left w:val="dotted" w:sz="8" w:space="4" w:color="7030A0"/>
        <w:bottom w:val="dotted" w:sz="8" w:space="1" w:color="7030A0"/>
        <w:right w:val="dotted" w:sz="8" w:space="4" w:color="7030A0"/>
      </w:pBdr>
      <w:spacing w:line="276" w:lineRule="auto"/>
    </w:pPr>
    <w:rPr>
      <w:rFonts w:ascii="Arial" w:eastAsia="Times New Roman" w:hAnsi="Arial"/>
      <w:color w:val="7030A0"/>
      <w:sz w:val="20"/>
      <w:szCs w:val="20"/>
      <w:lang w:eastAsia="en-US"/>
    </w:rPr>
  </w:style>
  <w:style w:type="character" w:customStyle="1" w:styleId="Onderstreept">
    <w:name w:val="Onderstreept"/>
    <w:uiPriority w:val="99"/>
    <w:rsid w:val="00641020"/>
    <w:rPr>
      <w:u w:val="single"/>
    </w:rPr>
  </w:style>
  <w:style w:type="paragraph" w:styleId="ListParagraph">
    <w:name w:val="List Paragraph"/>
    <w:basedOn w:val="Normal"/>
    <w:uiPriority w:val="99"/>
    <w:qFormat/>
    <w:rsid w:val="00641020"/>
    <w:pPr>
      <w:spacing w:after="0" w:line="276" w:lineRule="auto"/>
      <w:ind w:left="720"/>
      <w:contextualSpacing/>
    </w:pPr>
    <w:rPr>
      <w:rFonts w:eastAsia="Times New Roman"/>
      <w:sz w:val="20"/>
      <w:szCs w:val="20"/>
    </w:rPr>
  </w:style>
  <w:style w:type="paragraph" w:customStyle="1" w:styleId="OpdrachtVoorbeeldantwoord-regel">
    <w:name w:val="Opdracht_Voorbeeldantwoord-regel"/>
    <w:basedOn w:val="OpdrachtAntwoord-regel"/>
    <w:uiPriority w:val="99"/>
    <w:rsid w:val="00641020"/>
    <w:rPr>
      <w:color w:val="7F7F7F"/>
    </w:rPr>
  </w:style>
  <w:style w:type="paragraph" w:customStyle="1" w:styleId="VoorbeeldantwoordTabeltekst">
    <w:name w:val="Voorbeeldantwoord_Tabeltekst"/>
    <w:basedOn w:val="AntwoordTabeltekst"/>
    <w:uiPriority w:val="99"/>
    <w:rsid w:val="00641020"/>
    <w:rPr>
      <w:color w:val="7F7F7F"/>
    </w:rPr>
  </w:style>
  <w:style w:type="character" w:customStyle="1" w:styleId="VoorbeeldantwoordTekst">
    <w:name w:val="Voorbeeldantwoord_Tekst"/>
    <w:basedOn w:val="AntwoordTekst"/>
    <w:uiPriority w:val="99"/>
    <w:rsid w:val="00641020"/>
    <w:rPr>
      <w:rFonts w:ascii="Arial" w:hAnsi="Arial" w:cs="Times New Roman"/>
      <w:color w:val="7F7F7F"/>
      <w:sz w:val="20"/>
    </w:rPr>
  </w:style>
  <w:style w:type="character" w:customStyle="1" w:styleId="VoorbeeldantwoordOnderstreping">
    <w:name w:val="Voorbeeldantwoord_Onderstreping"/>
    <w:basedOn w:val="AntwoordOnderstreping"/>
    <w:uiPriority w:val="99"/>
    <w:rsid w:val="00641020"/>
    <w:rPr>
      <w:rFonts w:cs="Times New Roman"/>
      <w:u w:val="thick" w:color="7F7F7F"/>
    </w:rPr>
  </w:style>
  <w:style w:type="paragraph" w:customStyle="1" w:styleId="ParagraafTussenkop">
    <w:name w:val="Paragraaf_Tussenkop"/>
    <w:basedOn w:val="ParagraafSubtitel"/>
    <w:uiPriority w:val="99"/>
    <w:rsid w:val="00641020"/>
    <w:pPr>
      <w:shd w:val="clear" w:color="auto" w:fill="660066"/>
    </w:pPr>
    <w:rPr>
      <w:color w:val="FFFFFF"/>
      <w:sz w:val="20"/>
    </w:rPr>
  </w:style>
  <w:style w:type="paragraph" w:customStyle="1" w:styleId="BronBeeldBijschrift">
    <w:name w:val="Bron_Beeld_Bijschrift"/>
    <w:basedOn w:val="BronBrontekstBijschrift"/>
    <w:uiPriority w:val="99"/>
    <w:rsid w:val="00641020"/>
  </w:style>
  <w:style w:type="paragraph" w:customStyle="1" w:styleId="ParagraafTitel">
    <w:name w:val="Paragraaf_Titel"/>
    <w:basedOn w:val="ParagraafTitel-Ongenummerd"/>
    <w:uiPriority w:val="99"/>
    <w:rsid w:val="00641020"/>
    <w:pPr>
      <w:spacing w:after="0" w:line="276" w:lineRule="auto"/>
    </w:pPr>
  </w:style>
  <w:style w:type="paragraph" w:customStyle="1" w:styleId="IntrohoofdstukTitel">
    <w:name w:val="Introhoofdstuk_Titel"/>
    <w:basedOn w:val="IntrohoofdstukTitel-Ongenummerd"/>
    <w:uiPriority w:val="99"/>
    <w:rsid w:val="00641020"/>
  </w:style>
  <w:style w:type="paragraph" w:customStyle="1" w:styleId="HoofdstukTitel">
    <w:name w:val="Hoofdstuk_Titel"/>
    <w:basedOn w:val="HoofdstukTitel-Ongenummerd"/>
    <w:uiPriority w:val="99"/>
    <w:rsid w:val="00641020"/>
  </w:style>
  <w:style w:type="paragraph" w:customStyle="1" w:styleId="BrontekstBijschrift">
    <w:name w:val="Brontekst_Bijschrift"/>
    <w:next w:val="Normal"/>
    <w:uiPriority w:val="99"/>
    <w:rsid w:val="00641020"/>
    <w:pPr>
      <w:shd w:val="clear" w:color="auto" w:fill="DCDCDC"/>
      <w:tabs>
        <w:tab w:val="left" w:pos="851"/>
      </w:tabs>
      <w:spacing w:line="264" w:lineRule="auto"/>
    </w:pPr>
    <w:rPr>
      <w:rFonts w:ascii="Arial" w:hAnsi="Arial"/>
      <w:sz w:val="20"/>
      <w:szCs w:val="20"/>
      <w:lang w:eastAsia="en-US"/>
    </w:rPr>
  </w:style>
  <w:style w:type="paragraph" w:customStyle="1" w:styleId="OpdrachtConnectievraag">
    <w:name w:val="Opdracht_Connectievraag"/>
    <w:uiPriority w:val="99"/>
    <w:rsid w:val="00641020"/>
    <w:pPr>
      <w:tabs>
        <w:tab w:val="left" w:pos="227"/>
      </w:tabs>
      <w:spacing w:line="264" w:lineRule="auto"/>
    </w:pPr>
    <w:rPr>
      <w:rFonts w:ascii="Arial" w:eastAsia="Times New Roman" w:hAnsi="Arial"/>
      <w:color w:val="003399"/>
      <w:sz w:val="20"/>
      <w:szCs w:val="20"/>
      <w:lang w:eastAsia="en-US"/>
    </w:rPr>
  </w:style>
  <w:style w:type="character" w:customStyle="1" w:styleId="Superscript">
    <w:name w:val="Superscript"/>
    <w:uiPriority w:val="99"/>
    <w:rsid w:val="00641020"/>
    <w:rPr>
      <w:vertAlign w:val="superscript"/>
    </w:rPr>
  </w:style>
  <w:style w:type="character" w:customStyle="1" w:styleId="Subscript">
    <w:name w:val="Subscript"/>
    <w:uiPriority w:val="99"/>
    <w:rsid w:val="00641020"/>
    <w:rPr>
      <w:vertAlign w:val="subscript"/>
    </w:rPr>
  </w:style>
  <w:style w:type="paragraph" w:customStyle="1" w:styleId="OpdrachtConnectievraagantwoord">
    <w:name w:val="Opdracht_Connectievraagantwoord"/>
    <w:basedOn w:val="AntwoordTabeltekst"/>
    <w:uiPriority w:val="99"/>
    <w:rsid w:val="00641020"/>
    <w:pPr>
      <w:shd w:val="clear" w:color="auto" w:fill="auto"/>
    </w:pPr>
  </w:style>
  <w:style w:type="paragraph" w:customStyle="1" w:styleId="HoofdstukSubtitel">
    <w:name w:val="Hoofdstuk_Subtitel"/>
    <w:basedOn w:val="HoofdstukTitel"/>
    <w:uiPriority w:val="99"/>
    <w:rsid w:val="00641020"/>
    <w:pPr>
      <w:pageBreakBefore w:val="0"/>
    </w:pPr>
    <w:rPr>
      <w:sz w:val="60"/>
    </w:rPr>
  </w:style>
  <w:style w:type="paragraph" w:customStyle="1" w:styleId="BegripTitel">
    <w:name w:val="Begrip_Titel"/>
    <w:uiPriority w:val="99"/>
    <w:rsid w:val="00641020"/>
    <w:pPr>
      <w:spacing w:line="264" w:lineRule="auto"/>
    </w:pPr>
    <w:rPr>
      <w:rFonts w:ascii="Arial" w:eastAsia="Times New Roman" w:hAnsi="Arial"/>
      <w:color w:val="C00000"/>
      <w:sz w:val="24"/>
      <w:szCs w:val="20"/>
      <w:lang w:eastAsia="en-US"/>
    </w:rPr>
  </w:style>
  <w:style w:type="paragraph" w:customStyle="1" w:styleId="BegripUitleg">
    <w:name w:val="Begrip_Uitleg"/>
    <w:basedOn w:val="BegripTitel"/>
    <w:uiPriority w:val="99"/>
    <w:rsid w:val="00641020"/>
    <w:rPr>
      <w:sz w:val="20"/>
    </w:rPr>
  </w:style>
  <w:style w:type="character" w:customStyle="1" w:styleId="VoorbeeldantwoordArcering">
    <w:name w:val="Voorbeeldantwoord_Arcering"/>
    <w:basedOn w:val="AntwoordArcering"/>
    <w:uiPriority w:val="99"/>
    <w:rsid w:val="00641020"/>
    <w:rPr>
      <w:rFonts w:cs="Times New Roman"/>
      <w:shd w:val="clear" w:color="auto" w:fill="D9D9D9"/>
    </w:rPr>
  </w:style>
  <w:style w:type="character" w:customStyle="1" w:styleId="VoorbeeldantwoordDoorhaling">
    <w:name w:val="Voorbeeldantwoord_Doorhaling"/>
    <w:basedOn w:val="AntwoordDoorhaling"/>
    <w:uiPriority w:val="99"/>
    <w:rsid w:val="00641020"/>
    <w:rPr>
      <w:rFonts w:cs="Times New Roman"/>
      <w:i/>
      <w:strike/>
      <w:color w:val="A6A6A6"/>
    </w:rPr>
  </w:style>
  <w:style w:type="paragraph" w:customStyle="1" w:styleId="BronBrontekstOpsomming">
    <w:name w:val="Bron_Brontekst_Opsomming"/>
    <w:basedOn w:val="BronBrontekstTekst"/>
    <w:uiPriority w:val="99"/>
    <w:rsid w:val="00641020"/>
    <w:pPr>
      <w:ind w:left="681" w:hanging="284"/>
    </w:pPr>
  </w:style>
  <w:style w:type="character" w:styleId="PageNumber">
    <w:name w:val="page number"/>
    <w:basedOn w:val="DefaultParagraphFont"/>
    <w:uiPriority w:val="99"/>
    <w:semiHidden/>
    <w:rsid w:val="00641020"/>
    <w:rPr>
      <w:rFonts w:cs="Times New Roman"/>
      <w:color w:val="A6A6A6"/>
    </w:rPr>
  </w:style>
  <w:style w:type="character" w:customStyle="1" w:styleId="Icoon">
    <w:name w:val="Icoon"/>
    <w:uiPriority w:val="99"/>
    <w:rsid w:val="00641020"/>
    <w:rPr>
      <w:rFonts w:ascii="Arial" w:hAnsi="Arial"/>
      <w:color w:val="FFFFFF"/>
      <w:sz w:val="16"/>
      <w:shd w:val="clear" w:color="auto" w:fill="D00000"/>
    </w:rPr>
  </w:style>
  <w:style w:type="paragraph" w:customStyle="1" w:styleId="BronFictietekstTitel">
    <w:name w:val="Bron_Fictietekst_Titel"/>
    <w:basedOn w:val="BronBrontekstTitel"/>
    <w:uiPriority w:val="99"/>
    <w:rsid w:val="00641020"/>
    <w:rPr>
      <w:color w:val="1F3864"/>
    </w:rPr>
  </w:style>
  <w:style w:type="paragraph" w:customStyle="1" w:styleId="BronFictietekstTekst">
    <w:name w:val="Bron_Fictietekst_Tekst"/>
    <w:basedOn w:val="BronBrontekstTekst"/>
    <w:uiPriority w:val="99"/>
    <w:rsid w:val="00641020"/>
    <w:rPr>
      <w:color w:val="1F3864"/>
    </w:rPr>
  </w:style>
  <w:style w:type="paragraph" w:customStyle="1" w:styleId="BronFictietekstBronvermelding">
    <w:name w:val="Bron_Fictietekst_Bronvermelding"/>
    <w:basedOn w:val="BronBrontekstBronvermelding"/>
    <w:uiPriority w:val="99"/>
    <w:rsid w:val="00641020"/>
    <w:rPr>
      <w:color w:val="1F3864"/>
    </w:rPr>
  </w:style>
  <w:style w:type="character" w:customStyle="1" w:styleId="metadata1">
    <w:name w:val="metadata1"/>
    <w:basedOn w:val="DefaultParagraphFont"/>
    <w:uiPriority w:val="99"/>
    <w:rsid w:val="00641020"/>
    <w:rPr>
      <w:rFonts w:ascii="Arial" w:hAnsi="Arial" w:cs="Times New Roman"/>
      <w:color w:val="538135"/>
      <w:sz w:val="20"/>
    </w:rPr>
  </w:style>
  <w:style w:type="character" w:customStyle="1" w:styleId="UnresolvedMention2">
    <w:name w:val="Unresolved Mention2"/>
    <w:basedOn w:val="DefaultParagraphFont"/>
    <w:uiPriority w:val="99"/>
    <w:semiHidden/>
    <w:rsid w:val="00641020"/>
    <w:rPr>
      <w:rFonts w:cs="Times New Roman"/>
      <w:color w:val="808080"/>
      <w:shd w:val="clear" w:color="auto" w:fill="E6E6E6"/>
    </w:rPr>
  </w:style>
  <w:style w:type="character" w:customStyle="1" w:styleId="AntwoordTabeltekst-inline">
    <w:name w:val="Antwoord_Tabeltekst-inline"/>
    <w:uiPriority w:val="99"/>
    <w:rsid w:val="00641020"/>
    <w:rPr>
      <w:color w:val="FF33CC"/>
      <w:sz w:val="18"/>
      <w:shd w:val="clear" w:color="auto" w:fill="DDFFFF"/>
    </w:rPr>
  </w:style>
  <w:style w:type="character" w:customStyle="1" w:styleId="Moeilijkwoord">
    <w:name w:val="Moeilijkwoord"/>
    <w:uiPriority w:val="99"/>
    <w:rsid w:val="00641020"/>
    <w:rPr>
      <w:shd w:val="clear" w:color="auto" w:fill="99FFCC"/>
    </w:rPr>
  </w:style>
  <w:style w:type="character" w:customStyle="1" w:styleId="onderstreeptetekst">
    <w:name w:val="onderstreepte tekst"/>
    <w:uiPriority w:val="99"/>
    <w:rsid w:val="00641020"/>
    <w:rPr>
      <w:u w:val="thick" w:color="FF3399"/>
    </w:rPr>
  </w:style>
  <w:style w:type="paragraph" w:customStyle="1" w:styleId="GrammaticaTitel">
    <w:name w:val="Grammatica_Titel"/>
    <w:uiPriority w:val="99"/>
    <w:rsid w:val="00641020"/>
    <w:pPr>
      <w:shd w:val="clear" w:color="auto" w:fill="2E74B5"/>
      <w:spacing w:line="264" w:lineRule="auto"/>
      <w:ind w:left="397"/>
    </w:pPr>
    <w:rPr>
      <w:rFonts w:ascii="Arial" w:eastAsia="Times New Roman" w:hAnsi="Arial"/>
      <w:color w:val="F2F2F2"/>
      <w:sz w:val="18"/>
      <w:szCs w:val="20"/>
      <w:lang w:val="en-US" w:eastAsia="en-US"/>
    </w:rPr>
  </w:style>
  <w:style w:type="paragraph" w:customStyle="1" w:styleId="GrammaticaTekst">
    <w:name w:val="Grammatica_Tekst"/>
    <w:basedOn w:val="GrammaticaTitel"/>
    <w:uiPriority w:val="99"/>
    <w:rsid w:val="00641020"/>
    <w:pPr>
      <w:shd w:val="clear" w:color="auto" w:fill="DEEAF6"/>
    </w:pPr>
    <w:rPr>
      <w:color w:val="1F4E79"/>
    </w:rPr>
  </w:style>
  <w:style w:type="paragraph" w:customStyle="1" w:styleId="GrammaticaOpsomming">
    <w:name w:val="Grammatica_Opsomming"/>
    <w:basedOn w:val="GrammaticaTekst"/>
    <w:uiPriority w:val="99"/>
    <w:rsid w:val="00641020"/>
    <w:pPr>
      <w:tabs>
        <w:tab w:val="left" w:pos="284"/>
      </w:tabs>
      <w:ind w:left="681" w:hanging="284"/>
    </w:pPr>
  </w:style>
  <w:style w:type="paragraph" w:customStyle="1" w:styleId="GrammaticaTabelTitel">
    <w:name w:val="Grammatica_Tabel_Titel"/>
    <w:basedOn w:val="TabelTitel"/>
    <w:uiPriority w:val="99"/>
    <w:rsid w:val="00641020"/>
    <w:rPr>
      <w:color w:val="1F4E79"/>
    </w:rPr>
  </w:style>
  <w:style w:type="paragraph" w:customStyle="1" w:styleId="GrammaticaTabelSubtitel">
    <w:name w:val="Grammatica_Tabel_Subtitel"/>
    <w:basedOn w:val="TabelSubtitel"/>
    <w:uiPriority w:val="99"/>
    <w:rsid w:val="00641020"/>
    <w:rPr>
      <w:color w:val="1F4E79"/>
    </w:rPr>
  </w:style>
  <w:style w:type="paragraph" w:customStyle="1" w:styleId="GrammaticaTabelTekst">
    <w:name w:val="Grammatica_Tabel_Tekst"/>
    <w:basedOn w:val="TabelTekst"/>
    <w:uiPriority w:val="99"/>
    <w:rsid w:val="00641020"/>
    <w:rPr>
      <w:color w:val="1F4E79"/>
    </w:rPr>
  </w:style>
  <w:style w:type="paragraph" w:customStyle="1" w:styleId="ZinsconstructieTitel">
    <w:name w:val="Zinsconstructie_Titel"/>
    <w:basedOn w:val="GrammaticaTitel"/>
    <w:uiPriority w:val="99"/>
    <w:rsid w:val="00641020"/>
  </w:style>
  <w:style w:type="paragraph" w:customStyle="1" w:styleId="ZinsconstructieTekst">
    <w:name w:val="Zinsconstructie_Tekst"/>
    <w:basedOn w:val="GrammaticaTekst"/>
    <w:uiPriority w:val="99"/>
    <w:rsid w:val="00641020"/>
  </w:style>
  <w:style w:type="paragraph" w:customStyle="1" w:styleId="ZinsconstructieTabelTitel">
    <w:name w:val="Zinsconstructie_Tabel_Titel"/>
    <w:basedOn w:val="GrammaticaTabelTitel"/>
    <w:uiPriority w:val="99"/>
    <w:rsid w:val="00641020"/>
  </w:style>
  <w:style w:type="paragraph" w:customStyle="1" w:styleId="ZinsconstructieTabelSubtitel">
    <w:name w:val="Zinsconstructie_Tabel_Subtitel"/>
    <w:basedOn w:val="GrammaticaTabelSubtitel"/>
    <w:uiPriority w:val="99"/>
    <w:rsid w:val="00641020"/>
  </w:style>
  <w:style w:type="paragraph" w:customStyle="1" w:styleId="ZinsconstructieTabelTekst">
    <w:name w:val="Zinsconstructie_Tabel_Tekst"/>
    <w:basedOn w:val="GrammaticaTabelTekst"/>
    <w:uiPriority w:val="99"/>
    <w:rsid w:val="00641020"/>
  </w:style>
  <w:style w:type="paragraph" w:customStyle="1" w:styleId="WoordenlijstTitel">
    <w:name w:val="Woordenlijst_Titel"/>
    <w:basedOn w:val="GrammaticaTitel"/>
    <w:uiPriority w:val="99"/>
    <w:rsid w:val="00641020"/>
  </w:style>
  <w:style w:type="paragraph" w:customStyle="1" w:styleId="WoordenlijstTekst">
    <w:name w:val="Woordenlijst_Tekst"/>
    <w:basedOn w:val="GrammaticaTekst"/>
    <w:uiPriority w:val="99"/>
    <w:rsid w:val="00641020"/>
  </w:style>
  <w:style w:type="paragraph" w:customStyle="1" w:styleId="WoordenlijstTabelTitel">
    <w:name w:val="Woordenlijst_Tabel_Titel"/>
    <w:basedOn w:val="GrammaticaTabelTitel"/>
    <w:uiPriority w:val="99"/>
    <w:rsid w:val="00641020"/>
  </w:style>
  <w:style w:type="paragraph" w:customStyle="1" w:styleId="WoordenlijstTabelSubtitel">
    <w:name w:val="Woordenlijst_Tabel_Subtitel"/>
    <w:basedOn w:val="GrammaticaTabelSubtitel"/>
    <w:uiPriority w:val="99"/>
    <w:rsid w:val="00641020"/>
  </w:style>
  <w:style w:type="paragraph" w:customStyle="1" w:styleId="WoordenlijstTabelTekst">
    <w:name w:val="Woordenlijst_Tabel_Tekst"/>
    <w:basedOn w:val="GrammaticaTabelTekst"/>
    <w:uiPriority w:val="99"/>
    <w:rsid w:val="00641020"/>
  </w:style>
  <w:style w:type="paragraph" w:customStyle="1" w:styleId="GrammaticaVerwijzing">
    <w:name w:val="Grammatica_Verwijzing"/>
    <w:basedOn w:val="GrammaticaTekst"/>
    <w:uiPriority w:val="99"/>
    <w:rsid w:val="00641020"/>
    <w:pPr>
      <w:shd w:val="clear" w:color="auto" w:fill="DAEEF3"/>
    </w:pPr>
  </w:style>
  <w:style w:type="paragraph" w:customStyle="1" w:styleId="BronKrantenartikelTitel">
    <w:name w:val="Bron_Krantenartikel_Titel"/>
    <w:basedOn w:val="BronBrontekstTitel"/>
    <w:uiPriority w:val="99"/>
    <w:rsid w:val="00641020"/>
    <w:rPr>
      <w:rFonts w:ascii="Times New Roman" w:hAnsi="Times New Roman"/>
    </w:rPr>
  </w:style>
  <w:style w:type="paragraph" w:customStyle="1" w:styleId="BronKrantenartikelTekst">
    <w:name w:val="Bron_Krantenartikel_Tekst"/>
    <w:basedOn w:val="BronBrontekstTekst"/>
    <w:uiPriority w:val="99"/>
    <w:rsid w:val="00641020"/>
    <w:rPr>
      <w:rFonts w:ascii="Times New Roman" w:hAnsi="Times New Roman"/>
    </w:rPr>
  </w:style>
  <w:style w:type="paragraph" w:customStyle="1" w:styleId="BronKrantenartikelSubtitel">
    <w:name w:val="Bron_Krantenartikel_Subtitel"/>
    <w:basedOn w:val="BronKrantenartikelTitel"/>
    <w:uiPriority w:val="99"/>
    <w:rsid w:val="00641020"/>
    <w:rPr>
      <w:sz w:val="24"/>
    </w:rPr>
  </w:style>
  <w:style w:type="paragraph" w:customStyle="1" w:styleId="BronKrantenartikelIntrotekst">
    <w:name w:val="Bron_Krantenartikel_Introtekst"/>
    <w:basedOn w:val="BronKrantenartikelTekst"/>
    <w:uiPriority w:val="99"/>
    <w:rsid w:val="00641020"/>
    <w:rPr>
      <w:sz w:val="22"/>
    </w:rPr>
  </w:style>
  <w:style w:type="paragraph" w:customStyle="1" w:styleId="BronKrantenartikelAuteur">
    <w:name w:val="Bron_Krantenartikel_Auteur"/>
    <w:basedOn w:val="BronKrantenartikelTekst"/>
    <w:uiPriority w:val="99"/>
    <w:rsid w:val="00641020"/>
    <w:rPr>
      <w:sz w:val="18"/>
    </w:rPr>
  </w:style>
  <w:style w:type="paragraph" w:customStyle="1" w:styleId="BronWebpaginaTitel">
    <w:name w:val="Bron_Webpagina_Titel"/>
    <w:basedOn w:val="BronBrontekstTitel"/>
    <w:uiPriority w:val="99"/>
    <w:rsid w:val="00641020"/>
    <w:rPr>
      <w:rFonts w:ascii="Verdana" w:hAnsi="Verdana"/>
      <w:sz w:val="26"/>
    </w:rPr>
  </w:style>
  <w:style w:type="paragraph" w:customStyle="1" w:styleId="BronWebpaginaSubtitel">
    <w:name w:val="Bron_Webpagina_Subtitel"/>
    <w:basedOn w:val="BronBrontekstTitel"/>
    <w:uiPriority w:val="99"/>
    <w:rsid w:val="00641020"/>
    <w:rPr>
      <w:rFonts w:ascii="Verdana" w:hAnsi="Verdana"/>
      <w:sz w:val="22"/>
    </w:rPr>
  </w:style>
  <w:style w:type="paragraph" w:customStyle="1" w:styleId="BronWebpaginaTekst">
    <w:name w:val="Bron_Webpagina_Tekst"/>
    <w:basedOn w:val="BronBrontekstTekst"/>
    <w:uiPriority w:val="99"/>
    <w:rsid w:val="00641020"/>
    <w:rPr>
      <w:rFonts w:ascii="Verdana" w:hAnsi="Verdana"/>
      <w:sz w:val="18"/>
    </w:rPr>
  </w:style>
  <w:style w:type="paragraph" w:customStyle="1" w:styleId="BronEmailTitel">
    <w:name w:val="Bron_Email_Titel"/>
    <w:basedOn w:val="BronBrontekstTitel"/>
    <w:uiPriority w:val="99"/>
    <w:rsid w:val="00641020"/>
    <w:rPr>
      <w:rFonts w:ascii="Courier New" w:hAnsi="Courier New"/>
    </w:rPr>
  </w:style>
  <w:style w:type="paragraph" w:customStyle="1" w:styleId="BronEmailHeader">
    <w:name w:val="Bron_Email_Header"/>
    <w:basedOn w:val="BronBrontekstTekst"/>
    <w:uiPriority w:val="99"/>
    <w:rsid w:val="00641020"/>
    <w:rPr>
      <w:rFonts w:ascii="Courier New" w:hAnsi="Courier New"/>
      <w:color w:val="7F7F7F"/>
    </w:rPr>
  </w:style>
  <w:style w:type="paragraph" w:customStyle="1" w:styleId="BronEmailTekst">
    <w:name w:val="Bron_Email_Tekst"/>
    <w:basedOn w:val="BronBrontekstTekst"/>
    <w:uiPriority w:val="99"/>
    <w:rsid w:val="00641020"/>
    <w:rPr>
      <w:rFonts w:ascii="Courier New" w:hAnsi="Courier New"/>
    </w:rPr>
  </w:style>
  <w:style w:type="character" w:customStyle="1" w:styleId="BronWebpaginaUrl">
    <w:name w:val="Bron_Webpagina_Url"/>
    <w:uiPriority w:val="99"/>
    <w:rsid w:val="00641020"/>
    <w:rPr>
      <w:rFonts w:ascii="Verdana" w:hAnsi="Verdana"/>
      <w:color w:val="0000FF"/>
      <w:lang w:val="en-US"/>
    </w:rPr>
  </w:style>
  <w:style w:type="paragraph" w:customStyle="1" w:styleId="BronHandgeschrevenTekst">
    <w:name w:val="Bron_Handgeschreven_Tekst"/>
    <w:basedOn w:val="BronBrontekstTekst"/>
    <w:uiPriority w:val="99"/>
    <w:rsid w:val="00641020"/>
    <w:rPr>
      <w:rFonts w:ascii="Comic Sans MS" w:hAnsi="Comic Sans MS"/>
      <w:sz w:val="18"/>
    </w:rPr>
  </w:style>
  <w:style w:type="paragraph" w:customStyle="1" w:styleId="BronDialoogDialoogSpreker1">
    <w:name w:val="Bron_Dialoog_DialoogSpreker1"/>
    <w:basedOn w:val="BronBrontekstTekst"/>
    <w:uiPriority w:val="99"/>
    <w:rsid w:val="00641020"/>
    <w:pPr>
      <w:tabs>
        <w:tab w:val="left" w:pos="1531"/>
      </w:tabs>
      <w:ind w:left="1531" w:hanging="1134"/>
    </w:pPr>
  </w:style>
  <w:style w:type="paragraph" w:customStyle="1" w:styleId="BronDialoogDialoogSpreker2">
    <w:name w:val="Bron_Dialoog_DialoogSpreker2"/>
    <w:basedOn w:val="BronDialoogDialoogSpreker1"/>
    <w:uiPriority w:val="99"/>
    <w:rsid w:val="00641020"/>
    <w:rPr>
      <w:color w:val="6C6C6C"/>
    </w:rPr>
  </w:style>
  <w:style w:type="paragraph" w:customStyle="1" w:styleId="BronDialoogTitel">
    <w:name w:val="Bron_Dialoog_Titel"/>
    <w:basedOn w:val="BronBrontekstTitel"/>
    <w:uiPriority w:val="99"/>
    <w:rsid w:val="00641020"/>
  </w:style>
  <w:style w:type="paragraph" w:customStyle="1" w:styleId="OpdrachtDialoogSpreker1">
    <w:name w:val="Opdracht_DialoogSpreker1"/>
    <w:basedOn w:val="OpdrachtVraag"/>
    <w:uiPriority w:val="99"/>
    <w:rsid w:val="00641020"/>
    <w:pPr>
      <w:ind w:left="1531" w:hanging="1134"/>
    </w:pPr>
  </w:style>
  <w:style w:type="paragraph" w:customStyle="1" w:styleId="OpdrachtDialoogSpreker2">
    <w:name w:val="Opdracht_DialoogSpreker2"/>
    <w:basedOn w:val="OpdrachtDialoogSpreker1"/>
    <w:uiPriority w:val="99"/>
    <w:rsid w:val="00641020"/>
    <w:rPr>
      <w:color w:val="3366FF"/>
    </w:rPr>
  </w:style>
  <w:style w:type="paragraph" w:customStyle="1" w:styleId="Paragraaf-NaslagwerkMVTTitel">
    <w:name w:val="Paragraaf-NaslagwerkMVT_Titel"/>
    <w:basedOn w:val="ParagraafTitel"/>
    <w:uiPriority w:val="99"/>
    <w:rsid w:val="00641020"/>
  </w:style>
  <w:style w:type="paragraph" w:customStyle="1" w:styleId="Paragraaf-NaslagwerkMVTTitel-Ongenummerd">
    <w:name w:val="Paragraaf-NaslagwerkMVT_Titel-Ongenummerd"/>
    <w:basedOn w:val="ParagraafTitel-Ongenummerd"/>
    <w:uiPriority w:val="99"/>
    <w:rsid w:val="00641020"/>
  </w:style>
  <w:style w:type="paragraph" w:customStyle="1" w:styleId="BeeldgegevensUB">
    <w:name w:val="Beeldgegevens_UB"/>
    <w:basedOn w:val="Beeldgegevens"/>
    <w:uiPriority w:val="99"/>
    <w:rsid w:val="00641020"/>
    <w:pPr>
      <w:pBdr>
        <w:top w:val="single" w:sz="4" w:space="1" w:color="1F4E79"/>
        <w:left w:val="single" w:sz="4" w:space="4" w:color="1F4E79"/>
        <w:bottom w:val="single" w:sz="4" w:space="1" w:color="1F4E79"/>
        <w:right w:val="single" w:sz="4" w:space="4" w:color="1F4E79"/>
      </w:pBdr>
      <w:ind w:left="482" w:right="85"/>
    </w:pPr>
  </w:style>
  <w:style w:type="paragraph" w:customStyle="1" w:styleId="BronBeeldBijschriftUB">
    <w:name w:val="Bron_Beeld_Bijschrift_UB"/>
    <w:basedOn w:val="BronBeeldBijschrift"/>
    <w:uiPriority w:val="99"/>
    <w:rsid w:val="00641020"/>
    <w:pPr>
      <w:pBdr>
        <w:top w:val="single" w:sz="4" w:space="1" w:color="808080"/>
        <w:left w:val="single" w:sz="4" w:space="4" w:color="808080"/>
        <w:bottom w:val="single" w:sz="4" w:space="1" w:color="808080"/>
        <w:right w:val="single" w:sz="4" w:space="4" w:color="808080"/>
      </w:pBdr>
      <w:ind w:left="482" w:right="85"/>
    </w:pPr>
  </w:style>
  <w:style w:type="character" w:customStyle="1" w:styleId="SubscriptCursief">
    <w:name w:val="Subscript+Cursief"/>
    <w:basedOn w:val="Subscript"/>
    <w:uiPriority w:val="99"/>
    <w:rsid w:val="00641020"/>
    <w:rPr>
      <w:rFonts w:cs="Times New Roman"/>
      <w:i/>
      <w:vertAlign w:val="subscript"/>
    </w:rPr>
  </w:style>
  <w:style w:type="character" w:customStyle="1" w:styleId="SuperscriptCursief">
    <w:name w:val="Superscript+Cursief"/>
    <w:basedOn w:val="Superscript"/>
    <w:uiPriority w:val="99"/>
    <w:rsid w:val="00641020"/>
    <w:rPr>
      <w:rFonts w:cs="Times New Roman"/>
      <w:i/>
      <w:vertAlign w:val="superscript"/>
    </w:rPr>
  </w:style>
  <w:style w:type="paragraph" w:customStyle="1" w:styleId="opdracht">
    <w:name w:val="opdracht"/>
    <w:basedOn w:val="Normal"/>
    <w:uiPriority w:val="99"/>
    <w:rsid w:val="00641020"/>
    <w:pPr>
      <w:suppressAutoHyphens/>
      <w:spacing w:after="0" w:line="240" w:lineRule="auto"/>
      <w:ind w:left="709" w:hanging="709"/>
    </w:pPr>
    <w:rPr>
      <w:rFonts w:ascii="Arial" w:eastAsia="MS Mincho" w:hAnsi="Arial" w:cs="Arial"/>
      <w:color w:val="4F6228"/>
      <w:kern w:val="1"/>
      <w:lang w:eastAsia="hi-IN" w:bidi="hi-IN"/>
    </w:rPr>
  </w:style>
  <w:style w:type="paragraph" w:customStyle="1" w:styleId="opdrachtantwoord">
    <w:name w:val="opdracht_antwoord"/>
    <w:basedOn w:val="opdracht"/>
    <w:uiPriority w:val="99"/>
    <w:rsid w:val="00641020"/>
    <w:pPr>
      <w:spacing w:after="220"/>
    </w:pPr>
    <w:rPr>
      <w:color w:val="FF0000"/>
    </w:rPr>
  </w:style>
  <w:style w:type="paragraph" w:styleId="BodyText">
    <w:name w:val="Body Text"/>
    <w:basedOn w:val="Normal"/>
    <w:link w:val="BodyTextChar1"/>
    <w:uiPriority w:val="99"/>
    <w:rsid w:val="00641020"/>
    <w:pPr>
      <w:suppressAutoHyphens/>
      <w:spacing w:after="120" w:line="240" w:lineRule="auto"/>
    </w:pPr>
    <w:rPr>
      <w:rFonts w:eastAsia="MS Mincho"/>
      <w:bCs/>
      <w:kern w:val="1"/>
      <w:szCs w:val="24"/>
      <w:lang w:eastAsia="hi-IN" w:bidi="hi-IN"/>
    </w:rPr>
  </w:style>
  <w:style w:type="character" w:customStyle="1" w:styleId="BodyTextChar">
    <w:name w:val="Body Text Char"/>
    <w:basedOn w:val="DefaultParagraphFont"/>
    <w:uiPriority w:val="99"/>
    <w:rsid w:val="00641020"/>
    <w:rPr>
      <w:rFonts w:ascii="MetaOT-Bold" w:eastAsia="MS Mincho" w:hAnsi="MetaOT-Bold" w:cs="MetaOT-Bold"/>
      <w:b/>
      <w:bCs/>
      <w:color w:val="000000"/>
      <w:kern w:val="1"/>
      <w:sz w:val="21"/>
      <w:szCs w:val="21"/>
      <w:lang w:val="en-US" w:eastAsia="hi-IN" w:bidi="hi-IN"/>
    </w:rPr>
  </w:style>
  <w:style w:type="character" w:customStyle="1" w:styleId="BodyTextChar1">
    <w:name w:val="Body Text Char1"/>
    <w:basedOn w:val="DefaultParagraphFont"/>
    <w:link w:val="BodyText"/>
    <w:uiPriority w:val="99"/>
    <w:locked/>
    <w:rsid w:val="00641020"/>
    <w:rPr>
      <w:rFonts w:ascii="Calibri" w:eastAsia="MS Mincho" w:hAnsi="Calibri" w:cs="Times New Roman"/>
      <w:bCs/>
      <w:kern w:val="1"/>
      <w:sz w:val="24"/>
      <w:szCs w:val="24"/>
      <w:lang w:eastAsia="hi-IN" w:bidi="hi-IN"/>
    </w:rPr>
  </w:style>
  <w:style w:type="paragraph" w:customStyle="1" w:styleId="kop">
    <w:name w:val="kop"/>
    <w:basedOn w:val="Normal"/>
    <w:uiPriority w:val="99"/>
    <w:rsid w:val="00641020"/>
    <w:pPr>
      <w:widowControl w:val="0"/>
      <w:suppressAutoHyphens/>
      <w:spacing w:after="280" w:line="288" w:lineRule="auto"/>
    </w:pPr>
    <w:rPr>
      <w:rFonts w:ascii="Arial" w:eastAsia="MS Mincho" w:hAnsi="Arial" w:cs="Arial"/>
      <w:kern w:val="1"/>
      <w:sz w:val="28"/>
      <w:szCs w:val="28"/>
      <w:lang w:eastAsia="hi-IN" w:bidi="hi-IN"/>
    </w:rPr>
  </w:style>
  <w:style w:type="paragraph" w:styleId="List">
    <w:name w:val="List"/>
    <w:basedOn w:val="BodyText"/>
    <w:uiPriority w:val="99"/>
    <w:rsid w:val="00641020"/>
  </w:style>
  <w:style w:type="paragraph" w:customStyle="1" w:styleId="modulenummer">
    <w:name w:val="module_nummer"/>
    <w:basedOn w:val="Normal"/>
    <w:uiPriority w:val="99"/>
    <w:rsid w:val="00641020"/>
    <w:pPr>
      <w:widowControl w:val="0"/>
      <w:suppressAutoHyphens/>
      <w:spacing w:after="0" w:line="288" w:lineRule="auto"/>
    </w:pPr>
    <w:rPr>
      <w:rFonts w:ascii="Arial" w:eastAsia="MS Mincho" w:hAnsi="Arial" w:cs="Arial"/>
      <w:b/>
      <w:bCs/>
      <w:color w:val="808080"/>
      <w:kern w:val="1"/>
      <w:sz w:val="48"/>
      <w:szCs w:val="48"/>
      <w:lang w:eastAsia="hi-IN" w:bidi="hi-IN"/>
    </w:rPr>
  </w:style>
  <w:style w:type="paragraph" w:customStyle="1" w:styleId="moduletitel">
    <w:name w:val="module_titel"/>
    <w:basedOn w:val="Normal"/>
    <w:uiPriority w:val="99"/>
    <w:rsid w:val="00641020"/>
    <w:pPr>
      <w:widowControl w:val="0"/>
      <w:suppressAutoHyphens/>
      <w:spacing w:after="0" w:line="288" w:lineRule="auto"/>
    </w:pPr>
    <w:rPr>
      <w:rFonts w:ascii="Arial" w:eastAsia="MS Mincho" w:hAnsi="Arial" w:cs="Arial"/>
      <w:b/>
      <w:bCs/>
      <w:color w:val="215868"/>
      <w:kern w:val="1"/>
      <w:sz w:val="48"/>
      <w:szCs w:val="48"/>
      <w:lang w:eastAsia="hi-IN" w:bidi="hi-IN"/>
    </w:rPr>
  </w:style>
  <w:style w:type="paragraph" w:customStyle="1" w:styleId="moduleintrotekst">
    <w:name w:val="module_intro_tekst"/>
    <w:basedOn w:val="Normal"/>
    <w:uiPriority w:val="99"/>
    <w:rsid w:val="00641020"/>
    <w:pPr>
      <w:suppressAutoHyphens/>
      <w:spacing w:after="220" w:line="240" w:lineRule="auto"/>
      <w:jc w:val="both"/>
    </w:pPr>
    <w:rPr>
      <w:rFonts w:ascii="Arial" w:eastAsia="MS Mincho" w:hAnsi="Arial" w:cs="Arial"/>
      <w:color w:val="215868"/>
      <w:kern w:val="1"/>
      <w:lang w:eastAsia="hi-IN" w:bidi="hi-IN"/>
    </w:rPr>
  </w:style>
  <w:style w:type="paragraph" w:customStyle="1" w:styleId="inhoudsopgavetitel">
    <w:name w:val="inhoudsopgave_titel"/>
    <w:basedOn w:val="Normal"/>
    <w:uiPriority w:val="99"/>
    <w:rsid w:val="00641020"/>
    <w:pPr>
      <w:widowControl w:val="0"/>
      <w:suppressAutoHyphens/>
      <w:spacing w:after="0" w:line="288" w:lineRule="auto"/>
    </w:pPr>
    <w:rPr>
      <w:rFonts w:ascii="Arial" w:eastAsia="MS Mincho" w:hAnsi="Arial" w:cs="Arial"/>
      <w:b/>
      <w:bCs/>
      <w:color w:val="215868"/>
      <w:kern w:val="1"/>
      <w:sz w:val="28"/>
      <w:szCs w:val="28"/>
      <w:lang w:eastAsia="hi-IN" w:bidi="hi-IN"/>
    </w:rPr>
  </w:style>
  <w:style w:type="paragraph" w:customStyle="1" w:styleId="inhoudsopgavehoofdstuktitel">
    <w:name w:val="inhoudsopgave_hoofdstuk_titel"/>
    <w:basedOn w:val="Normal"/>
    <w:uiPriority w:val="99"/>
    <w:rsid w:val="00641020"/>
    <w:pPr>
      <w:widowControl w:val="0"/>
      <w:suppressAutoHyphens/>
      <w:spacing w:after="0" w:line="288" w:lineRule="auto"/>
    </w:pPr>
    <w:rPr>
      <w:rFonts w:ascii="Arial" w:eastAsia="MS Mincho" w:hAnsi="Arial" w:cs="Arial"/>
      <w:b/>
      <w:bCs/>
      <w:color w:val="215868"/>
      <w:kern w:val="1"/>
      <w:szCs w:val="24"/>
      <w:lang w:eastAsia="hi-IN" w:bidi="hi-IN"/>
    </w:rPr>
  </w:style>
  <w:style w:type="paragraph" w:customStyle="1" w:styleId="inhoudsopgaveparagraaftitel">
    <w:name w:val="inhoudsopgave_paragraaf_titel"/>
    <w:basedOn w:val="Normal"/>
    <w:uiPriority w:val="99"/>
    <w:rsid w:val="00641020"/>
    <w:pPr>
      <w:widowControl w:val="0"/>
      <w:suppressAutoHyphens/>
      <w:spacing w:after="0" w:line="288" w:lineRule="auto"/>
    </w:pPr>
    <w:rPr>
      <w:rFonts w:ascii="Arial" w:eastAsia="MS Mincho" w:hAnsi="Arial" w:cs="Arial"/>
      <w:color w:val="215868"/>
      <w:kern w:val="1"/>
      <w:sz w:val="20"/>
      <w:szCs w:val="20"/>
      <w:lang w:eastAsia="hi-IN" w:bidi="hi-IN"/>
    </w:rPr>
  </w:style>
  <w:style w:type="paragraph" w:customStyle="1" w:styleId="hoofdstuknummer">
    <w:name w:val="hoofdstuk_nummer"/>
    <w:basedOn w:val="Normal"/>
    <w:uiPriority w:val="99"/>
    <w:rsid w:val="00641020"/>
    <w:pPr>
      <w:widowControl w:val="0"/>
      <w:suppressAutoHyphens/>
      <w:spacing w:after="0" w:line="288" w:lineRule="auto"/>
    </w:pPr>
    <w:rPr>
      <w:rFonts w:ascii="Arial" w:eastAsia="MS Mincho" w:hAnsi="Arial" w:cs="Arial"/>
      <w:color w:val="808080"/>
      <w:kern w:val="1"/>
      <w:sz w:val="36"/>
      <w:szCs w:val="36"/>
      <w:lang w:eastAsia="hi-IN" w:bidi="hi-IN"/>
    </w:rPr>
  </w:style>
  <w:style w:type="paragraph" w:customStyle="1" w:styleId="hoofdstuktitel0">
    <w:name w:val="hoofdstuk_titel"/>
    <w:basedOn w:val="Normal"/>
    <w:uiPriority w:val="99"/>
    <w:rsid w:val="00641020"/>
    <w:pPr>
      <w:widowControl w:val="0"/>
      <w:suppressAutoHyphens/>
      <w:spacing w:after="0" w:line="288" w:lineRule="auto"/>
    </w:pPr>
    <w:rPr>
      <w:rFonts w:ascii="Arial" w:eastAsia="MS Mincho" w:hAnsi="Arial" w:cs="Arial"/>
      <w:b/>
      <w:bCs/>
      <w:color w:val="808080"/>
      <w:kern w:val="1"/>
      <w:sz w:val="36"/>
      <w:szCs w:val="36"/>
      <w:lang w:eastAsia="hi-IN" w:bidi="hi-IN"/>
    </w:rPr>
  </w:style>
  <w:style w:type="paragraph" w:customStyle="1" w:styleId="hoofdstukintro">
    <w:name w:val="hoofdstuk_intro"/>
    <w:basedOn w:val="Normal"/>
    <w:autoRedefine/>
    <w:uiPriority w:val="99"/>
    <w:rsid w:val="00641020"/>
    <w:pPr>
      <w:widowControl w:val="0"/>
      <w:suppressAutoHyphens/>
      <w:spacing w:after="220" w:line="276" w:lineRule="auto"/>
      <w:jc w:val="both"/>
    </w:pPr>
    <w:rPr>
      <w:rFonts w:eastAsia="MS Mincho" w:cs="Arial"/>
      <w:color w:val="000000"/>
      <w:kern w:val="1"/>
      <w:lang w:eastAsia="hi-IN" w:bidi="hi-IN"/>
    </w:rPr>
  </w:style>
  <w:style w:type="paragraph" w:customStyle="1" w:styleId="kopkernbegrippen">
    <w:name w:val="kop_kernbegrippen"/>
    <w:basedOn w:val="Normal"/>
    <w:uiPriority w:val="99"/>
    <w:rsid w:val="00641020"/>
    <w:pPr>
      <w:widowControl w:val="0"/>
      <w:suppressAutoHyphens/>
      <w:spacing w:after="0" w:line="288" w:lineRule="auto"/>
    </w:pPr>
    <w:rPr>
      <w:rFonts w:ascii="Arial" w:eastAsia="MS Mincho" w:hAnsi="Arial" w:cs="Arial"/>
      <w:b/>
      <w:bCs/>
      <w:color w:val="00B0F0"/>
      <w:kern w:val="1"/>
      <w:lang w:eastAsia="hi-IN" w:bidi="hi-IN"/>
    </w:rPr>
  </w:style>
  <w:style w:type="paragraph" w:customStyle="1" w:styleId="kernbegrippen">
    <w:name w:val="kernbegrippen"/>
    <w:basedOn w:val="Normal"/>
    <w:uiPriority w:val="99"/>
    <w:rsid w:val="00641020"/>
    <w:pPr>
      <w:widowControl w:val="0"/>
      <w:suppressAutoHyphens/>
      <w:spacing w:after="0" w:line="288" w:lineRule="auto"/>
    </w:pPr>
    <w:rPr>
      <w:rFonts w:ascii="Arial" w:eastAsia="MS Mincho" w:hAnsi="Arial" w:cs="Arial"/>
      <w:color w:val="00B0F0"/>
      <w:kern w:val="1"/>
      <w:lang w:eastAsia="hi-IN" w:bidi="hi-IN"/>
    </w:rPr>
  </w:style>
  <w:style w:type="paragraph" w:customStyle="1" w:styleId="leertekst">
    <w:name w:val="leer_tekst"/>
    <w:basedOn w:val="Normal"/>
    <w:uiPriority w:val="99"/>
    <w:rsid w:val="00641020"/>
    <w:pPr>
      <w:widowControl w:val="0"/>
      <w:suppressAutoHyphens/>
      <w:spacing w:after="220" w:line="288" w:lineRule="auto"/>
    </w:pPr>
    <w:rPr>
      <w:rFonts w:ascii="Arial" w:eastAsia="MS Mincho" w:hAnsi="Arial" w:cs="Arial"/>
      <w:kern w:val="1"/>
      <w:lang w:eastAsia="hi-IN" w:bidi="hi-IN"/>
    </w:rPr>
  </w:style>
  <w:style w:type="character" w:customStyle="1" w:styleId="begrip0">
    <w:name w:val="begrip"/>
    <w:uiPriority w:val="99"/>
    <w:rsid w:val="00641020"/>
    <w:rPr>
      <w:rFonts w:ascii="Arial" w:hAnsi="Arial"/>
      <w:b/>
      <w:color w:val="00B0F0"/>
      <w:sz w:val="22"/>
    </w:rPr>
  </w:style>
  <w:style w:type="paragraph" w:customStyle="1" w:styleId="leertekstkop">
    <w:name w:val="leertekst_kop"/>
    <w:basedOn w:val="Normal"/>
    <w:uiPriority w:val="99"/>
    <w:rsid w:val="00641020"/>
    <w:pPr>
      <w:widowControl w:val="0"/>
      <w:suppressAutoHyphens/>
      <w:spacing w:before="220" w:after="0" w:line="288" w:lineRule="auto"/>
    </w:pPr>
    <w:rPr>
      <w:rFonts w:ascii="Arial" w:eastAsia="MS Mincho" w:hAnsi="Arial" w:cs="Arial"/>
      <w:b/>
      <w:bCs/>
      <w:kern w:val="1"/>
      <w:lang w:eastAsia="hi-IN" w:bidi="hi-IN"/>
    </w:rPr>
  </w:style>
  <w:style w:type="paragraph" w:customStyle="1" w:styleId="tabellopend">
    <w:name w:val="tabel_lopend"/>
    <w:basedOn w:val="Normal"/>
    <w:uiPriority w:val="99"/>
    <w:rsid w:val="00641020"/>
    <w:pPr>
      <w:widowControl w:val="0"/>
      <w:tabs>
        <w:tab w:val="left" w:pos="425"/>
      </w:tabs>
      <w:suppressAutoHyphens/>
      <w:spacing w:after="0" w:line="288" w:lineRule="auto"/>
    </w:pPr>
    <w:rPr>
      <w:rFonts w:ascii="Arial" w:eastAsia="MS Mincho" w:hAnsi="Arial" w:cs="Arial"/>
      <w:color w:val="B2A1C7"/>
      <w:kern w:val="1"/>
      <w:lang w:eastAsia="hi-IN" w:bidi="hi-IN"/>
    </w:rPr>
  </w:style>
  <w:style w:type="paragraph" w:customStyle="1" w:styleId="markeerpunt">
    <w:name w:val="markeerpunt"/>
    <w:basedOn w:val="Normal"/>
    <w:uiPriority w:val="99"/>
    <w:rsid w:val="00641020"/>
    <w:pPr>
      <w:widowControl w:val="0"/>
      <w:suppressAutoHyphens/>
      <w:spacing w:after="0" w:line="288" w:lineRule="auto"/>
    </w:pPr>
    <w:rPr>
      <w:rFonts w:ascii="Arial" w:eastAsia="MS Mincho" w:hAnsi="Arial" w:cs="Arial"/>
      <w:b/>
      <w:bCs/>
      <w:color w:val="984806"/>
      <w:kern w:val="1"/>
      <w:lang w:eastAsia="hi-IN" w:bidi="hi-IN"/>
    </w:rPr>
  </w:style>
  <w:style w:type="paragraph" w:customStyle="1" w:styleId="markering">
    <w:name w:val="markering"/>
    <w:basedOn w:val="leertekst"/>
    <w:uiPriority w:val="99"/>
    <w:rsid w:val="00641020"/>
    <w:rPr>
      <w:color w:val="984806"/>
    </w:rPr>
  </w:style>
  <w:style w:type="paragraph" w:customStyle="1" w:styleId="labeltekst">
    <w:name w:val="labeltekst"/>
    <w:basedOn w:val="Normal"/>
    <w:uiPriority w:val="99"/>
    <w:rsid w:val="00641020"/>
    <w:pPr>
      <w:suppressAutoHyphens/>
      <w:spacing w:after="220" w:line="276" w:lineRule="auto"/>
    </w:pPr>
    <w:rPr>
      <w:rFonts w:ascii="Arial" w:eastAsia="MS Mincho" w:hAnsi="Arial" w:cs="Arial"/>
      <w:bCs/>
      <w:color w:val="548DD4"/>
      <w:kern w:val="1"/>
      <w:lang w:eastAsia="hi-IN" w:bidi="hi-IN"/>
    </w:rPr>
  </w:style>
  <w:style w:type="paragraph" w:customStyle="1" w:styleId="brontekst">
    <w:name w:val="bron_tekst"/>
    <w:basedOn w:val="leertekst"/>
    <w:uiPriority w:val="99"/>
    <w:rsid w:val="00641020"/>
    <w:rPr>
      <w:color w:val="17365D"/>
    </w:rPr>
  </w:style>
  <w:style w:type="paragraph" w:customStyle="1" w:styleId="naarbron">
    <w:name w:val="naar_bron"/>
    <w:basedOn w:val="Normal"/>
    <w:uiPriority w:val="99"/>
    <w:rsid w:val="00641020"/>
    <w:pPr>
      <w:suppressAutoHyphens/>
      <w:spacing w:after="220" w:line="276" w:lineRule="auto"/>
    </w:pPr>
    <w:rPr>
      <w:rFonts w:ascii="Arial" w:eastAsia="MS Mincho" w:hAnsi="Arial" w:cs="Arial"/>
      <w:b/>
      <w:color w:val="17365D"/>
      <w:kern w:val="1"/>
      <w:sz w:val="18"/>
      <w:szCs w:val="18"/>
      <w:lang w:eastAsia="hi-IN" w:bidi="hi-IN"/>
    </w:rPr>
  </w:style>
  <w:style w:type="paragraph" w:customStyle="1" w:styleId="tabelkop">
    <w:name w:val="tabel_kop"/>
    <w:basedOn w:val="tabellopend"/>
    <w:uiPriority w:val="99"/>
    <w:rsid w:val="00641020"/>
    <w:rPr>
      <w:b/>
      <w:bCs/>
    </w:rPr>
  </w:style>
  <w:style w:type="paragraph" w:customStyle="1" w:styleId="opdrachtinspring">
    <w:name w:val="opdracht_inspring"/>
    <w:basedOn w:val="opdracht"/>
    <w:uiPriority w:val="99"/>
    <w:rsid w:val="00641020"/>
    <w:pPr>
      <w:tabs>
        <w:tab w:val="left" w:pos="709"/>
        <w:tab w:val="left" w:pos="1418"/>
        <w:tab w:val="left" w:pos="1843"/>
      </w:tabs>
      <w:ind w:left="1418"/>
    </w:pPr>
  </w:style>
  <w:style w:type="paragraph" w:customStyle="1" w:styleId="paragraaftitelbegrip">
    <w:name w:val="paragraaftitel_begrip"/>
    <w:basedOn w:val="Normal"/>
    <w:uiPriority w:val="99"/>
    <w:rsid w:val="00641020"/>
    <w:pPr>
      <w:widowControl w:val="0"/>
      <w:suppressAutoHyphens/>
      <w:spacing w:after="280" w:line="288" w:lineRule="auto"/>
    </w:pPr>
    <w:rPr>
      <w:rFonts w:ascii="Arial" w:eastAsia="MS Mincho" w:hAnsi="Arial" w:cs="Arial"/>
      <w:color w:val="00B0F0"/>
      <w:kern w:val="1"/>
      <w:sz w:val="28"/>
      <w:szCs w:val="28"/>
      <w:lang w:eastAsia="hi-IN" w:bidi="hi-IN"/>
    </w:rPr>
  </w:style>
  <w:style w:type="paragraph" w:customStyle="1" w:styleId="omschrijvingbegrip">
    <w:name w:val="omschrijving_begrip"/>
    <w:basedOn w:val="Normal"/>
    <w:uiPriority w:val="99"/>
    <w:rsid w:val="00641020"/>
    <w:pPr>
      <w:spacing w:after="0" w:line="240" w:lineRule="auto"/>
    </w:pPr>
    <w:rPr>
      <w:rFonts w:ascii="Arial" w:eastAsia="MS Mincho" w:hAnsi="Arial" w:cs="Arial"/>
      <w:kern w:val="1"/>
      <w:lang w:eastAsia="hi-IN" w:bidi="hi-IN"/>
    </w:rPr>
  </w:style>
  <w:style w:type="paragraph" w:customStyle="1" w:styleId="samenvattingtekst">
    <w:name w:val="samenvatting_tekst"/>
    <w:basedOn w:val="Normal"/>
    <w:uiPriority w:val="99"/>
    <w:rsid w:val="00641020"/>
    <w:pPr>
      <w:spacing w:after="220" w:line="240" w:lineRule="auto"/>
    </w:pPr>
    <w:rPr>
      <w:rFonts w:ascii="Arial" w:eastAsia="MS Mincho" w:hAnsi="Arial" w:cs="Arial"/>
      <w:kern w:val="1"/>
      <w:lang w:eastAsia="hi-IN" w:bidi="hi-IN"/>
    </w:rPr>
  </w:style>
  <w:style w:type="paragraph" w:styleId="Revision">
    <w:name w:val="Revision"/>
    <w:hidden/>
    <w:uiPriority w:val="99"/>
    <w:rsid w:val="00641020"/>
    <w:rPr>
      <w:rFonts w:ascii="MetaOT-Bold" w:eastAsia="MS Mincho" w:hAnsi="MetaOT-Bold"/>
      <w:b/>
      <w:bCs/>
      <w:color w:val="000000"/>
      <w:kern w:val="1"/>
      <w:sz w:val="24"/>
      <w:szCs w:val="24"/>
      <w:lang w:val="en-US" w:eastAsia="hi-IN" w:bidi="hi-IN"/>
    </w:rPr>
  </w:style>
  <w:style w:type="character" w:customStyle="1" w:styleId="subschrift">
    <w:name w:val="subschrift"/>
    <w:uiPriority w:val="99"/>
    <w:rsid w:val="00641020"/>
    <w:rPr>
      <w:color w:val="FF00FF"/>
      <w:vertAlign w:val="subscript"/>
      <w:lang w:eastAsia="nl-NL"/>
    </w:rPr>
  </w:style>
  <w:style w:type="character" w:customStyle="1" w:styleId="superschrift">
    <w:name w:val="superschrift"/>
    <w:uiPriority w:val="99"/>
    <w:rsid w:val="00641020"/>
    <w:rPr>
      <w:color w:val="990099"/>
      <w:vertAlign w:val="superscript"/>
    </w:rPr>
  </w:style>
  <w:style w:type="character" w:customStyle="1" w:styleId="BodyTextIndentChar">
    <w:name w:val="Body Text Indent Char"/>
    <w:basedOn w:val="DefaultParagraphFont"/>
    <w:link w:val="BodyTextIndent"/>
    <w:uiPriority w:val="99"/>
    <w:semiHidden/>
    <w:locked/>
    <w:rsid w:val="00641020"/>
    <w:rPr>
      <w:rFonts w:ascii="Arial" w:hAnsi="Arial" w:cs="Arial"/>
      <w:kern w:val="1"/>
      <w:sz w:val="24"/>
      <w:szCs w:val="24"/>
      <w:lang w:eastAsia="hi-IN" w:bidi="hi-IN"/>
    </w:rPr>
  </w:style>
  <w:style w:type="paragraph" w:styleId="BodyTextIndent">
    <w:name w:val="Body Text Indent"/>
    <w:basedOn w:val="Normal"/>
    <w:link w:val="BodyTextIndentChar"/>
    <w:uiPriority w:val="99"/>
    <w:semiHidden/>
    <w:rsid w:val="00641020"/>
    <w:pPr>
      <w:suppressAutoHyphens/>
      <w:spacing w:after="0" w:line="240" w:lineRule="auto"/>
      <w:jc w:val="both"/>
    </w:pPr>
    <w:rPr>
      <w:rFonts w:ascii="Arial" w:eastAsia="Times New Roman" w:hAnsi="Arial" w:cs="Arial"/>
      <w:kern w:val="1"/>
      <w:sz w:val="24"/>
      <w:szCs w:val="24"/>
      <w:lang w:eastAsia="hi-IN" w:bidi="hi-IN"/>
    </w:rPr>
  </w:style>
  <w:style w:type="character" w:customStyle="1" w:styleId="BodyTextIndentChar1">
    <w:name w:val="Body Text Indent Char1"/>
    <w:basedOn w:val="DefaultParagraphFont"/>
    <w:uiPriority w:val="99"/>
    <w:semiHidden/>
    <w:rsid w:val="001C0F99"/>
    <w:rPr>
      <w:lang w:eastAsia="en-US"/>
    </w:rPr>
  </w:style>
  <w:style w:type="character" w:customStyle="1" w:styleId="PlattetekstinspringenChar1">
    <w:name w:val="Platte tekst inspringen Char1"/>
    <w:basedOn w:val="DefaultParagraphFont"/>
    <w:uiPriority w:val="99"/>
    <w:semiHidden/>
    <w:rsid w:val="00641020"/>
    <w:rPr>
      <w:rFonts w:cs="Times New Roman"/>
    </w:rPr>
  </w:style>
  <w:style w:type="character" w:customStyle="1" w:styleId="onderstrepen">
    <w:name w:val="onderstrepen"/>
    <w:uiPriority w:val="99"/>
    <w:rsid w:val="00641020"/>
    <w:rPr>
      <w:rFonts w:ascii="Times New Roman" w:hAnsi="Times New Roman"/>
      <w:color w:val="948A54"/>
      <w:u w:val="single"/>
      <w:lang w:eastAsia="nl-NL"/>
    </w:rPr>
  </w:style>
  <w:style w:type="paragraph" w:styleId="NormalWeb">
    <w:name w:val="Normal (Web)"/>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character" w:customStyle="1" w:styleId="nowrap">
    <w:name w:val="nowrap"/>
    <w:basedOn w:val="DefaultParagraphFont"/>
    <w:uiPriority w:val="99"/>
    <w:rsid w:val="00641020"/>
    <w:rPr>
      <w:rFonts w:cs="Times New Roman"/>
    </w:rPr>
  </w:style>
  <w:style w:type="character" w:customStyle="1" w:styleId="of7ijf">
    <w:name w:val="of7ijf"/>
    <w:basedOn w:val="DefaultParagraphFont"/>
    <w:uiPriority w:val="99"/>
    <w:rsid w:val="00641020"/>
    <w:rPr>
      <w:rFonts w:cs="Times New Roman"/>
    </w:rPr>
  </w:style>
  <w:style w:type="paragraph" w:customStyle="1" w:styleId="mtop">
    <w:name w:val="mtop"/>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table" w:customStyle="1" w:styleId="Tabelraster1">
    <w:name w:val="Tabelraster1"/>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2">
    <w:name w:val="2"/>
    <w:basedOn w:val="HoofdstukTitel"/>
    <w:uiPriority w:val="99"/>
    <w:rsid w:val="00641020"/>
  </w:style>
  <w:style w:type="paragraph" w:customStyle="1" w:styleId="BronBrontekstTekst--">
    <w:name w:val="Bron_Brontekst_Tekst--"/>
    <w:uiPriority w:val="99"/>
    <w:rsid w:val="00641020"/>
    <w:pPr>
      <w:shd w:val="clear" w:color="auto" w:fill="F7CAAC"/>
      <w:spacing w:line="276" w:lineRule="auto"/>
    </w:pPr>
    <w:rPr>
      <w:rFonts w:ascii="Arial" w:eastAsia="Times New Roman" w:hAnsi="Arial"/>
      <w:sz w:val="20"/>
      <w:szCs w:val="20"/>
      <w:lang w:eastAsia="en-US"/>
    </w:rPr>
  </w:style>
  <w:style w:type="paragraph" w:customStyle="1" w:styleId="BronBrontekstTitel--">
    <w:name w:val="Bron_Brontekst_Titel--"/>
    <w:basedOn w:val="BronBrontekstTekst--"/>
    <w:uiPriority w:val="99"/>
    <w:rsid w:val="00641020"/>
    <w:rPr>
      <w:sz w:val="24"/>
    </w:rPr>
  </w:style>
  <w:style w:type="paragraph" w:customStyle="1" w:styleId="BronBrontekstBronvermelding--">
    <w:name w:val="Bron_Brontekst_Bronvermelding--"/>
    <w:basedOn w:val="BronBrontekstTekst--"/>
    <w:uiPriority w:val="99"/>
    <w:rsid w:val="00641020"/>
    <w:rPr>
      <w:sz w:val="16"/>
    </w:rPr>
  </w:style>
  <w:style w:type="paragraph" w:customStyle="1" w:styleId="BronBrontekstBijschrift--">
    <w:name w:val="Bron_Brontekst_Bijschrift--"/>
    <w:basedOn w:val="BronBrontekstTekst--"/>
    <w:uiPriority w:val="99"/>
    <w:rsid w:val="00641020"/>
    <w:pPr>
      <w:shd w:val="clear" w:color="auto" w:fill="F9CCCB"/>
    </w:pPr>
  </w:style>
  <w:style w:type="paragraph" w:customStyle="1" w:styleId="AntwoordAB">
    <w:name w:val="Antwoord_AB"/>
    <w:uiPriority w:val="99"/>
    <w:rsid w:val="00641020"/>
    <w:pPr>
      <w:tabs>
        <w:tab w:val="left" w:pos="397"/>
        <w:tab w:val="left" w:pos="794"/>
      </w:tabs>
      <w:spacing w:line="264" w:lineRule="auto"/>
      <w:ind w:left="794" w:hanging="794"/>
    </w:pPr>
    <w:rPr>
      <w:rFonts w:ascii="Arial" w:hAnsi="Arial"/>
      <w:color w:val="FF33CC"/>
      <w:sz w:val="20"/>
      <w:szCs w:val="20"/>
      <w:lang w:eastAsia="en-US"/>
    </w:rPr>
  </w:style>
  <w:style w:type="paragraph" w:customStyle="1" w:styleId="Subtitel1">
    <w:name w:val="Subtitel1"/>
    <w:uiPriority w:val="99"/>
    <w:rsid w:val="00641020"/>
    <w:pPr>
      <w:spacing w:line="264" w:lineRule="auto"/>
    </w:pPr>
    <w:rPr>
      <w:rFonts w:ascii="Arial" w:eastAsia="Times New Roman" w:hAnsi="Arial"/>
      <w:sz w:val="24"/>
      <w:szCs w:val="20"/>
      <w:lang w:eastAsia="en-US"/>
    </w:rPr>
  </w:style>
  <w:style w:type="paragraph" w:customStyle="1" w:styleId="AntwoordTekstRegel">
    <w:name w:val="Antwoord_TekstRegel"/>
    <w:uiPriority w:val="99"/>
    <w:rsid w:val="00641020"/>
    <w:pPr>
      <w:tabs>
        <w:tab w:val="left" w:pos="397"/>
        <w:tab w:val="left" w:pos="794"/>
      </w:tabs>
      <w:spacing w:line="276" w:lineRule="auto"/>
      <w:ind w:left="794"/>
    </w:pPr>
    <w:rPr>
      <w:rFonts w:ascii="Arial" w:hAnsi="Arial"/>
      <w:color w:val="FF33CC"/>
      <w:sz w:val="20"/>
      <w:szCs w:val="20"/>
      <w:lang w:eastAsia="en-US"/>
    </w:rPr>
  </w:style>
  <w:style w:type="paragraph" w:customStyle="1" w:styleId="BrontekstTitel">
    <w:name w:val="Brontekst_Titel"/>
    <w:basedOn w:val="BrontekstTekst"/>
    <w:next w:val="BrontekstTekst"/>
    <w:uiPriority w:val="99"/>
    <w:rsid w:val="00641020"/>
    <w:rPr>
      <w:sz w:val="28"/>
    </w:rPr>
  </w:style>
  <w:style w:type="paragraph" w:customStyle="1" w:styleId="BrontekstTekst">
    <w:name w:val="Brontekst_Tekst"/>
    <w:uiPriority w:val="99"/>
    <w:rsid w:val="00641020"/>
    <w:pPr>
      <w:shd w:val="clear" w:color="auto" w:fill="F2F2F2"/>
      <w:spacing w:line="276" w:lineRule="auto"/>
    </w:pPr>
    <w:rPr>
      <w:rFonts w:ascii="Arial" w:eastAsia="Times New Roman" w:hAnsi="Arial"/>
      <w:sz w:val="20"/>
      <w:szCs w:val="20"/>
      <w:lang w:eastAsia="en-US"/>
    </w:rPr>
  </w:style>
  <w:style w:type="paragraph" w:customStyle="1" w:styleId="BrontekstBronvermelding">
    <w:name w:val="Brontekst_Bronvermelding"/>
    <w:basedOn w:val="BrontekstTekst"/>
    <w:next w:val="Normal"/>
    <w:uiPriority w:val="99"/>
    <w:rsid w:val="00641020"/>
    <w:rPr>
      <w:sz w:val="16"/>
    </w:rPr>
  </w:style>
  <w:style w:type="character" w:customStyle="1" w:styleId="MTConvertedEquation">
    <w:name w:val="MTConvertedEquation"/>
    <w:basedOn w:val="DefaultParagraphFont"/>
    <w:uiPriority w:val="99"/>
    <w:rsid w:val="00641020"/>
    <w:rPr>
      <w:rFonts w:cs="Times New Roman"/>
    </w:rPr>
  </w:style>
  <w:style w:type="paragraph" w:customStyle="1" w:styleId="MTDisplayEquation">
    <w:name w:val="MTDisplayEquation"/>
    <w:basedOn w:val="Tekst"/>
    <w:next w:val="Normal"/>
    <w:link w:val="MTDisplayEquationChar"/>
    <w:uiPriority w:val="99"/>
    <w:rsid w:val="00641020"/>
    <w:pPr>
      <w:tabs>
        <w:tab w:val="clear" w:pos="340"/>
        <w:tab w:val="center" w:pos="4540"/>
        <w:tab w:val="right" w:pos="9080"/>
      </w:tabs>
    </w:pPr>
  </w:style>
  <w:style w:type="character" w:customStyle="1" w:styleId="MTDisplayEquationChar">
    <w:name w:val="MTDisplayEquation Char"/>
    <w:basedOn w:val="TekstChar"/>
    <w:link w:val="MTDisplayEquation"/>
    <w:uiPriority w:val="99"/>
    <w:locked/>
    <w:rsid w:val="00641020"/>
    <w:rPr>
      <w:rFonts w:ascii="Arial" w:hAnsi="Arial" w:cs="Times New Roman"/>
      <w:sz w:val="20"/>
      <w:szCs w:val="20"/>
      <w:lang w:val="nl-NL" w:eastAsia="en-US" w:bidi="ar-SA"/>
    </w:rPr>
  </w:style>
  <w:style w:type="paragraph" w:customStyle="1" w:styleId="wp-tekst-p">
    <w:name w:val="wp-tekst-p"/>
    <w:basedOn w:val="Normal"/>
    <w:uiPriority w:val="99"/>
    <w:rsid w:val="00641020"/>
    <w:pPr>
      <w:spacing w:before="100" w:beforeAutospacing="1" w:after="100" w:afterAutospacing="1" w:line="240" w:lineRule="auto"/>
    </w:pPr>
    <w:rPr>
      <w:rFonts w:ascii="Times New Roman" w:eastAsia="Times New Roman" w:hAnsi="Times New Roman"/>
      <w:sz w:val="24"/>
      <w:szCs w:val="24"/>
      <w:lang w:val="nl-BE" w:eastAsia="nl-NL"/>
    </w:rPr>
  </w:style>
  <w:style w:type="character" w:customStyle="1" w:styleId="tekst-c-c2">
    <w:name w:val="tekst-c-c2"/>
    <w:basedOn w:val="DefaultParagraphFont"/>
    <w:uiPriority w:val="99"/>
    <w:rsid w:val="00641020"/>
    <w:rPr>
      <w:rFonts w:cs="Times New Roman"/>
    </w:rPr>
  </w:style>
  <w:style w:type="character" w:customStyle="1" w:styleId="tekst-c-c4">
    <w:name w:val="tekst-c-c4"/>
    <w:basedOn w:val="DefaultParagraphFont"/>
    <w:uiPriority w:val="99"/>
    <w:rsid w:val="00641020"/>
    <w:rPr>
      <w:rFonts w:cs="Times New Roman"/>
    </w:rPr>
  </w:style>
  <w:style w:type="character" w:customStyle="1" w:styleId="tekst-c-c3">
    <w:name w:val="tekst-c-c3"/>
    <w:basedOn w:val="DefaultParagraphFont"/>
    <w:uiPriority w:val="99"/>
    <w:rsid w:val="00641020"/>
    <w:rPr>
      <w:rFonts w:cs="Times New Roman"/>
    </w:rPr>
  </w:style>
  <w:style w:type="paragraph" w:customStyle="1" w:styleId="Opdrachtnummer0">
    <w:name w:val="Opdrachtnummer"/>
    <w:basedOn w:val="Tekst"/>
    <w:uiPriority w:val="99"/>
    <w:rsid w:val="00641020"/>
  </w:style>
  <w:style w:type="character" w:customStyle="1" w:styleId="mw-headline">
    <w:name w:val="mw-headline"/>
    <w:basedOn w:val="DefaultParagraphFont"/>
    <w:uiPriority w:val="99"/>
    <w:rsid w:val="00641020"/>
    <w:rPr>
      <w:rFonts w:cs="Times New Roman"/>
    </w:rPr>
  </w:style>
  <w:style w:type="character" w:customStyle="1" w:styleId="itemref">
    <w:name w:val="item_ref"/>
    <w:basedOn w:val="DefaultParagraphFont"/>
    <w:uiPriority w:val="99"/>
    <w:rsid w:val="00641020"/>
    <w:rPr>
      <w:rFonts w:cs="Times New Roman"/>
    </w:rPr>
  </w:style>
  <w:style w:type="paragraph" w:customStyle="1" w:styleId="tekstntwoord-regel">
    <w:name w:val="tekstntwoord-regel"/>
    <w:basedOn w:val="OpdrachtAntwoord-regel"/>
    <w:uiPriority w:val="99"/>
    <w:rsid w:val="00641020"/>
  </w:style>
  <w:style w:type="paragraph" w:customStyle="1" w:styleId="Tusse">
    <w:name w:val="Tusse"/>
    <w:basedOn w:val="Subtitle"/>
    <w:uiPriority w:val="99"/>
    <w:rsid w:val="00641020"/>
    <w:pPr>
      <w:numPr>
        <w:ilvl w:val="0"/>
      </w:numPr>
      <w:spacing w:line="264" w:lineRule="auto"/>
      <w:outlineLvl w:val="0"/>
    </w:pPr>
    <w:rPr>
      <w:rFonts w:ascii="Arial" w:hAnsi="Arial"/>
      <w:szCs w:val="20"/>
    </w:rPr>
  </w:style>
  <w:style w:type="character" w:customStyle="1" w:styleId="ListLabel1">
    <w:name w:val="ListLabel 1"/>
    <w:uiPriority w:val="99"/>
    <w:rsid w:val="00641020"/>
  </w:style>
  <w:style w:type="character" w:customStyle="1" w:styleId="ListLabel2">
    <w:name w:val="ListLabel 2"/>
    <w:uiPriority w:val="99"/>
    <w:rsid w:val="00641020"/>
  </w:style>
  <w:style w:type="character" w:customStyle="1" w:styleId="ListLabel3">
    <w:name w:val="ListLabel 3"/>
    <w:uiPriority w:val="99"/>
    <w:rsid w:val="00641020"/>
  </w:style>
  <w:style w:type="character" w:customStyle="1" w:styleId="ListLabel4">
    <w:name w:val="ListLabel 4"/>
    <w:uiPriority w:val="99"/>
    <w:rsid w:val="00641020"/>
  </w:style>
  <w:style w:type="character" w:customStyle="1" w:styleId="CommentTextChar1">
    <w:name w:val="Comment Text Char1"/>
    <w:basedOn w:val="DefaultParagraphFont"/>
    <w:uiPriority w:val="99"/>
    <w:rsid w:val="00641020"/>
    <w:rPr>
      <w:rFonts w:ascii="MetaOT-Bold" w:eastAsia="MS Mincho" w:hAnsi="MetaOT-Bold" w:cs="MetaOT-Bold"/>
      <w:b/>
      <w:bCs/>
      <w:color w:val="000000"/>
      <w:kern w:val="1"/>
      <w:sz w:val="18"/>
      <w:szCs w:val="18"/>
      <w:lang w:val="en-US" w:eastAsia="hi-IN" w:bidi="hi-IN"/>
    </w:rPr>
  </w:style>
  <w:style w:type="character" w:customStyle="1" w:styleId="BalloonTextChar1">
    <w:name w:val="Balloon Text Char1"/>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character" w:customStyle="1" w:styleId="ListLabel5">
    <w:name w:val="ListLabel 5"/>
    <w:uiPriority w:val="99"/>
    <w:rsid w:val="00641020"/>
  </w:style>
  <w:style w:type="character" w:customStyle="1" w:styleId="ListLabel6">
    <w:name w:val="ListLabel 6"/>
    <w:uiPriority w:val="99"/>
    <w:rsid w:val="00641020"/>
  </w:style>
  <w:style w:type="character" w:customStyle="1" w:styleId="ListLabel7">
    <w:name w:val="ListLabel 7"/>
    <w:uiPriority w:val="99"/>
    <w:rsid w:val="00641020"/>
  </w:style>
  <w:style w:type="character" w:customStyle="1" w:styleId="ListLabel8">
    <w:name w:val="ListLabel 8"/>
    <w:uiPriority w:val="99"/>
    <w:rsid w:val="00641020"/>
  </w:style>
  <w:style w:type="paragraph" w:customStyle="1" w:styleId="Kop0">
    <w:name w:val="Kop"/>
    <w:basedOn w:val="Normal"/>
    <w:next w:val="BodyText"/>
    <w:uiPriority w:val="99"/>
    <w:rsid w:val="00641020"/>
    <w:pPr>
      <w:keepNext/>
      <w:suppressAutoHyphens/>
      <w:spacing w:before="240" w:after="120" w:line="240" w:lineRule="auto"/>
    </w:pPr>
    <w:rPr>
      <w:rFonts w:ascii="Arial" w:eastAsia="MS Mincho" w:hAnsi="Arial" w:cs="Arial"/>
      <w:b/>
      <w:bCs/>
      <w:color w:val="000000"/>
      <w:kern w:val="1"/>
      <w:sz w:val="28"/>
      <w:szCs w:val="28"/>
      <w:lang w:val="en-US" w:eastAsia="hi-IN" w:bidi="hi-IN"/>
    </w:rPr>
  </w:style>
  <w:style w:type="paragraph" w:customStyle="1" w:styleId="Bijschrift2">
    <w:name w:val="Bijschrift2"/>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Index">
    <w:name w:val="Index"/>
    <w:basedOn w:val="Normal"/>
    <w:uiPriority w:val="99"/>
    <w:rsid w:val="00641020"/>
    <w:pPr>
      <w:suppressLineNumbers/>
      <w:suppressAutoHyphens/>
      <w:spacing w:after="0" w:line="240" w:lineRule="auto"/>
    </w:pPr>
    <w:rPr>
      <w:rFonts w:ascii="MetaOT-Bold" w:eastAsia="MS Mincho" w:hAnsi="MetaOT-Bold" w:cs="MetaOT-Bold"/>
      <w:b/>
      <w:bCs/>
      <w:color w:val="000000"/>
      <w:kern w:val="1"/>
      <w:sz w:val="24"/>
      <w:szCs w:val="24"/>
      <w:lang w:val="en-US" w:eastAsia="hi-IN" w:bidi="hi-IN"/>
    </w:rPr>
  </w:style>
  <w:style w:type="paragraph" w:customStyle="1" w:styleId="Bijschrift1">
    <w:name w:val="Bijschrift1"/>
    <w:basedOn w:val="Normal"/>
    <w:uiPriority w:val="99"/>
    <w:rsid w:val="00641020"/>
    <w:pPr>
      <w:suppressLineNumbers/>
      <w:suppressAutoHyphens/>
      <w:spacing w:before="120" w:after="120" w:line="240" w:lineRule="auto"/>
    </w:pPr>
    <w:rPr>
      <w:rFonts w:ascii="MetaOT-Bold" w:eastAsia="MS Mincho" w:hAnsi="MetaOT-Bold" w:cs="MetaOT-Bold"/>
      <w:b/>
      <w:bCs/>
      <w:i/>
      <w:iCs/>
      <w:color w:val="000000"/>
      <w:kern w:val="1"/>
      <w:sz w:val="24"/>
      <w:szCs w:val="24"/>
      <w:lang w:val="en-US" w:eastAsia="hi-IN" w:bidi="hi-IN"/>
    </w:rPr>
  </w:style>
  <w:style w:type="paragraph" w:customStyle="1" w:styleId="BasicParagraph">
    <w:name w:val="[Basic Paragraph]"/>
    <w:basedOn w:val="Normal"/>
    <w:uiPriority w:val="99"/>
    <w:rsid w:val="00641020"/>
    <w:pPr>
      <w:widowControl w:val="0"/>
      <w:suppressAutoHyphens/>
      <w:spacing w:after="0" w:line="288" w:lineRule="auto"/>
    </w:pPr>
    <w:rPr>
      <w:rFonts w:ascii="MinionPro-Regular" w:eastAsia="MS Mincho" w:hAnsi="MinionPro-Regular" w:cs="MinionPro-Regular"/>
      <w:color w:val="000000"/>
      <w:kern w:val="1"/>
      <w:sz w:val="24"/>
      <w:szCs w:val="24"/>
      <w:lang w:val="en-US" w:eastAsia="hi-IN" w:bidi="hi-IN"/>
    </w:rPr>
  </w:style>
  <w:style w:type="character" w:customStyle="1" w:styleId="CommentTextChar2">
    <w:name w:val="Comment Text Char2"/>
    <w:basedOn w:val="DefaultParagraphFont"/>
    <w:uiPriority w:val="99"/>
    <w:rsid w:val="00641020"/>
    <w:rPr>
      <w:rFonts w:ascii="Arial" w:eastAsia="MS Mincho" w:hAnsi="Arial" w:cs="Arial"/>
      <w:color w:val="000000"/>
      <w:kern w:val="1"/>
      <w:sz w:val="20"/>
      <w:szCs w:val="20"/>
      <w:lang w:eastAsia="hi-IN" w:bidi="hi-IN"/>
    </w:rPr>
  </w:style>
  <w:style w:type="character" w:customStyle="1" w:styleId="BalloonTextChar2">
    <w:name w:val="Balloon Text Char2"/>
    <w:basedOn w:val="DefaultParagraphFont"/>
    <w:uiPriority w:val="99"/>
    <w:rsid w:val="00641020"/>
    <w:rPr>
      <w:rFonts w:ascii="Times New Roman" w:eastAsia="MS Mincho" w:hAnsi="Times New Roman" w:cs="Times New Roman"/>
      <w:b/>
      <w:bCs/>
      <w:color w:val="000000"/>
      <w:kern w:val="1"/>
      <w:sz w:val="2"/>
      <w:szCs w:val="2"/>
      <w:lang w:val="en-US" w:eastAsia="hi-IN" w:bidi="hi-IN"/>
    </w:rPr>
  </w:style>
  <w:style w:type="paragraph" w:customStyle="1" w:styleId="Ballontekst1">
    <w:name w:val="Ballontekst1"/>
    <w:basedOn w:val="Normal"/>
    <w:uiPriority w:val="99"/>
    <w:rsid w:val="00641020"/>
    <w:pPr>
      <w:suppressAutoHyphens/>
      <w:spacing w:after="0" w:line="240" w:lineRule="auto"/>
    </w:pPr>
    <w:rPr>
      <w:rFonts w:ascii="Tahoma" w:eastAsia="MS Mincho" w:hAnsi="Tahoma" w:cs="Tahoma"/>
      <w:b/>
      <w:bCs/>
      <w:color w:val="000000"/>
      <w:kern w:val="1"/>
      <w:sz w:val="16"/>
      <w:szCs w:val="16"/>
      <w:lang w:val="en-US" w:eastAsia="hi-IN" w:bidi="hi-IN"/>
    </w:rPr>
  </w:style>
  <w:style w:type="character" w:customStyle="1" w:styleId="CommentSubjectChar1">
    <w:name w:val="Comment Subject Char1"/>
    <w:basedOn w:val="CommentTextChar2"/>
    <w:uiPriority w:val="99"/>
    <w:rsid w:val="00641020"/>
    <w:rPr>
      <w:rFonts w:ascii="MetaOT-Bold" w:eastAsia="MS Mincho" w:hAnsi="MetaOT-Bold" w:cs="MetaOT-Bold"/>
      <w:color w:val="000000"/>
      <w:kern w:val="1"/>
      <w:sz w:val="18"/>
      <w:szCs w:val="18"/>
      <w:lang w:val="en-US" w:eastAsia="hi-IN" w:bidi="hi-IN"/>
    </w:rPr>
  </w:style>
  <w:style w:type="character" w:customStyle="1" w:styleId="samevattingbegrip">
    <w:name w:val="samevatting_begrip"/>
    <w:basedOn w:val="DefaultParagraphFont"/>
    <w:uiPriority w:val="99"/>
    <w:rsid w:val="00641020"/>
    <w:rPr>
      <w:rFonts w:ascii="Times New Roman" w:hAnsi="Times New Roman" w:cs="Times New Roman"/>
      <w:i/>
      <w:iCs/>
      <w:color w:val="auto"/>
    </w:rPr>
  </w:style>
  <w:style w:type="character" w:styleId="PlaceholderText">
    <w:name w:val="Placeholder Text"/>
    <w:basedOn w:val="DefaultParagraphFont"/>
    <w:uiPriority w:val="99"/>
    <w:rsid w:val="00641020"/>
    <w:rPr>
      <w:rFonts w:ascii="Times New Roman" w:hAnsi="Times New Roman" w:cs="Times New Roman"/>
      <w:color w:val="808080"/>
    </w:rPr>
  </w:style>
  <w:style w:type="paragraph" w:customStyle="1" w:styleId="Onderwerpvanopmerking1">
    <w:name w:val="Onderwerp van opmerking1"/>
    <w:basedOn w:val="CommentText"/>
    <w:next w:val="CommentText"/>
    <w:uiPriority w:val="99"/>
    <w:rsid w:val="00641020"/>
    <w:pPr>
      <w:suppressAutoHyphens/>
    </w:pPr>
    <w:rPr>
      <w:rFonts w:ascii="Times New Roman" w:eastAsia="MS ??" w:hAnsi="Times New Roman"/>
      <w:b/>
      <w:bCs/>
      <w:kern w:val="1"/>
      <w:lang w:eastAsia="hi-IN" w:bidi="hi-IN"/>
    </w:rPr>
  </w:style>
  <w:style w:type="character" w:styleId="FollowedHyperlink">
    <w:name w:val="FollowedHyperlink"/>
    <w:basedOn w:val="DefaultParagraphFont"/>
    <w:uiPriority w:val="99"/>
    <w:rsid w:val="00641020"/>
    <w:rPr>
      <w:rFonts w:ascii="Times New Roman" w:hAnsi="Times New Roman" w:cs="Times New Roman"/>
      <w:color w:val="800080"/>
      <w:u w:val="single"/>
    </w:rPr>
  </w:style>
  <w:style w:type="character" w:customStyle="1" w:styleId="leertekstitalic">
    <w:name w:val="leertekst_italic"/>
    <w:basedOn w:val="DefaultParagraphFont"/>
    <w:uiPriority w:val="99"/>
    <w:rsid w:val="00641020"/>
    <w:rPr>
      <w:rFonts w:ascii="Arial" w:hAnsi="Arial" w:cs="Arial"/>
      <w:i/>
      <w:iCs/>
      <w:sz w:val="22"/>
      <w:szCs w:val="22"/>
    </w:rPr>
  </w:style>
  <w:style w:type="character" w:customStyle="1" w:styleId="naarbronitalic">
    <w:name w:val="naar_bron_italic"/>
    <w:basedOn w:val="DefaultParagraphFont"/>
    <w:uiPriority w:val="99"/>
    <w:rsid w:val="00641020"/>
    <w:rPr>
      <w:rFonts w:ascii="Arial" w:hAnsi="Arial" w:cs="Arial"/>
      <w:i/>
      <w:iCs/>
      <w:sz w:val="18"/>
      <w:szCs w:val="18"/>
    </w:rPr>
  </w:style>
  <w:style w:type="character" w:customStyle="1" w:styleId="tabelkopitalic">
    <w:name w:val="tabel_kop_italic"/>
    <w:basedOn w:val="DefaultParagraphFont"/>
    <w:uiPriority w:val="99"/>
    <w:rsid w:val="00641020"/>
    <w:rPr>
      <w:rFonts w:ascii="Arial" w:hAnsi="Arial" w:cs="Arial"/>
      <w:i/>
      <w:iCs/>
      <w:sz w:val="22"/>
      <w:szCs w:val="22"/>
    </w:rPr>
  </w:style>
  <w:style w:type="character" w:customStyle="1" w:styleId="opdrachtitalic">
    <w:name w:val="opdracht_italic"/>
    <w:basedOn w:val="DefaultParagraphFont"/>
    <w:uiPriority w:val="99"/>
    <w:rsid w:val="00641020"/>
    <w:rPr>
      <w:rFonts w:ascii="Arial" w:hAnsi="Arial" w:cs="Arial"/>
      <w:i/>
      <w:iCs/>
      <w:sz w:val="22"/>
      <w:szCs w:val="22"/>
      <w:lang w:val="en-GB"/>
    </w:rPr>
  </w:style>
  <w:style w:type="character" w:customStyle="1" w:styleId="brontekstitalic">
    <w:name w:val="bron_tekst_italic"/>
    <w:basedOn w:val="DefaultParagraphFont"/>
    <w:uiPriority w:val="99"/>
    <w:rsid w:val="00641020"/>
    <w:rPr>
      <w:rFonts w:ascii="Arial" w:hAnsi="Arial" w:cs="Arial"/>
      <w:i/>
      <w:iCs/>
      <w:sz w:val="22"/>
      <w:szCs w:val="22"/>
    </w:rPr>
  </w:style>
  <w:style w:type="paragraph" w:customStyle="1" w:styleId="text3vj6y0g">
    <w:name w:val="text_3v_j6y0g"/>
    <w:basedOn w:val="Normal"/>
    <w:uiPriority w:val="99"/>
    <w:rsid w:val="00641020"/>
    <w:pPr>
      <w:spacing w:before="100" w:beforeAutospacing="1" w:after="100" w:afterAutospacing="1" w:line="240" w:lineRule="auto"/>
    </w:pPr>
    <w:rPr>
      <w:rFonts w:ascii="Times New Roman" w:eastAsia="Times New Roman" w:hAnsi="Times New Roman"/>
      <w:sz w:val="24"/>
      <w:szCs w:val="24"/>
      <w:lang w:val="en-US"/>
    </w:rPr>
  </w:style>
  <w:style w:type="paragraph" w:customStyle="1" w:styleId="lede">
    <w:name w:val="lede"/>
    <w:basedOn w:val="Normal"/>
    <w:uiPriority w:val="99"/>
    <w:rsid w:val="00641020"/>
    <w:pPr>
      <w:spacing w:before="100" w:beforeAutospacing="1" w:after="100" w:afterAutospacing="1" w:line="240" w:lineRule="auto"/>
    </w:pPr>
    <w:rPr>
      <w:rFonts w:ascii="Times New Roman" w:eastAsia="Times New Roman" w:hAnsi="Times New Roman"/>
      <w:sz w:val="24"/>
      <w:szCs w:val="24"/>
      <w:lang w:eastAsia="nl-NL"/>
    </w:rPr>
  </w:style>
  <w:style w:type="paragraph" w:customStyle="1" w:styleId="Vragen1">
    <w:name w:val="Vragen1"/>
    <w:basedOn w:val="Normal"/>
    <w:uiPriority w:val="99"/>
    <w:rsid w:val="00641020"/>
    <w:pPr>
      <w:tabs>
        <w:tab w:val="left" w:pos="567"/>
      </w:tabs>
      <w:spacing w:after="0" w:line="240" w:lineRule="auto"/>
      <w:ind w:left="993" w:hanging="993"/>
    </w:pPr>
    <w:rPr>
      <w:rFonts w:ascii="Times New Roman" w:eastAsia="Times New Roman" w:hAnsi="Times New Roman"/>
      <w:sz w:val="24"/>
      <w:szCs w:val="24"/>
      <w:lang w:eastAsia="nl-NL"/>
    </w:rPr>
  </w:style>
  <w:style w:type="paragraph" w:customStyle="1" w:styleId="Antwoord">
    <w:name w:val="Antwoord"/>
    <w:basedOn w:val="Normal"/>
    <w:uiPriority w:val="99"/>
    <w:rsid w:val="00641020"/>
    <w:pPr>
      <w:tabs>
        <w:tab w:val="left" w:pos="0"/>
        <w:tab w:val="left" w:pos="425"/>
      </w:tabs>
      <w:suppressAutoHyphens/>
      <w:spacing w:after="0" w:line="240" w:lineRule="auto"/>
    </w:pPr>
    <w:rPr>
      <w:rFonts w:ascii="Times New Roman" w:eastAsia="Times New Roman" w:hAnsi="Times New Roman" w:cs="Arial"/>
      <w:lang w:eastAsia="nl-NL"/>
    </w:rPr>
  </w:style>
  <w:style w:type="paragraph" w:customStyle="1" w:styleId="Opgave">
    <w:name w:val="Opgave"/>
    <w:basedOn w:val="Normal"/>
    <w:uiPriority w:val="99"/>
    <w:rsid w:val="00641020"/>
    <w:pPr>
      <w:suppressAutoHyphens/>
      <w:spacing w:after="0" w:line="240" w:lineRule="auto"/>
      <w:ind w:left="708" w:hanging="708"/>
    </w:pPr>
    <w:rPr>
      <w:rFonts w:ascii="Times New Roman" w:eastAsia="Times New Roman" w:hAnsi="Times New Roman" w:cs="Arial"/>
      <w:lang w:eastAsia="nl-NL"/>
    </w:rPr>
  </w:style>
  <w:style w:type="table" w:customStyle="1" w:styleId="Tabelraster2">
    <w:name w:val="Tabelraster2"/>
    <w:uiPriority w:val="99"/>
    <w:rsid w:val="00641020"/>
    <w:rPr>
      <w:rFonts w:eastAsia="Times New Roman"/>
      <w:sz w:val="20"/>
      <w:szCs w:val="20"/>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customStyle="1" w:styleId="leer">
    <w:name w:val="leer"/>
    <w:basedOn w:val="Tekst"/>
    <w:uiPriority w:val="99"/>
    <w:rsid w:val="00641020"/>
  </w:style>
  <w:style w:type="paragraph" w:styleId="TOC2">
    <w:name w:val="toc 2"/>
    <w:basedOn w:val="Normal"/>
    <w:next w:val="Normal"/>
    <w:autoRedefine/>
    <w:uiPriority w:val="99"/>
    <w:semiHidden/>
    <w:rsid w:val="00A517AB"/>
    <w:pPr>
      <w:spacing w:after="100"/>
      <w:ind w:left="220"/>
    </w:pPr>
  </w:style>
  <w:style w:type="paragraph" w:styleId="TOC1">
    <w:name w:val="toc 1"/>
    <w:basedOn w:val="Normal"/>
    <w:next w:val="Normal"/>
    <w:autoRedefine/>
    <w:uiPriority w:val="99"/>
    <w:semiHidden/>
    <w:rsid w:val="00A517AB"/>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23487844">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jpeg"/><Relationship Id="rId26" Type="http://schemas.openxmlformats.org/officeDocument/2006/relationships/image" Target="media/image14.jpeg"/><Relationship Id="rId39" Type="http://schemas.openxmlformats.org/officeDocument/2006/relationships/image" Target="media/image27.jpeg"/><Relationship Id="rId21" Type="http://schemas.openxmlformats.org/officeDocument/2006/relationships/image" Target="media/image9.jpeg"/><Relationship Id="rId34" Type="http://schemas.openxmlformats.org/officeDocument/2006/relationships/image" Target="media/image22.jpeg"/><Relationship Id="rId42" Type="http://schemas.openxmlformats.org/officeDocument/2006/relationships/image" Target="media/image30.jpeg"/><Relationship Id="rId47" Type="http://schemas.openxmlformats.org/officeDocument/2006/relationships/header" Target="header6.xml"/><Relationship Id="rId50" Type="http://schemas.openxmlformats.org/officeDocument/2006/relationships/theme" Target="theme/theme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jpeg"/><Relationship Id="rId29" Type="http://schemas.openxmlformats.org/officeDocument/2006/relationships/image" Target="media/image17.jpeg"/><Relationship Id="rId11" Type="http://schemas.openxmlformats.org/officeDocument/2006/relationships/footer" Target="footer1.xml"/><Relationship Id="rId24" Type="http://schemas.openxmlformats.org/officeDocument/2006/relationships/image" Target="media/image12.jpeg"/><Relationship Id="rId32" Type="http://schemas.openxmlformats.org/officeDocument/2006/relationships/image" Target="media/image20.jpeg"/><Relationship Id="rId37" Type="http://schemas.openxmlformats.org/officeDocument/2006/relationships/image" Target="media/image25.jpeg"/><Relationship Id="rId40" Type="http://schemas.openxmlformats.org/officeDocument/2006/relationships/image" Target="media/image28.jpeg"/><Relationship Id="rId45"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image" Target="media/image3.jpeg"/><Relationship Id="rId23" Type="http://schemas.openxmlformats.org/officeDocument/2006/relationships/image" Target="media/image11.jpeg"/><Relationship Id="rId28" Type="http://schemas.openxmlformats.org/officeDocument/2006/relationships/image" Target="media/image16.jpeg"/><Relationship Id="rId36" Type="http://schemas.openxmlformats.org/officeDocument/2006/relationships/image" Target="media/image24.jpeg"/><Relationship Id="rId49" Type="http://schemas.openxmlformats.org/officeDocument/2006/relationships/fontTable" Target="fontTable.xml"/><Relationship Id="rId10" Type="http://schemas.openxmlformats.org/officeDocument/2006/relationships/header" Target="header2.xml"/><Relationship Id="rId19" Type="http://schemas.openxmlformats.org/officeDocument/2006/relationships/image" Target="media/image7.jpeg"/><Relationship Id="rId31" Type="http://schemas.openxmlformats.org/officeDocument/2006/relationships/image" Target="media/image19.jpeg"/><Relationship Id="rId44"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jpeg"/><Relationship Id="rId27" Type="http://schemas.openxmlformats.org/officeDocument/2006/relationships/image" Target="media/image15.jpeg"/><Relationship Id="rId30" Type="http://schemas.openxmlformats.org/officeDocument/2006/relationships/image" Target="media/image18.jpeg"/><Relationship Id="rId35" Type="http://schemas.openxmlformats.org/officeDocument/2006/relationships/image" Target="media/image23.jpeg"/><Relationship Id="rId43" Type="http://schemas.openxmlformats.org/officeDocument/2006/relationships/header" Target="header4.xml"/><Relationship Id="rId48" Type="http://schemas.openxmlformats.org/officeDocument/2006/relationships/footer" Target="footer6.xml"/><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footer" Target="footer2.xml"/><Relationship Id="rId17" Type="http://schemas.openxmlformats.org/officeDocument/2006/relationships/image" Target="media/image5.jpeg"/><Relationship Id="rId25" Type="http://schemas.openxmlformats.org/officeDocument/2006/relationships/image" Target="media/image13.jpeg"/><Relationship Id="rId33" Type="http://schemas.openxmlformats.org/officeDocument/2006/relationships/image" Target="media/image21.jpeg"/><Relationship Id="rId38" Type="http://schemas.openxmlformats.org/officeDocument/2006/relationships/image" Target="media/image26.jpeg"/><Relationship Id="rId46" Type="http://schemas.openxmlformats.org/officeDocument/2006/relationships/footer" Target="footer5.xml"/><Relationship Id="rId20" Type="http://schemas.openxmlformats.org/officeDocument/2006/relationships/image" Target="media/image8.jpeg"/><Relationship Id="rId41" Type="http://schemas.openxmlformats.org/officeDocument/2006/relationships/image" Target="media/image29.jpeg"/><Relationship Id="rId1" Type="http://schemas.openxmlformats.org/officeDocument/2006/relationships/numbering" Target="numbering.xml"/><Relationship Id="rId6"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3645</TotalTime>
  <Pages>66</Pages>
  <Words>21415</Words>
  <Characters>122071</Characters>
  <Application>Microsoft Office Word</Application>
  <DocSecurity>0</DocSecurity>
  <Lines>1017</Lines>
  <Paragraphs>286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143200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Josine Herwig</dc:creator>
  <cp:keywords/>
  <dc:description/>
  <cp:lastModifiedBy>Marcel Meijer</cp:lastModifiedBy>
  <cp:revision>22</cp:revision>
  <dcterms:created xsi:type="dcterms:W3CDTF">2020-07-03T12:47:00Z</dcterms:created>
  <dcterms:modified xsi:type="dcterms:W3CDTF">2026-03-16T14:48:00Z</dcterms:modified>
</cp:coreProperties>
</file>