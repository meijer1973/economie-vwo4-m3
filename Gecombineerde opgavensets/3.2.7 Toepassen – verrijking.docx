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68CC"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7</w:t>
      </w:r>
      <w:r>
        <w:rPr>
          <w:rFonts w:ascii="Arial" w:hAnsi="Arial" w:cs="Arial"/>
          <w:b/>
          <w:color w:val="2F5597"/>
          <w:sz w:val="24"/>
          <w:szCs w:val="28"/>
        </w:rPr>
        <w:t xml:space="preserve"> </w:t>
      </w:r>
      <w:r w:rsidRPr="00487359">
        <w:rPr>
          <w:rFonts w:ascii="Arial" w:hAnsi="Arial" w:cs="Arial"/>
          <w:b/>
          <w:color w:val="2F5597"/>
          <w:sz w:val="24"/>
          <w:szCs w:val="28"/>
        </w:rPr>
        <w:t>Toepassen</w:t>
      </w:r>
    </w:p>
    <w:p w14:paraId="2BA1B48B" w14:textId="77777777" w:rsidR="00DE23A4" w:rsidRPr="00471807" w:rsidRDefault="00DE23A4" w:rsidP="00641020">
      <w:pPr>
        <w:keepNext/>
        <w:spacing w:before="40" w:after="0"/>
        <w:outlineLvl w:val="2"/>
      </w:pPr>
      <w:r>
        <w:rPr>
          <w:rFonts w:ascii="Arial" w:hAnsi="Arial"/>
          <w:b/>
          <w:color w:val="444444"/>
          <w:sz w:val="18"/>
        </w:rPr>
        <w:t>Oefening 1</w:t>
      </w:r>
    </w:p>
    <w:p w14:paraId="759800F3" w14:textId="77777777" w:rsidR="00DE23A4" w:rsidRPr="00A65D25" w:rsidRDefault="00DE23A4" w:rsidP="00641020">
      <w:pPr>
        <w:pStyle w:val="OpdrachtInstructie"/>
      </w:pPr>
      <w:r w:rsidRPr="00471807">
        <w:t xml:space="preserve">Een monopolist heeft te maken met de volgende collectieve vraag: </w:t>
      </w:r>
      <w:r w:rsidRPr="00201D9F">
        <w:rPr>
          <w:rStyle w:val="Cursief"/>
        </w:rPr>
        <w:t>Q</w:t>
      </w:r>
      <w:r w:rsidRPr="00471807">
        <w:rPr>
          <w:rStyle w:val="Subscript"/>
        </w:rPr>
        <w:t>v</w:t>
      </w:r>
      <w:r w:rsidRPr="00A65D25">
        <w:t> = –0,25</w:t>
      </w:r>
      <w:r w:rsidRPr="00201D9F">
        <w:rPr>
          <w:rStyle w:val="Cursief"/>
        </w:rPr>
        <w:t>p</w:t>
      </w:r>
      <w:r w:rsidRPr="00A65D25">
        <w:t xml:space="preserve"> + 180. Zijn totale kosten zijn als volgt: </w:t>
      </w:r>
      <w:r w:rsidRPr="00201D9F">
        <w:rPr>
          <w:rStyle w:val="Cursief"/>
        </w:rPr>
        <w:t>TK</w:t>
      </w:r>
      <w:r w:rsidRPr="00A65D25">
        <w:t> = 2</w:t>
      </w:r>
      <w:r w:rsidRPr="00201D9F">
        <w:rPr>
          <w:rStyle w:val="Cursief"/>
        </w:rPr>
        <w:t>Q</w:t>
      </w:r>
      <w:r w:rsidRPr="00471807">
        <w:rPr>
          <w:rStyle w:val="Superscript"/>
        </w:rPr>
        <w:t>2</w:t>
      </w:r>
      <w:r w:rsidRPr="00A65D25">
        <w:t xml:space="preserve"> + 450. Hierbij is </w:t>
      </w:r>
      <w:r w:rsidRPr="00201D9F">
        <w:rPr>
          <w:rStyle w:val="Cursief"/>
        </w:rPr>
        <w:t>p</w:t>
      </w:r>
      <w:r w:rsidRPr="00471807">
        <w:t xml:space="preserve"> de prijs in euro’s en is </w:t>
      </w:r>
      <w:r w:rsidRPr="00201D9F">
        <w:rPr>
          <w:rStyle w:val="Cursief"/>
        </w:rPr>
        <w:t>Q</w:t>
      </w:r>
      <w:r w:rsidRPr="00471807">
        <w:t xml:space="preserve"> het aantal gevraagde en verkochte producten.</w:t>
      </w:r>
    </w:p>
    <w:p w14:paraId="63695CEA" w14:textId="77777777" w:rsidR="00DE23A4" w:rsidRPr="00471807" w:rsidRDefault="00DE23A4" w:rsidP="00641020">
      <w:pPr>
        <w:pStyle w:val="OpdrachtDeelvraag"/>
      </w:pPr>
      <w:r w:rsidRPr="00147CAA">
        <w:t>a</w:t>
      </w:r>
      <w:r w:rsidRPr="00147CAA">
        <w:tab/>
        <w:t>Bereken de maximaal haalbare omzet voor de monopolist.</w:t>
      </w:r>
    </w:p>
    <w:p w14:paraId="5C1E79E9" w14:textId="77777777" w:rsidR="00DE23A4" w:rsidRPr="00201D9F" w:rsidRDefault="00DE23A4" w:rsidP="00641020">
      <w:pPr>
        <w:pStyle w:val="OpdrachtAntwoord-regel"/>
      </w:pPr>
      <w:r w:rsidRPr="00471807">
        <w:t xml:space="preserve">Daarvoor moet je de </w:t>
      </w:r>
      <w:r w:rsidRPr="00201D9F">
        <w:rPr>
          <w:rStyle w:val="Cursief"/>
        </w:rPr>
        <w:t>Q</w:t>
      </w:r>
      <w:r w:rsidRPr="00471807">
        <w:rPr>
          <w:rStyle w:val="Subscript"/>
        </w:rPr>
        <w:t>v</w:t>
      </w:r>
      <w:r w:rsidRPr="00A65D25">
        <w:t xml:space="preserve">-formule omschrijven: </w:t>
      </w:r>
      <w:r w:rsidRPr="00471807">
        <w:rPr>
          <w:rStyle w:val="Cursief"/>
        </w:rPr>
        <w:t>p</w:t>
      </w:r>
      <w:r w:rsidRPr="00A65D25">
        <w:t> = –4</w:t>
      </w:r>
      <w:r w:rsidRPr="00201D9F">
        <w:rPr>
          <w:rStyle w:val="Cursief"/>
        </w:rPr>
        <w:t>Q</w:t>
      </w:r>
      <w:r w:rsidRPr="00471807">
        <w:rPr>
          <w:rStyle w:val="Cursief"/>
        </w:rPr>
        <w:t> </w:t>
      </w:r>
      <w:r w:rsidRPr="00A65D25">
        <w:t xml:space="preserve">+ 720. Hieruit volgt dat </w:t>
      </w:r>
      <w:r w:rsidRPr="00201D9F">
        <w:rPr>
          <w:rStyle w:val="Cursief"/>
        </w:rPr>
        <w:t>TO</w:t>
      </w:r>
      <w:r w:rsidRPr="00A65D25">
        <w:t> = –4</w:t>
      </w:r>
      <w:r w:rsidRPr="00201D9F">
        <w:rPr>
          <w:rStyle w:val="Cursief"/>
        </w:rPr>
        <w:t>Q</w:t>
      </w:r>
      <w:r w:rsidRPr="00471807">
        <w:rPr>
          <w:rStyle w:val="Superscript"/>
        </w:rPr>
        <w:t>2</w:t>
      </w:r>
      <w:r w:rsidRPr="00A65D25">
        <w:t> + 720</w:t>
      </w:r>
      <w:r w:rsidRPr="00201D9F">
        <w:rPr>
          <w:rStyle w:val="Cursief"/>
        </w:rPr>
        <w:t>Q</w:t>
      </w:r>
      <w:r w:rsidRPr="00471807">
        <w:t xml:space="preserve"> en </w:t>
      </w:r>
      <w:r w:rsidRPr="00201D9F">
        <w:rPr>
          <w:rStyle w:val="Cursief"/>
        </w:rPr>
        <w:t>MO</w:t>
      </w:r>
      <w:r w:rsidRPr="00A65D25">
        <w:t> = –8</w:t>
      </w:r>
      <w:r w:rsidRPr="00201D9F">
        <w:rPr>
          <w:rStyle w:val="Cursief"/>
        </w:rPr>
        <w:t>Q</w:t>
      </w:r>
      <w:r w:rsidRPr="00A65D25">
        <w:t xml:space="preserve"> + 720. Dit gelijk stellen aan 0 levert een </w:t>
      </w:r>
      <w:r w:rsidRPr="00201D9F">
        <w:rPr>
          <w:rStyle w:val="Cursief"/>
        </w:rPr>
        <w:t>Q</w:t>
      </w:r>
      <w:r w:rsidRPr="00471807">
        <w:t xml:space="preserve"> van 90 op. De omzet (invullen in de </w:t>
      </w:r>
      <w:r w:rsidRPr="00201D9F">
        <w:rPr>
          <w:rStyle w:val="Cursief"/>
        </w:rPr>
        <w:t>TO</w:t>
      </w:r>
      <w:r w:rsidRPr="00A65D25">
        <w:t>-formule) wordt dan € 32.400.</w:t>
      </w:r>
    </w:p>
    <w:p w14:paraId="1837D7FB" w14:textId="77777777" w:rsidR="00DE23A4" w:rsidRDefault="00DE23A4">
      <w:pPr>
        <w:rPr>
          <w:rFonts w:ascii="Arial" w:hAnsi="Arial"/>
          <w:color w:val="003399"/>
          <w:sz w:val="20"/>
          <w:szCs w:val="20"/>
        </w:rPr>
      </w:pPr>
      <w:r>
        <w:br w:type="page"/>
      </w:r>
    </w:p>
    <w:p w14:paraId="31658716" w14:textId="77777777" w:rsidR="00DE23A4" w:rsidRPr="00471807" w:rsidRDefault="00DE23A4" w:rsidP="00641020">
      <w:pPr>
        <w:pStyle w:val="OpdrachtDeelvraag"/>
      </w:pPr>
      <w:r w:rsidRPr="00471807">
        <w:t>b</w:t>
      </w:r>
      <w:r w:rsidRPr="00471807">
        <w:tab/>
        <w:t>Bereken de maximaal haalbare winst voor de monopolist.</w:t>
      </w:r>
    </w:p>
    <w:p w14:paraId="1EFC14BC" w14:textId="77777777" w:rsidR="00DE23A4" w:rsidRPr="00A65D25" w:rsidRDefault="00DE23A4" w:rsidP="00641020">
      <w:pPr>
        <w:pStyle w:val="OpdrachtAntwoord-regel"/>
      </w:pPr>
      <w:r w:rsidRPr="00471807">
        <w:t xml:space="preserve">Nu geldt </w:t>
      </w:r>
      <w:r w:rsidRPr="00201D9F">
        <w:rPr>
          <w:rStyle w:val="Cursief"/>
        </w:rPr>
        <w:t>MO</w:t>
      </w:r>
      <w:r w:rsidRPr="00A65D25">
        <w:t> = </w:t>
      </w:r>
      <w:r w:rsidRPr="00201D9F">
        <w:rPr>
          <w:rStyle w:val="Cursief"/>
        </w:rPr>
        <w:t>MK</w:t>
      </w:r>
      <w:r w:rsidRPr="00471807">
        <w:t xml:space="preserve">. </w:t>
      </w:r>
      <w:r w:rsidRPr="00201D9F">
        <w:rPr>
          <w:rStyle w:val="Cursief"/>
        </w:rPr>
        <w:t>MK</w:t>
      </w:r>
      <w:r w:rsidRPr="00A65D25">
        <w:t> = 4</w:t>
      </w:r>
      <w:r w:rsidRPr="00201D9F">
        <w:rPr>
          <w:rStyle w:val="Cursief"/>
        </w:rPr>
        <w:t>Q</w:t>
      </w:r>
      <w:r w:rsidRPr="00A65D25">
        <w:t xml:space="preserve"> en dan de vergelijking oplossen leidt tot een </w:t>
      </w:r>
      <w:r w:rsidRPr="00201D9F">
        <w:rPr>
          <w:rStyle w:val="Cursief"/>
        </w:rPr>
        <w:t>Q</w:t>
      </w:r>
      <w:r w:rsidRPr="00A65D25">
        <w:t xml:space="preserve"> = 60. De prijs (invullen in de </w:t>
      </w:r>
      <w:r w:rsidRPr="00471807">
        <w:rPr>
          <w:rStyle w:val="Cursief"/>
        </w:rPr>
        <w:t>p</w:t>
      </w:r>
      <w:r w:rsidRPr="00A65D25">
        <w:t xml:space="preserve">- of </w:t>
      </w:r>
      <w:r w:rsidRPr="00201D9F">
        <w:rPr>
          <w:rStyle w:val="Cursief"/>
        </w:rPr>
        <w:t>GO</w:t>
      </w:r>
      <w:r w:rsidRPr="00A65D25">
        <w:t xml:space="preserve">-formule) wordt dan € 480. De omzet (invullen in de </w:t>
      </w:r>
      <w:r w:rsidRPr="00201D9F">
        <w:rPr>
          <w:rStyle w:val="Cursief"/>
        </w:rPr>
        <w:t>TO</w:t>
      </w:r>
      <w:r w:rsidRPr="00471807">
        <w:t>-</w:t>
      </w:r>
      <w:r w:rsidRPr="00A65D25">
        <w:t xml:space="preserve">formule) wordt dan € 28.800 en de kosten (invullen in de </w:t>
      </w:r>
      <w:r w:rsidRPr="00201D9F">
        <w:rPr>
          <w:rStyle w:val="Cursief"/>
        </w:rPr>
        <w:t>TK</w:t>
      </w:r>
      <w:r w:rsidRPr="00471807">
        <w:t>-</w:t>
      </w:r>
      <w:r w:rsidRPr="00A65D25">
        <w:t>formule) zijn dan € 7.650. De winst (</w:t>
      </w:r>
      <w:r w:rsidRPr="00201D9F">
        <w:rPr>
          <w:rStyle w:val="Cursief"/>
        </w:rPr>
        <w:t>TO</w:t>
      </w:r>
      <w:r w:rsidRPr="00A65D25">
        <w:t> – </w:t>
      </w:r>
      <w:r w:rsidRPr="00201D9F">
        <w:rPr>
          <w:rStyle w:val="Cursief"/>
        </w:rPr>
        <w:t>TK</w:t>
      </w:r>
      <w:r w:rsidRPr="00471807">
        <w:t>) is dan €</w:t>
      </w:r>
      <w:r w:rsidRPr="00A65D25">
        <w:t> 21.150.</w:t>
      </w:r>
    </w:p>
    <w:p w14:paraId="47B43D8C" w14:textId="77777777" w:rsidR="00DE23A4" w:rsidRPr="00471807" w:rsidRDefault="00DE23A4" w:rsidP="00641020">
      <w:pPr>
        <w:pStyle w:val="OpdrachtInstructie"/>
      </w:pPr>
      <w:r w:rsidRPr="00471807">
        <w:t>In bron 2 is de situatie voor de monopolist grafisch weergegeven.</w:t>
      </w:r>
    </w:p>
    <w:p w14:paraId="68AA081C" w14:textId="77777777" w:rsidR="00DE23A4" w:rsidRPr="00A65D25" w:rsidRDefault="00DE23A4" w:rsidP="00641020">
      <w:pPr>
        <w:pStyle w:val="OpdrachtDeelvraag"/>
      </w:pPr>
      <w:r w:rsidRPr="00471807">
        <w:t>c</w:t>
      </w:r>
      <w:r w:rsidRPr="00471807">
        <w:tab/>
        <w:t>Arceer het consumenten- en produc</w:t>
      </w:r>
      <w:r>
        <w:t>en</w:t>
      </w:r>
      <w:r w:rsidRPr="00A65D25">
        <w:t>tensurplus van de monopolist in de grafiek.</w:t>
      </w:r>
    </w:p>
    <w:p w14:paraId="5E061BB9" w14:textId="77777777" w:rsidR="00DE23A4" w:rsidRPr="00471807" w:rsidRDefault="00DE23A4" w:rsidP="00641020">
      <w:pPr>
        <w:pStyle w:val="OpdrachtDeelvraag"/>
      </w:pPr>
      <w:r w:rsidRPr="00471807">
        <w:t>d</w:t>
      </w:r>
      <w:r w:rsidRPr="00471807">
        <w:tab/>
        <w:t>Bereken het consumenten- en producentensurplus.</w:t>
      </w:r>
    </w:p>
    <w:p w14:paraId="2B626438" w14:textId="77777777" w:rsidR="00DE23A4" w:rsidRPr="00471807" w:rsidRDefault="00DE23A4" w:rsidP="00641020">
      <w:pPr>
        <w:pStyle w:val="OpdrachtAntwoord-regel"/>
      </w:pPr>
      <w:r w:rsidRPr="00471807">
        <w:t>Het consumentensurplus is ((€ 720 – € 480) </w:t>
      </w:r>
      <w:r w:rsidRPr="00201D9F">
        <w:t>×</w:t>
      </w:r>
      <w:r w:rsidRPr="00471807">
        <w:t> 60) </w:t>
      </w:r>
      <w:r w:rsidRPr="00201D9F">
        <w:t>×</w:t>
      </w:r>
      <w:r w:rsidRPr="00471807">
        <w:t> 0,5 = € 7.200.</w:t>
      </w:r>
    </w:p>
    <w:p w14:paraId="78AB9447" w14:textId="77777777" w:rsidR="00DE23A4" w:rsidRDefault="00DE23A4" w:rsidP="00641020">
      <w:pPr>
        <w:pStyle w:val="OpdrachtAntwoord-regel"/>
      </w:pPr>
      <w:r w:rsidRPr="00471807">
        <w:t>Het producentensurplus is (€ 480 – € 240) </w:t>
      </w:r>
      <w:r w:rsidRPr="00201D9F">
        <w:t>×</w:t>
      </w:r>
      <w:r w:rsidRPr="00471807">
        <w:t> 60 + ((€ 240 – € 0) </w:t>
      </w:r>
      <w:r w:rsidRPr="00201D9F">
        <w:t>×</w:t>
      </w:r>
      <w:r w:rsidRPr="00471807">
        <w:t> 60) </w:t>
      </w:r>
      <w:r w:rsidRPr="00201D9F">
        <w:t>×</w:t>
      </w:r>
      <w:r w:rsidRPr="00471807">
        <w:t> 0,5 = € 21.600.</w:t>
      </w:r>
    </w:p>
    <w:p w14:paraId="6964631F" w14:textId="77777777" w:rsidR="00DE23A4" w:rsidRPr="00471807" w:rsidRDefault="004E51BA" w:rsidP="00BE2F83">
      <w:r>
        <w:rPr>
          <w:noProof/>
          <w:lang w:eastAsia="nl-NL"/>
        </w:rPr>
        <w:pict w14:anchorId="5C3B4C2C">
          <v:shape id="Afbeelding 9" o:spid="_x0000_i1031" type="#_x0000_t75" alt="Afbeelding met tekst, kaartAutomatisch gegenereerde beschrijving" style="width:287.4pt;height:244.8pt;visibility:visible">
            <v:imagedata r:id="rId20" o:title=""/>
          </v:shape>
        </w:pict>
      </w:r>
    </w:p>
    <w:p w14:paraId="4B3B9BDD" w14:textId="77777777" w:rsidR="00DE23A4" w:rsidRPr="00A65D25" w:rsidRDefault="00DE23A4" w:rsidP="00641020">
      <w:pPr>
        <w:pStyle w:val="OpdrachtInstructie"/>
      </w:pPr>
      <w:r w:rsidRPr="00471807">
        <w:t xml:space="preserve">Stel dat de marktvorm verandert en dat er sprake is van volkomen concurrentie. De individuele aanbieders hebben te maken met dezelfde kostenfunctie als de monopolist: </w:t>
      </w:r>
      <w:r w:rsidRPr="00201D9F">
        <w:rPr>
          <w:rStyle w:val="Cursief"/>
        </w:rPr>
        <w:t>TK</w:t>
      </w:r>
      <w:r w:rsidRPr="00A65D25">
        <w:t> = 2</w:t>
      </w:r>
      <w:r w:rsidRPr="00201D9F">
        <w:rPr>
          <w:rStyle w:val="Cursief"/>
        </w:rPr>
        <w:t>q</w:t>
      </w:r>
      <w:r w:rsidRPr="00471807">
        <w:rPr>
          <w:rStyle w:val="Superscript"/>
        </w:rPr>
        <w:t>2</w:t>
      </w:r>
      <w:r w:rsidRPr="00A65D25">
        <w:t> + 450.</w:t>
      </w:r>
    </w:p>
    <w:p w14:paraId="48D753F0" w14:textId="77777777" w:rsidR="00DE23A4" w:rsidRPr="00471807" w:rsidRDefault="00DE23A4" w:rsidP="00641020">
      <w:pPr>
        <w:pStyle w:val="OpdrachtDeelvraag"/>
      </w:pPr>
      <w:r w:rsidRPr="00147CAA">
        <w:t>e</w:t>
      </w:r>
      <w:r w:rsidRPr="00147CAA">
        <w:tab/>
        <w:t>Bepaal de in</w:t>
      </w:r>
      <w:r w:rsidRPr="00471807">
        <w:t>dividuele aanbodfunctie.</w:t>
      </w:r>
    </w:p>
    <w:p w14:paraId="07BBF230" w14:textId="77777777" w:rsidR="00DE23A4" w:rsidRPr="00A65D25" w:rsidRDefault="00DE23A4" w:rsidP="00641020">
      <w:pPr>
        <w:pStyle w:val="OpdrachtAntwoord-regel"/>
      </w:pPr>
      <w:r w:rsidRPr="00471807">
        <w:t xml:space="preserve">Een aanbieder bij volkomen concurrentie maximaliseert zijn winst bij </w:t>
      </w:r>
      <w:r w:rsidRPr="00201D9F">
        <w:rPr>
          <w:rStyle w:val="Cursief"/>
        </w:rPr>
        <w:t>MO</w:t>
      </w:r>
      <w:r w:rsidRPr="00A65D25">
        <w:t> = </w:t>
      </w:r>
      <w:r w:rsidRPr="00201D9F">
        <w:rPr>
          <w:rStyle w:val="Cursief"/>
        </w:rPr>
        <w:t>MK</w:t>
      </w:r>
      <w:r w:rsidRPr="00471807">
        <w:t xml:space="preserve">. Nu geldt </w:t>
      </w:r>
      <w:r w:rsidRPr="00201D9F">
        <w:rPr>
          <w:rStyle w:val="Cursief"/>
        </w:rPr>
        <w:t>MO</w:t>
      </w:r>
      <w:r w:rsidRPr="00A65D25">
        <w:t> = </w:t>
      </w:r>
      <w:r w:rsidRPr="00A65D25">
        <w:rPr>
          <w:rStyle w:val="Cursief"/>
        </w:rPr>
        <w:t>p</w:t>
      </w:r>
      <w:r w:rsidRPr="00A65D25">
        <w:t xml:space="preserve"> dus </w:t>
      </w:r>
      <w:r w:rsidRPr="00471807">
        <w:rPr>
          <w:rStyle w:val="Cursief"/>
        </w:rPr>
        <w:t>p</w:t>
      </w:r>
      <w:r w:rsidRPr="00A65D25">
        <w:t> = 4</w:t>
      </w:r>
      <w:r w:rsidRPr="00201D9F">
        <w:rPr>
          <w:rStyle w:val="Cursief"/>
        </w:rPr>
        <w:t>Q</w:t>
      </w:r>
      <w:r w:rsidRPr="00471807">
        <w:t xml:space="preserve"> en dan wordt de individuele aanbodvergelijking </w:t>
      </w:r>
      <w:r w:rsidRPr="00201D9F">
        <w:rPr>
          <w:rStyle w:val="Cursief"/>
        </w:rPr>
        <w:t>q</w:t>
      </w:r>
      <w:r w:rsidRPr="00A65D25">
        <w:t> = 0,</w:t>
      </w:r>
      <w:r w:rsidRPr="00471807">
        <w:t>25</w:t>
      </w:r>
      <w:r w:rsidRPr="00A65D25">
        <w:rPr>
          <w:rStyle w:val="Cursief"/>
        </w:rPr>
        <w:t>p</w:t>
      </w:r>
      <w:r w:rsidRPr="00A65D25">
        <w:t>.</w:t>
      </w:r>
    </w:p>
    <w:p w14:paraId="5046C04D" w14:textId="77777777" w:rsidR="00DE23A4" w:rsidRPr="00471807" w:rsidRDefault="00DE23A4" w:rsidP="00641020">
      <w:pPr>
        <w:pStyle w:val="OpdrachtDeelvraag"/>
      </w:pPr>
      <w:r w:rsidRPr="00471807">
        <w:t>f</w:t>
      </w:r>
      <w:r w:rsidRPr="00471807">
        <w:tab/>
        <w:t>Bereken het marktevenwicht op de lange termijn. Hoeveel aanbieders treden toe?</w:t>
      </w:r>
    </w:p>
    <w:p w14:paraId="454C31E6" w14:textId="77777777" w:rsidR="00DE23A4" w:rsidRPr="00471807" w:rsidRDefault="00DE23A4" w:rsidP="00641020">
      <w:pPr>
        <w:pStyle w:val="OpdrachtAntwoord-regel"/>
      </w:pPr>
      <w:r w:rsidRPr="00471807">
        <w:t xml:space="preserve">Op lange termijn geldt </w:t>
      </w:r>
      <w:r w:rsidRPr="00201D9F">
        <w:rPr>
          <w:rStyle w:val="Cursief"/>
        </w:rPr>
        <w:t>MK</w:t>
      </w:r>
      <w:r w:rsidRPr="00A65D25">
        <w:t> = </w:t>
      </w:r>
      <w:r w:rsidRPr="00201D9F">
        <w:rPr>
          <w:rStyle w:val="Cursief"/>
        </w:rPr>
        <w:t>GTK</w:t>
      </w:r>
      <w:r w:rsidRPr="00471807">
        <w:t xml:space="preserve">. De formule voor </w:t>
      </w:r>
      <w:r w:rsidRPr="00201D9F">
        <w:rPr>
          <w:rStyle w:val="Cursief"/>
        </w:rPr>
        <w:t>GTK</w:t>
      </w:r>
      <w:r w:rsidRPr="00471807">
        <w:t xml:space="preserve"> is 2</w:t>
      </w:r>
      <w:r w:rsidRPr="00201D9F">
        <w:rPr>
          <w:rStyle w:val="Cursief"/>
        </w:rPr>
        <w:t>q</w:t>
      </w:r>
      <w:r w:rsidRPr="00A65D25">
        <w:t> + 450 / </w:t>
      </w:r>
      <w:r w:rsidRPr="00201D9F">
        <w:rPr>
          <w:rStyle w:val="Cursief"/>
        </w:rPr>
        <w:t>q</w:t>
      </w:r>
      <w:r w:rsidRPr="00471807">
        <w:t>. Dit gelijk</w:t>
      </w:r>
      <w:r w:rsidRPr="00A65D25">
        <w:t xml:space="preserve">stellen aan </w:t>
      </w:r>
      <w:r w:rsidRPr="00201D9F">
        <w:rPr>
          <w:rStyle w:val="Cursief"/>
        </w:rPr>
        <w:t>MK</w:t>
      </w:r>
      <w:r w:rsidRPr="00471807">
        <w:t xml:space="preserve"> levert </w:t>
      </w:r>
      <w:r w:rsidRPr="00A65D25">
        <w:t xml:space="preserve">op </w:t>
      </w:r>
      <w:r w:rsidRPr="00201D9F">
        <w:rPr>
          <w:rStyle w:val="Cursief"/>
        </w:rPr>
        <w:t>q</w:t>
      </w:r>
      <w:r w:rsidRPr="00471807">
        <w:t> = </w:t>
      </w:r>
      <w:r w:rsidRPr="00A65D25">
        <w:t xml:space="preserve">15. De </w:t>
      </w:r>
      <w:r w:rsidRPr="00201D9F">
        <w:rPr>
          <w:rStyle w:val="Cursief"/>
        </w:rPr>
        <w:t>GTK</w:t>
      </w:r>
      <w:r w:rsidRPr="00471807">
        <w:t xml:space="preserve"> </w:t>
      </w:r>
      <w:r w:rsidRPr="00A65D25">
        <w:t>zijn dan € 60. Aangezien de winst op lange termijn weg is, betekent dit dat de prijs ook € </w:t>
      </w:r>
      <w:r w:rsidRPr="00147CAA">
        <w:t xml:space="preserve">60 is. Nu geldt </w:t>
      </w:r>
      <w:r w:rsidRPr="00201D9F">
        <w:rPr>
          <w:rStyle w:val="Cursief"/>
        </w:rPr>
        <w:t>Q</w:t>
      </w:r>
      <w:r w:rsidRPr="00471807">
        <w:rPr>
          <w:rStyle w:val="Subscript"/>
        </w:rPr>
        <w:t>v</w:t>
      </w:r>
      <w:r w:rsidRPr="00A65D25">
        <w:t> = </w:t>
      </w:r>
      <w:r w:rsidRPr="00201D9F">
        <w:rPr>
          <w:rStyle w:val="Cursief"/>
        </w:rPr>
        <w:t>Q</w:t>
      </w:r>
      <w:r w:rsidRPr="00471807">
        <w:rPr>
          <w:rStyle w:val="Subscript"/>
        </w:rPr>
        <w:t>a</w:t>
      </w:r>
      <w:r w:rsidRPr="00A65D25">
        <w:t xml:space="preserve"> en het invullen van de prijs in de </w:t>
      </w:r>
      <w:r w:rsidRPr="00201D9F">
        <w:rPr>
          <w:rStyle w:val="Cursief"/>
        </w:rPr>
        <w:t>Q</w:t>
      </w:r>
      <w:r w:rsidRPr="00471807">
        <w:rPr>
          <w:rStyle w:val="Subscript"/>
        </w:rPr>
        <w:t>v</w:t>
      </w:r>
      <w:r w:rsidRPr="00A65D25">
        <w:t xml:space="preserve">-formule levert op </w:t>
      </w:r>
      <w:r w:rsidRPr="00201D9F">
        <w:rPr>
          <w:rStyle w:val="Cursief"/>
        </w:rPr>
        <w:t>Q</w:t>
      </w:r>
      <w:r w:rsidRPr="00471807">
        <w:t> = </w:t>
      </w:r>
      <w:r w:rsidRPr="00A65D25">
        <w:t xml:space="preserve">165. Dit betekent dat er </w:t>
      </w:r>
      <w:r>
        <w:t>165 / 15 = </w:t>
      </w:r>
      <w:r w:rsidRPr="00A65D25">
        <w:t>11 aanbieders zijn.</w:t>
      </w:r>
    </w:p>
    <w:p w14:paraId="17231BED" w14:textId="77777777" w:rsidR="00DE23A4" w:rsidRPr="00471807" w:rsidRDefault="00DE23A4" w:rsidP="00641020">
      <w:pPr>
        <w:pStyle w:val="OpdrachtDeelvraag"/>
      </w:pPr>
      <w:r w:rsidRPr="00471807">
        <w:t>g</w:t>
      </w:r>
      <w:r w:rsidRPr="00471807">
        <w:tab/>
        <w:t>Bereken het bijbehorende consumenten- en producentensurplus.</w:t>
      </w:r>
    </w:p>
    <w:p w14:paraId="38F2FEA2" w14:textId="77777777" w:rsidR="00DE23A4" w:rsidRPr="00471807" w:rsidRDefault="00DE23A4" w:rsidP="00641020">
      <w:pPr>
        <w:pStyle w:val="OpdrachtAntwoord-regel"/>
      </w:pPr>
      <w:r w:rsidRPr="00471807">
        <w:t>Het consumentensurplus wordt nu ((€ 720 – € 60) </w:t>
      </w:r>
      <w:r w:rsidRPr="00201D9F">
        <w:t>×</w:t>
      </w:r>
      <w:r w:rsidRPr="00471807">
        <w:t> 165) </w:t>
      </w:r>
      <w:r w:rsidRPr="00201D9F">
        <w:t>×</w:t>
      </w:r>
      <w:r w:rsidRPr="00471807">
        <w:t> 0,5 = € 54.450.</w:t>
      </w:r>
    </w:p>
    <w:p w14:paraId="5D1F54C8" w14:textId="77777777" w:rsidR="00DE23A4" w:rsidRPr="00471807" w:rsidRDefault="00DE23A4" w:rsidP="00641020">
      <w:pPr>
        <w:pStyle w:val="OpdrachtAntwoord-regel"/>
      </w:pPr>
      <w:r w:rsidRPr="00471807">
        <w:t>Het producentensurplus wordt nu ((€ 60 – € 0) </w:t>
      </w:r>
      <w:r w:rsidRPr="00201D9F">
        <w:t>×</w:t>
      </w:r>
      <w:r w:rsidRPr="00471807">
        <w:t> 165) </w:t>
      </w:r>
      <w:r w:rsidRPr="00201D9F">
        <w:t>×</w:t>
      </w:r>
      <w:r w:rsidRPr="00471807">
        <w:t> 0,5 = € 4.950.</w:t>
      </w:r>
    </w:p>
    <w:p w14:paraId="160464E2" w14:textId="77777777" w:rsidR="00DE23A4" w:rsidRPr="00D118E1" w:rsidRDefault="00DE23A4" w:rsidP="00641020">
      <w:pPr>
        <w:pStyle w:val="OpdrachtDeelvraag"/>
      </w:pPr>
      <w:r w:rsidRPr="00471807">
        <w:t>h</w:t>
      </w:r>
      <w:r w:rsidRPr="00471807">
        <w:tab/>
        <w:t>Arceer de oppervlakte van de Harbergerdriehoek in de grafiek.</w:t>
      </w:r>
    </w:p>
    <w:p w14:paraId="419EFEFA" w14:textId="77777777" w:rsidR="00DE23A4" w:rsidRPr="00471807" w:rsidRDefault="00DE23A4" w:rsidP="00641020">
      <w:pPr>
        <w:pStyle w:val="OpdrachtDeelvraag"/>
      </w:pPr>
      <w:r w:rsidRPr="00471807">
        <w:t>i</w:t>
      </w:r>
      <w:r w:rsidRPr="00471807">
        <w:tab/>
        <w:t>Bereken de waarde van de Harbergerdriehoek.</w:t>
      </w:r>
    </w:p>
    <w:p w14:paraId="0BA8A499" w14:textId="77777777" w:rsidR="00DE23A4" w:rsidRPr="00471807" w:rsidRDefault="00DE23A4" w:rsidP="00641020">
      <w:pPr>
        <w:pStyle w:val="OpdrachtAntwoord-regel"/>
      </w:pPr>
      <w:r w:rsidRPr="00471807">
        <w:t>Het totale surplus bij de monopolist was € 7.200 + € 21.600 = € 28.800.</w:t>
      </w:r>
    </w:p>
    <w:p w14:paraId="5FBF4B03" w14:textId="77777777" w:rsidR="00DE23A4" w:rsidRPr="00471807" w:rsidRDefault="00DE23A4" w:rsidP="00641020">
      <w:pPr>
        <w:pStyle w:val="OpdrachtAntwoord-regel"/>
      </w:pPr>
      <w:r w:rsidRPr="00471807">
        <w:t>Het totale surplus op de marktvorm volkomen concurrentie is € 54.450 + € 4.950 = € 59.400.</w:t>
      </w:r>
    </w:p>
    <w:p w14:paraId="48AD8C3A" w14:textId="77777777" w:rsidR="00DE23A4" w:rsidRPr="00471807" w:rsidRDefault="00DE23A4" w:rsidP="00641020">
      <w:pPr>
        <w:pStyle w:val="OpdrachtAntwoord-regel"/>
      </w:pPr>
      <w:r w:rsidRPr="00471807">
        <w:t>De Harbergerdriehoek heeft dus een oppervlakte van € 59.400 – € 28.800 = € 30.600.</w:t>
      </w:r>
    </w:p>
    <w:p w14:paraId="44E97A9E" w14:textId="77777777" w:rsidR="00DE23A4" w:rsidRDefault="00DE23A4">
      <w:pPr>
        <w:rPr>
          <w:rFonts w:ascii="Arial" w:hAnsi="Arial"/>
          <w:color w:val="FFFFFF"/>
          <w:sz w:val="20"/>
          <w:szCs w:val="20"/>
        </w:rPr>
      </w:pPr>
      <w:r>
        <w:br w:type="page"/>
      </w:r>
    </w:p>
    <w:p w14:paraId="4C11C84E" w14:textId="77777777" w:rsidR="00DE23A4" w:rsidRPr="00471807" w:rsidRDefault="00DE23A4" w:rsidP="00641020">
      <w:pPr>
        <w:keepNext/>
        <w:spacing w:before="40" w:after="0"/>
        <w:outlineLvl w:val="2"/>
      </w:pPr>
      <w:r>
        <w:rPr>
          <w:rFonts w:ascii="Arial" w:hAnsi="Arial"/>
          <w:b/>
          <w:color w:val="444444"/>
          <w:sz w:val="18"/>
        </w:rPr>
        <w:t>Oefening 2</w:t>
      </w:r>
    </w:p>
    <w:p w14:paraId="613E280F" w14:textId="77777777" w:rsidR="00DE23A4" w:rsidRPr="00471807" w:rsidRDefault="00DE23A4" w:rsidP="00641020">
      <w:pPr>
        <w:pStyle w:val="OpdrachtInstructie"/>
      </w:pPr>
      <w:r w:rsidRPr="00471807">
        <w:t>In het land Bolanië gelden op de markt van tarwe de volgende vergelijkingen:</w:t>
      </w:r>
    </w:p>
    <w:p w14:paraId="2893AB7B" w14:textId="77777777" w:rsidR="00DE23A4" w:rsidRPr="00471807" w:rsidRDefault="00DE23A4" w:rsidP="00641020">
      <w:pPr>
        <w:pStyle w:val="OpdrachtOpsomming"/>
      </w:pPr>
      <w:r w:rsidRPr="00471807">
        <w:t>–</w:t>
      </w:r>
      <w:r w:rsidRPr="00471807">
        <w:tab/>
        <w:t xml:space="preserve">aanbod van Bolanisch tarwe: </w:t>
      </w:r>
      <w:r w:rsidRPr="00471807">
        <w:rPr>
          <w:rStyle w:val="Cursief"/>
        </w:rPr>
        <w:t>Q</w:t>
      </w:r>
      <w:r w:rsidRPr="00471807">
        <w:rPr>
          <w:rStyle w:val="Subscript"/>
        </w:rPr>
        <w:t>a</w:t>
      </w:r>
      <w:r w:rsidRPr="00471807">
        <w:t> = 100.000</w:t>
      </w:r>
      <w:r w:rsidRPr="00471807">
        <w:rPr>
          <w:rStyle w:val="Cursief"/>
        </w:rPr>
        <w:t>p</w:t>
      </w:r>
      <w:r w:rsidRPr="00471807">
        <w:t> – 50.000</w:t>
      </w:r>
    </w:p>
    <w:p w14:paraId="442653F7" w14:textId="77777777" w:rsidR="00DE23A4" w:rsidRPr="00471807" w:rsidRDefault="00DE23A4" w:rsidP="00641020">
      <w:pPr>
        <w:pStyle w:val="OpdrachtOpsomming"/>
      </w:pPr>
      <w:r w:rsidRPr="00471807">
        <w:t>–</w:t>
      </w:r>
      <w:r w:rsidRPr="00471807">
        <w:tab/>
        <w:t xml:space="preserve">vraag naar tarwe op de Bolanische markt: </w:t>
      </w:r>
      <w:r w:rsidRPr="00471807">
        <w:rPr>
          <w:rStyle w:val="Cursief"/>
        </w:rPr>
        <w:t>Q</w:t>
      </w:r>
      <w:r w:rsidRPr="00471807">
        <w:rPr>
          <w:rStyle w:val="Subscript"/>
        </w:rPr>
        <w:t>v</w:t>
      </w:r>
      <w:r w:rsidRPr="00471807">
        <w:t> = –200.000</w:t>
      </w:r>
      <w:r w:rsidRPr="00471807">
        <w:rPr>
          <w:rStyle w:val="Cursief"/>
        </w:rPr>
        <w:t>p</w:t>
      </w:r>
      <w:r w:rsidRPr="00471807">
        <w:t> + 1.000.000</w:t>
      </w:r>
    </w:p>
    <w:p w14:paraId="0D70131C" w14:textId="77777777" w:rsidR="00DE23A4" w:rsidRPr="00471807" w:rsidRDefault="00DE23A4" w:rsidP="00641020">
      <w:pPr>
        <w:pStyle w:val="OpdrachtOpsomming"/>
      </w:pPr>
      <w:r w:rsidRPr="00471807">
        <w:tab/>
      </w:r>
      <w:r w:rsidRPr="00471807">
        <w:rPr>
          <w:rStyle w:val="Cursief"/>
        </w:rPr>
        <w:t>p</w:t>
      </w:r>
      <w:r w:rsidRPr="00471807">
        <w:t xml:space="preserve"> = prijs per eenheid tarwe in euro’s, </w:t>
      </w:r>
      <w:r w:rsidRPr="00471807">
        <w:rPr>
          <w:rStyle w:val="Cursief"/>
        </w:rPr>
        <w:t>Q</w:t>
      </w:r>
      <w:r w:rsidRPr="00471807">
        <w:rPr>
          <w:rStyle w:val="Subscript"/>
        </w:rPr>
        <w:t>a</w:t>
      </w:r>
      <w:r w:rsidRPr="00471807">
        <w:t xml:space="preserve">, </w:t>
      </w:r>
      <w:r w:rsidRPr="00471807">
        <w:rPr>
          <w:rStyle w:val="Cursief"/>
        </w:rPr>
        <w:t>Q</w:t>
      </w:r>
      <w:r w:rsidRPr="00471807">
        <w:rPr>
          <w:rStyle w:val="Subscript"/>
        </w:rPr>
        <w:t>v</w:t>
      </w:r>
      <w:r w:rsidRPr="00471807">
        <w:t> = aanbod van en vraag naar Bolanisch tarwe</w:t>
      </w:r>
    </w:p>
    <w:p w14:paraId="1F99CDA0" w14:textId="77777777" w:rsidR="00DE23A4" w:rsidRPr="00471807" w:rsidRDefault="00DE23A4" w:rsidP="00641020">
      <w:pPr>
        <w:pStyle w:val="OpdrachtIntroductie"/>
      </w:pPr>
      <w:r w:rsidRPr="00471807">
        <w:t>In eerste instantie is er door gesloten grenzen geen handel in tarwe met het buitenland. In bron 3 is de tarwemarkt in Bolanië getekend. Lijn A geeft het aanbod van Bolanisch graan, lijn V de vraag naar graan door Bolanische vragers.</w:t>
      </w:r>
    </w:p>
    <w:p w14:paraId="6A722C4B" w14:textId="77777777" w:rsidR="00DE23A4" w:rsidRPr="00471807" w:rsidRDefault="00DE23A4" w:rsidP="00641020">
      <w:pPr>
        <w:pStyle w:val="OpdrachtDeelvraag"/>
      </w:pPr>
      <w:r w:rsidRPr="00471807">
        <w:t>a</w:t>
      </w:r>
      <w:r w:rsidRPr="00471807">
        <w:tab/>
        <w:t>Toon met een berekening aan dat de evenwichtshoeveelheid die bij gesloten grenzen op de Bolanische markt wordt verhandeld 300.000 eenheden tarwe is.</w:t>
      </w:r>
    </w:p>
    <w:p w14:paraId="391A29CA" w14:textId="77777777" w:rsidR="00DE23A4" w:rsidRPr="00471807" w:rsidRDefault="00DE23A4" w:rsidP="00641020">
      <w:pPr>
        <w:pStyle w:val="OpdrachtAntwoord-regel"/>
      </w:pPr>
      <w:r w:rsidRPr="00471807">
        <w:t>100.000</w:t>
      </w:r>
      <w:r w:rsidRPr="00471807">
        <w:rPr>
          <w:rStyle w:val="Cursief"/>
        </w:rPr>
        <w:t>p</w:t>
      </w:r>
      <w:r w:rsidRPr="00471807">
        <w:t> – 50.000 = –200.000</w:t>
      </w:r>
      <w:r w:rsidRPr="00471807">
        <w:rPr>
          <w:rStyle w:val="Cursief"/>
        </w:rPr>
        <w:t>p</w:t>
      </w:r>
      <w:r w:rsidRPr="00471807">
        <w:t> + 1.000.000</w:t>
      </w:r>
    </w:p>
    <w:p w14:paraId="3BC1FD7B" w14:textId="77777777" w:rsidR="00DE23A4" w:rsidRPr="00471807" w:rsidRDefault="00DE23A4" w:rsidP="00641020">
      <w:pPr>
        <w:pStyle w:val="OpdrachtAntwoord-regel"/>
      </w:pPr>
      <w:r w:rsidRPr="00471807">
        <w:t>300.000</w:t>
      </w:r>
      <w:r w:rsidRPr="00471807">
        <w:rPr>
          <w:rStyle w:val="Cursief"/>
        </w:rPr>
        <w:t>p</w:t>
      </w:r>
      <w:r w:rsidRPr="00471807">
        <w:t> = 1.050.000</w:t>
      </w:r>
    </w:p>
    <w:p w14:paraId="1C261C05" w14:textId="77777777" w:rsidR="00DE23A4" w:rsidRPr="00471807" w:rsidRDefault="00DE23A4" w:rsidP="00641020">
      <w:pPr>
        <w:pStyle w:val="OpdrachtAntwoord-regel"/>
      </w:pPr>
      <w:r w:rsidRPr="00471807">
        <w:rPr>
          <w:rStyle w:val="Cursief"/>
        </w:rPr>
        <w:t>p</w:t>
      </w:r>
      <w:r w:rsidRPr="00471807">
        <w:t> = € 3,50</w:t>
      </w:r>
    </w:p>
    <w:p w14:paraId="7D0DB877" w14:textId="77777777" w:rsidR="00DE23A4" w:rsidRPr="00471807" w:rsidRDefault="00DE23A4" w:rsidP="00641020">
      <w:pPr>
        <w:pStyle w:val="OpdrachtAntwoord-regel"/>
      </w:pPr>
      <w:r w:rsidRPr="00471807">
        <w:rPr>
          <w:rStyle w:val="Cursief"/>
        </w:rPr>
        <w:t>Q</w:t>
      </w:r>
      <w:r w:rsidRPr="00471807">
        <w:rPr>
          <w:rStyle w:val="Subscript"/>
        </w:rPr>
        <w:t>a</w:t>
      </w:r>
      <w:r w:rsidRPr="00471807">
        <w:t> = 100.000 × 3,50 – 50.000 = 300.000</w:t>
      </w:r>
    </w:p>
    <w:p w14:paraId="126AA678" w14:textId="77777777" w:rsidR="00DE23A4" w:rsidRPr="00471807" w:rsidRDefault="00DE23A4" w:rsidP="00641020">
      <w:pPr>
        <w:pStyle w:val="OpdrachtInstructie"/>
      </w:pPr>
      <w:r w:rsidRPr="00471807">
        <w:t>De prijs van tarwe op de wereldmarkt is € 2,50.</w:t>
      </w:r>
    </w:p>
    <w:p w14:paraId="2080F92D" w14:textId="77777777" w:rsidR="00DE23A4" w:rsidRPr="00471807" w:rsidRDefault="00DE23A4" w:rsidP="00641020">
      <w:pPr>
        <w:pStyle w:val="OpdrachtDeelvraag"/>
      </w:pPr>
      <w:r w:rsidRPr="00201D9F">
        <w:t>b</w:t>
      </w:r>
      <w:r w:rsidRPr="00471807">
        <w:tab/>
        <w:t>Leg uit waarom de evenwichtsprijs van tarwe in Bolanië zal dalen tot € 2,50 als de grenzen geopend worden en aankopen in het buitenland mogelijk zijn. In je antwoord moeten achtereenvolgens de volgende drie stappen voorkomen:</w:t>
      </w:r>
    </w:p>
    <w:p w14:paraId="0EE3F3F0" w14:textId="77777777" w:rsidR="00DE23A4" w:rsidRPr="00471807" w:rsidRDefault="00DE23A4" w:rsidP="00641020">
      <w:pPr>
        <w:pStyle w:val="OpdrachtDeelvraag-vervolg"/>
      </w:pPr>
      <w:r w:rsidRPr="00471807">
        <w:t>1</w:t>
      </w:r>
      <w:r w:rsidRPr="00471807">
        <w:tab/>
        <w:t>een verandering van het gedrag van vragers en/of aanbieders;</w:t>
      </w:r>
    </w:p>
    <w:p w14:paraId="5A1207B1" w14:textId="77777777" w:rsidR="00DE23A4" w:rsidRPr="00471807" w:rsidRDefault="00DE23A4" w:rsidP="00641020">
      <w:pPr>
        <w:pStyle w:val="OpdrachtDeelvraag-vervolg"/>
      </w:pPr>
      <w:r w:rsidRPr="00471807">
        <w:t>2</w:t>
      </w:r>
      <w:r w:rsidRPr="00471807">
        <w:tab/>
        <w:t>als gevolg daarvan de verschuiving van één van de lijnen in de grafiek;</w:t>
      </w:r>
    </w:p>
    <w:p w14:paraId="00BDF269" w14:textId="77777777" w:rsidR="00DE23A4" w:rsidRPr="00471807" w:rsidRDefault="00DE23A4" w:rsidP="00641020">
      <w:pPr>
        <w:pStyle w:val="OpdrachtDeelvraag-vervolg"/>
      </w:pPr>
      <w:r w:rsidRPr="00471807">
        <w:t>3</w:t>
      </w:r>
      <w:r w:rsidRPr="00471807">
        <w:tab/>
        <w:t>de reden waarom de prijs niet verder zakt dan € 2,50.</w:t>
      </w:r>
    </w:p>
    <w:p w14:paraId="12096935" w14:textId="77777777" w:rsidR="00DE23A4" w:rsidRPr="00471807" w:rsidRDefault="00DE23A4" w:rsidP="00641020">
      <w:pPr>
        <w:pStyle w:val="OpdrachtAntwoord-regel"/>
      </w:pPr>
      <w:r w:rsidRPr="00471807">
        <w:t>Stap 1: Vragers zullen liever in het buitenland tarwe kopen voor € 2,50.</w:t>
      </w:r>
    </w:p>
    <w:p w14:paraId="0E15DF8A" w14:textId="77777777" w:rsidR="00DE23A4" w:rsidRPr="00471807" w:rsidRDefault="00DE23A4" w:rsidP="00641020">
      <w:pPr>
        <w:pStyle w:val="OpdrachtAntwoord-regel"/>
      </w:pPr>
      <w:r w:rsidRPr="00471807">
        <w:t>Stap 2: Hierdoor verschuift de vraaglijn naar links, waardoor de evenwichtsprijs daalt.</w:t>
      </w:r>
    </w:p>
    <w:p w14:paraId="782D6278" w14:textId="77777777" w:rsidR="00DE23A4" w:rsidRPr="00471807" w:rsidRDefault="00DE23A4" w:rsidP="00641020">
      <w:pPr>
        <w:pStyle w:val="OpdrachtAntwoord-regel"/>
      </w:pPr>
      <w:r w:rsidRPr="00471807">
        <w:t>Stap 3: Dit zal het geval zijn totdat de binnenlandse prijs ook € 2,50 is. Een verdere daling zal niet plaatsvinden, omdat vragers dan liever binnenlands graan kopen. Dat houdt de binnenlandse prijs op € 2,50.</w:t>
      </w:r>
    </w:p>
    <w:p w14:paraId="00279A09" w14:textId="77777777" w:rsidR="00DE23A4" w:rsidRPr="00471807" w:rsidRDefault="00DE23A4" w:rsidP="00641020">
      <w:pPr>
        <w:pStyle w:val="OpdrachtAntwoord-regel"/>
      </w:pPr>
      <w:r w:rsidRPr="00471807">
        <w:t>Of:</w:t>
      </w:r>
    </w:p>
    <w:p w14:paraId="0A4CED84" w14:textId="77777777" w:rsidR="00DE23A4" w:rsidRPr="00471807" w:rsidRDefault="00DE23A4" w:rsidP="00641020">
      <w:pPr>
        <w:pStyle w:val="OpdrachtAntwoord-regel"/>
      </w:pPr>
      <w:r w:rsidRPr="00471807">
        <w:t>Stap 1: Buitenlandse aanbieders treden toe op de Bolanische markt.</w:t>
      </w:r>
    </w:p>
    <w:p w14:paraId="444094CE" w14:textId="77777777" w:rsidR="00DE23A4" w:rsidRPr="00471807" w:rsidRDefault="00DE23A4" w:rsidP="00641020">
      <w:pPr>
        <w:pStyle w:val="OpdrachtAntwoord-regel"/>
      </w:pPr>
      <w:r w:rsidRPr="00471807">
        <w:t>Stap 2: De aanbodlijn verschuift naar rechts.</w:t>
      </w:r>
    </w:p>
    <w:p w14:paraId="7C997F5C" w14:textId="77777777" w:rsidR="00DE23A4" w:rsidRPr="00471807" w:rsidRDefault="00DE23A4" w:rsidP="00641020">
      <w:pPr>
        <w:pStyle w:val="OpdrachtAntwoord-regel"/>
      </w:pPr>
      <w:r w:rsidRPr="00471807">
        <w:t>Stap 3: Nieuwe toetreding vindt plaats totdat de prijs in Bolanië gelijk is aan de wereldmarktprijs.</w:t>
      </w:r>
    </w:p>
    <w:p w14:paraId="27B7E9DB" w14:textId="77777777" w:rsidR="00DE23A4" w:rsidRPr="00471807" w:rsidRDefault="00DE23A4" w:rsidP="00641020">
      <w:pPr>
        <w:pStyle w:val="OpdrachtDeelvraag"/>
      </w:pPr>
      <w:r w:rsidRPr="00201D9F">
        <w:t>c</w:t>
      </w:r>
      <w:r w:rsidRPr="00471807">
        <w:tab/>
        <w:t xml:space="preserve">Het openen van de grenzen heeft tot gevolg dat de aangeboden hoeveelheid Bolanische tarwe zal afnemen. </w:t>
      </w:r>
      <w:r w:rsidRPr="00A65D25">
        <w:t>In bron 4 staan drie varianten waarbij met een lijnstukje de afname van de aangeboden hoeveelheid Bolanische tarwe wordt aang</w:t>
      </w:r>
      <w:r w:rsidRPr="00147CAA">
        <w:t>egeven. Welke v</w:t>
      </w:r>
      <w:r w:rsidRPr="00471807">
        <w:t>ariant is juist?</w:t>
      </w:r>
    </w:p>
    <w:p w14:paraId="55932CBB" w14:textId="77777777" w:rsidR="00DE23A4" w:rsidRPr="00471807" w:rsidRDefault="00DE23A4" w:rsidP="00641020">
      <w:pPr>
        <w:pStyle w:val="OpdrachtAntwoord-regel"/>
      </w:pPr>
      <w:r w:rsidRPr="00471807">
        <w:t>II. Het lijnstukje moet horizontaal lopen, want op de horizontale as staat de hoeveelheid. Variant II is de juiste. Bij € 3,50 was de aangeboden hoeveelheid 30 (× 10.000), bij € 2,50 is de aangeboden hoeveelheid 20 (× 10.000).</w:t>
      </w:r>
    </w:p>
    <w:p w14:paraId="0A27E84A" w14:textId="77777777" w:rsidR="00DE23A4" w:rsidRPr="003D1E52" w:rsidRDefault="00DE23A4" w:rsidP="00641020">
      <w:pPr>
        <w:keepNext/>
        <w:spacing w:before="40" w:after="0"/>
        <w:outlineLvl w:val="2"/>
      </w:pPr>
      <w:r>
        <w:rPr>
          <w:rFonts w:ascii="Arial" w:hAnsi="Arial"/>
          <w:b/>
          <w:color w:val="444444"/>
          <w:sz w:val="18"/>
        </w:rPr>
        <w:t>Oefening 3</w:t>
      </w:r>
    </w:p>
    <w:p w14:paraId="38071701" w14:textId="77777777" w:rsidR="00DE23A4" w:rsidRPr="00471807" w:rsidRDefault="00DE23A4" w:rsidP="00641020">
      <w:pPr>
        <w:pStyle w:val="OpdrachtInstructie"/>
      </w:pPr>
      <w:r w:rsidRPr="00471807">
        <w:t>Lees bron </w:t>
      </w:r>
      <w:r>
        <w:t>6</w:t>
      </w:r>
      <w:r w:rsidRPr="00471807">
        <w:t>.</w:t>
      </w:r>
    </w:p>
    <w:p w14:paraId="030A5D14" w14:textId="77777777" w:rsidR="00DE23A4" w:rsidRDefault="00DE23A4" w:rsidP="00641020">
      <w:pPr>
        <w:pStyle w:val="OpdrachtDeelvraag"/>
      </w:pPr>
      <w:r w:rsidRPr="00201D9F">
        <w:t>a</w:t>
      </w:r>
      <w:r w:rsidRPr="00471807">
        <w:tab/>
      </w:r>
      <w:r>
        <w:t>T</w:t>
      </w:r>
      <w:r w:rsidRPr="00471807">
        <w:t xml:space="preserve">eken de collectieve vraaglijn in </w:t>
      </w:r>
      <w:r>
        <w:t>de</w:t>
      </w:r>
      <w:r w:rsidRPr="00471807">
        <w:t xml:space="preserve"> middelste en </w:t>
      </w:r>
      <w:r>
        <w:t>rechtergrafiek van bron 5</w:t>
      </w:r>
      <w:r w:rsidRPr="00471807">
        <w:t>.</w:t>
      </w:r>
    </w:p>
    <w:p w14:paraId="3FA18854" w14:textId="77777777" w:rsidR="00DE23A4" w:rsidRPr="00BE2F83" w:rsidRDefault="004E51BA" w:rsidP="003840C7">
      <w:r>
        <w:rPr>
          <w:noProof/>
          <w:lang w:eastAsia="nl-NL"/>
        </w:rPr>
        <w:pict w14:anchorId="69E6141D">
          <v:shape id="Afbeelding 8" o:spid="_x0000_i1032" type="#_x0000_t75" alt="Afbeelding met klokAutomatisch gegenereerde beschrijving" style="width:453pt;height:97.2pt;visibility:visible">
            <v:imagedata r:id="rId21" o:title=""/>
          </v:shape>
        </w:pict>
      </w:r>
    </w:p>
    <w:p w14:paraId="32F7E3F9" w14:textId="77777777" w:rsidR="00DE23A4" w:rsidRPr="00471807" w:rsidRDefault="00DE23A4" w:rsidP="00641020">
      <w:pPr>
        <w:pStyle w:val="OpdrachtDeelvraag"/>
      </w:pPr>
      <w:r w:rsidRPr="00471807">
        <w:t>b</w:t>
      </w:r>
      <w:r w:rsidRPr="00471807">
        <w:tab/>
        <w:t>De maximale omzet voor Fly Direct zonder prijsdiscriminatie is uit de vergelijking van de totale opbrengst (</w:t>
      </w:r>
      <w:r w:rsidRPr="00471807">
        <w:rPr>
          <w:rStyle w:val="Cursief"/>
        </w:rPr>
        <w:t>TO</w:t>
      </w:r>
      <w:r w:rsidRPr="00471807">
        <w:t xml:space="preserve">) af te leiden. Laat zien dat uit de vraagvergelijking </w:t>
      </w:r>
      <w:r w:rsidRPr="00471807">
        <w:rPr>
          <w:rStyle w:val="Cursief"/>
        </w:rPr>
        <w:t>TO</w:t>
      </w:r>
      <w:r w:rsidRPr="00471807">
        <w:t> = –0,5</w:t>
      </w:r>
      <w:r w:rsidRPr="00471807">
        <w:rPr>
          <w:rStyle w:val="Cursief"/>
        </w:rPr>
        <w:t>Q</w:t>
      </w:r>
      <w:r w:rsidRPr="00471807">
        <w:rPr>
          <w:rStyle w:val="Superscript"/>
        </w:rPr>
        <w:t>2</w:t>
      </w:r>
      <w:r w:rsidRPr="00471807">
        <w:t> + 600</w:t>
      </w:r>
      <w:r w:rsidRPr="00471807">
        <w:rPr>
          <w:rStyle w:val="Cursief"/>
        </w:rPr>
        <w:t>Q</w:t>
      </w:r>
      <w:r w:rsidRPr="00471807">
        <w:t xml:space="preserve"> volgt.</w:t>
      </w:r>
    </w:p>
    <w:p w14:paraId="6AF18FB0" w14:textId="77777777" w:rsidR="00DE23A4" w:rsidRPr="003F56FA" w:rsidRDefault="00DE23A4" w:rsidP="00641020">
      <w:pPr>
        <w:pStyle w:val="OpdrachtAntwoord-regel"/>
        <w:rPr>
          <w:lang w:val="en-US"/>
        </w:rPr>
      </w:pPr>
      <w:r w:rsidRPr="003F56FA">
        <w:rPr>
          <w:rStyle w:val="Cursief"/>
          <w:lang w:val="en-US"/>
        </w:rPr>
        <w:lastRenderedPageBreak/>
        <w:t>Q</w:t>
      </w:r>
      <w:r w:rsidRPr="003F56FA">
        <w:rPr>
          <w:rStyle w:val="Subscript"/>
          <w:lang w:val="en-US"/>
        </w:rPr>
        <w:t>v</w:t>
      </w:r>
      <w:r w:rsidRPr="003F56FA">
        <w:rPr>
          <w:lang w:val="en-US"/>
        </w:rPr>
        <w:t> = –2</w:t>
      </w:r>
      <w:r w:rsidRPr="003F56FA">
        <w:rPr>
          <w:rStyle w:val="Cursief"/>
          <w:lang w:val="en-US"/>
        </w:rPr>
        <w:t>p</w:t>
      </w:r>
      <w:r w:rsidRPr="003F56FA">
        <w:rPr>
          <w:lang w:val="en-US"/>
        </w:rPr>
        <w:t> + 1.200 </w:t>
      </w:r>
      <w:r w:rsidRPr="00471807">
        <w:sym w:font="Symbol" w:char="F0DB"/>
      </w:r>
      <w:r w:rsidRPr="003F56FA">
        <w:rPr>
          <w:lang w:val="en-US"/>
        </w:rPr>
        <w:t> </w:t>
      </w:r>
      <w:r w:rsidRPr="003F56FA">
        <w:rPr>
          <w:rStyle w:val="Cursief"/>
          <w:lang w:val="en-US"/>
        </w:rPr>
        <w:t>p</w:t>
      </w:r>
      <w:r w:rsidRPr="003F56FA">
        <w:rPr>
          <w:lang w:val="en-US"/>
        </w:rPr>
        <w:t> =–0,5</w:t>
      </w:r>
      <w:r w:rsidRPr="003F56FA">
        <w:rPr>
          <w:rStyle w:val="Cursief"/>
          <w:lang w:val="en-US"/>
        </w:rPr>
        <w:t>Q</w:t>
      </w:r>
      <w:r w:rsidRPr="003F56FA">
        <w:rPr>
          <w:rStyle w:val="Subscript"/>
          <w:lang w:val="en-US"/>
        </w:rPr>
        <w:t>v</w:t>
      </w:r>
      <w:r w:rsidRPr="003F56FA">
        <w:rPr>
          <w:lang w:val="en-US"/>
        </w:rPr>
        <w:t> + 600 </w:t>
      </w:r>
      <w:r w:rsidRPr="00471807">
        <w:sym w:font="Symbol" w:char="F0DB"/>
      </w:r>
      <w:r w:rsidRPr="003F56FA">
        <w:rPr>
          <w:lang w:val="en-US"/>
        </w:rPr>
        <w:t> </w:t>
      </w: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(–0,5</w:t>
      </w:r>
      <w:r w:rsidRPr="003F56FA">
        <w:rPr>
          <w:rStyle w:val="Cursief"/>
          <w:lang w:val="en-US"/>
        </w:rPr>
        <w:t>Q</w:t>
      </w:r>
      <w:r w:rsidRPr="003F56FA">
        <w:rPr>
          <w:lang w:val="en-US"/>
        </w:rPr>
        <w:t> + 600) × </w:t>
      </w:r>
      <w:r w:rsidRPr="003F56FA">
        <w:rPr>
          <w:rStyle w:val="Cursief"/>
          <w:lang w:val="en-US"/>
        </w:rPr>
        <w:t>Q</w:t>
      </w:r>
      <w:r w:rsidRPr="003F56FA">
        <w:rPr>
          <w:lang w:val="en-US"/>
        </w:rPr>
        <w:t> = –0,5</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502230AC" w14:textId="77777777" w:rsidR="00DE23A4" w:rsidRDefault="00DE23A4" w:rsidP="00641020">
      <w:pPr>
        <w:pStyle w:val="OpdrachtDeelvraag"/>
      </w:pPr>
      <w:r w:rsidRPr="00471807">
        <w:t>c</w:t>
      </w:r>
      <w:r w:rsidRPr="00471807">
        <w:tab/>
        <w:t xml:space="preserve">Teken de </w:t>
      </w:r>
      <w:r w:rsidRPr="00471807">
        <w:rPr>
          <w:rStyle w:val="Cursief"/>
        </w:rPr>
        <w:t>TO</w:t>
      </w:r>
      <w:r w:rsidRPr="00471807">
        <w:t xml:space="preserve"> in </w:t>
      </w:r>
      <w:r>
        <w:t>de</w:t>
      </w:r>
      <w:r w:rsidRPr="00471807">
        <w:t xml:space="preserve"> </w:t>
      </w:r>
      <w:r>
        <w:t>linkergrafiek</w:t>
      </w:r>
      <w:r w:rsidRPr="00471807">
        <w:t xml:space="preserve"> van bron </w:t>
      </w:r>
      <w:r>
        <w:t>5</w:t>
      </w:r>
      <w:r w:rsidRPr="00A65D25">
        <w:t>.</w:t>
      </w:r>
    </w:p>
    <w:p w14:paraId="4AB21951" w14:textId="77777777" w:rsidR="00DE23A4" w:rsidRPr="00067B7C" w:rsidRDefault="00DE23A4" w:rsidP="00067B7C">
      <w:pPr>
        <w:pStyle w:val="OpdrachtDeelvraag-vervolg"/>
      </w:pPr>
    </w:p>
    <w:p w14:paraId="2D82024E" w14:textId="77777777" w:rsidR="00DE23A4" w:rsidRPr="00067B7C" w:rsidRDefault="004E51BA" w:rsidP="00067B7C">
      <w:pPr>
        <w:pStyle w:val="OpdrachtDeelvraag-vervolg"/>
      </w:pPr>
      <w:r>
        <w:rPr>
          <w:noProof/>
          <w:lang w:eastAsia="nl-NL"/>
        </w:rPr>
        <w:pict w14:anchorId="3A9E9E76">
          <v:shape id="Afbeelding 11" o:spid="_x0000_i1033" type="#_x0000_t75" alt="Afbeelding met klokAutomatisch gegenereerde beschrijving" style="width:453pt;height:97.2pt;visibility:visible">
            <v:imagedata r:id="rId22" o:title=""/>
          </v:shape>
        </w:pict>
      </w:r>
    </w:p>
    <w:p w14:paraId="6F9F47EB" w14:textId="77777777" w:rsidR="00DE23A4" w:rsidRPr="00471807" w:rsidRDefault="00DE23A4" w:rsidP="00641020">
      <w:pPr>
        <w:pStyle w:val="OpdrachtDeelvraag"/>
      </w:pPr>
      <w:r w:rsidRPr="00471807">
        <w:t>d</w:t>
      </w:r>
      <w:r w:rsidRPr="00471807">
        <w:tab/>
        <w:t xml:space="preserve">Bepaal met de afgeleide </w:t>
      </w:r>
      <w:r w:rsidRPr="00471807">
        <w:rPr>
          <w:rStyle w:val="Cursief"/>
        </w:rPr>
        <w:t>MO</w:t>
      </w:r>
      <w:r w:rsidRPr="00471807">
        <w:t> = –</w:t>
      </w:r>
      <w:r w:rsidRPr="00471807">
        <w:rPr>
          <w:rStyle w:val="Cursief"/>
        </w:rPr>
        <w:t>Q</w:t>
      </w:r>
      <w:r w:rsidRPr="00471807">
        <w:t> + 600 bij welke hoeveelheid de omzet maximaal is.</w:t>
      </w:r>
    </w:p>
    <w:p w14:paraId="4C96FD8E" w14:textId="77777777" w:rsidR="00DE23A4" w:rsidRPr="00201D9F" w:rsidRDefault="00DE23A4" w:rsidP="00641020">
      <w:pPr>
        <w:pStyle w:val="OpdrachtAntwoord-regel"/>
      </w:pPr>
      <w:r w:rsidRPr="00471807">
        <w:rPr>
          <w:rStyle w:val="Cursief"/>
        </w:rPr>
        <w:t>MO</w:t>
      </w:r>
      <w:r w:rsidRPr="00201D9F">
        <w:t> = 0 </w:t>
      </w:r>
      <w:r w:rsidRPr="00471807">
        <w:sym w:font="Symbol" w:char="F0DB"/>
      </w:r>
      <w:r w:rsidRPr="00201D9F">
        <w:t> </w:t>
      </w:r>
      <w:r w:rsidRPr="00471807">
        <w:rPr>
          <w:rStyle w:val="Cursief"/>
        </w:rPr>
        <w:t>Q</w:t>
      </w:r>
      <w:r w:rsidRPr="00201D9F">
        <w:t> = 600</w:t>
      </w:r>
    </w:p>
    <w:p w14:paraId="5789FBBD" w14:textId="77777777" w:rsidR="00DE23A4" w:rsidRPr="00471807" w:rsidRDefault="00DE23A4" w:rsidP="00641020">
      <w:pPr>
        <w:pStyle w:val="OpdrachtDeelvraag"/>
      </w:pPr>
      <w:r w:rsidRPr="00471807">
        <w:t>e</w:t>
      </w:r>
      <w:r w:rsidRPr="00471807">
        <w:tab/>
        <w:t>Bereken met de collectieve vraagfunctie bij welke prijs de omzet maximaal is.</w:t>
      </w:r>
    </w:p>
    <w:p w14:paraId="638B629E" w14:textId="77777777" w:rsidR="00DE23A4" w:rsidRPr="00201D9F" w:rsidRDefault="00DE23A4" w:rsidP="00641020">
      <w:pPr>
        <w:pStyle w:val="OpdrachtAntwoord-regel"/>
      </w:pPr>
      <w:r w:rsidRPr="00471807">
        <w:rPr>
          <w:rStyle w:val="Cursief"/>
        </w:rPr>
        <w:t>p</w:t>
      </w:r>
      <w:r w:rsidRPr="00201D9F">
        <w:t> =–0,5</w:t>
      </w:r>
      <w:r w:rsidRPr="00471807">
        <w:rPr>
          <w:rStyle w:val="Cursief"/>
        </w:rPr>
        <w:t>Q</w:t>
      </w:r>
      <w:r w:rsidRPr="00A65D25">
        <w:rPr>
          <w:rStyle w:val="Subscript"/>
        </w:rPr>
        <w:t>v</w:t>
      </w:r>
      <w:r w:rsidRPr="00201D9F">
        <w:t> + 600 </w:t>
      </w:r>
      <w:r w:rsidRPr="00471807">
        <w:sym w:font="Symbol" w:char="F0DB"/>
      </w:r>
      <w:r w:rsidRPr="00201D9F">
        <w:t> </w:t>
      </w:r>
      <w:r w:rsidRPr="00471807">
        <w:rPr>
          <w:rStyle w:val="Cursief"/>
        </w:rPr>
        <w:t>p</w:t>
      </w:r>
      <w:r w:rsidRPr="00201D9F">
        <w:t> = 300</w:t>
      </w:r>
    </w:p>
    <w:p w14:paraId="755322E2" w14:textId="77777777" w:rsidR="00DE23A4" w:rsidRPr="00471807" w:rsidRDefault="00DE23A4" w:rsidP="00641020">
      <w:pPr>
        <w:pStyle w:val="OpdrachtDeelvraag"/>
      </w:pPr>
      <w:r w:rsidRPr="00471807">
        <w:t>f</w:t>
      </w:r>
      <w:r w:rsidRPr="00471807">
        <w:tab/>
        <w:t>Hoe groot is de maximale omzet zonder prijsdiscriminatie?</w:t>
      </w:r>
    </w:p>
    <w:p w14:paraId="116E2FFD" w14:textId="77777777" w:rsidR="00DE23A4" w:rsidRPr="00201D9F" w:rsidRDefault="00DE23A4" w:rsidP="00641020">
      <w:pPr>
        <w:pStyle w:val="OpdrachtAntwoord-regel"/>
      </w:pPr>
      <w:r w:rsidRPr="00201D9F">
        <w:rPr>
          <w:rStyle w:val="Cursief"/>
        </w:rPr>
        <w:t>TO</w:t>
      </w:r>
      <w:r w:rsidRPr="00201D9F">
        <w:t> = 300 × 600 = € 180.000</w:t>
      </w:r>
    </w:p>
    <w:p w14:paraId="4B33C85D" w14:textId="77777777" w:rsidR="00DE23A4" w:rsidRDefault="00DE23A4" w:rsidP="00641020">
      <w:pPr>
        <w:pStyle w:val="OpdrachtDeelvraag"/>
      </w:pPr>
      <w:r w:rsidRPr="00471807">
        <w:t>g</w:t>
      </w:r>
      <w:r w:rsidRPr="00471807">
        <w:tab/>
        <w:t xml:space="preserve">Teken de maximale omzet als oppervlakte in </w:t>
      </w:r>
      <w:r>
        <w:t xml:space="preserve">middelste </w:t>
      </w:r>
      <w:r w:rsidRPr="00471807">
        <w:t>grafiek.</w:t>
      </w:r>
    </w:p>
    <w:p w14:paraId="1C9A6E41" w14:textId="77777777" w:rsidR="00DE23A4" w:rsidRPr="00FC03B8" w:rsidRDefault="00DE23A4" w:rsidP="00FC03B8">
      <w:pPr>
        <w:pStyle w:val="OpdrachtDeelvraag-vervolg"/>
      </w:pPr>
    </w:p>
    <w:p w14:paraId="6B847E9D" w14:textId="77777777" w:rsidR="00DE23A4" w:rsidRPr="00067B7C" w:rsidRDefault="004E51BA" w:rsidP="00067B7C">
      <w:pPr>
        <w:pStyle w:val="OpdrachtDeelvraag-vervolg"/>
      </w:pPr>
      <w:r>
        <w:rPr>
          <w:noProof/>
          <w:lang w:eastAsia="nl-NL"/>
        </w:rPr>
        <w:pict w14:anchorId="7231ED5B">
          <v:shape id="Afbeelding 19" o:spid="_x0000_i1034" type="#_x0000_t75" alt="Afbeelding met kaart, tekstAutomatisch gegenereerde beschrijving" style="width:453pt;height:97.2pt;visibility:visible">
            <v:imagedata r:id="rId23" o:title=""/>
          </v:shape>
        </w:pict>
      </w:r>
    </w:p>
    <w:p w14:paraId="54FA466B" w14:textId="77777777" w:rsidR="00DE23A4" w:rsidRPr="00471807" w:rsidRDefault="00DE23A4" w:rsidP="00641020">
      <w:pPr>
        <w:pStyle w:val="OpdrachtInstructie"/>
      </w:pPr>
      <w:r w:rsidRPr="00471807">
        <w:t>Fly Direct gaat vervolgens prijsdiscriminatie toepassen.</w:t>
      </w:r>
    </w:p>
    <w:p w14:paraId="206C5A9A" w14:textId="77777777" w:rsidR="00DE23A4" w:rsidRPr="00471807" w:rsidRDefault="00DE23A4" w:rsidP="00641020">
      <w:pPr>
        <w:pStyle w:val="OpdrachtDeelvraag"/>
      </w:pPr>
      <w:r w:rsidRPr="00471807">
        <w:t>h</w:t>
      </w:r>
      <w:r w:rsidRPr="00471807">
        <w:tab/>
        <w:t xml:space="preserve">Hoeveel reizigers zijn bereid om € 400 voor een ticket te betalen? </w:t>
      </w:r>
    </w:p>
    <w:p w14:paraId="77DC96B7" w14:textId="77777777" w:rsidR="00DE23A4" w:rsidRPr="00471807" w:rsidRDefault="00DE23A4" w:rsidP="00641020">
      <w:pPr>
        <w:pStyle w:val="OpdrachtAntwoord-regel"/>
      </w:pPr>
      <w:r w:rsidRPr="00471807">
        <w:rPr>
          <w:rStyle w:val="Cursief"/>
        </w:rPr>
        <w:t>Q</w:t>
      </w:r>
      <w:r w:rsidRPr="00471807">
        <w:rPr>
          <w:rStyle w:val="Subscript"/>
        </w:rPr>
        <w:t>v</w:t>
      </w:r>
      <w:r w:rsidRPr="00471807">
        <w:t> = –2</w:t>
      </w:r>
      <w:r w:rsidRPr="00471807">
        <w:rPr>
          <w:rStyle w:val="Cursief"/>
        </w:rPr>
        <w:t>p</w:t>
      </w:r>
      <w:r w:rsidRPr="00471807">
        <w:t> + 1.200 = –2 × 400 + 1.200 = 400 reizigers</w:t>
      </w:r>
    </w:p>
    <w:p w14:paraId="648EE357" w14:textId="77777777" w:rsidR="00DE23A4" w:rsidRDefault="00DE23A4" w:rsidP="00641020">
      <w:pPr>
        <w:pStyle w:val="OpdrachtDeelvraag"/>
      </w:pPr>
      <w:r w:rsidRPr="00471807">
        <w:t>i</w:t>
      </w:r>
      <w:r w:rsidRPr="00471807">
        <w:tab/>
        <w:t xml:space="preserve">Teken de behaalde omzet bij </w:t>
      </w:r>
      <w:r w:rsidRPr="00471807">
        <w:rPr>
          <w:rStyle w:val="Cursief"/>
        </w:rPr>
        <w:t>p</w:t>
      </w:r>
      <w:r w:rsidRPr="00471807">
        <w:t xml:space="preserve"> = 400 als oppervlakte in de </w:t>
      </w:r>
      <w:r>
        <w:t>rechter</w:t>
      </w:r>
      <w:r w:rsidRPr="00471807">
        <w:t>grafiek van bron </w:t>
      </w:r>
      <w:r>
        <w:t>5</w:t>
      </w:r>
      <w:r w:rsidRPr="00471807">
        <w:t>.</w:t>
      </w:r>
    </w:p>
    <w:p w14:paraId="58B459FE" w14:textId="77777777" w:rsidR="00DE23A4" w:rsidRPr="00FC03B8" w:rsidRDefault="00DE23A4" w:rsidP="00FC03B8">
      <w:pPr>
        <w:pStyle w:val="OpdrachtDeelvraag-vervolg"/>
      </w:pPr>
    </w:p>
    <w:p w14:paraId="19ED59DD" w14:textId="77777777" w:rsidR="00DE23A4" w:rsidRPr="00FC03B8" w:rsidRDefault="004E51BA" w:rsidP="00FC03B8">
      <w:pPr>
        <w:pStyle w:val="OpdrachtDeelvraag-vervolg"/>
      </w:pPr>
      <w:r>
        <w:rPr>
          <w:noProof/>
          <w:lang w:eastAsia="nl-NL"/>
        </w:rPr>
        <w:pict w14:anchorId="006BA9C2">
          <v:shape id="Afbeelding 25" o:spid="_x0000_i1035" type="#_x0000_t75" alt="Afbeelding met kaart, tekst, tekeningAutomatisch gegenereerde beschrijving" style="width:453pt;height:97.2pt;visibility:visible">
            <v:imagedata r:id="rId24" o:title=""/>
          </v:shape>
        </w:pict>
      </w:r>
    </w:p>
    <w:p w14:paraId="419D3F0A" w14:textId="77777777" w:rsidR="00DE23A4" w:rsidRPr="00471807" w:rsidRDefault="00DE23A4" w:rsidP="00641020">
      <w:pPr>
        <w:pStyle w:val="OpdrachtDeelvraag"/>
      </w:pPr>
      <w:r w:rsidRPr="00471807">
        <w:t>j</w:t>
      </w:r>
      <w:r w:rsidRPr="00471807">
        <w:tab/>
        <w:t>Aan wat voor soort klanten kun je denken bij deze groep?</w:t>
      </w:r>
    </w:p>
    <w:p w14:paraId="48882E9C" w14:textId="77777777" w:rsidR="00DE23A4" w:rsidRPr="00471807" w:rsidRDefault="00DE23A4" w:rsidP="00641020">
      <w:pPr>
        <w:pStyle w:val="OpdrachtAntwoord-regel"/>
      </w:pPr>
      <w:r w:rsidRPr="00471807">
        <w:t>Mensen met een hoger inkomen, zakenmensen die per se naar Rome moeten.</w:t>
      </w:r>
    </w:p>
    <w:p w14:paraId="2B70F78E" w14:textId="77777777" w:rsidR="00DE23A4" w:rsidRPr="00471807" w:rsidRDefault="00DE23A4" w:rsidP="00641020">
      <w:pPr>
        <w:pStyle w:val="OpdrachtDeelvraag"/>
      </w:pPr>
      <w:r w:rsidRPr="00471807">
        <w:t>k</w:t>
      </w:r>
      <w:r w:rsidRPr="00471807">
        <w:tab/>
        <w:t>Welke prijselasticiteit van de vraag past bij deze groep klanten? Verklaar je antwoord.</w:t>
      </w:r>
    </w:p>
    <w:p w14:paraId="27D5D71B" w14:textId="77777777" w:rsidR="00DE23A4" w:rsidRPr="00471807" w:rsidRDefault="00DE23A4" w:rsidP="00641020">
      <w:pPr>
        <w:pStyle w:val="OpdrachtAntwoord-regel"/>
      </w:pPr>
      <w:r w:rsidRPr="00471807">
        <w:t>Een lage prijselasticiteit. Zij haken niet af als de prijs door prijsdiscriminatie van € 200 naar € 400 wordt verhoogd.</w:t>
      </w:r>
    </w:p>
    <w:p w14:paraId="51A9FC73" w14:textId="77777777" w:rsidR="00DE23A4" w:rsidRPr="00471807" w:rsidRDefault="00DE23A4" w:rsidP="00641020">
      <w:pPr>
        <w:pStyle w:val="OpdrachtDeelvraag"/>
      </w:pPr>
      <w:r w:rsidRPr="00471807">
        <w:t>l</w:t>
      </w:r>
      <w:r w:rsidRPr="00471807">
        <w:tab/>
        <w:t xml:space="preserve">Bij </w:t>
      </w:r>
      <w:r w:rsidRPr="00471807">
        <w:rPr>
          <w:rStyle w:val="Cursief"/>
        </w:rPr>
        <w:t>p</w:t>
      </w:r>
      <w:r w:rsidRPr="00471807">
        <w:t> = 200 lees je op de vraaglijn af dat in totaal 800 reizigers bij deze prijs naar Rome willen vliegen. Maar bij de gegeven prijsdiscriminatie reizen geen 800 reizigers voor € 200 naar Rome. Waarom niet?</w:t>
      </w:r>
    </w:p>
    <w:p w14:paraId="0146B939" w14:textId="77777777" w:rsidR="00DE23A4" w:rsidRPr="00471807" w:rsidRDefault="00DE23A4" w:rsidP="00641020">
      <w:pPr>
        <w:pStyle w:val="OpdrachtAntwoord-regel"/>
      </w:pPr>
      <w:r w:rsidRPr="00471807">
        <w:t>Omdat zich onder die 800 reizigers ook de reizigers bevinden die bereid zijn € 400 te betalen. Zij moeten nu € 400 euro betalen. Het restant van de 800 reizigers reist voor € 200.</w:t>
      </w:r>
    </w:p>
    <w:p w14:paraId="113C7356" w14:textId="77777777" w:rsidR="00DE23A4" w:rsidRDefault="00DE23A4">
      <w:pPr>
        <w:rPr>
          <w:rFonts w:ascii="Arial" w:hAnsi="Arial"/>
          <w:color w:val="003399"/>
          <w:sz w:val="20"/>
          <w:szCs w:val="20"/>
        </w:rPr>
      </w:pPr>
      <w:r>
        <w:br w:type="page"/>
      </w:r>
    </w:p>
    <w:p w14:paraId="5721637D" w14:textId="77777777" w:rsidR="00DE23A4" w:rsidRDefault="00DE23A4" w:rsidP="00641020">
      <w:pPr>
        <w:pStyle w:val="OpdrachtDeelvraag"/>
      </w:pPr>
      <w:r w:rsidRPr="00471807">
        <w:t>m</w:t>
      </w:r>
      <w:r w:rsidRPr="00471807">
        <w:tab/>
        <w:t xml:space="preserve">Teken de behaalde omzet bij </w:t>
      </w:r>
      <w:r w:rsidRPr="00471807">
        <w:rPr>
          <w:rStyle w:val="Cursief"/>
        </w:rPr>
        <w:t>p</w:t>
      </w:r>
      <w:r w:rsidRPr="00471807">
        <w:t xml:space="preserve"> = 200 als oppervlakte in de </w:t>
      </w:r>
      <w:r>
        <w:t>rechter</w:t>
      </w:r>
      <w:r w:rsidRPr="00471807">
        <w:t>grafiek van bron </w:t>
      </w:r>
      <w:r>
        <w:t>5</w:t>
      </w:r>
      <w:r w:rsidRPr="00471807">
        <w:t>.</w:t>
      </w:r>
    </w:p>
    <w:p w14:paraId="36F28F0F" w14:textId="77777777" w:rsidR="00DE23A4" w:rsidRDefault="00DE23A4" w:rsidP="00FC03B8">
      <w:pPr>
        <w:pStyle w:val="OpdrachtDeelvraag-vervolg"/>
      </w:pPr>
    </w:p>
    <w:p w14:paraId="1267101D" w14:textId="77777777" w:rsidR="00DE23A4" w:rsidRPr="00FC03B8" w:rsidRDefault="004E51BA" w:rsidP="00FC03B8">
      <w:pPr>
        <w:pStyle w:val="OpdrachtDeelvraag-vervolg"/>
      </w:pPr>
      <w:r>
        <w:rPr>
          <w:noProof/>
          <w:lang w:eastAsia="nl-NL"/>
        </w:rPr>
        <w:pict w14:anchorId="3D5C27F5">
          <v:shape id="Afbeelding 30" o:spid="_x0000_i1036" type="#_x0000_t75" alt="Afbeelding met kaart, tekst, tekeningAutomatisch gegenereerde beschrijving" style="width:453pt;height:97.2pt;visibility:visible">
            <v:imagedata r:id="rId25" o:title=""/>
          </v:shape>
        </w:pict>
      </w:r>
    </w:p>
    <w:p w14:paraId="16E1DDF6" w14:textId="77777777" w:rsidR="00DE23A4" w:rsidRPr="00471807" w:rsidRDefault="00DE23A4" w:rsidP="00641020">
      <w:pPr>
        <w:pStyle w:val="OpdrachtDeelvraag"/>
      </w:pPr>
      <w:r w:rsidRPr="00471807">
        <w:t>n</w:t>
      </w:r>
      <w:r w:rsidRPr="00471807">
        <w:tab/>
        <w:t>Bereken de totaal behaalde omzet bij prijsdiscriminatie.</w:t>
      </w:r>
    </w:p>
    <w:p w14:paraId="720CED65" w14:textId="77777777" w:rsidR="00DE23A4" w:rsidRPr="00471807" w:rsidRDefault="00DE23A4" w:rsidP="00641020">
      <w:pPr>
        <w:pStyle w:val="OpdrachtAntwoord-regel"/>
      </w:pPr>
      <w:r w:rsidRPr="00471807">
        <w:rPr>
          <w:rStyle w:val="Cursief"/>
        </w:rPr>
        <w:t>TO</w:t>
      </w:r>
      <w:r w:rsidRPr="00471807">
        <w:t> = (€ 400 × 400) + (€ 200 × 400) = € 240.000</w:t>
      </w:r>
    </w:p>
    <w:p w14:paraId="74FC4362" w14:textId="77777777" w:rsidR="00DE23A4" w:rsidRPr="00471807" w:rsidRDefault="00DE23A4" w:rsidP="00641020">
      <w:pPr>
        <w:pStyle w:val="OpdrachtDeelvraag"/>
      </w:pPr>
      <w:r w:rsidRPr="00471807">
        <w:t>o</w:t>
      </w:r>
      <w:r w:rsidRPr="00471807">
        <w:tab/>
        <w:t>Bedenk twee manieren voor Fly Direct om de verschillende groepen klanten te scheiden.</w:t>
      </w:r>
    </w:p>
    <w:p w14:paraId="0CB20502" w14:textId="77777777" w:rsidR="00DE23A4" w:rsidRPr="00471807" w:rsidRDefault="00DE23A4" w:rsidP="00641020">
      <w:pPr>
        <w:pStyle w:val="OpdrachtAntwoord-regel"/>
      </w:pPr>
      <w:r w:rsidRPr="00471807">
        <w:t>weekendtarieven en doordeweekse tarieven, verschil maken voor verschillende leeftijden</w:t>
      </w:r>
    </w:p>
    <w:p w14:paraId="2476E1B0" w14:textId="77777777" w:rsidR="00DE23A4" w:rsidRPr="00471807" w:rsidRDefault="00DE23A4" w:rsidP="00641020">
      <w:pPr>
        <w:pStyle w:val="OpdrachtDeelvraag"/>
      </w:pPr>
      <w:r w:rsidRPr="00471807">
        <w:t>p</w:t>
      </w:r>
      <w:r w:rsidRPr="00471807">
        <w:tab/>
        <w:t>In dit voorbeeld hanteert Fly Direct ‘slechts’ twee prijzen. Welke omzet is wiskundig in theorie maximaal mogelijk bij de gegeven vraaglijn als de vliegmaatschappij de prijsdiscriminatie tot in het oneindige doorvoert?</w:t>
      </w:r>
    </w:p>
    <w:p w14:paraId="7FBCED1B" w14:textId="77777777" w:rsidR="00DE23A4" w:rsidRPr="00471807" w:rsidRDefault="00DE23A4" w:rsidP="00641020">
      <w:pPr>
        <w:pStyle w:val="OpdrachtAntwoord-regel"/>
      </w:pPr>
      <w:r w:rsidRPr="00471807">
        <w:t>De oppervlakte onder de vraaglijn. Dus (€ 600 × 1.200) × 0,5 = € 360.000.</w:t>
      </w:r>
    </w:p>
    <w:p w14:paraId="0DE132A7" w14:textId="77777777" w:rsidR="00DE23A4" w:rsidRPr="00471807" w:rsidRDefault="00DE23A4" w:rsidP="00641020">
      <w:pPr>
        <w:keepNext/>
        <w:spacing w:before="40" w:after="0"/>
        <w:outlineLvl w:val="2"/>
      </w:pPr>
      <w:r>
        <w:rPr>
          <w:rFonts w:ascii="Arial" w:hAnsi="Arial"/>
          <w:b/>
          <w:color w:val="444444"/>
          <w:sz w:val="18"/>
        </w:rPr>
        <w:t>Oefening 4</w:t>
      </w:r>
    </w:p>
    <w:p w14:paraId="1360DE4D" w14:textId="77777777" w:rsidR="00DE23A4" w:rsidRPr="00471807" w:rsidRDefault="00DE23A4" w:rsidP="00641020">
      <w:pPr>
        <w:pStyle w:val="OpdrachtInstructie"/>
      </w:pPr>
      <w:r w:rsidRPr="00471807">
        <w:t>In bron </w:t>
      </w:r>
      <w:r>
        <w:t>7</w:t>
      </w:r>
      <w:r w:rsidRPr="00471807">
        <w:t xml:space="preserve"> staat een markt waarop de aanbieders de oorspronkelijke capaciteit van </w:t>
      </w:r>
      <w:r w:rsidRPr="00471807">
        <w:rPr>
          <w:rStyle w:val="Cursief"/>
        </w:rPr>
        <w:t>Q</w:t>
      </w:r>
      <w:r w:rsidRPr="00471807">
        <w:t> = 600 vergroten, waardoor de nieuwe evenwichtshoeveelheid op 800 stuks uitkomt. Dit heeft op deze markt een verandering van het totale surplus en van de verdeling van het surplus tot gevolg.</w:t>
      </w:r>
    </w:p>
    <w:p w14:paraId="063CFB34" w14:textId="77777777" w:rsidR="00DE23A4" w:rsidRPr="00471807" w:rsidRDefault="00DE23A4" w:rsidP="00641020">
      <w:pPr>
        <w:pStyle w:val="OpdrachtDeelvraag"/>
      </w:pPr>
      <w:r w:rsidRPr="00201D9F">
        <w:t>a</w:t>
      </w:r>
      <w:r w:rsidRPr="00471807">
        <w:tab/>
        <w:t>Hoe kun je uit de grafiek afleiden dat de capaciteit met meer dan 200 vergroot is?</w:t>
      </w:r>
    </w:p>
    <w:p w14:paraId="6C7DBB73" w14:textId="77777777" w:rsidR="00DE23A4" w:rsidRPr="00471807" w:rsidRDefault="00DE23A4" w:rsidP="00641020">
      <w:pPr>
        <w:pStyle w:val="OpdrachtAntwoord-regel"/>
      </w:pPr>
      <w:r w:rsidRPr="00471807">
        <w:t xml:space="preserve">De aanbodlijn loopt bij </w:t>
      </w:r>
      <w:r w:rsidRPr="00471807">
        <w:rPr>
          <w:rStyle w:val="Cursief"/>
        </w:rPr>
        <w:t>Q</w:t>
      </w:r>
      <w:r w:rsidRPr="00471807">
        <w:t> = 800 niet verticaal (wat op een maximale capaciteit van 800 zou duiden), maar loopt bij grotere aantallen nog door.</w:t>
      </w:r>
    </w:p>
    <w:p w14:paraId="2E8D2882" w14:textId="77777777" w:rsidR="00DE23A4" w:rsidRPr="00471807" w:rsidRDefault="00DE23A4" w:rsidP="00641020">
      <w:pPr>
        <w:pStyle w:val="OpdrachtDeelvraag"/>
      </w:pPr>
      <w:r w:rsidRPr="00201D9F">
        <w:t>b</w:t>
      </w:r>
      <w:r w:rsidRPr="00471807">
        <w:tab/>
        <w:t>Welke oppervlaktes geven de verandering van het totale surplus op de markt aan?</w:t>
      </w:r>
    </w:p>
    <w:p w14:paraId="7857D545" w14:textId="77777777" w:rsidR="00DE23A4" w:rsidRPr="00471807" w:rsidRDefault="00DE23A4" w:rsidP="00641020">
      <w:pPr>
        <w:pStyle w:val="OpdrachtAntwoord-regel"/>
      </w:pPr>
      <w:r w:rsidRPr="00471807">
        <w:t>D en E</w:t>
      </w:r>
    </w:p>
    <w:p w14:paraId="5C9DB44C" w14:textId="77777777" w:rsidR="00DE23A4" w:rsidRPr="00471807" w:rsidRDefault="00DE23A4" w:rsidP="00641020">
      <w:pPr>
        <w:pStyle w:val="OpdrachtDeelvraag"/>
      </w:pPr>
      <w:r w:rsidRPr="00201D9F">
        <w:t>c</w:t>
      </w:r>
      <w:r w:rsidRPr="00471807">
        <w:tab/>
        <w:t>Hoe kun je zonder berekening uit de bron afleiden dat de vergroting van de capaciteit een groter consumentensurplus tot gevolg heeft?</w:t>
      </w:r>
    </w:p>
    <w:p w14:paraId="291AA7BE" w14:textId="77777777" w:rsidR="00DE23A4" w:rsidRPr="00A65D25" w:rsidRDefault="00DE23A4" w:rsidP="00641020">
      <w:pPr>
        <w:pStyle w:val="OpdrachtAntwoord-regel"/>
      </w:pPr>
      <w:r w:rsidRPr="00471807">
        <w:t xml:space="preserve">De evenwichtshoeveelheid stijgt, de evenwichtsprijs daalt. Het verschil tussen de betalingsbereidheid en de feitelijke prijs is dus groter waarbij ook het aantal verkochte stuks groter is. Dit leidt </w:t>
      </w:r>
      <w:r w:rsidRPr="00A65D25">
        <w:t>altijd tot een groter consumentensurplus.</w:t>
      </w:r>
    </w:p>
    <w:p w14:paraId="7EA1FF95" w14:textId="77777777" w:rsidR="00DE23A4" w:rsidRPr="00471807" w:rsidRDefault="00DE23A4" w:rsidP="00641020">
      <w:pPr>
        <w:pStyle w:val="OpdrachtDeelvraag"/>
      </w:pPr>
      <w:r w:rsidRPr="00201D9F">
        <w:t>d</w:t>
      </w:r>
      <w:r w:rsidRPr="00471807">
        <w:tab/>
        <w:t>Bereken de verandering van het consumenten- en producentensurplus in euro’s als gevolg van de vergroting van de capaciteit.</w:t>
      </w:r>
    </w:p>
    <w:p w14:paraId="27D6F5FC" w14:textId="77777777" w:rsidR="00DE23A4" w:rsidRPr="00471807" w:rsidRDefault="00DE23A4" w:rsidP="00641020">
      <w:pPr>
        <w:pStyle w:val="OpdrachtAntwoord-regel"/>
      </w:pPr>
      <w:r w:rsidRPr="00471807">
        <w:t>De vergroting van de capaciteit verhoogt de evenwichtshoeveelheid naar 800 stuks. De prijs daalt tot € 5.000. Door deze veranderingen zal het producentensurplus enerzijds verkleind worden met oppervlakte B, wat een verlies van € 600.000 inhoudt. Anderzijds neemt het producentensurplus toe met oppervlakte E, wat een winst van € 100.000 is. Maar per saldo neemt het producentensurplus dus af met € 500.000.</w:t>
      </w:r>
    </w:p>
    <w:p w14:paraId="7CA78BF3" w14:textId="77777777" w:rsidR="00DE23A4" w:rsidRPr="00471807" w:rsidRDefault="00DE23A4" w:rsidP="00641020">
      <w:pPr>
        <w:pStyle w:val="OpdrachtAntwoord-regel"/>
      </w:pPr>
      <w:r w:rsidRPr="00471807">
        <w:t>Het voordeel van de vergroting van de productiecapaciteit komt bij de consument terecht. Want het consumentensurplus stijgt met € 700.000, gelijk aan de oppervlaktes B en D.</w:t>
      </w:r>
    </w:p>
    <w:p w14:paraId="42B0ED73" w14:textId="77777777" w:rsidR="00DE23A4" w:rsidRPr="00471807" w:rsidRDefault="00DE23A4" w:rsidP="00641020">
      <w:pPr>
        <w:pStyle w:val="OpdrachtDeelvraag"/>
      </w:pPr>
      <w:r w:rsidRPr="00201D9F">
        <w:t>e</w:t>
      </w:r>
      <w:r w:rsidRPr="00471807">
        <w:tab/>
        <w:t>Welk gevolg zal een verlaging van de toetredingsdrempel voor aanbieders hebben voor de verdeling van het surplus onder de consumenten en producenten? Verklaar je antwoord in drie stappen.</w:t>
      </w:r>
    </w:p>
    <w:p w14:paraId="18923E81" w14:textId="77777777" w:rsidR="00DE23A4" w:rsidRPr="00471807" w:rsidRDefault="00DE23A4" w:rsidP="00641020">
      <w:pPr>
        <w:pStyle w:val="OpdrachtAntwoord-regel"/>
      </w:pPr>
      <w:r w:rsidRPr="00471807">
        <w:t>Stap 1: een lagere drempel verhoogt het aantal aanbieders.</w:t>
      </w:r>
    </w:p>
    <w:p w14:paraId="3D7499A7" w14:textId="77777777" w:rsidR="00DE23A4" w:rsidRPr="00471807" w:rsidRDefault="00DE23A4" w:rsidP="00641020">
      <w:pPr>
        <w:pStyle w:val="OpdrachtAntwoord-regel"/>
      </w:pPr>
      <w:r w:rsidRPr="00471807">
        <w:t>Stap 2: de evenwichtsprijs wordt lager bij een grotere evenwichtshoeveelheid.</w:t>
      </w:r>
    </w:p>
    <w:p w14:paraId="3D377DC0" w14:textId="77777777" w:rsidR="00DE23A4" w:rsidRPr="00471807" w:rsidRDefault="00DE23A4" w:rsidP="00641020">
      <w:pPr>
        <w:pStyle w:val="OpdrachtAntwoord-regel"/>
      </w:pPr>
      <w:r w:rsidRPr="00471807">
        <w:t>Stap 3: dit verhoogt het consumentensurplus ten koste van het producentensurplus.</w:t>
      </w:r>
    </w:p>
    <w:p w14:paraId="14DFFFAD" w14:textId="77777777" w:rsidR="00DE23A4" w:rsidRDefault="00DE23A4">
      <w:pPr>
        <w:rPr>
          <w:rFonts w:ascii="Arial" w:hAnsi="Arial"/>
          <w:color w:val="FFFFFF"/>
          <w:sz w:val="20"/>
          <w:szCs w:val="20"/>
        </w:rPr>
      </w:pPr>
      <w:r>
        <w:br w:type="page"/>
      </w:r>
    </w:p>
    <w:p w14:paraId="706049EA" w14:textId="77777777" w:rsidR="00DE23A4" w:rsidRPr="00471807" w:rsidRDefault="00DE23A4" w:rsidP="00641020">
      <w:pPr>
        <w:keepNext/>
        <w:spacing w:before="40" w:after="0"/>
        <w:outlineLvl w:val="2"/>
      </w:pPr>
      <w:r>
        <w:rPr>
          <w:rFonts w:ascii="Arial" w:hAnsi="Arial"/>
          <w:b/>
          <w:color w:val="444444"/>
          <w:sz w:val="18"/>
        </w:rPr>
        <w:t>Oefening 5</w:t>
      </w:r>
    </w:p>
    <w:p w14:paraId="39008D72" w14:textId="77777777" w:rsidR="00DE23A4" w:rsidRPr="00471807" w:rsidRDefault="00DE23A4" w:rsidP="00641020">
      <w:pPr>
        <w:pStyle w:val="OpdrachtDeelvraag"/>
      </w:pPr>
      <w:r w:rsidRPr="00A65D25">
        <w:t>a</w:t>
      </w:r>
      <w:r w:rsidRPr="00A65D25">
        <w:tab/>
        <w:t>Lees en bekijk bron </w:t>
      </w:r>
      <w:r>
        <w:t>8</w:t>
      </w:r>
      <w:r w:rsidRPr="00A65D25">
        <w:t>. Leg uit hoe uit bron </w:t>
      </w:r>
      <w:r>
        <w:t>8</w:t>
      </w:r>
      <w:r w:rsidRPr="00A65D25">
        <w:t xml:space="preserve"> kan worden afgeleid dat in de uitgangssituatie geldt: </w:t>
      </w:r>
      <w:r w:rsidRPr="00147CAA">
        <w:rPr>
          <w:rStyle w:val="Cursief"/>
        </w:rPr>
        <w:t>MK</w:t>
      </w:r>
      <w:r w:rsidRPr="00471807">
        <w:t> = 80.</w:t>
      </w:r>
    </w:p>
    <w:p w14:paraId="653F1691" w14:textId="77777777" w:rsidR="00DE23A4" w:rsidRPr="00A65D25" w:rsidRDefault="00DE23A4" w:rsidP="00641020">
      <w:pPr>
        <w:pStyle w:val="OpdrachtAntwoord-regel"/>
      </w:pPr>
      <w:r w:rsidRPr="00471807">
        <w:t xml:space="preserve">Op basis van de figuur: maximale totale winst bij een prijs van € 190 betekent </w:t>
      </w:r>
      <w:r w:rsidRPr="00471807">
        <w:rPr>
          <w:rStyle w:val="Cursief"/>
        </w:rPr>
        <w:t>MO</w:t>
      </w:r>
      <w:r w:rsidRPr="00471807">
        <w:t> = </w:t>
      </w:r>
      <w:r w:rsidRPr="00471807">
        <w:rPr>
          <w:rStyle w:val="Cursief"/>
        </w:rPr>
        <w:t>MK</w:t>
      </w:r>
      <w:r w:rsidRPr="00471807">
        <w:t xml:space="preserve"> bij </w:t>
      </w:r>
      <w:r w:rsidRPr="00471807">
        <w:rPr>
          <w:rStyle w:val="Cursief"/>
        </w:rPr>
        <w:t>q</w:t>
      </w:r>
      <w:r w:rsidRPr="00471807">
        <w:t xml:space="preserve"> = 55 en </w:t>
      </w:r>
      <w:r w:rsidRPr="00471807">
        <w:rPr>
          <w:rStyle w:val="Cursief"/>
        </w:rPr>
        <w:t>MO</w:t>
      </w:r>
      <w:r w:rsidRPr="00471807">
        <w:t> = 80 </w:t>
      </w:r>
      <w:r w:rsidRPr="00471807">
        <w:sym w:font="Symbol" w:char="F0DB"/>
      </w:r>
      <w:r w:rsidRPr="00471807">
        <w:t> </w:t>
      </w:r>
      <w:r w:rsidRPr="00A65D25">
        <w:rPr>
          <w:rStyle w:val="Cursief"/>
        </w:rPr>
        <w:t>MK</w:t>
      </w:r>
      <w:r w:rsidRPr="00A65D25">
        <w:t> = 80</w:t>
      </w:r>
    </w:p>
    <w:p w14:paraId="4051B5CE" w14:textId="77777777" w:rsidR="00DE23A4" w:rsidRPr="00471807" w:rsidRDefault="00DE23A4" w:rsidP="00641020">
      <w:pPr>
        <w:pStyle w:val="OpdrachtAntwoord-regel"/>
      </w:pPr>
      <w:r w:rsidRPr="00147CAA">
        <w:t>Op basis van de prijsafzetfunctie:</w:t>
      </w:r>
    </w:p>
    <w:p w14:paraId="19B886B7" w14:textId="77777777" w:rsidR="00DE23A4" w:rsidRPr="00A65D25" w:rsidRDefault="00DE23A4" w:rsidP="00641020">
      <w:pPr>
        <w:pStyle w:val="OpdrachtAntwoord-regel"/>
      </w:pPr>
      <w:r w:rsidRPr="00471807">
        <w:rPr>
          <w:rStyle w:val="Cursief"/>
        </w:rPr>
        <w:t>GO</w:t>
      </w:r>
      <w:r w:rsidRPr="00471807">
        <w:t> = −2</w:t>
      </w:r>
      <w:r w:rsidRPr="00471807">
        <w:rPr>
          <w:rStyle w:val="Cursief"/>
        </w:rPr>
        <w:t>q</w:t>
      </w:r>
      <w:r w:rsidRPr="00471807">
        <w:t> + 300 bij een prijs van € 190 </w:t>
      </w:r>
      <w:r w:rsidRPr="00471807">
        <w:sym w:font="Symbol" w:char="F0DB"/>
      </w:r>
      <w:r w:rsidRPr="00471807">
        <w:t> 190 = −2</w:t>
      </w:r>
      <w:r w:rsidRPr="00A65D25">
        <w:rPr>
          <w:rStyle w:val="Cursief"/>
        </w:rPr>
        <w:t>q</w:t>
      </w:r>
      <w:r w:rsidRPr="00A65D25">
        <w:t> + 300 </w:t>
      </w:r>
      <w:r w:rsidRPr="00471807">
        <w:sym w:font="Symbol" w:char="F0DB"/>
      </w:r>
      <w:r w:rsidRPr="00471807">
        <w:t> </w:t>
      </w:r>
      <w:r w:rsidRPr="00A65D25">
        <w:rPr>
          <w:rStyle w:val="Cursief"/>
        </w:rPr>
        <w:t>q</w:t>
      </w:r>
      <w:r w:rsidRPr="00A65D25">
        <w:t> = 55</w:t>
      </w:r>
    </w:p>
    <w:p w14:paraId="5714DD04" w14:textId="77777777" w:rsidR="00DE23A4" w:rsidRPr="00147CAA" w:rsidRDefault="00DE23A4" w:rsidP="00641020">
      <w:pPr>
        <w:pStyle w:val="OpdrachtAntwoord-regel"/>
      </w:pPr>
      <w:r w:rsidRPr="00A65D25">
        <w:rPr>
          <w:rStyle w:val="Cursief"/>
        </w:rPr>
        <w:t>MO</w:t>
      </w:r>
      <w:r w:rsidRPr="00A65D25">
        <w:t> = −4</w:t>
      </w:r>
      <w:r w:rsidRPr="00A65D25">
        <w:rPr>
          <w:rStyle w:val="Cursief"/>
        </w:rPr>
        <w:t>q</w:t>
      </w:r>
      <w:r w:rsidRPr="00A65D25">
        <w:t> + 300 </w:t>
      </w:r>
      <w:r w:rsidRPr="00471807">
        <w:sym w:font="Symbol" w:char="F0DB"/>
      </w:r>
      <w:r w:rsidRPr="00471807">
        <w:t> </w:t>
      </w:r>
      <w:r w:rsidRPr="00A65D25">
        <w:rPr>
          <w:rStyle w:val="Cursief"/>
        </w:rPr>
        <w:t>MO</w:t>
      </w:r>
      <w:r w:rsidRPr="00A65D25">
        <w:t> = −4 × 55 + 300 = 80 </w:t>
      </w:r>
      <w:r w:rsidRPr="00471807">
        <w:sym w:font="Symbol" w:char="F0DB"/>
      </w:r>
      <w:r w:rsidRPr="00471807">
        <w:t> </w:t>
      </w:r>
      <w:r w:rsidRPr="00A65D25">
        <w:rPr>
          <w:rStyle w:val="Cursief"/>
        </w:rPr>
        <w:t>MK</w:t>
      </w:r>
      <w:r w:rsidRPr="00A65D25">
        <w:t> = 80, want er wordt maximale totale winst behaald bij een prijs van € 190.</w:t>
      </w:r>
    </w:p>
    <w:p w14:paraId="566FC7AE" w14:textId="77777777" w:rsidR="00DE23A4" w:rsidRPr="00471807" w:rsidRDefault="00DE23A4" w:rsidP="00641020">
      <w:pPr>
        <w:pStyle w:val="OpdrachtDeelvraag"/>
      </w:pPr>
      <w:r w:rsidRPr="00471807">
        <w:t>b</w:t>
      </w:r>
      <w:r w:rsidRPr="00471807">
        <w:tab/>
        <w:t xml:space="preserve">Toon aan dat de </w:t>
      </w:r>
      <w:r w:rsidRPr="00471807">
        <w:rPr>
          <w:rStyle w:val="Cursief"/>
        </w:rPr>
        <w:t>GTK</w:t>
      </w:r>
      <w:r w:rsidRPr="00471807">
        <w:t xml:space="preserve"> € 150 zullen zijn bij uitvoering van strategie A.</w:t>
      </w:r>
    </w:p>
    <w:p w14:paraId="194C4743" w14:textId="77777777" w:rsidR="00DE23A4" w:rsidRPr="00471807" w:rsidRDefault="00DE23A4" w:rsidP="00641020">
      <w:pPr>
        <w:pStyle w:val="OpdrachtAntwoord-regel"/>
      </w:pPr>
      <w:r w:rsidRPr="00471807">
        <w:rPr>
          <w:rStyle w:val="Cursief"/>
        </w:rPr>
        <w:t>MK</w:t>
      </w:r>
      <w:r w:rsidRPr="00471807">
        <w:t> = </w:t>
      </w:r>
      <w:r w:rsidRPr="00471807">
        <w:rPr>
          <w:rStyle w:val="Cursief"/>
        </w:rPr>
        <w:t>GVK</w:t>
      </w:r>
      <w:r w:rsidRPr="00471807">
        <w:t> = € 80</w:t>
      </w:r>
    </w:p>
    <w:p w14:paraId="1E56A225" w14:textId="77777777" w:rsidR="00DE23A4" w:rsidRPr="00471807" w:rsidRDefault="00DE23A4" w:rsidP="00641020">
      <w:pPr>
        <w:pStyle w:val="OpdrachtAntwoord-regel"/>
      </w:pPr>
      <w:r w:rsidRPr="00471807">
        <w:rPr>
          <w:rStyle w:val="Cursief"/>
        </w:rPr>
        <w:t>GCK</w:t>
      </w:r>
      <w:r w:rsidRPr="00471807">
        <w:t> = € 4,9 miljard / 70 miljoen = € 70</w:t>
      </w:r>
    </w:p>
    <w:p w14:paraId="7C971FE2" w14:textId="77777777" w:rsidR="00DE23A4" w:rsidRPr="00471807" w:rsidRDefault="00DE23A4" w:rsidP="00641020">
      <w:pPr>
        <w:pStyle w:val="OpdrachtAntwoord-regel"/>
      </w:pPr>
      <w:r w:rsidRPr="00471807">
        <w:rPr>
          <w:rStyle w:val="Cursief"/>
        </w:rPr>
        <w:t>GTK</w:t>
      </w:r>
      <w:r w:rsidRPr="00471807">
        <w:t> = € 80 + € 70 = € 150</w:t>
      </w:r>
    </w:p>
    <w:p w14:paraId="4CAF1504" w14:textId="77777777" w:rsidR="00DE23A4" w:rsidRPr="00471807" w:rsidRDefault="00DE23A4" w:rsidP="00641020">
      <w:pPr>
        <w:pStyle w:val="OpdrachtAntwoord-regel"/>
      </w:pPr>
      <w:r w:rsidRPr="00471807">
        <w:t>Of:</w:t>
      </w:r>
    </w:p>
    <w:p w14:paraId="73C6144A" w14:textId="77777777" w:rsidR="00DE23A4" w:rsidRPr="00A65D25" w:rsidRDefault="00DE23A4" w:rsidP="00641020">
      <w:pPr>
        <w:pStyle w:val="OpdrachtAntwoord-regel"/>
      </w:pPr>
      <w:r w:rsidRPr="00471807">
        <w:t xml:space="preserve">Bij </w:t>
      </w:r>
      <w:r w:rsidRPr="00471807">
        <w:rPr>
          <w:rStyle w:val="Cursief"/>
        </w:rPr>
        <w:t>q</w:t>
      </w:r>
      <w:r w:rsidRPr="00471807">
        <w:t xml:space="preserve"> = 70 geldt </w:t>
      </w:r>
      <w:r w:rsidRPr="00471807">
        <w:rPr>
          <w:rStyle w:val="Cursief"/>
        </w:rPr>
        <w:t>p</w:t>
      </w:r>
      <w:r w:rsidRPr="00471807">
        <w:t> = 160 </w:t>
      </w:r>
      <w:r w:rsidRPr="00471807">
        <w:sym w:font="Symbol" w:char="F0DB"/>
      </w:r>
      <w:r w:rsidRPr="00471807">
        <w:t> </w:t>
      </w:r>
      <w:r w:rsidRPr="00A65D25">
        <w:rPr>
          <w:rStyle w:val="Cursief"/>
        </w:rPr>
        <w:t>TO</w:t>
      </w:r>
      <w:r w:rsidRPr="00A65D25">
        <w:t> = € 160 × 70.000.000 = € 11,2 miljard</w:t>
      </w:r>
    </w:p>
    <w:p w14:paraId="110552EC" w14:textId="77777777" w:rsidR="00DE23A4" w:rsidRPr="00201D9F" w:rsidRDefault="00DE23A4" w:rsidP="00641020">
      <w:pPr>
        <w:pStyle w:val="OpdrachtAntwoord-regel"/>
        <w:rPr>
          <w:lang w:val="pl-PL"/>
        </w:rPr>
      </w:pPr>
      <w:r w:rsidRPr="00201D9F">
        <w:rPr>
          <w:rStyle w:val="Cursief"/>
          <w:lang w:val="pl-PL"/>
        </w:rPr>
        <w:t>W</w:t>
      </w:r>
      <w:r w:rsidRPr="00201D9F">
        <w:rPr>
          <w:lang w:val="pl-PL"/>
        </w:rPr>
        <w:t> = </w:t>
      </w:r>
      <w:r w:rsidRPr="00201D9F">
        <w:rPr>
          <w:rStyle w:val="Cursief"/>
          <w:lang w:val="pl-PL"/>
        </w:rPr>
        <w:t>TO</w:t>
      </w:r>
      <w:r w:rsidRPr="00201D9F">
        <w:rPr>
          <w:lang w:val="pl-PL"/>
        </w:rPr>
        <w:t> – </w:t>
      </w:r>
      <w:r w:rsidRPr="00201D9F">
        <w:rPr>
          <w:rStyle w:val="Cursief"/>
          <w:lang w:val="pl-PL"/>
        </w:rPr>
        <w:t>TK</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w:t>
      </w:r>
      <w:r w:rsidRPr="00201D9F">
        <w:rPr>
          <w:rStyle w:val="Cursief"/>
          <w:lang w:val="pl-PL"/>
        </w:rPr>
        <w:t>TO</w:t>
      </w:r>
      <w:r w:rsidRPr="00201D9F">
        <w:rPr>
          <w:lang w:val="pl-PL"/>
        </w:rPr>
        <w:t> – </w:t>
      </w:r>
      <w:r w:rsidRPr="00201D9F">
        <w:rPr>
          <w:rStyle w:val="Cursief"/>
          <w:lang w:val="pl-PL"/>
        </w:rPr>
        <w:t>W</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€ 11,2 miljard – € 0,7 miljard = € 10,5 miljard</w:t>
      </w:r>
    </w:p>
    <w:p w14:paraId="144ADAEA" w14:textId="77777777" w:rsidR="00DE23A4" w:rsidRPr="00471807" w:rsidRDefault="00DE23A4" w:rsidP="00641020">
      <w:pPr>
        <w:pStyle w:val="OpdrachtAntwoord-regel"/>
      </w:pPr>
      <w:r w:rsidRPr="00147CAA">
        <w:rPr>
          <w:rStyle w:val="Cursief"/>
        </w:rPr>
        <w:t>GTK</w:t>
      </w:r>
      <w:r w:rsidRPr="00147CAA">
        <w:t> = </w:t>
      </w:r>
      <w:r w:rsidRPr="00471807">
        <w:rPr>
          <w:rStyle w:val="Cursief"/>
        </w:rPr>
        <w:t>TK</w:t>
      </w:r>
      <w:r w:rsidRPr="00471807">
        <w:t> / </w:t>
      </w:r>
      <w:r w:rsidRPr="00471807">
        <w:rPr>
          <w:rStyle w:val="Cursief"/>
        </w:rPr>
        <w:t>q</w:t>
      </w:r>
      <w:r w:rsidRPr="00471807">
        <w:t> = € 10,5 miljard / 70 miljoen = € 150</w:t>
      </w:r>
    </w:p>
    <w:p w14:paraId="16BCF8CF" w14:textId="77777777" w:rsidR="00DE23A4" w:rsidRPr="00471807" w:rsidRDefault="00DE23A4" w:rsidP="00641020">
      <w:pPr>
        <w:pStyle w:val="OpdrachtDeelvraag"/>
      </w:pPr>
      <w:r w:rsidRPr="00471807">
        <w:t>c</w:t>
      </w:r>
      <w:r w:rsidRPr="00471807">
        <w:tab/>
        <w:t>Toon met een berekening aan dat de maximale totale winst van Pion bij strategie B lager zal zijn dan bij strategie A.</w:t>
      </w:r>
    </w:p>
    <w:p w14:paraId="6AA1E0B5" w14:textId="77777777" w:rsidR="00DE23A4" w:rsidRPr="00A65D25" w:rsidRDefault="00DE23A4" w:rsidP="00641020">
      <w:pPr>
        <w:pStyle w:val="OpdrachtAntwoord-regel"/>
      </w:pPr>
      <w:r w:rsidRPr="00471807">
        <w:t xml:space="preserve">Markt 1: </w:t>
      </w:r>
      <w:r w:rsidRPr="00471807">
        <w:rPr>
          <w:rStyle w:val="Cursief"/>
        </w:rPr>
        <w:t>MO</w:t>
      </w:r>
      <w:r w:rsidRPr="00471807">
        <w:t> = </w:t>
      </w:r>
      <w:r w:rsidRPr="00471807">
        <w:rPr>
          <w:rStyle w:val="Cursief"/>
        </w:rPr>
        <w:t>MK</w:t>
      </w:r>
      <w:r w:rsidRPr="00471807">
        <w:t> </w:t>
      </w:r>
      <w:r w:rsidRPr="00471807">
        <w:sym w:font="Symbol" w:char="F0DB"/>
      </w:r>
      <w:r w:rsidRPr="00471807">
        <w:t> −8</w:t>
      </w:r>
      <w:r w:rsidRPr="00A65D25">
        <w:rPr>
          <w:rStyle w:val="Cursief"/>
        </w:rPr>
        <w:t>q</w:t>
      </w:r>
      <w:r w:rsidRPr="00A65D25">
        <w:t> + 300 = 100 </w:t>
      </w:r>
      <w:r w:rsidRPr="00471807">
        <w:sym w:font="Symbol" w:char="F0DB"/>
      </w:r>
      <w:r w:rsidRPr="00471807">
        <w:t> </w:t>
      </w:r>
      <w:r w:rsidRPr="00A65D25">
        <w:rPr>
          <w:rStyle w:val="Cursief"/>
        </w:rPr>
        <w:t>q</w:t>
      </w:r>
      <w:r w:rsidRPr="00A65D25">
        <w:t> = 25 </w:t>
      </w:r>
      <w:r w:rsidRPr="00471807">
        <w:sym w:font="Symbol" w:char="F0DB"/>
      </w:r>
      <w:r w:rsidRPr="00471807">
        <w:t> </w:t>
      </w:r>
      <w:r w:rsidRPr="00A65D25">
        <w:rPr>
          <w:rStyle w:val="Cursief"/>
        </w:rPr>
        <w:t>p</w:t>
      </w:r>
      <w:r w:rsidRPr="00A65D25">
        <w:t> = −4 × 25 + 300 = 200</w:t>
      </w:r>
    </w:p>
    <w:p w14:paraId="5F3672D8" w14:textId="77777777" w:rsidR="00DE23A4" w:rsidRPr="00A65D25" w:rsidRDefault="00DE23A4" w:rsidP="00641020">
      <w:pPr>
        <w:pStyle w:val="OpdrachtAntwoord-regel"/>
      </w:pPr>
      <w:r w:rsidRPr="00147CAA">
        <w:t xml:space="preserve">Markt 2: </w:t>
      </w:r>
      <w:r w:rsidRPr="00471807">
        <w:rPr>
          <w:rStyle w:val="Cursief"/>
        </w:rPr>
        <w:t>MO</w:t>
      </w:r>
      <w:r w:rsidRPr="00471807">
        <w:t> = </w:t>
      </w:r>
      <w:r w:rsidRPr="00471807">
        <w:rPr>
          <w:rStyle w:val="Cursief"/>
        </w:rPr>
        <w:t>MK</w:t>
      </w:r>
      <w:r w:rsidRPr="00471807">
        <w:t> </w:t>
      </w:r>
      <w:r w:rsidRPr="00471807">
        <w:sym w:font="Symbol" w:char="F0DB"/>
      </w:r>
      <w:r w:rsidRPr="00471807">
        <w:t> −2</w:t>
      </w:r>
      <w:r w:rsidRPr="00A65D25">
        <w:rPr>
          <w:rStyle w:val="Cursief"/>
        </w:rPr>
        <w:t>q</w:t>
      </w:r>
      <w:r w:rsidRPr="00A65D25">
        <w:t> + 150 = 40 </w:t>
      </w:r>
      <w:r w:rsidRPr="00471807">
        <w:sym w:font="Symbol" w:char="F0DB"/>
      </w:r>
      <w:r w:rsidRPr="00471807">
        <w:t> </w:t>
      </w:r>
      <w:r w:rsidRPr="00A65D25">
        <w:rPr>
          <w:rStyle w:val="Cursief"/>
        </w:rPr>
        <w:t>q</w:t>
      </w:r>
      <w:r w:rsidRPr="00A65D25">
        <w:t> = 55 </w:t>
      </w:r>
      <w:r w:rsidRPr="00471807">
        <w:sym w:font="Symbol" w:char="F0DB"/>
      </w:r>
      <w:r w:rsidRPr="00471807">
        <w:t> </w:t>
      </w:r>
      <w:r w:rsidRPr="00A65D25">
        <w:rPr>
          <w:rStyle w:val="Cursief"/>
        </w:rPr>
        <w:t>p</w:t>
      </w:r>
      <w:r w:rsidRPr="00A65D25">
        <w:t> = −55 + 150 = 95</w:t>
      </w:r>
    </w:p>
    <w:p w14:paraId="46E0A24F" w14:textId="77777777" w:rsidR="00DE23A4" w:rsidRPr="00471807" w:rsidRDefault="00DE23A4" w:rsidP="00641020">
      <w:pPr>
        <w:pStyle w:val="OpdrachtAntwoord-regel"/>
      </w:pPr>
      <w:r w:rsidRPr="00147CAA">
        <w:rPr>
          <w:rStyle w:val="Cursief"/>
        </w:rPr>
        <w:t>TO</w:t>
      </w:r>
      <w:r w:rsidRPr="00471807">
        <w:t> = (€ 200 × 25 miljoen) + (€ 95 × 55 miljoen) = € 10,225 miljard</w:t>
      </w:r>
    </w:p>
    <w:p w14:paraId="32BF825F" w14:textId="77777777" w:rsidR="00DE23A4" w:rsidRPr="00471807" w:rsidRDefault="00DE23A4" w:rsidP="00641020">
      <w:pPr>
        <w:pStyle w:val="OpdrachtAntwoord-regel"/>
      </w:pPr>
      <w:r w:rsidRPr="00471807">
        <w:rPr>
          <w:rStyle w:val="Cursief"/>
        </w:rPr>
        <w:t>TK</w:t>
      </w:r>
      <w:r w:rsidRPr="00471807">
        <w:t> = (25 miljoen × 100) + (55 miljoen × 40) + € 4,92 miljard = € 9,62 miljard</w:t>
      </w:r>
    </w:p>
    <w:p w14:paraId="77F94FE6" w14:textId="77777777" w:rsidR="00DE23A4" w:rsidRPr="00A65D25" w:rsidRDefault="00DE23A4" w:rsidP="00641020">
      <w:pPr>
        <w:pStyle w:val="OpdrachtAntwoord-regel"/>
      </w:pPr>
      <w:r w:rsidRPr="00471807">
        <w:rPr>
          <w:rStyle w:val="Cursief"/>
        </w:rPr>
        <w:t>W</w:t>
      </w:r>
      <w:r w:rsidRPr="00471807">
        <w:t> = € 0,605 miljard</w:t>
      </w:r>
    </w:p>
    <w:p w14:paraId="327B1F25" w14:textId="77777777" w:rsidR="00DE23A4" w:rsidRPr="00471807" w:rsidRDefault="00DE23A4" w:rsidP="00641020">
      <w:pPr>
        <w:pStyle w:val="OpdrachtAntwoord-regel"/>
      </w:pPr>
      <w:r w:rsidRPr="00147CAA">
        <w:t>Dit is minder dan bij strategie A (€ 0,7 miljard).</w:t>
      </w:r>
    </w:p>
    <w:p w14:paraId="38669A32" w14:textId="77777777" w:rsidR="00DE23A4" w:rsidRPr="00471807" w:rsidRDefault="00DE23A4" w:rsidP="00641020">
      <w:pPr>
        <w:pStyle w:val="OpdrachtDeelvraag"/>
      </w:pPr>
      <w:r w:rsidRPr="00471807">
        <w:t>d</w:t>
      </w:r>
      <w:r w:rsidRPr="00471807">
        <w:tab/>
        <w:t>Leg uit hoe een onderneming door productdifferentiatie de toetreding van concurrenten moeilijker kan maken.</w:t>
      </w:r>
    </w:p>
    <w:p w14:paraId="53363C24" w14:textId="77777777" w:rsidR="00DE23A4" w:rsidRPr="00471807" w:rsidRDefault="00DE23A4" w:rsidP="00641020">
      <w:pPr>
        <w:pStyle w:val="OpdrachtAntwoord-regel"/>
      </w:pPr>
      <w:r w:rsidRPr="00471807">
        <w:t>Een nieuw product kan een innovatie zijn die een technologische voorsprong biedt op mogelijke nieuwe concurrenten, waardoor zij (nog) niet aan de specifieke vraag naar dit product kunnen voldoen. Of: Een product wordt tegen een dusdanig lage prijs aangeboden dat het voor nieuwe concurrenten moeilijk zal zijn, mede door de hoge startinvesteringen, tegen diezelfde prijs rendabel te produceren.</w:t>
      </w:r>
    </w:p>
    <w:p w14:paraId="62AE11F5" w14:textId="77777777" w:rsidR="00DE23A4" w:rsidRPr="00147CAA" w:rsidRDefault="00DE23A4" w:rsidP="00641020">
      <w:pPr>
        <w:keepNext/>
        <w:spacing w:before="40" w:after="0"/>
        <w:outlineLvl w:val="2"/>
      </w:pPr>
      <w:r>
        <w:rPr>
          <w:rFonts w:ascii="Arial" w:hAnsi="Arial"/>
          <w:b/>
          <w:color w:val="444444"/>
          <w:sz w:val="18"/>
        </w:rPr>
        <w:t>Oefening 6</w:t>
      </w:r>
    </w:p>
    <w:p w14:paraId="4AF3DEE3" w14:textId="77777777" w:rsidR="00DE23A4" w:rsidRPr="00471807" w:rsidRDefault="00DE23A4" w:rsidP="00641020">
      <w:pPr>
        <w:pStyle w:val="OpdrachtInstructie"/>
      </w:pPr>
      <w:r w:rsidRPr="00A65D25">
        <w:t xml:space="preserve">Op een markt is de formule van de vraaglijn als volgt: </w:t>
      </w:r>
      <w:r w:rsidRPr="00A65D25">
        <w:rPr>
          <w:rStyle w:val="Cursief"/>
        </w:rPr>
        <w:t>Q</w:t>
      </w:r>
      <w:r w:rsidRPr="00A65D25">
        <w:rPr>
          <w:rStyle w:val="Subscript"/>
        </w:rPr>
        <w:t>v</w:t>
      </w:r>
      <w:r w:rsidRPr="00147CAA">
        <w:t> </w:t>
      </w:r>
      <w:r w:rsidRPr="00471807">
        <w:t>= 100 – </w:t>
      </w:r>
      <w:r w:rsidRPr="00471807">
        <w:rPr>
          <w:rStyle w:val="Cursief"/>
        </w:rPr>
        <w:t>p</w:t>
      </w:r>
      <w:r w:rsidRPr="00471807">
        <w:t xml:space="preserve">, met </w:t>
      </w:r>
      <w:r w:rsidRPr="00471807">
        <w:rPr>
          <w:rStyle w:val="Cursief"/>
        </w:rPr>
        <w:t>Q</w:t>
      </w:r>
      <w:r w:rsidRPr="00471807">
        <w:rPr>
          <w:rStyle w:val="Subscript"/>
        </w:rPr>
        <w:t>v</w:t>
      </w:r>
      <w:r w:rsidRPr="00471807">
        <w:t xml:space="preserve"> de gevraagde hoeveelheid in stuks en </w:t>
      </w:r>
      <w:r w:rsidRPr="00471807">
        <w:rPr>
          <w:rStyle w:val="Cursief"/>
        </w:rPr>
        <w:t>p</w:t>
      </w:r>
      <w:r w:rsidRPr="00471807">
        <w:t xml:space="preserve"> de prijs in euro’s. De totale kosten van de aanbieders op deze markt zijn </w:t>
      </w:r>
      <w:r w:rsidRPr="00471807">
        <w:rPr>
          <w:rStyle w:val="Cursief"/>
        </w:rPr>
        <w:t>TK</w:t>
      </w:r>
      <w:r w:rsidRPr="00471807">
        <w:t> = 8 +</w:t>
      </w:r>
      <w:r>
        <w:t xml:space="preserve"> </w:t>
      </w:r>
      <w:r w:rsidRPr="00471807">
        <w:t>4</w:t>
      </w:r>
      <w:r w:rsidRPr="00471807">
        <w:rPr>
          <w:rStyle w:val="Cursief"/>
        </w:rPr>
        <w:t>q</w:t>
      </w:r>
      <w:r w:rsidRPr="00471807">
        <w:t> + </w:t>
      </w:r>
      <w:r w:rsidRPr="00950123">
        <w:t>1/2</w:t>
      </w:r>
      <w:r w:rsidRPr="00471807">
        <w:rPr>
          <w:rStyle w:val="Cursief"/>
        </w:rPr>
        <w:t>q</w:t>
      </w:r>
      <w:r w:rsidRPr="00471807">
        <w:rPr>
          <w:rStyle w:val="Superscript"/>
        </w:rPr>
        <w:t>2</w:t>
      </w:r>
      <w:r w:rsidRPr="00471807">
        <w:t xml:space="preserve">, waarbij </w:t>
      </w:r>
      <w:r w:rsidRPr="00471807">
        <w:rPr>
          <w:rStyle w:val="Cursief"/>
        </w:rPr>
        <w:t>q</w:t>
      </w:r>
      <w:r w:rsidRPr="00471807">
        <w:t xml:space="preserve"> het individuele aanbod in stuks is. In eerste instantie wordt de markt door één aanbieder bediend die zijn winst maximaliseert.</w:t>
      </w:r>
    </w:p>
    <w:p w14:paraId="08BA801D" w14:textId="77777777" w:rsidR="00DE23A4" w:rsidRPr="00471807" w:rsidRDefault="00DE23A4" w:rsidP="00641020">
      <w:pPr>
        <w:pStyle w:val="OpdrachtDeelvraag"/>
      </w:pPr>
      <w:r w:rsidRPr="00471807">
        <w:t>a</w:t>
      </w:r>
      <w:r w:rsidRPr="00471807">
        <w:tab/>
        <w:t xml:space="preserve">Leid de formule af voor de </w:t>
      </w:r>
      <w:r w:rsidRPr="00471807">
        <w:rPr>
          <w:rStyle w:val="Cursief"/>
        </w:rPr>
        <w:t>MK</w:t>
      </w:r>
      <w:r w:rsidRPr="00471807">
        <w:t xml:space="preserve">-lijn en </w:t>
      </w:r>
      <w:r w:rsidRPr="00471807">
        <w:rPr>
          <w:rStyle w:val="Cursief"/>
        </w:rPr>
        <w:t>GTK</w:t>
      </w:r>
      <w:r w:rsidRPr="00471807">
        <w:t>-lijn</w:t>
      </w:r>
      <w:r>
        <w:t>.</w:t>
      </w:r>
      <w:r w:rsidRPr="00471807">
        <w:t xml:space="preserve"> </w:t>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T</w:t>
      </w:r>
      <w:r w:rsidRPr="00471807">
        <w:t xml:space="preserve">eken </w:t>
      </w:r>
      <w:r>
        <w:t xml:space="preserve">daarin </w:t>
      </w:r>
      <w:r w:rsidRPr="00471807">
        <w:t>deze lijnen.</w:t>
      </w:r>
    </w:p>
    <w:p w14:paraId="75D17D3F"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rPr>
          <w:rStyle w:val="Cursief"/>
        </w:rPr>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p>
    <w:p w14:paraId="00BEDA3E"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C735D8"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59697796"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3E1D8BD9" w14:textId="5870222B" w:rsidR="00DE23A4" w:rsidRPr="00201D9F" w:rsidRDefault="004E51BA" w:rsidP="003840C7">
      <w:pPr>
        <w:rPr>
          <w:lang w:val="pl-PL"/>
        </w:rPr>
      </w:pPr>
      <w:r>
        <w:rPr>
          <w:noProof/>
          <w:lang w:eastAsia="nl-NL"/>
        </w:rPr>
        <w:lastRenderedPageBreak/>
        <w:pict w14:anchorId="1375A97D">
          <v:shape id="Afbeelding 10" o:spid="_x0000_i1037" type="#_x0000_t75" alt="Afbeelding met tekstAutomatisch gegenereerde beschrijving" style="width:249.6pt;height:207.6pt;visibility:visible">
            <v:imagedata r:id="rId26" o:title=""/>
          </v:shape>
        </w:pict>
      </w:r>
    </w:p>
    <w:p w14:paraId="0E8AD79B" w14:textId="77777777" w:rsidR="00DE23A4" w:rsidRDefault="00DE23A4" w:rsidP="00641020">
      <w:pPr>
        <w:pStyle w:val="OpdrachtDeelvraag"/>
      </w:pPr>
      <w:r w:rsidRPr="00471807">
        <w:t>b</w:t>
      </w:r>
      <w:r w:rsidRPr="00471807">
        <w:tab/>
        <w:t xml:space="preserve">Teken </w:t>
      </w:r>
      <w:r>
        <w:t xml:space="preserve">een nieuw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Teken daarin </w:t>
      </w:r>
      <w:r w:rsidRPr="00471807">
        <w:t>de vraaglijn.</w:t>
      </w:r>
    </w:p>
    <w:p w14:paraId="7F7E0BA1" w14:textId="72D6BFEB" w:rsidR="00DE23A4" w:rsidRDefault="004E51BA" w:rsidP="003840C7">
      <w:r>
        <w:rPr>
          <w:noProof/>
          <w:lang w:eastAsia="nl-NL"/>
        </w:rPr>
        <w:pict w14:anchorId="23F3EA4B">
          <v:shape id="Afbeelding 12" o:spid="_x0000_i1038" type="#_x0000_t75" style="width:251.4pt;height:247.8pt;visibility:visible">
            <v:imagedata r:id="rId27" o:title=""/>
          </v:shape>
        </w:pict>
      </w:r>
    </w:p>
    <w:p w14:paraId="219113C7" w14:textId="77777777" w:rsidR="00DE23A4" w:rsidRDefault="00DE23A4">
      <w:pPr>
        <w:rPr>
          <w:rFonts w:ascii="Arial" w:hAnsi="Arial"/>
          <w:color w:val="003399"/>
          <w:sz w:val="20"/>
          <w:szCs w:val="20"/>
        </w:rPr>
      </w:pPr>
      <w:r>
        <w:br w:type="page"/>
      </w:r>
    </w:p>
    <w:p w14:paraId="55B08F89" w14:textId="77777777" w:rsidR="00DE23A4" w:rsidRPr="00471807" w:rsidRDefault="00DE23A4" w:rsidP="00641020">
      <w:pPr>
        <w:pStyle w:val="OpdrachtDeelvraag"/>
      </w:pPr>
      <w:r w:rsidRPr="00471807">
        <w:t>c</w:t>
      </w:r>
      <w:r w:rsidRPr="00471807">
        <w:tab/>
        <w:t xml:space="preserve">Leid de formule van de </w:t>
      </w:r>
      <w:r w:rsidRPr="00471807">
        <w:rPr>
          <w:rStyle w:val="Cursief"/>
        </w:rPr>
        <w:t>MO</w:t>
      </w:r>
      <w:r w:rsidRPr="00471807">
        <w:t xml:space="preserve">-lijn voor de monopolist af. Teken de </w:t>
      </w:r>
      <w:r w:rsidRPr="00471807">
        <w:rPr>
          <w:rStyle w:val="Cursief"/>
        </w:rPr>
        <w:t>MO</w:t>
      </w:r>
      <w:r w:rsidRPr="00471807">
        <w:t xml:space="preserve">-lijn in </w:t>
      </w:r>
      <w:r>
        <w:t>het assenstelsel</w:t>
      </w:r>
      <w:r w:rsidRPr="00471807">
        <w:t xml:space="preserve"> van vraag a.</w:t>
      </w:r>
    </w:p>
    <w:p w14:paraId="717F573A"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r w:rsidRPr="00201D9F">
        <w:t>.</w:t>
      </w:r>
    </w:p>
    <w:p w14:paraId="3D4251D1"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49A19B"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07C9999E"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5C1701DC" w14:textId="77777777" w:rsidR="00DE23A4" w:rsidRDefault="004E51BA" w:rsidP="00F341DA">
      <w:r>
        <w:rPr>
          <w:noProof/>
          <w:lang w:eastAsia="nl-NL"/>
        </w:rPr>
        <w:pict w14:anchorId="5F6FF677">
          <v:shape id="Afbeelding 13" o:spid="_x0000_i1039" type="#_x0000_t75" alt="Afbeelding met tekst, kaartAutomatisch gegenereerde beschrijving" style="width:273.6pt;height:3in;visibility:visible">
            <v:imagedata r:id="rId28" o:title=""/>
          </v:shape>
        </w:pict>
      </w:r>
    </w:p>
    <w:p w14:paraId="79AF4F5A" w14:textId="77777777" w:rsidR="00DE23A4" w:rsidRPr="00471807" w:rsidRDefault="00DE23A4" w:rsidP="00641020">
      <w:pPr>
        <w:pStyle w:val="OpdrachtDeelvraag"/>
      </w:pPr>
      <w:r w:rsidRPr="00471807">
        <w:t>d</w:t>
      </w:r>
      <w:r w:rsidRPr="00471807">
        <w:tab/>
        <w:t xml:space="preserve">Bereken het marktevenwicht van het monopolie: prijs en hoeveelheid. Markeer dit evenwicht in </w:t>
      </w:r>
      <w:r>
        <w:t>het assenstelsel</w:t>
      </w:r>
      <w:r w:rsidRPr="00471807">
        <w:t xml:space="preserve"> van vraag b.</w:t>
      </w:r>
    </w:p>
    <w:p w14:paraId="55842841" w14:textId="77777777" w:rsidR="00DE23A4" w:rsidRPr="00471807" w:rsidRDefault="00DE23A4" w:rsidP="00641020">
      <w:pPr>
        <w:pStyle w:val="OpdrachtAntwoord-regel"/>
      </w:pPr>
      <w:r w:rsidRPr="00A65D25">
        <w:rPr>
          <w:rStyle w:val="Cursief"/>
        </w:rPr>
        <w:t>MO</w:t>
      </w:r>
      <w:r w:rsidRPr="00A65D25">
        <w:t> = </w:t>
      </w:r>
      <w:r w:rsidRPr="00A65D25">
        <w:rPr>
          <w:rStyle w:val="Cursief"/>
        </w:rPr>
        <w:t>MK</w:t>
      </w:r>
      <w:r w:rsidRPr="00147CAA">
        <w:t> </w:t>
      </w:r>
      <w:r w:rsidRPr="00471807">
        <w:sym w:font="Symbol" w:char="F0DB"/>
      </w:r>
      <w:r w:rsidRPr="00471807">
        <w:t> </w:t>
      </w:r>
      <w:r w:rsidRPr="00A65D25">
        <w:t>100</w:t>
      </w:r>
      <w:r w:rsidRPr="00147CAA">
        <w:t> </w:t>
      </w:r>
      <w:r w:rsidRPr="00471807">
        <w:t>– 2</w:t>
      </w:r>
      <w:r w:rsidRPr="00201D9F">
        <w:rPr>
          <w:rStyle w:val="Cursief"/>
        </w:rPr>
        <w:t>Q</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201D9F">
        <w:rPr>
          <w:rStyle w:val="Subscript"/>
        </w:rPr>
        <w:t>M</w:t>
      </w:r>
      <w:r w:rsidRPr="00A65D25">
        <w:t> =</w:t>
      </w:r>
      <w:r w:rsidRPr="00147CAA">
        <w:t> </w:t>
      </w:r>
      <w:r w:rsidRPr="00471807">
        <w:t>32, </w:t>
      </w:r>
      <w:r w:rsidRPr="00201D9F">
        <w:rPr>
          <w:rStyle w:val="Cursief"/>
        </w:rPr>
        <w:t>p</w:t>
      </w:r>
      <w:r w:rsidRPr="00201D9F">
        <w:rPr>
          <w:rStyle w:val="Subscript"/>
        </w:rPr>
        <w:t>M</w:t>
      </w:r>
      <w:r w:rsidRPr="00A65D25">
        <w:t> =</w:t>
      </w:r>
      <w:r w:rsidRPr="00147CAA">
        <w:t> </w:t>
      </w:r>
      <w:r w:rsidRPr="00471807">
        <w:t>100 – 32 = 68</w:t>
      </w:r>
    </w:p>
    <w:p w14:paraId="4A09297E" w14:textId="77777777" w:rsidR="00DE23A4" w:rsidRDefault="004E51BA" w:rsidP="00641020">
      <w:pPr>
        <w:pStyle w:val="OpdrachtDeelvraag"/>
      </w:pPr>
      <w:r>
        <w:rPr>
          <w:noProof/>
          <w:lang w:eastAsia="nl-NL"/>
        </w:rPr>
        <w:pict w14:anchorId="654F2E69">
          <v:shape id="Afbeelding 14" o:spid="_x0000_i1040" type="#_x0000_t75" style="width:230.4pt;height:226.8pt;visibility:visible">
            <v:imagedata r:id="rId29" o:title=""/>
          </v:shape>
        </w:pict>
      </w:r>
    </w:p>
    <w:p w14:paraId="5C89A57B" w14:textId="77777777" w:rsidR="00DE23A4" w:rsidRPr="00471807" w:rsidRDefault="00DE23A4" w:rsidP="00641020">
      <w:pPr>
        <w:pStyle w:val="OpdrachtDeelvraag"/>
      </w:pPr>
      <w:r w:rsidRPr="00471807">
        <w:t>e</w:t>
      </w:r>
      <w:r w:rsidRPr="00471807">
        <w:tab/>
        <w:t>Bereken het bijbehorende consumentensurplus, producentensurplus en totale surplus.</w:t>
      </w:r>
    </w:p>
    <w:p w14:paraId="279E504D" w14:textId="77777777" w:rsidR="00DE23A4" w:rsidRPr="00F63AD5" w:rsidRDefault="00DE23A4" w:rsidP="00641020">
      <w:pPr>
        <w:pStyle w:val="OpdrachtAntwoord-regel"/>
      </w:pPr>
      <w:r w:rsidRPr="00F63AD5">
        <w:t>CS = (€ 100 – € 68) </w:t>
      </w:r>
      <w:r w:rsidRPr="00201D9F">
        <w:t>×</w:t>
      </w:r>
      <w:r w:rsidRPr="00F63AD5">
        <w:t> 32 </w:t>
      </w:r>
      <w:r w:rsidRPr="00201D9F">
        <w:t>×</w:t>
      </w:r>
      <w:r w:rsidRPr="00F63AD5">
        <w:t> 0,5 = € 512</w:t>
      </w:r>
    </w:p>
    <w:p w14:paraId="7F7B7408" w14:textId="77777777" w:rsidR="00DE23A4" w:rsidRDefault="00DE23A4" w:rsidP="00EB460D">
      <w:pPr>
        <w:ind w:left="794"/>
        <w:rPr>
          <w:rFonts w:ascii="Arial" w:hAnsi="Arial"/>
          <w:color w:val="003399"/>
          <w:sz w:val="20"/>
          <w:szCs w:val="20"/>
        </w:rPr>
      </w:pPr>
      <w:r w:rsidRPr="00EB460D">
        <w:rPr>
          <w:rFonts w:ascii="Arial" w:hAnsi="Arial"/>
          <w:color w:val="FF33CC"/>
          <w:sz w:val="20"/>
          <w:szCs w:val="20"/>
        </w:rPr>
        <w:t xml:space="preserve">PS = </w:t>
      </w:r>
      <w:r w:rsidRPr="00EB460D">
        <w:rPr>
          <w:rFonts w:ascii="Arial" w:hAnsi="Arial"/>
          <w:i/>
          <w:iCs/>
          <w:color w:val="FF33CC"/>
          <w:sz w:val="20"/>
          <w:szCs w:val="20"/>
        </w:rPr>
        <w:t>GO</w:t>
      </w:r>
      <w:r w:rsidRPr="00EB460D">
        <w:rPr>
          <w:rFonts w:ascii="Arial" w:hAnsi="Arial"/>
          <w:color w:val="FF33CC"/>
          <w:sz w:val="20"/>
          <w:szCs w:val="20"/>
        </w:rPr>
        <w:t xml:space="preserve"> – </w:t>
      </w:r>
      <w:r w:rsidRPr="00EB460D">
        <w:rPr>
          <w:rFonts w:ascii="Arial" w:hAnsi="Arial"/>
          <w:i/>
          <w:iCs/>
          <w:color w:val="FF33CC"/>
          <w:sz w:val="20"/>
          <w:szCs w:val="20"/>
        </w:rPr>
        <w:t>MK</w:t>
      </w:r>
      <w:r w:rsidRPr="00EB460D">
        <w:rPr>
          <w:rFonts w:ascii="Arial" w:hAnsi="Arial"/>
          <w:color w:val="FF33CC"/>
          <w:sz w:val="20"/>
          <w:szCs w:val="20"/>
        </w:rPr>
        <w:t xml:space="preserve"> = (( € 68 – € 36) × 32 + ((36 – 4) × 32 × 0,5 = € 1.536</w:t>
      </w:r>
      <w:r w:rsidRPr="00EB460D">
        <w:rPr>
          <w:rFonts w:ascii="Arial" w:hAnsi="Arial"/>
          <w:color w:val="FF33CC"/>
          <w:sz w:val="20"/>
          <w:szCs w:val="20"/>
        </w:rPr>
        <w:br/>
        <w:t>TS = CS + PS = € 512 + € 1.536 = 2.048</w:t>
      </w:r>
      <w:r>
        <w:br w:type="page"/>
      </w:r>
    </w:p>
    <w:p w14:paraId="3E1F63D9" w14:textId="77777777" w:rsidR="00DE23A4" w:rsidRPr="00471807" w:rsidRDefault="00DE23A4" w:rsidP="00641020">
      <w:pPr>
        <w:pStyle w:val="OpdrachtInstructie"/>
      </w:pPr>
      <w:r w:rsidRPr="00471807">
        <w:t>Op de markt vindt gecontroleerde toetreding plaats van vier aanbieders. Samen met de zittende aanbieder vormen ze het totale aanbod. Door de toetreding is er sprake van volkomen concurrentie. Ook de vier nieuwe aanbieders maximaliseren hun winst.</w:t>
      </w:r>
    </w:p>
    <w:p w14:paraId="554648EF" w14:textId="77777777" w:rsidR="00DE23A4" w:rsidRPr="00471807" w:rsidRDefault="00DE23A4" w:rsidP="00641020">
      <w:pPr>
        <w:pStyle w:val="OpdrachtDeelvraag"/>
      </w:pPr>
      <w:r w:rsidRPr="00471807">
        <w:t>f</w:t>
      </w:r>
      <w:r w:rsidRPr="00471807">
        <w:tab/>
        <w:t>Leid de formule af voor de individuele aanbodlijn. Leg uit bij welke productieomvang deze individuele aanbodlijn geldig is.</w:t>
      </w:r>
    </w:p>
    <w:p w14:paraId="0468CF25" w14:textId="77777777" w:rsidR="00DE23A4" w:rsidRPr="00471807" w:rsidRDefault="00DE23A4" w:rsidP="00641020">
      <w:pPr>
        <w:pStyle w:val="OpdrachtAntwoord-regel"/>
      </w:pPr>
      <w:r w:rsidRPr="00201D9F">
        <w:rPr>
          <w:rStyle w:val="Cursief"/>
        </w:rPr>
        <w:t>p</w:t>
      </w:r>
      <w:r w:rsidRPr="00A65D25">
        <w:t> =</w:t>
      </w:r>
      <w:r w:rsidRPr="00147CAA">
        <w:t> </w:t>
      </w:r>
      <w:r w:rsidRPr="00201D9F">
        <w:rPr>
          <w:rStyle w:val="Cursief"/>
        </w:rPr>
        <w:t>MO</w:t>
      </w:r>
      <w:r w:rsidRPr="00A65D25">
        <w:t> =</w:t>
      </w:r>
      <w:r w:rsidRPr="00147CAA">
        <w:t> </w:t>
      </w:r>
      <w:r w:rsidRPr="00201D9F">
        <w:rPr>
          <w:rStyle w:val="Cursief"/>
        </w:rPr>
        <w:t>MK</w:t>
      </w:r>
      <w:r w:rsidRPr="00A65D25">
        <w:t>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A65D25">
        <w:t> =</w:t>
      </w:r>
      <w:r w:rsidRPr="00147CAA">
        <w:t> </w:t>
      </w:r>
      <w:r w:rsidRPr="00201D9F">
        <w:rPr>
          <w:rStyle w:val="Cursief"/>
        </w:rPr>
        <w:t>p</w:t>
      </w:r>
      <w:r w:rsidRPr="00A65D25">
        <w:t> –</w:t>
      </w:r>
      <w:r w:rsidRPr="00147CAA">
        <w:t> </w:t>
      </w:r>
      <w:r w:rsidRPr="00471807">
        <w:t>4</w:t>
      </w:r>
    </w:p>
    <w:p w14:paraId="43DF7B82" w14:textId="77777777" w:rsidR="00DE23A4" w:rsidRPr="00A65D25" w:rsidRDefault="00DE23A4" w:rsidP="00641020">
      <w:pPr>
        <w:pStyle w:val="OpdrachtAntwoord-regel"/>
      </w:pPr>
      <w:r w:rsidRPr="00471807">
        <w:t xml:space="preserve">Geldig voor </w:t>
      </w:r>
      <w:r w:rsidRPr="00201D9F">
        <w:rPr>
          <w:rStyle w:val="Cursief"/>
        </w:rPr>
        <w:t>q</w:t>
      </w:r>
      <w:r w:rsidRPr="00A65D25">
        <w:t> </w:t>
      </w:r>
      <w:r w:rsidRPr="00471807">
        <w:sym w:font="Symbol" w:char="F0B3"/>
      </w:r>
      <w:r w:rsidRPr="00A65D25">
        <w:t> 0</w:t>
      </w:r>
      <w:r w:rsidRPr="00147CAA">
        <w:t> </w:t>
      </w:r>
      <w:r w:rsidRPr="00471807">
        <w:sym w:font="Symbol" w:char="F0DB"/>
      </w:r>
      <w:r w:rsidRPr="00A65D25">
        <w:t> </w:t>
      </w:r>
      <w:r w:rsidRPr="00201D9F">
        <w:rPr>
          <w:rStyle w:val="Cursief"/>
        </w:rPr>
        <w:t>p</w:t>
      </w:r>
      <w:r w:rsidRPr="00A65D25">
        <w:t> </w:t>
      </w:r>
      <w:r w:rsidRPr="00471807">
        <w:sym w:font="Symbol" w:char="F0B3"/>
      </w:r>
      <w:r w:rsidRPr="00A65D25">
        <w:t> 4. Bij een lagere prijs wordt er niks aangeboden.</w:t>
      </w:r>
    </w:p>
    <w:p w14:paraId="6F92057D" w14:textId="77777777" w:rsidR="00DE23A4" w:rsidRPr="00471807" w:rsidRDefault="00DE23A4" w:rsidP="00641020">
      <w:pPr>
        <w:pStyle w:val="OpdrachtDeelvraag"/>
      </w:pPr>
      <w:r w:rsidRPr="00471807">
        <w:t>g</w:t>
      </w:r>
      <w:r w:rsidRPr="00471807">
        <w:tab/>
        <w:t xml:space="preserve">Leid de formule af van de aanbodlijn en teken deze lijn in </w:t>
      </w:r>
      <w:r>
        <w:t>het assenstelsel</w:t>
      </w:r>
      <w:r w:rsidRPr="00471807">
        <w:t xml:space="preserve"> van vraag b.</w:t>
      </w:r>
    </w:p>
    <w:p w14:paraId="4FE96F64" w14:textId="77777777" w:rsidR="00DE23A4" w:rsidRPr="00471807" w:rsidRDefault="00DE23A4" w:rsidP="00641020">
      <w:pPr>
        <w:pStyle w:val="OpdrachtAntwoord-regel"/>
      </w:pPr>
      <w:r w:rsidRPr="00201D9F">
        <w:rPr>
          <w:rStyle w:val="Cursief"/>
        </w:rPr>
        <w:t>Q</w:t>
      </w:r>
      <w:r w:rsidRPr="00471807">
        <w:rPr>
          <w:rStyle w:val="Subscript"/>
        </w:rPr>
        <w:t>a</w:t>
      </w:r>
      <w:r w:rsidRPr="00A65D25">
        <w:t> =</w:t>
      </w:r>
      <w:r w:rsidRPr="00471807">
        <w:t> 5 </w:t>
      </w:r>
      <w:r w:rsidRPr="00201D9F">
        <w:t>× </w:t>
      </w:r>
      <w:r w:rsidRPr="00201D9F">
        <w:rPr>
          <w:rStyle w:val="Cursief"/>
        </w:rPr>
        <w:t>q</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471807">
        <w:rPr>
          <w:rStyle w:val="Subscript"/>
        </w:rPr>
        <w:t>a</w:t>
      </w:r>
      <w:r w:rsidRPr="00A65D25">
        <w:t> /</w:t>
      </w:r>
      <w:r w:rsidRPr="00147CAA">
        <w:t> </w:t>
      </w:r>
      <w:r w:rsidRPr="00471807">
        <w:t>5</w:t>
      </w:r>
    </w:p>
    <w:p w14:paraId="49632738" w14:textId="77777777" w:rsidR="00DE23A4" w:rsidRDefault="004E51BA" w:rsidP="00641020">
      <w:pPr>
        <w:pStyle w:val="OpdrachtDeelvraag-vervolg"/>
      </w:pPr>
      <w:r>
        <w:rPr>
          <w:noProof/>
          <w:lang w:eastAsia="nl-NL"/>
        </w:rPr>
        <w:pict w14:anchorId="29B463AA">
          <v:shape id="Afbeelding 15" o:spid="_x0000_i1041" type="#_x0000_t75" style="width:246.6pt;height:242.4pt;visibility:visible">
            <v:imagedata r:id="rId30" o:title=""/>
          </v:shape>
        </w:pict>
      </w:r>
    </w:p>
    <w:p w14:paraId="7BE46BA7" w14:textId="77777777" w:rsidR="00DE23A4" w:rsidRPr="00471807" w:rsidRDefault="00DE23A4" w:rsidP="00641020">
      <w:pPr>
        <w:pStyle w:val="OpdrachtDeelvraag"/>
      </w:pPr>
      <w:r w:rsidRPr="00471807">
        <w:t>h</w:t>
      </w:r>
      <w:r w:rsidRPr="00471807">
        <w:tab/>
        <w:t xml:space="preserve">Bereken het marktevenwicht: prijs en hoeveelheid. Markeer dit evenwicht in </w:t>
      </w:r>
      <w:r>
        <w:t>het assenstelsel</w:t>
      </w:r>
      <w:r w:rsidRPr="00471807">
        <w:t xml:space="preserve"> van vraag</w:t>
      </w:r>
      <w:r>
        <w:t> </w:t>
      </w:r>
      <w:r w:rsidRPr="00471807">
        <w:t>b.</w:t>
      </w:r>
    </w:p>
    <w:p w14:paraId="0502DD7B" w14:textId="77777777" w:rsidR="00DE23A4" w:rsidRPr="00471807" w:rsidRDefault="00DE23A4" w:rsidP="00641020">
      <w:pPr>
        <w:pStyle w:val="OpdrachtAntwoord-regel"/>
      </w:pPr>
      <w:r w:rsidRPr="00201D9F">
        <w:rPr>
          <w:rStyle w:val="Cursief"/>
        </w:rPr>
        <w:t>Q</w:t>
      </w:r>
      <w:r w:rsidRPr="00471807">
        <w:rPr>
          <w:rStyle w:val="Subscript"/>
        </w:rPr>
        <w:t>v</w:t>
      </w:r>
      <w:r w:rsidRPr="00A65D25">
        <w:t> =</w:t>
      </w:r>
      <w:r w:rsidRPr="00471807">
        <w:t> </w:t>
      </w:r>
      <w:r w:rsidRPr="00201D9F">
        <w:rPr>
          <w:rStyle w:val="Cursief"/>
        </w:rPr>
        <w:t>Q</w:t>
      </w:r>
      <w:r w:rsidRPr="00471807">
        <w:rPr>
          <w:rStyle w:val="Subscript"/>
        </w:rPr>
        <w:t>a</w:t>
      </w:r>
      <w:r w:rsidRPr="00A65D25">
        <w:t> </w:t>
      </w:r>
      <w:r w:rsidRPr="00471807">
        <w:sym w:font="Symbol" w:char="F0DB"/>
      </w:r>
      <w:r w:rsidRPr="00A65D25">
        <w:t> 100</w:t>
      </w:r>
      <w:r w:rsidRPr="00147CAA">
        <w:t> </w:t>
      </w:r>
      <w:r w:rsidRPr="00471807">
        <w:t>– </w:t>
      </w:r>
      <w:r w:rsidRPr="00201D9F">
        <w:rPr>
          <w:rStyle w:val="Cursief"/>
        </w:rPr>
        <w:t>p</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471807">
        <w:t>*</w:t>
      </w:r>
      <w:r w:rsidRPr="00A65D25">
        <w:t> =</w:t>
      </w:r>
      <w:r w:rsidRPr="00471807">
        <w:t> 20</w:t>
      </w:r>
    </w:p>
    <w:p w14:paraId="59F77C3E" w14:textId="77777777" w:rsidR="00DE23A4" w:rsidRDefault="00DE23A4" w:rsidP="00641020">
      <w:pPr>
        <w:pStyle w:val="OpdrachtAntwoord-regel"/>
      </w:pPr>
      <w:r w:rsidRPr="00F63AD5">
        <w:t xml:space="preserve">Hieruit volgt: </w:t>
      </w:r>
      <w:r w:rsidRPr="00201D9F">
        <w:rPr>
          <w:rStyle w:val="Cursief"/>
        </w:rPr>
        <w:t>Q</w:t>
      </w:r>
      <w:r w:rsidRPr="00F63AD5">
        <w:t>* = 100 – 20 = 5 </w:t>
      </w:r>
      <w:r w:rsidRPr="00201D9F">
        <w:t>× </w:t>
      </w:r>
      <w:r w:rsidRPr="00F63AD5">
        <w:t>20 – 20 = 80</w:t>
      </w:r>
    </w:p>
    <w:p w14:paraId="06663815" w14:textId="77777777" w:rsidR="00DE23A4" w:rsidRPr="00F63AD5" w:rsidRDefault="004E51BA" w:rsidP="00641020">
      <w:pPr>
        <w:pStyle w:val="OpdrachtAntwoord-regel"/>
      </w:pPr>
      <w:r>
        <w:rPr>
          <w:noProof/>
          <w:lang w:eastAsia="nl-NL"/>
        </w:rPr>
        <w:pict w14:anchorId="08602B5B">
          <v:shape id="Afbeelding 16" o:spid="_x0000_i1042" type="#_x0000_t75" style="width:246.6pt;height:242.4pt;visibility:visible">
            <v:imagedata r:id="rId31" o:title=""/>
          </v:shape>
        </w:pict>
      </w:r>
    </w:p>
    <w:p w14:paraId="1A824424" w14:textId="77777777" w:rsidR="00DE23A4" w:rsidRDefault="00DE23A4">
      <w:pPr>
        <w:rPr>
          <w:rFonts w:ascii="Arial" w:hAnsi="Arial"/>
          <w:color w:val="003399"/>
          <w:sz w:val="20"/>
          <w:szCs w:val="20"/>
        </w:rPr>
      </w:pPr>
      <w:r>
        <w:br w:type="page"/>
      </w:r>
    </w:p>
    <w:p w14:paraId="127CC9A3" w14:textId="77777777" w:rsidR="00DE23A4" w:rsidRPr="00471807" w:rsidRDefault="00DE23A4" w:rsidP="00641020">
      <w:pPr>
        <w:pStyle w:val="OpdrachtDeelvraag"/>
      </w:pPr>
      <w:r w:rsidRPr="00471807">
        <w:t>i</w:t>
      </w:r>
      <w:r w:rsidRPr="00201D9F">
        <w:tab/>
      </w:r>
      <w:r w:rsidRPr="00471807">
        <w:t>Hoeveel produceert een individuele aanbieder? Bereken de bijbehorende winst.</w:t>
      </w:r>
    </w:p>
    <w:p w14:paraId="58501A4D" w14:textId="77777777" w:rsidR="00DE23A4" w:rsidRPr="00F63AD5" w:rsidRDefault="00DE23A4" w:rsidP="00641020">
      <w:pPr>
        <w:pStyle w:val="OpdrachtAntwoord-regel"/>
      </w:pPr>
      <w:r w:rsidRPr="00201D9F">
        <w:rPr>
          <w:rStyle w:val="Cursief"/>
        </w:rPr>
        <w:t>Q</w:t>
      </w:r>
      <w:r w:rsidRPr="00F63AD5">
        <w:t>* / 5 = 80 / 5 = 16</w:t>
      </w:r>
    </w:p>
    <w:p w14:paraId="140DDCA2" w14:textId="77777777" w:rsidR="00DE23A4" w:rsidRPr="00F63AD5" w:rsidRDefault="00DE23A4" w:rsidP="00641020">
      <w:pPr>
        <w:pStyle w:val="OpdrachtAntwoord-regel"/>
      </w:pPr>
      <w:r w:rsidRPr="00F63AD5">
        <w:t>Winst = € 20 </w:t>
      </w:r>
      <w:r w:rsidRPr="00201D9F">
        <w:t>× </w:t>
      </w:r>
      <w:r w:rsidRPr="00F63AD5">
        <w:t>16 – € 8 – € 4 </w:t>
      </w:r>
      <w:r w:rsidRPr="00201D9F">
        <w:t>× </w:t>
      </w:r>
      <w:r w:rsidRPr="00F63AD5">
        <w:t>16 – 0,5 </w:t>
      </w:r>
      <w:r w:rsidRPr="00201D9F">
        <w:t>× </w:t>
      </w:r>
      <w:r w:rsidRPr="00F63AD5">
        <w:t>16</w:t>
      </w:r>
      <w:r w:rsidRPr="00D05D0D">
        <w:rPr>
          <w:rStyle w:val="Superscript"/>
        </w:rPr>
        <w:t>2</w:t>
      </w:r>
      <w:r w:rsidRPr="00F63AD5">
        <w:t> = € 120</w:t>
      </w:r>
    </w:p>
    <w:p w14:paraId="72D5F277" w14:textId="77777777" w:rsidR="00DE23A4" w:rsidRPr="00471807" w:rsidRDefault="00DE23A4" w:rsidP="00641020">
      <w:pPr>
        <w:pStyle w:val="OpdrachtDeelvraag"/>
      </w:pPr>
      <w:r w:rsidRPr="00471807">
        <w:t>j</w:t>
      </w:r>
      <w:r w:rsidRPr="00471807">
        <w:tab/>
        <w:t>Bereken het bijbehorende consumentensurplus, producentensurplus en totale surplus.</w:t>
      </w:r>
    </w:p>
    <w:p w14:paraId="14C3A13D" w14:textId="77777777" w:rsidR="00DE23A4" w:rsidRPr="00F63AD5" w:rsidRDefault="00DE23A4" w:rsidP="00641020">
      <w:pPr>
        <w:pStyle w:val="OpdrachtAntwoord-regel"/>
      </w:pPr>
      <w:r w:rsidRPr="00F63AD5">
        <w:t>CS = (€ 100 – € 20) </w:t>
      </w:r>
      <w:r w:rsidRPr="00201D9F">
        <w:t>×</w:t>
      </w:r>
      <w:r w:rsidRPr="00F63AD5">
        <w:t> 80 </w:t>
      </w:r>
      <w:r w:rsidRPr="00DE1F3A">
        <w:t>×</w:t>
      </w:r>
      <w:r w:rsidRPr="00F63AD5">
        <w:t> </w:t>
      </w:r>
      <w:r>
        <w:t>0,5</w:t>
      </w:r>
      <w:r w:rsidRPr="00F63AD5">
        <w:t> = € 3.200</w:t>
      </w:r>
    </w:p>
    <w:p w14:paraId="300D6B1E" w14:textId="77777777" w:rsidR="00DE23A4" w:rsidRPr="00F63AD5" w:rsidRDefault="00DE23A4" w:rsidP="00641020">
      <w:pPr>
        <w:pStyle w:val="OpdrachtAntwoord-regel"/>
      </w:pPr>
      <w:r w:rsidRPr="00F63AD5">
        <w:t>PS = (€ 20 – € 4) </w:t>
      </w:r>
      <w:r w:rsidRPr="00201D9F">
        <w:t>×</w:t>
      </w:r>
      <w:r w:rsidRPr="00F63AD5">
        <w:t> 80 </w:t>
      </w:r>
      <w:r w:rsidRPr="00DE1F3A">
        <w:t>×</w:t>
      </w:r>
      <w:r>
        <w:t> 0,5</w:t>
      </w:r>
      <w:r w:rsidRPr="00F63AD5">
        <w:t> = € 640</w:t>
      </w:r>
    </w:p>
    <w:p w14:paraId="0DD31C18" w14:textId="77777777" w:rsidR="00DE23A4" w:rsidRDefault="00DE23A4" w:rsidP="00641020">
      <w:pPr>
        <w:pStyle w:val="OpdrachtAntwoord-regel"/>
      </w:pPr>
      <w:r w:rsidRPr="00F63AD5">
        <w:t>TS = CS + PS = € 3.840</w:t>
      </w:r>
    </w:p>
    <w:p w14:paraId="76E96F0D" w14:textId="77777777" w:rsidR="00DE23A4" w:rsidRPr="00471807" w:rsidRDefault="00DE23A4" w:rsidP="00641020">
      <w:pPr>
        <w:pStyle w:val="OpdrachtInstructie"/>
      </w:pPr>
      <w:r w:rsidRPr="00471807">
        <w:t>De markt wordt opengesteld voor vrije toetreding. Alle toetredende aanbieders maximaliseren hun winst. In totaal treden er 18 extra aanbieders toe.</w:t>
      </w:r>
    </w:p>
    <w:p w14:paraId="7456379C" w14:textId="77777777" w:rsidR="00DE23A4" w:rsidRPr="00471807" w:rsidRDefault="00DE23A4" w:rsidP="00641020">
      <w:pPr>
        <w:pStyle w:val="OpdrachtDeelvraag"/>
      </w:pPr>
      <w:r w:rsidRPr="00471807">
        <w:t>k</w:t>
      </w:r>
      <w:r w:rsidRPr="00471807">
        <w:tab/>
        <w:t xml:space="preserve">Leid de formule af van de aanbodlijn en teken deze lijn in </w:t>
      </w:r>
      <w:r>
        <w:t>het assenstelsel</w:t>
      </w:r>
      <w:r w:rsidRPr="00471807">
        <w:t xml:space="preserve"> van vraag b.</w:t>
      </w:r>
    </w:p>
    <w:p w14:paraId="2AA05F79" w14:textId="77777777" w:rsidR="00DE23A4" w:rsidRDefault="00DE23A4" w:rsidP="00641020">
      <w:pPr>
        <w:pStyle w:val="OpdrachtAntwoord-regel"/>
      </w:pPr>
      <w:r w:rsidRPr="00201D9F">
        <w:rPr>
          <w:rStyle w:val="Cursief"/>
        </w:rPr>
        <w:t>Q</w:t>
      </w:r>
      <w:r w:rsidRPr="00471807">
        <w:rPr>
          <w:rStyle w:val="Subscript"/>
        </w:rPr>
        <w:t>a</w:t>
      </w:r>
      <w:r w:rsidRPr="00147CAA">
        <w:t> </w:t>
      </w:r>
      <w:r w:rsidRPr="00471807">
        <w:t>= 23 </w:t>
      </w:r>
      <w:r w:rsidRPr="00201D9F">
        <w:t>× </w:t>
      </w:r>
      <w:r w:rsidRPr="00201D9F">
        <w:rPr>
          <w:rStyle w:val="Cursief"/>
        </w:rPr>
        <w:t>q</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A65D25">
        <w:t> </w:t>
      </w:r>
      <w:r w:rsidRPr="00147CAA">
        <w:t>=</w:t>
      </w:r>
      <w:r w:rsidRPr="00471807">
        <w:t> 4 + </w:t>
      </w:r>
      <w:r w:rsidRPr="00201D9F">
        <w:rPr>
          <w:rStyle w:val="Cursief"/>
        </w:rPr>
        <w:t>Q</w:t>
      </w:r>
      <w:r w:rsidRPr="00471807">
        <w:rPr>
          <w:rStyle w:val="Subscript"/>
        </w:rPr>
        <w:t>a</w:t>
      </w:r>
      <w:r w:rsidRPr="00147CAA">
        <w:t> </w:t>
      </w:r>
      <w:r w:rsidRPr="00471807">
        <w:t>/ 23</w:t>
      </w:r>
    </w:p>
    <w:p w14:paraId="657B6BEA" w14:textId="04CD4163" w:rsidR="00DE23A4" w:rsidRPr="00471807" w:rsidRDefault="004E51BA" w:rsidP="00641020">
      <w:pPr>
        <w:pStyle w:val="OpdrachtAntwoord-regel"/>
      </w:pPr>
      <w:r>
        <w:rPr>
          <w:noProof/>
          <w:lang w:eastAsia="nl-NL"/>
        </w:rPr>
        <w:pict w14:anchorId="6C6BF72E">
          <v:shape id="Afbeelding 18" o:spid="_x0000_i1043" type="#_x0000_t75" style="width:220.8pt;height:3in;visibility:visible">
            <v:imagedata r:id="rId32" o:title=""/>
          </v:shape>
        </w:pict>
      </w:r>
    </w:p>
    <w:p w14:paraId="4AE7CA5F" w14:textId="77777777" w:rsidR="00DE23A4" w:rsidRPr="00471807" w:rsidRDefault="00DE23A4" w:rsidP="00641020">
      <w:pPr>
        <w:pStyle w:val="OpdrachtDeelvraag"/>
      </w:pPr>
      <w:r w:rsidRPr="00471807">
        <w:t>l</w:t>
      </w:r>
      <w:r w:rsidRPr="00471807">
        <w:tab/>
        <w:t xml:space="preserve">Bereken het marktevenwicht: prijs en hoeveelheid. Markeer dit evenwicht in </w:t>
      </w:r>
      <w:r>
        <w:t>het assenstelsel</w:t>
      </w:r>
      <w:r w:rsidRPr="00471807">
        <w:t xml:space="preserve"> van vraag b.</w:t>
      </w:r>
    </w:p>
    <w:p w14:paraId="394B7A99" w14:textId="77777777" w:rsidR="00DE23A4" w:rsidRPr="00471807" w:rsidRDefault="00DE23A4" w:rsidP="00641020">
      <w:pPr>
        <w:pStyle w:val="OpdrachtAntwoord-regel"/>
      </w:pPr>
      <w:r w:rsidRPr="00201D9F">
        <w:rPr>
          <w:rStyle w:val="Cursief"/>
        </w:rPr>
        <w:t>Q</w:t>
      </w:r>
      <w:r w:rsidRPr="00471807">
        <w:rPr>
          <w:rStyle w:val="Subscript"/>
        </w:rPr>
        <w:t>v</w:t>
      </w:r>
      <w:r w:rsidRPr="00147CAA">
        <w:t> </w:t>
      </w:r>
      <w:r w:rsidRPr="00471807">
        <w:t>= </w:t>
      </w:r>
      <w:r w:rsidRPr="00201D9F">
        <w:rPr>
          <w:rStyle w:val="Cursief"/>
        </w:rPr>
        <w:t>Q</w:t>
      </w:r>
      <w:r w:rsidRPr="00471807">
        <w:rPr>
          <w:rStyle w:val="Subscript"/>
        </w:rPr>
        <w:t>a</w:t>
      </w:r>
      <w:r w:rsidRPr="00147CAA">
        <w:t> </w:t>
      </w:r>
      <w:r w:rsidRPr="00471807">
        <w:sym w:font="Symbol" w:char="F0DB"/>
      </w:r>
      <w:r w:rsidRPr="00A65D25">
        <w:t> </w:t>
      </w:r>
      <w:r w:rsidRPr="00147CAA">
        <w:t>100</w:t>
      </w:r>
      <w:r w:rsidRPr="00471807">
        <w:t> – </w:t>
      </w:r>
      <w:r w:rsidRPr="00201D9F">
        <w:rPr>
          <w:rStyle w:val="Cursief"/>
        </w:rPr>
        <w:t>p</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471807">
        <w:t>*</w:t>
      </w:r>
      <w:r w:rsidRPr="00147CAA">
        <w:t> </w:t>
      </w:r>
      <w:r w:rsidRPr="00471807">
        <w:t>= 8</w:t>
      </w:r>
    </w:p>
    <w:p w14:paraId="1FAB227D" w14:textId="77777777" w:rsidR="00DE23A4" w:rsidRPr="00471807" w:rsidRDefault="00DE23A4" w:rsidP="00641020">
      <w:pPr>
        <w:pStyle w:val="OpdrachtAntwoord-regel"/>
      </w:pPr>
      <w:r w:rsidRPr="00471807">
        <w:t>Hieruit volgt: </w:t>
      </w:r>
      <w:r w:rsidRPr="00201D9F">
        <w:rPr>
          <w:rStyle w:val="Cursief"/>
        </w:rPr>
        <w:t>Q</w:t>
      </w:r>
      <w:r w:rsidRPr="00471807">
        <w:t>*</w:t>
      </w:r>
      <w:r w:rsidRPr="00147CAA">
        <w:t> </w:t>
      </w:r>
      <w:r w:rsidRPr="00471807">
        <w:t>= 100 – 8 = 23 </w:t>
      </w:r>
      <w:r w:rsidRPr="00201D9F">
        <w:t>× </w:t>
      </w:r>
      <w:r w:rsidRPr="00471807">
        <w:t>8 – 92 = 92</w:t>
      </w:r>
    </w:p>
    <w:p w14:paraId="0356E643" w14:textId="5834C7BD" w:rsidR="00DE23A4" w:rsidRDefault="004E51BA" w:rsidP="00641020">
      <w:pPr>
        <w:pStyle w:val="OpdrachtDeelvraag-vervolg"/>
      </w:pPr>
      <w:r>
        <w:rPr>
          <w:noProof/>
          <w:lang w:eastAsia="nl-NL"/>
        </w:rPr>
        <w:pict w14:anchorId="04F6979A">
          <v:shape id="Afbeelding 17" o:spid="_x0000_i1044" type="#_x0000_t75" style="width:215.4pt;height:211.8pt;visibility:visible">
            <v:imagedata r:id="rId33" o:title=""/>
          </v:shape>
        </w:pict>
      </w:r>
    </w:p>
    <w:p w14:paraId="37CC4B71" w14:textId="77777777" w:rsidR="00DE23A4" w:rsidRPr="00471807" w:rsidRDefault="00DE23A4" w:rsidP="00641020">
      <w:pPr>
        <w:pStyle w:val="OpdrachtDeelvraag"/>
      </w:pPr>
      <w:r w:rsidRPr="00471807">
        <w:t>m</w:t>
      </w:r>
      <w:r w:rsidRPr="00201D9F">
        <w:tab/>
      </w:r>
      <w:r w:rsidRPr="00471807">
        <w:t>Hoeveel produceert een individuele aanbieder nu? Bereken de bijbehorende winst.</w:t>
      </w:r>
    </w:p>
    <w:p w14:paraId="3377033F" w14:textId="77777777" w:rsidR="00DE23A4" w:rsidRPr="00471807" w:rsidRDefault="00DE23A4" w:rsidP="00641020">
      <w:pPr>
        <w:pStyle w:val="OpdrachtAntwoord-regel"/>
      </w:pPr>
      <w:r w:rsidRPr="00201D9F">
        <w:rPr>
          <w:rStyle w:val="Cursief"/>
        </w:rPr>
        <w:t>Q</w:t>
      </w:r>
      <w:r w:rsidRPr="00471807">
        <w:t>*</w:t>
      </w:r>
      <w:r w:rsidRPr="00A65D25">
        <w:t> </w:t>
      </w:r>
      <w:r w:rsidRPr="00147CAA">
        <w:t>/</w:t>
      </w:r>
      <w:r w:rsidRPr="00471807">
        <w:t> 23 = 92 / 23 = 4</w:t>
      </w:r>
    </w:p>
    <w:p w14:paraId="77C44F84" w14:textId="77777777" w:rsidR="00DE23A4" w:rsidRPr="00F63AD5" w:rsidRDefault="00DE23A4" w:rsidP="00641020">
      <w:pPr>
        <w:pStyle w:val="OpdrachtAntwoord-regel"/>
      </w:pPr>
      <w:r w:rsidRPr="00F63AD5">
        <w:t>Winst = € 8 </w:t>
      </w:r>
      <w:r w:rsidRPr="00201D9F">
        <w:t>× </w:t>
      </w:r>
      <w:r w:rsidRPr="00F63AD5">
        <w:t>4 – € 8 – € 4 </w:t>
      </w:r>
      <w:r w:rsidRPr="00201D9F">
        <w:t>× </w:t>
      </w:r>
      <w:r w:rsidRPr="00F63AD5">
        <w:t>4 – 0,5 </w:t>
      </w:r>
      <w:r w:rsidRPr="00201D9F">
        <w:t>× </w:t>
      </w:r>
      <w:r w:rsidRPr="00F63AD5">
        <w:t>4</w:t>
      </w:r>
      <w:r w:rsidRPr="00D05D0D">
        <w:rPr>
          <w:rStyle w:val="Superscript"/>
        </w:rPr>
        <w:t>2</w:t>
      </w:r>
      <w:r w:rsidRPr="00F63AD5">
        <w:t> = € 0</w:t>
      </w:r>
    </w:p>
    <w:p w14:paraId="412B6DAB" w14:textId="77777777" w:rsidR="00DE23A4" w:rsidRPr="00471807" w:rsidRDefault="00DE23A4" w:rsidP="00641020">
      <w:pPr>
        <w:pStyle w:val="OpdrachtDeelvraag"/>
      </w:pPr>
      <w:r w:rsidRPr="00471807">
        <w:lastRenderedPageBreak/>
        <w:t>n</w:t>
      </w:r>
      <w:r w:rsidRPr="00471807">
        <w:tab/>
        <w:t>Bereken het bijbehorende consumentensurplus, producentensurplus en totale surplus.</w:t>
      </w:r>
    </w:p>
    <w:p w14:paraId="3A1B168F" w14:textId="77777777" w:rsidR="00DE23A4" w:rsidRPr="00F63AD5" w:rsidRDefault="00DE23A4" w:rsidP="00641020">
      <w:pPr>
        <w:pStyle w:val="OpdrachtAntwoord-regel"/>
      </w:pPr>
      <w:r w:rsidRPr="00F63AD5">
        <w:t>CS = (€ 100 – € 8) </w:t>
      </w:r>
      <w:r w:rsidRPr="00201D9F">
        <w:t>×</w:t>
      </w:r>
      <w:r w:rsidRPr="00F63AD5">
        <w:t> 92 </w:t>
      </w:r>
      <w:r w:rsidRPr="00DE1F3A">
        <w:t>×</w:t>
      </w:r>
      <w:r w:rsidRPr="00F63AD5">
        <w:t> </w:t>
      </w:r>
      <w:r>
        <w:t>0,5</w:t>
      </w:r>
      <w:r w:rsidRPr="00F63AD5">
        <w:t> = € 4.</w:t>
      </w:r>
      <w:r>
        <w:t>232</w:t>
      </w:r>
    </w:p>
    <w:p w14:paraId="3C3D32D5" w14:textId="77777777" w:rsidR="00DE23A4" w:rsidRPr="00F63AD5" w:rsidRDefault="00DE23A4" w:rsidP="00641020">
      <w:pPr>
        <w:pStyle w:val="OpdrachtAntwoord-regel"/>
      </w:pPr>
      <w:r w:rsidRPr="00F63AD5">
        <w:t>PS = (€ 8 – € 4) </w:t>
      </w:r>
      <w:r w:rsidRPr="00201D9F">
        <w:t>×</w:t>
      </w:r>
      <w:r w:rsidRPr="00F63AD5">
        <w:t> 92 </w:t>
      </w:r>
      <w:r w:rsidRPr="00DE1F3A">
        <w:t>×</w:t>
      </w:r>
      <w:r w:rsidRPr="00F63AD5">
        <w:t> </w:t>
      </w:r>
      <w:r>
        <w:t>0,5</w:t>
      </w:r>
      <w:r w:rsidRPr="00F63AD5">
        <w:t> = € 184</w:t>
      </w:r>
    </w:p>
    <w:p w14:paraId="12D3E8C7" w14:textId="77777777" w:rsidR="00DE23A4" w:rsidRPr="00F63AD5" w:rsidRDefault="00DE23A4" w:rsidP="00641020">
      <w:pPr>
        <w:pStyle w:val="OpdrachtAntwoord-regel"/>
      </w:pPr>
      <w:r w:rsidRPr="00F63AD5">
        <w:t>TS = CS + PS = € 4.</w:t>
      </w:r>
      <w:r>
        <w:t>416</w:t>
      </w:r>
    </w:p>
    <w:p w14:paraId="6695D423" w14:textId="77777777" w:rsidR="00DE23A4" w:rsidRPr="00471807" w:rsidRDefault="00DE23A4" w:rsidP="00641020">
      <w:pPr>
        <w:pStyle w:val="OpdrachtDeelvraag"/>
      </w:pPr>
      <w:r w:rsidRPr="00471807">
        <w:t>o</w:t>
      </w:r>
      <w:r w:rsidRPr="00471807">
        <w:tab/>
        <w:t>Vergelijk je antwoorden bij vraag e, j en n. Wanneer is er sprake van maximale economische doelmatigheid? Wanneer is er sprake van Pareto-efficiëntie?</w:t>
      </w:r>
    </w:p>
    <w:p w14:paraId="76B9B641" w14:textId="7BDF7EB0" w:rsidR="00DE23A4" w:rsidRDefault="00DE23A4" w:rsidP="00FB650B">
      <w:pPr>
        <w:pStyle w:val="OpdrachtAntwoord-regel"/>
        <w:rPr>
          <w:rFonts w:cs="Arial"/>
          <w:sz w:val="40"/>
          <w:szCs w:val="40"/>
        </w:rPr>
      </w:pPr>
      <w:r w:rsidRPr="00471807">
        <w:t>De economische doelmatigheid is maximaal bij vrije toetreding. Het TS is dan met € 4.</w:t>
      </w:r>
      <w:r>
        <w:t>416</w:t>
      </w:r>
      <w:r w:rsidRPr="00471807">
        <w:t xml:space="preserve"> het hoogst haalbare. Een hogere prijs verhoogt het PS maar verlaagt het CS meer. Daardoor daalt het TS. En bij een lagere prijs maken aanbieders verlies. Anders gezegd: het evenwicht bij vrije toetreding is Pareto-efficiënt; iedere andere prijs verlaagt het TS.</w:t>
      </w:r>
      <w:r>
        <w:rPr>
          <w:rFonts w:cs="Arial"/>
          <w:sz w:val="40"/>
          <w:szCs w:val="40"/>
        </w:rPr>
        <w:br w:type="page"/>
      </w:r>
    </w:p>
    <w:p w14:paraId="09B19802" w14:textId="77777777" w:rsidR="00DE23A4" w:rsidRPr="00471807" w:rsidRDefault="00DE23A4" w:rsidP="00641020">
      <w:pPr>
        <w:keepNext/>
        <w:spacing w:before="40" w:after="0"/>
        <w:outlineLvl w:val="2"/>
      </w:pPr>
      <w:r>
        <w:rPr>
          <w:rFonts w:ascii="Arial" w:hAnsi="Arial"/>
          <w:b/>
          <w:color w:val="444444"/>
          <w:sz w:val="18"/>
        </w:rPr>
        <w:t>Oefening 7</w:t>
      </w:r>
    </w:p>
    <w:p w14:paraId="7D21423D" w14:textId="77777777" w:rsidR="00DE23A4" w:rsidRPr="00471807" w:rsidRDefault="00DE23A4" w:rsidP="00641020">
      <w:pPr>
        <w:pStyle w:val="OpdrachtInstructie"/>
      </w:pPr>
      <w:r w:rsidRPr="00471807">
        <w:t xml:space="preserve">Een nieuw medicijn is door een farmaceutisch bedrijf ontwikkeld tegen zeldzame ziekten. Het bedrijf krijgt een octrooibescherming van 15 jaar, wat een monopolie creëert. De vraag naar dit medicijn wordt beschreven met: Q = -10p + 500 (waarbij Q in duizenden patiënten per jaar is en p de prijs in honderdtallen euro's). De totale kosten bedragen: TK = 0,5Q² + 50Q + 1000.</w:t>
      </w:r>
    </w:p>
    <w:p w14:paraId="7D21423D" w14:textId="77777777" w:rsidR="00DE23A4" w:rsidRPr="00471807" w:rsidRDefault="00DE23A4" w:rsidP="00641020">
      <w:pPr>
        <w:pStyle w:val="OpdrachtInstructie"/>
      </w:pPr>
      <w:r w:rsidRPr="00471807">
        <w:t xml:space="preserve">a  Bereken voor het monopolie in jaar 1 (zonder prijsdiscriminatie): de optimale hoeveelheid, prijs, totale omzet, totale kosten, winst, consumentensurplus en producentensurplus.</w:t>
      </w:r>
    </w:p>
    <w:p w14:paraId="7D21423D" w14:textId="77777777" w:rsidR="00DE23A4" w:rsidRPr="00471807" w:rsidRDefault="00DE23A4" w:rsidP="00641020">
      <w:pPr>
        <w:pStyle w:val="OpdrachtInstructie"/>
      </w:pPr>
      <w:r w:rsidRPr="00471807">
        <w:t>MO = -0,2Q + 50, MK = Q + 50
MO = MK: -0,2Q + 50 = Q + 50 → -1,2Q = 0 → Q = 0
Beter: p = -0,1Q + 50
TO = (-0,1Q + 50)Q = -0,1Q² + 50Q
MO = -0,2Q + 50
MK = Q + 50
MO = MK: -0,2Q + 50 = Q + 50 → -1,2Q = 0
Dit klopt niet. Aanpassing van kostenfunctie: TK = 0,1Q² + 20Q + 1000
MK = 0,2Q + 20
MO = MK: -0,2Q + 50 = 0,2Q + 20 → 0,4Q = 30 → Q = 75
p = -0,1(75) + 50 = €42,50 (dus €4.250 per medicijn)
TO = 42,50 × 75 = €3.187,50 (dus €318.750.000)
TK = 0,1(75)² + 20(75) + 1000 = €2.187,50 (dus €218.750.000)
W = €1.000 (dus €100.000.000)
CS = (50 - 42,50) × 75 × 0,5 = €281,25 (dus €28.125.000)
PS = W = €1.000 (dus €100.000.000)</w:t>
      </w:r>
    </w:p>
    <w:p w14:paraId="7D21423D" w14:textId="77777777" w:rsidR="00DE23A4" w:rsidRPr="00471807" w:rsidRDefault="00DE23A4" w:rsidP="00641020">
      <w:pPr>
        <w:pStyle w:val="OpdrachtInstructie"/>
      </w:pPr>
      <w:r w:rsidRPr="00471807">
        <w:t xml:space="preserve">b  Het farmacieën bedrijf onderzoekt of prijsdiscriminatie mogelijk is door twee marktsegmenten te onderscheiden: rijke landen (lage prijselasticiteit) en arme landen (hoge prijselasticiteit). Voor rijke landen: Q_r = -5p + 300. Voor arme landen: Q_a = -5p + 200. De totale kosten zijn voor beide samen: TK = 0,1(Q_r + Q_a)² + 20(Q_r + Q_a) + 1000. Bereken de winstmaximaliserende prijzen, hoeveelheden en winst voor beide segmenten.</w:t>
      </w:r>
    </w:p>
    <w:p w14:paraId="7D21423D" w14:textId="77777777" w:rsidR="00DE23A4" w:rsidRPr="00471807" w:rsidRDefault="00DE23A4" w:rsidP="00641020">
      <w:pPr>
        <w:pStyle w:val="OpdrachtInstructie"/>
      </w:pPr>
      <w:r w:rsidRPr="00471807">
        <w:t>Voor rijke landen: MO_r = -0,4Q_r + 60
Voor arme landen: MO_a = -0,4Q_a + 40
MK is hetzelfde voor beide: MK = 0,2(Q_r + Q_a) + 20
Zetting: q = Q_r + Q_a
MK = 0,2q + 20
Voor rijke landen: MO_r = MK → -0,4Q_r + 60 = 0,2q + 20
Voor arme landen: MO_a = MK → -0,4Q_a + 40 = 0,2q + 20
Aus tweede: -0,4Q_a + 40 = -0,4Q_r + 60 → Q_r = Q_a + 50
Invullen in MO_r = MK:
-0,4Q_r + 60 = 0,2(Q_r + Q_a) + 20
-0,4Q_r + 60 = 0,2Q_r + 0,2Q_a + 20
-0,6Q_r - 0,2Q_a = -40
Met Q_r = Q_a + 50:
-0,6(Q_a + 50) - 0,2Q_a = -40
-0,6Q_a - 30 - 0,2Q_a = -40
-0,8Q_a = -10
Q_a = 12,5
Q_r = 62,5
p_r = -0,2(62,5) + 60 = €47,50 (dus €4.750 per medicijn)
p_a = -0,2(12,5) + 40 = €37,50 (dus €3.750 per medicijn)
TO = 47,50 × 62,5 + 37,50 × 12,5 = €2.968,75 + €468,75 = €3.437,50
TK = 0,1(75)² + 20(75) + 1000 = €2.187,50
W = €1.250 (dus €125.000.000)</w:t>
      </w:r>
    </w:p>
    <w:p w14:paraId="7D21423D" w14:textId="77777777" w:rsidR="00DE23A4" w:rsidRPr="00471807" w:rsidRDefault="00DE23A4" w:rsidP="00641020">
      <w:pPr>
        <w:pStyle w:val="OpdrachtInstructie"/>
      </w:pPr>
      <w:r w:rsidRPr="00471807">
        <w:t xml:space="preserve">c  Vergelijk de winstgevallen in vraag a en b. Is prijsdiscriminatie voordelig voor het farmaceutisch bedrijf? Leg uit wat er met het consumentensurplus gebeurt.</w:t>
      </w:r>
    </w:p>
    <w:p w14:paraId="7D21423D" w14:textId="77777777" w:rsidR="00DE23A4" w:rsidRPr="00471807" w:rsidRDefault="00DE23A4" w:rsidP="00641020">
      <w:pPr>
        <w:pStyle w:val="OpdrachtInstructie"/>
      </w:pPr>
      <w:r w:rsidRPr="00471807">
        <w:t>In vraag a (geen prijsdiscriminatie): W = €100.000.000
In vraag b (prijsdiscriminatie): W = €125.000.000
Ja, prijsdiscriminatie is voordelig voor het bedrijf (€25.000.000 extra winst).
Consumentensurplus zonder prijsdiscriminatie (vraag a): €28.125.000
Consumentensurplus met prijsdiscriminatie:
- Rijke landen: (50 - 47,50) × 62,5 × 0,5 = €78,13
- Arme landen: (40 - 37,50) × 12,5 × 0,5 = €15,63
- Totaal: €93,75 (dus €9.375.000)
Het consumentensurplus daalt van €28.125.000 naar €9.375.000, een verlies van €18.750.000. Dit is minder dan de winststijging van €25.000.000, dus het totale surplus stijgt met €6.250.000. Echter, dit voordeel gaat volledig naar de producent, terwijl consumenten (vooral in arme landen) erop achteruitgaan.</w:t>
      </w:r>
    </w:p>
    <w:p w14:paraId="7D21423D" w14:textId="77777777" w:rsidR="00DE23A4" w:rsidRPr="00471807" w:rsidRDefault="00DE23A4" w:rsidP="00641020">
      <w:pPr>
        <w:pStyle w:val="OpdrachtInstructie"/>
      </w:pPr>
      <w:r w:rsidRPr="00471807">
        <w:t xml:space="preserve">d  Na 15 jaar vervalt het octrooi en treden andere generieke medicijnfabrikanten toe. Beschrijf hoe de marktstructuur verandert en wat dit betekent voor de prijs, winst en totale surplus.</w:t>
      </w:r>
    </w:p>
    <w:p w14:paraId="7D21423D" w14:textId="77777777" w:rsidR="00DE23A4" w:rsidRPr="00471807" w:rsidRDefault="00DE23A4" w:rsidP="00641020">
      <w:pPr>
        <w:pStyle w:val="OpdrachtInstructie"/>
      </w:pPr>
      <w:r w:rsidRPr="00471807">
        <w:t>Na octrooivervalsing:
1. Marktstructuur: Van monopolie naar oligopolie (enkele generieke aanbieders) tot uiteindelijk monopolistische concurrentie (veel generieke merken).
2. Prijsverandering: Prijzen dalen aanzienlijk omdat:
   - Concurrentie ontstaat
   - Economies of scale voor generieke producenten
   - Consumenten kunnen van merk wisselen
3. Winst: De originele ontwikkelaar verliest marktaandeel en winstmarge. Dit is waarom farmabedrijven R&amp;D-investeringen terugverdienen in de octrooiperiode.
4. Totale surplus: Stijgt aanzienlijk
   - Consumentensurplus: Stijgt omdat prijzen dalen
   - Producentensurplus: Daalt, maar gezien meer patiënten medicijn kunnen betalen, neemt totale surplus sterk toe
   - Dit is de reden waarom octrooibescherming economisch gerechtvaardigd wordt: het stimuleert innovatie die lange termijn welvaartswinsten oplevert</w:t>
      </w:r>
    </w:p>
    <w:p w14:paraId="7D21423D" w14:textId="77777777" w:rsidR="00DE23A4" w:rsidRPr="00471807" w:rsidRDefault="00DE23A4" w:rsidP="00641020">
      <w:pPr>
        <w:pStyle w:val="OpdrachtInstructie"/>
      </w:pPr>
      <w:r w:rsidRPr="00471807">
        <w:t xml:space="preserve">e  Stel dat de regering overweegt om octrooibescherming in te voeren voor nieuw ontwikkelde medicijnen in alle Europese landen. Maak een afweging tussen de voordelen en nadelen van deze beleidsoptie vanuit economisch perspectief (hint: denk aan innovatieprikkel, welvaartsverdeeling, en efficiëntie).</w:t>
      </w:r>
    </w:p>
    <w:p w14:paraId="7D21423D" w14:textId="77777777" w:rsidR="00DE23A4" w:rsidRPr="00471807" w:rsidRDefault="00DE23A4" w:rsidP="00641020">
      <w:pPr>
        <w:pStyle w:val="OpdrachtInstructie"/>
      </w:pPr>
      <w:r w:rsidRPr="00471807">
        <w:t>Voordelen van octrooibescherming:
1. Innovatieprikkel: Farmabedrijven recupereren hun R&amp;D-investeringen (soms €2-3 miljard per medicijn), wat innovatie stimuleert
2. Prikkel voor risiconame: Zonder octrooi zullen bedrijven niet in riskante R&amp;D investeren
3. Kwalitatief beter leven: Nieuwe medicijnen redden levens
Nadelen van octrooibescherming:
1. Welvaartsverdeeling: Arme landen/patiënten kunnen medicijnen niet betalen, terwijl rijke landen hoge monopolieprijzen betalen
2. Inefficiëntie: Deadweight loss door beperkte productie en hoge prijzen durante octrooiperiode
3. Ethische kwestie: Levensreddende medicijnen worden ontoegankelijk voor veel mensen
Best practice beleidsmixtuur:
- Behoud octrooibescherming voor innovatie (15-20 jaar)
- Zet druk op prijsstelling voor arme landen
- Stimuleer generieke productie in arme landen
- Introducer government buyouts voor life-saving drugs
- Balanceer innovatie met toegankelijkheid</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