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B5164" w14:textId="77777777" w:rsidR="00DE23A4" w:rsidRPr="00A517AB" w:rsidRDefault="00DE23A4" w:rsidP="00A517AB">
      <w:pPr>
        <w:keepNext/>
        <w:spacing w:after="40"/>
        <w:outlineLvl w:val="1"/>
        <w:rPr>
          <w:rFonts w:ascii="Arial" w:hAnsi="Arial" w:cs="Arial"/>
          <w:sz w:val="28"/>
          <w:szCs w:val="28"/>
        </w:rPr>
      </w:pPr>
      <w:r w:rsidRPr="00A517AB">
        <w:rPr>
          <w:rFonts w:ascii="Arial" w:hAnsi="Arial" w:cs="Arial"/>
          <w:b/>
          <w:color w:val="2F5597"/>
          <w:sz w:val="24"/>
          <w:szCs w:val="28"/>
        </w:rPr>
        <w:t>Paragraaf 1</w:t>
      </w:r>
      <w:r>
        <w:rPr>
          <w:rFonts w:ascii="Arial" w:hAnsi="Arial" w:cs="Arial"/>
          <w:b/>
          <w:color w:val="2F5597"/>
          <w:sz w:val="24"/>
          <w:szCs w:val="28"/>
        </w:rPr>
        <w:t xml:space="preserve"> </w:t>
      </w:r>
      <w:r w:rsidRPr="00A517AB">
        <w:rPr>
          <w:rFonts w:ascii="Arial" w:hAnsi="Arial" w:cs="Arial"/>
          <w:b/>
          <w:color w:val="2F5597"/>
          <w:sz w:val="24"/>
          <w:szCs w:val="28"/>
        </w:rPr>
        <w:t>Markt en marktstructuur</w:t>
      </w:r>
    </w:p>
    <w:p w14:paraId="34742D5A" w14:textId="77777777" w:rsidR="00DE23A4" w:rsidRPr="00471807" w:rsidRDefault="00DE23A4" w:rsidP="00641020">
      <w:pPr>
        <w:keepNext/>
        <w:spacing w:before="40" w:after="0"/>
        <w:outlineLvl w:val="2"/>
      </w:pPr>
      <w:r>
        <w:rPr>
          <w:rFonts w:ascii="Arial" w:hAnsi="Arial"/>
          <w:b/>
          <w:color w:val="444444"/>
          <w:sz w:val="18"/>
        </w:rPr>
        <w:t>Oefening 1</w:t>
      </w:r>
    </w:p>
    <w:p w14:paraId="67FC98D4" w14:textId="77777777" w:rsidR="00DE23A4" w:rsidRPr="00471807" w:rsidRDefault="00DE23A4" w:rsidP="00641020">
      <w:pPr>
        <w:pStyle w:val="OpdrachtInstructie"/>
      </w:pPr>
      <w:r w:rsidRPr="00471807">
        <w:t>Lees In context ‘Netwerksectoren’.</w:t>
      </w:r>
    </w:p>
    <w:p w14:paraId="607FF3A0" w14:textId="77777777" w:rsidR="00DE23A4" w:rsidRPr="00471807" w:rsidRDefault="00DE23A4" w:rsidP="00641020">
      <w:pPr>
        <w:pStyle w:val="OpdrachtDeelvraag"/>
      </w:pPr>
      <w:r w:rsidRPr="00471807">
        <w:t>a</w:t>
      </w:r>
      <w:r w:rsidRPr="00471807">
        <w:tab/>
        <w:t>Wat gebeurt er als de overheid een netwerk van een netwerksector niet aanlegt?</w:t>
      </w:r>
    </w:p>
    <w:p w14:paraId="27B22F92" w14:textId="77777777" w:rsidR="00DE23A4" w:rsidRPr="00471807" w:rsidRDefault="00DE23A4" w:rsidP="00641020">
      <w:pPr>
        <w:pStyle w:val="OpdrachtAntwoord-regel"/>
      </w:pPr>
      <w:r w:rsidRPr="00471807">
        <w:t>Dan komt de dienst die gebruikmaakt van het netwerk niet tot stand, want voor marktpartijen is de aanleg van een netwerk te kostbaar met een onzekere opbrengst.</w:t>
      </w:r>
    </w:p>
    <w:p w14:paraId="79D7C3D6" w14:textId="77777777" w:rsidR="00DE23A4" w:rsidRPr="00471807" w:rsidRDefault="00DE23A4" w:rsidP="00641020">
      <w:pPr>
        <w:pStyle w:val="OpdrachtDeelvraag"/>
      </w:pPr>
      <w:r w:rsidRPr="00471807">
        <w:t>b</w:t>
      </w:r>
      <w:r w:rsidRPr="00471807">
        <w:tab/>
        <w:t>Geef een reden waarom de overheid een door haar aangelegd netwerk zou moeten verkopen aan een van de gebruikers van het netwerk.</w:t>
      </w:r>
    </w:p>
    <w:p w14:paraId="6580D3BD" w14:textId="77777777" w:rsidR="00DE23A4" w:rsidRPr="00471807" w:rsidRDefault="00DE23A4" w:rsidP="00641020">
      <w:pPr>
        <w:pStyle w:val="OpdrachtAntwoord-regel"/>
      </w:pPr>
      <w:r w:rsidRPr="00471807">
        <w:t>De markt kan dan zijn werk doen. De overheid hoeft het netwerk niet te onderhouden. Er hoeft geen aparte toezichthouder opgericht te worden. De overheid hoeft niet te bepalen wat een eerlijke prijs is voor gebruik van het netwerk.</w:t>
      </w:r>
    </w:p>
    <w:p w14:paraId="1A47E230" w14:textId="77777777" w:rsidR="00DE23A4" w:rsidRDefault="00DE23A4">
      <w:pPr>
        <w:rPr>
          <w:rFonts w:ascii="Arial" w:hAnsi="Arial"/>
          <w:color w:val="003399"/>
          <w:sz w:val="20"/>
          <w:szCs w:val="20"/>
        </w:rPr>
      </w:pPr>
      <w:r>
        <w:br w:type="page"/>
      </w:r>
    </w:p>
    <w:p w14:paraId="52BD0DD3" w14:textId="77777777" w:rsidR="00DE23A4" w:rsidRPr="00471807" w:rsidRDefault="00DE23A4" w:rsidP="00641020">
      <w:pPr>
        <w:pStyle w:val="OpdrachtDeelvraag"/>
      </w:pPr>
      <w:r w:rsidRPr="00471807">
        <w:t>c</w:t>
      </w:r>
      <w:r w:rsidRPr="00471807">
        <w:tab/>
        <w:t>Geef een reden waarom de overheid een door haar aangelegd netwerk niet zou moeten verkopen aan een van de gebruikers van het netwerk.</w:t>
      </w:r>
    </w:p>
    <w:p w14:paraId="39C82EF2" w14:textId="77777777" w:rsidR="00DE23A4" w:rsidRPr="00471807" w:rsidRDefault="00DE23A4" w:rsidP="00641020">
      <w:pPr>
        <w:pStyle w:val="OpdrachtAntwoord-regel"/>
      </w:pPr>
      <w:r w:rsidRPr="00471807">
        <w:t>De eigenaar van het netwerk heeft controle over de markt en kan heel hoge prijzen vragen voor gebruik van het netwerk. Dit verhoogt de kosten voor de gebruikers van het netwerk, die op hun beurt hogere prijzen vragen aan consumenten. Sommige consumenten kunnen hierdoor worden buitengesloten van belangrijke producten, zoals water en energie.</w:t>
      </w:r>
    </w:p>
    <w:p w14:paraId="4FBDC4D7" w14:textId="77777777" w:rsidR="00DE23A4" w:rsidRPr="00471807" w:rsidRDefault="00DE23A4" w:rsidP="00641020">
      <w:pPr>
        <w:keepNext/>
        <w:spacing w:before="40" w:after="0"/>
        <w:outlineLvl w:val="2"/>
      </w:pPr>
      <w:r>
        <w:rPr>
          <w:rFonts w:ascii="Arial" w:hAnsi="Arial"/>
          <w:b/>
          <w:color w:val="444444"/>
          <w:sz w:val="18"/>
        </w:rPr>
        <w:t>Oefening 2</w:t>
      </w:r>
    </w:p>
    <w:p w14:paraId="3E355E85" w14:textId="77777777" w:rsidR="00DE23A4" w:rsidRPr="00471807" w:rsidRDefault="00DE23A4" w:rsidP="00641020">
      <w:pPr>
        <w:pStyle w:val="OpdrachtInstructie"/>
      </w:pPr>
      <w:r w:rsidRPr="00471807">
        <w:t>Lees Uit de wetenschap ‘Toetredingsdrempels voor de taximarkt in Chicago en New York’.</w:t>
      </w:r>
    </w:p>
    <w:p w14:paraId="2077FC2B" w14:textId="77777777" w:rsidR="00DE23A4" w:rsidRPr="00471807" w:rsidRDefault="00DE23A4" w:rsidP="00641020">
      <w:pPr>
        <w:pStyle w:val="OpdrachtDeelvraag"/>
      </w:pPr>
      <w:r w:rsidRPr="00471807">
        <w:t>a</w:t>
      </w:r>
      <w:r w:rsidRPr="00471807">
        <w:tab/>
        <w:t>Is taxivervoer een homogene of heterogene dienst?</w:t>
      </w:r>
    </w:p>
    <w:p w14:paraId="3611CE05" w14:textId="77777777" w:rsidR="00DE23A4" w:rsidRPr="00471807" w:rsidRDefault="00DE23A4" w:rsidP="00641020">
      <w:pPr>
        <w:pStyle w:val="OpdrachtAntwoord-regel"/>
      </w:pPr>
      <w:r w:rsidRPr="00471807">
        <w:t>Een homogene dienst, want er zijn wel wat verschillen tussen taxi’s, maar in de ogen van consumenten is het reizen per taxi toch telkens min of meer hetzelfde.</w:t>
      </w:r>
    </w:p>
    <w:p w14:paraId="64196BD5" w14:textId="77777777" w:rsidR="00DE23A4" w:rsidRPr="00471807" w:rsidRDefault="00DE23A4" w:rsidP="00641020">
      <w:pPr>
        <w:pStyle w:val="OpdrachtDeelvraag"/>
      </w:pPr>
      <w:r w:rsidRPr="00471807">
        <w:t>b</w:t>
      </w:r>
      <w:r w:rsidRPr="00471807">
        <w:tab/>
        <w:t>Leg uit dat de toetredingsdrempels voor nieuwe taxichauffeurs in Chicago en New York hoger zijn dan voor de taxichauffeurs die eerder een vergunning via de gemeente hebben verkregen.</w:t>
      </w:r>
    </w:p>
    <w:p w14:paraId="3E4AB84D" w14:textId="77777777" w:rsidR="00DE23A4" w:rsidRPr="00471807" w:rsidRDefault="00DE23A4" w:rsidP="00641020">
      <w:pPr>
        <w:pStyle w:val="OpdrachtAntwoord-regel"/>
      </w:pPr>
      <w:r w:rsidRPr="00471807">
        <w:t>Het aanbod van taxivergunningen is nu een stuk lager. Alleen de chauffeurs die van hun vergunning af willen bieden die aan.</w:t>
      </w:r>
    </w:p>
    <w:p w14:paraId="538D275B" w14:textId="77777777" w:rsidR="00DE23A4" w:rsidRPr="00471807" w:rsidRDefault="00DE23A4" w:rsidP="00641020">
      <w:pPr>
        <w:pStyle w:val="OpdrachtDeelvraag"/>
      </w:pPr>
      <w:r w:rsidRPr="00471807">
        <w:t>c</w:t>
      </w:r>
      <w:r w:rsidRPr="00471807">
        <w:tab/>
        <w:t>Bieden Uber en Lyft dezelfde dienst aan als taxichauffeurs?</w:t>
      </w:r>
    </w:p>
    <w:p w14:paraId="692BAF8A" w14:textId="77777777" w:rsidR="00DE23A4" w:rsidRPr="00471807" w:rsidRDefault="00DE23A4" w:rsidP="00641020">
      <w:pPr>
        <w:pStyle w:val="OpdrachtAntwoord-regel"/>
      </w:pPr>
      <w:r w:rsidRPr="00471807">
        <w:t>Nee. Bij Uber en Lyft moet je van tevoren via een app een afspraak maken voor een ritje. Je kunt de Uber- en Lyftchauffeurs niet op straat aanhouden.</w:t>
      </w:r>
    </w:p>
    <w:p w14:paraId="4BFA2709" w14:textId="77777777" w:rsidR="00DE23A4" w:rsidRPr="00471807" w:rsidRDefault="00DE23A4" w:rsidP="00641020">
      <w:pPr>
        <w:pStyle w:val="OpdrachtDeelvraag"/>
      </w:pPr>
      <w:r w:rsidRPr="00471807">
        <w:t>d</w:t>
      </w:r>
      <w:r w:rsidRPr="00471807">
        <w:tab/>
        <w:t>Wat is een nadeel van de intrede van Uber en Lyft voor het verkeersbeeld in grote steden?</w:t>
      </w:r>
    </w:p>
    <w:p w14:paraId="56B85F4E" w14:textId="77777777" w:rsidR="00DE23A4" w:rsidRPr="00471807" w:rsidRDefault="00DE23A4" w:rsidP="00641020">
      <w:pPr>
        <w:pStyle w:val="OpdrachtAntwoord-regel"/>
      </w:pPr>
      <w:r w:rsidRPr="00471807">
        <w:t>Het gaat drukker worden. Het idee van de taxivergunningen was de verkeersdrukte in te perken. Maar iedereen met een auto kan via Uber of Lyft mensen gaan vervoeren. Er zit geen rem op het aantal Uber- en Lyft-taxi’s.</w:t>
      </w:r>
    </w:p>
    <w:p w14:paraId="191C8CB7" w14:textId="77777777" w:rsidR="00DE23A4" w:rsidRPr="00471807" w:rsidRDefault="00DE23A4" w:rsidP="00641020">
      <w:pPr>
        <w:keepNext/>
        <w:spacing w:before="40" w:after="0"/>
        <w:outlineLvl w:val="2"/>
      </w:pPr>
      <w:r>
        <w:rPr>
          <w:rFonts w:ascii="Arial" w:hAnsi="Arial"/>
          <w:b/>
          <w:color w:val="444444"/>
          <w:sz w:val="18"/>
        </w:rPr>
        <w:t>Oefening 3</w:t>
      </w:r>
    </w:p>
    <w:p w14:paraId="774EFF2D" w14:textId="77777777" w:rsidR="00DE23A4" w:rsidRPr="00471807" w:rsidRDefault="00DE23A4" w:rsidP="00641020">
      <w:pPr>
        <w:pStyle w:val="OpdrachtVraag"/>
      </w:pPr>
      <w:r w:rsidRPr="00471807">
        <w:t>Waarom hebben aanbieders van luxe auto’s meer invloed op de verkoopprijs dan aanbieders van goedkope auto’s?</w:t>
      </w:r>
    </w:p>
    <w:p w14:paraId="2CA0521E" w14:textId="77777777" w:rsidR="00DE23A4" w:rsidRPr="00471807" w:rsidRDefault="00DE23A4" w:rsidP="00641020">
      <w:pPr>
        <w:pStyle w:val="OpdrachtAntwoord-regel"/>
      </w:pPr>
      <w:r w:rsidRPr="00471807">
        <w:t>De concurrentie bij luxe auto’s is minder. Als een aanbieder van luxe auto’s zijn prijs verhoogt, zal de afzet minder dalen. (Oftewel: de prijselasticiteit van de vraag is lager.)</w:t>
      </w:r>
    </w:p>
    <w:p w14:paraId="1D7B0A9D" w14:textId="77777777" w:rsidR="00DE23A4" w:rsidRPr="00471807" w:rsidRDefault="00DE23A4" w:rsidP="00641020">
      <w:pPr>
        <w:keepNext/>
        <w:spacing w:before="40" w:after="0"/>
        <w:outlineLvl w:val="2"/>
      </w:pPr>
      <w:r>
        <w:rPr>
          <w:rFonts w:ascii="Arial" w:hAnsi="Arial"/>
          <w:b/>
          <w:color w:val="444444"/>
          <w:sz w:val="18"/>
        </w:rPr>
        <w:t>Oefening 4</w:t>
      </w:r>
    </w:p>
    <w:p w14:paraId="1452E7FA" w14:textId="77777777" w:rsidR="00DE23A4" w:rsidRPr="00471807" w:rsidRDefault="00DE23A4" w:rsidP="00641020">
      <w:pPr>
        <w:pStyle w:val="OpdrachtInstructie"/>
      </w:pPr>
      <w:r w:rsidRPr="00471807">
        <w:t>Lees In context ‘De Fairphone’.</w:t>
      </w:r>
    </w:p>
    <w:p w14:paraId="4B9A2B79" w14:textId="77777777" w:rsidR="00DE23A4" w:rsidRPr="00471807" w:rsidRDefault="00DE23A4" w:rsidP="00641020">
      <w:pPr>
        <w:pStyle w:val="OpdrachtDeelvraag"/>
      </w:pPr>
      <w:r w:rsidRPr="00471807">
        <w:t>a</w:t>
      </w:r>
      <w:r w:rsidRPr="00471807">
        <w:tab/>
        <w:t>Hoe kun je uit de tekst afleiden dat er sprake is van productdifferentiatie op de markt van smartphones?</w:t>
      </w:r>
    </w:p>
    <w:p w14:paraId="7482AFFF" w14:textId="77777777" w:rsidR="00DE23A4" w:rsidRPr="00471807" w:rsidRDefault="00DE23A4" w:rsidP="00641020">
      <w:pPr>
        <w:pStyle w:val="OpdrachtAntwoord-regel"/>
      </w:pPr>
      <w:r w:rsidRPr="00471807">
        <w:t>Fairphone produceert in tegenstelling tot de grote aanbieders een zo’n eerlijk mogelijke smartphone. Veel consumenten zullen de smartphone om deze reden als een andere versie van een bestaand product zien.</w:t>
      </w:r>
    </w:p>
    <w:p w14:paraId="54A6D12E" w14:textId="77777777" w:rsidR="00DE23A4" w:rsidRPr="00471807" w:rsidRDefault="00DE23A4" w:rsidP="00641020">
      <w:pPr>
        <w:pStyle w:val="OpdrachtDeelvraag"/>
      </w:pPr>
      <w:r w:rsidRPr="00471807">
        <w:t>b</w:t>
      </w:r>
      <w:r w:rsidRPr="00471807">
        <w:tab/>
        <w:t>Zijn de toetredingsdrempels op de markt van mobiele telefoons hoog of laag? Verklaar je antwoord.</w:t>
      </w:r>
    </w:p>
    <w:p w14:paraId="1EB3C22E" w14:textId="77777777" w:rsidR="00DE23A4" w:rsidRPr="00471807" w:rsidRDefault="00DE23A4" w:rsidP="00641020">
      <w:pPr>
        <w:pStyle w:val="OpdrachtAntwoord-regel"/>
      </w:pPr>
      <w:r w:rsidRPr="00471807">
        <w:t>Hoog. Er is een groot startkapitaal nodig en specifieke kennis.</w:t>
      </w:r>
    </w:p>
    <w:p w14:paraId="712D2AD6" w14:textId="77777777" w:rsidR="00DE23A4" w:rsidRPr="00471807" w:rsidRDefault="00DE23A4" w:rsidP="00641020">
      <w:pPr>
        <w:keepNext/>
        <w:spacing w:before="40" w:after="0"/>
        <w:outlineLvl w:val="2"/>
      </w:pPr>
      <w:r>
        <w:rPr>
          <w:rFonts w:ascii="Arial" w:hAnsi="Arial"/>
          <w:b/>
          <w:color w:val="444444"/>
          <w:sz w:val="18"/>
        </w:rPr>
        <w:t>Oefening 5</w:t>
      </w:r>
    </w:p>
    <w:p w14:paraId="6CD1428F" w14:textId="77777777" w:rsidR="00DE23A4" w:rsidRPr="00471807" w:rsidRDefault="00DE23A4" w:rsidP="00641020">
      <w:pPr>
        <w:pStyle w:val="OpdrachtVraag"/>
      </w:pPr>
      <w:r w:rsidRPr="00471807">
        <w:t>Leg uit hoe lage toetredingsdrempels de concurrentie op een markt bevorderen.</w:t>
      </w:r>
    </w:p>
    <w:p w14:paraId="32F35AAA" w14:textId="666D0063" w:rsidR="00DE23A4" w:rsidRDefault="00DE23A4" w:rsidP="00641020">
      <w:pPr>
        <w:pStyle w:val="OpdrachtAntwoord-regel"/>
      </w:pPr>
      <w:r w:rsidRPr="00471807">
        <w:lastRenderedPageBreak/>
        <w:t>Als door gebrek aan concurrentie de prijs stijgt, zullen er eerder nieuwe aanbieders op de markt toetreden. Daardoor neemt de concurrentie toe en zal de prijs niet verder stijgen, maar juist dalen.</w:t>
      </w:r>
    </w:p>
    <w:p w14:paraId="7EB4C00F" w14:textId="77777777" w:rsidR="00FB650B" w:rsidRPr="00471807" w:rsidRDefault="00FB650B" w:rsidP="00641020">
      <w:pPr>
        <w:pStyle w:val="OpdrachtAntwoord-regel"/>
      </w:pPr>
    </w:p>
    <w:p w14:paraId="2F45B141" w14:textId="77777777" w:rsidR="00DE23A4" w:rsidRPr="00471807" w:rsidRDefault="00DE23A4" w:rsidP="00641020">
      <w:pPr>
        <w:keepNext/>
        <w:spacing w:before="40" w:after="0"/>
        <w:outlineLvl w:val="2"/>
      </w:pPr>
      <w:r>
        <w:rPr>
          <w:rFonts w:ascii="Arial" w:hAnsi="Arial"/>
          <w:b/>
          <w:color w:val="444444"/>
          <w:sz w:val="18"/>
        </w:rPr>
        <w:t>Oefening 6</w:t>
      </w:r>
    </w:p>
    <w:p w14:paraId="1FADD10C" w14:textId="77777777" w:rsidR="00DE23A4" w:rsidRPr="00147CAA" w:rsidRDefault="00DE23A4" w:rsidP="00641020">
      <w:pPr>
        <w:pStyle w:val="OpdrachtInstructie"/>
      </w:pPr>
      <w:r w:rsidRPr="00471807">
        <w:t xml:space="preserve">De Duitse Telekom en Vodafone zijn twee grote aanbieders op de Duitse mobiele markt. Beide bedrijven beschikken over uitgebreide netwerken en bieden vergelijkbare diensten aan, maar de consument kan toch onderscheid maken tussen hun aanbiedingen (bijv. prijsstelling, dekking, datasnelheid, klantenservice). In 2023 was het marktaandeel van Telekom 37%, van Vodafone 25%, en van anderen gezamenlijk 38%.</w:t>
      </w:r>
    </w:p>
    <w:p w14:paraId="1FADD10C" w14:textId="77777777" w:rsidR="00DE23A4" w:rsidRPr="00147CAA" w:rsidRDefault="00DE23A4" w:rsidP="00641020">
      <w:pPr>
        <w:pStyle w:val="OpdrachtInstructie"/>
      </w:pPr>
      <w:r w:rsidRPr="00471807">
        <w:t xml:space="preserve">a  Bepaal welke marktvorm van toepassing is op de Duitse mobiele markt. Motiveer je antwoord met verwijzing naar minimaal twee marktkenmerken.</w:t>
      </w:r>
    </w:p>
    <w:p w14:paraId="1FADD10C" w14:textId="77777777" w:rsidR="00DE23A4" w:rsidRPr="00147CAA" w:rsidRDefault="00DE23A4" w:rsidP="00641020">
      <w:pPr>
        <w:pStyle w:val="OpdrachtInstructie"/>
      </w:pPr>
      <w:r w:rsidRPr="00471807">
        <w:t>Dit is een heterogeen oligopolie. Ten eerste: er zijn slechts enkele grote aanbieders (Telekom, Vodafone, e-plus/o2 met elk een significant marktaandeel), dus sprake van 'beperkt aantal aanbieders'. Ten tweede: de producten zijn gedifferentieerd - de consument kan onderscheid maken tussen de aanbiedingen van verschillende providers (prijzen, netwerkkwaliteit, service).</w:t>
      </w:r>
    </w:p>
    <w:p w14:paraId="1FADD10C" w14:textId="77777777" w:rsidR="00DE23A4" w:rsidRPr="00147CAA" w:rsidRDefault="00DE23A4" w:rsidP="00641020">
      <w:pPr>
        <w:pStyle w:val="OpdrachtInstructie"/>
      </w:pPr>
      <w:r w:rsidRPr="00471807">
        <w:t xml:space="preserve">b  Noem twee toetredingsdrempels die voorkomen dat nieuwe aanbieders gemakkelijk op deze markt kunnen toetreden.</w:t>
      </w:r>
    </w:p>
    <w:p w14:paraId="1FADD10C" w14:textId="77777777" w:rsidR="00DE23A4" w:rsidRPr="00147CAA" w:rsidRDefault="00DE23A4" w:rsidP="00641020">
      <w:pPr>
        <w:pStyle w:val="OpdrachtInstructie"/>
      </w:pPr>
      <w:r w:rsidRPr="00471807">
        <w:t>1) De aanlaging van een mobiel netwerk vereist aanzienlijke kapitaaltechnische investering (zendmasten, ondergrondse kabels, serverinfrastructuur). 2) Consumentenloyaliteit en naamsbekendheid: bestaande providers als Telekom en Vodafone hebben al jarenlange naam opgebouwd bij consumenten.</w:t>
      </w:r>
    </w:p>
    <w:p w14:paraId="1FADD10C" w14:textId="77777777" w:rsidR="00DE23A4" w:rsidRPr="00147CAA" w:rsidRDefault="00DE23A4" w:rsidP="00641020">
      <w:pPr>
        <w:pStyle w:val="OpdrachtInstructie"/>
      </w:pPr>
      <w:r w:rsidRPr="00471807">
        <w:t xml:space="preserve">c  Stel dat de markt veel transparanter wordt en dat aanbieders hun diensten zuiver op basis van prijs gaan concurreren (zonder meer onderscheid in kwaliteit/service). Hoe zou de marktvorm veranderen en welk effect zou dit hebben op de evenwichtsprijs?</w:t>
      </w:r>
    </w:p>
    <w:p w14:paraId="1FADD10C" w14:textId="77777777" w:rsidR="00DE23A4" w:rsidRPr="00147CAA" w:rsidRDefault="00DE23A4" w:rsidP="00641020">
      <w:pPr>
        <w:pStyle w:val="OpdrachtInstructie"/>
      </w:pPr>
      <w:r w:rsidRPr="00471807">
        <w:t>Als de diensten homogener worden en alleen op prijs worden geconcurreerd, verschuift de markt naar een homogeen oligopolie. Dit leidt doorgaans tot heftigere prijsconcurrentie. De evenwichtsprijs zou waarschijnlijk dalen omdat aanbieders elkaar intensiever beconcurreren. Echter, aangezien de toetredingsdrempels nog altijd hoog zijn, zal de prijs niet tot het niveau van volkomen concurrentie dalen.</w:t>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