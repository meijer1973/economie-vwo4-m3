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E6D3F" w14:textId="77777777" w:rsidR="00DE23A4" w:rsidRPr="00487359" w:rsidRDefault="00DE23A4" w:rsidP="00487359">
      <w:pPr>
        <w:keepNext/>
        <w:spacing w:after="40"/>
        <w:outlineLvl w:val="1"/>
        <w:rPr>
          <w:rFonts w:ascii="Arial" w:hAnsi="Arial" w:cs="Arial"/>
          <w:sz w:val="28"/>
          <w:szCs w:val="28"/>
        </w:rPr>
      </w:pPr>
      <w:r w:rsidRPr="00487359">
        <w:rPr>
          <w:rFonts w:ascii="Arial" w:hAnsi="Arial" w:cs="Arial"/>
          <w:b/>
          <w:color w:val="2F5597"/>
          <w:sz w:val="24"/>
          <w:szCs w:val="28"/>
        </w:rPr>
        <w:t>Paragraaf 1</w:t>
      </w:r>
      <w:r>
        <w:rPr>
          <w:rFonts w:ascii="Arial" w:hAnsi="Arial" w:cs="Arial"/>
          <w:b/>
          <w:color w:val="2F5597"/>
          <w:sz w:val="24"/>
          <w:szCs w:val="28"/>
        </w:rPr>
        <w:t xml:space="preserve"> </w:t>
      </w:r>
      <w:r w:rsidRPr="00487359">
        <w:rPr>
          <w:rFonts w:ascii="Arial" w:hAnsi="Arial" w:cs="Arial"/>
          <w:b/>
          <w:color w:val="2F5597"/>
          <w:sz w:val="24"/>
          <w:szCs w:val="28"/>
        </w:rPr>
        <w:t>Internationale handel</w:t>
      </w:r>
    </w:p>
    <w:p w14:paraId="438AFB35" w14:textId="77777777" w:rsidR="00DE23A4" w:rsidRPr="00AB7B1E" w:rsidRDefault="00DE23A4" w:rsidP="00641020">
      <w:pPr>
        <w:keepNext/>
        <w:spacing w:before="40" w:after="0"/>
        <w:outlineLvl w:val="2"/>
      </w:pPr>
      <w:r>
        <w:rPr>
          <w:rFonts w:ascii="Arial" w:hAnsi="Arial"/>
          <w:b/>
          <w:color w:val="444444"/>
          <w:sz w:val="18"/>
        </w:rPr>
        <w:t>Oefening 1</w:t>
      </w:r>
    </w:p>
    <w:p w14:paraId="45D40448" w14:textId="77777777" w:rsidR="00DE23A4" w:rsidRPr="00AB7B1E" w:rsidRDefault="00DE23A4" w:rsidP="00641020">
      <w:pPr>
        <w:pStyle w:val="OpdrachtDeelvraag"/>
      </w:pPr>
      <w:r w:rsidRPr="00AB7B1E">
        <w:t>a</w:t>
      </w:r>
      <w:r w:rsidRPr="00842216">
        <w:tab/>
      </w:r>
      <w:r w:rsidRPr="00AB7B1E">
        <w:t>Waarom exporteren en importeren kleinere landen zoals Nederland en Japan naar verhouding meer goederen dan grote landen, zoals de Verenigde Staten en China?</w:t>
      </w:r>
    </w:p>
    <w:p w14:paraId="71B52ACD" w14:textId="77777777" w:rsidR="00DE23A4" w:rsidRPr="00AB7B1E" w:rsidRDefault="00DE23A4" w:rsidP="00641020">
      <w:pPr>
        <w:pStyle w:val="OpdrachtAntwoord-regel"/>
      </w:pPr>
      <w:r w:rsidRPr="00AB7B1E">
        <w:t>Kleine landen beschikken over een kleinere variatie aan zelfgeproduceerde goederen en moeten dus meer ruilen met andere landen om in hun behoeften te voorzien.</w:t>
      </w:r>
    </w:p>
    <w:p w14:paraId="4E37E2D9" w14:textId="77777777" w:rsidR="00DE23A4" w:rsidRPr="00AB7B1E" w:rsidRDefault="00DE23A4" w:rsidP="00641020">
      <w:pPr>
        <w:pStyle w:val="OpdrachtDeelvraag"/>
      </w:pPr>
      <w:r w:rsidRPr="00AB7B1E">
        <w:t>b</w:t>
      </w:r>
      <w:r w:rsidRPr="00AB7B1E">
        <w:tab/>
        <w:t>Geef twee andere oorzaken waardoor Nederland naar verhouding veel goederen exporteert en importeert.</w:t>
      </w:r>
    </w:p>
    <w:p w14:paraId="510679B8" w14:textId="77777777" w:rsidR="00DE23A4" w:rsidRPr="00AB7B1E" w:rsidRDefault="00DE23A4" w:rsidP="00641020">
      <w:pPr>
        <w:pStyle w:val="OpdrachtAntwoord-regel"/>
      </w:pPr>
      <w:r w:rsidRPr="00AB7B1E">
        <w:t>Bijvoorbeeld: De ligging aan zee en de goede verbinding met het achterland (Betuweroute).</w:t>
      </w:r>
    </w:p>
    <w:p w14:paraId="00786E5A" w14:textId="77777777" w:rsidR="00DE23A4" w:rsidRPr="00AB7B1E" w:rsidRDefault="00DE23A4" w:rsidP="00641020">
      <w:pPr>
        <w:keepNext/>
        <w:spacing w:before="40" w:after="0"/>
        <w:outlineLvl w:val="2"/>
      </w:pPr>
      <w:r>
        <w:rPr>
          <w:rFonts w:ascii="Arial" w:hAnsi="Arial"/>
          <w:b/>
          <w:color w:val="444444"/>
          <w:sz w:val="18"/>
        </w:rPr>
        <w:t>Oefening 2</w:t>
      </w:r>
    </w:p>
    <w:p w14:paraId="272E1264" w14:textId="77777777" w:rsidR="00DE23A4" w:rsidRDefault="00DE23A4" w:rsidP="00641020">
      <w:pPr>
        <w:pStyle w:val="OpdrachtInstructie"/>
      </w:pPr>
      <w:r w:rsidRPr="00AB7B1E">
        <w:t>Lees In context ‘Arbeidsmarkt: internationale arbeidsmobiliteit’.</w:t>
      </w:r>
    </w:p>
    <w:p w14:paraId="2D8459CD" w14:textId="236A2BDB" w:rsidR="00DE23A4" w:rsidRPr="00842216" w:rsidRDefault="00762768" w:rsidP="00641020">
      <w:pPr>
        <w:pStyle w:val="OpdrachtInstructie"/>
      </w:pPr>
      <w:r>
        <w:t>(</w:t>
      </w:r>
      <w:r w:rsidR="00DE23A4" w:rsidRPr="00762768">
        <w:t>Let op: in bron 2 staat in het boek een fout in de legenda. Europa is blauw, Afrika is geel.</w:t>
      </w:r>
      <w:r>
        <w:t>)</w:t>
      </w:r>
    </w:p>
    <w:p w14:paraId="4975D9C9" w14:textId="77777777" w:rsidR="00DE23A4" w:rsidRPr="00AB7B1E" w:rsidRDefault="00DE23A4" w:rsidP="00641020">
      <w:pPr>
        <w:pStyle w:val="OpdrachtDeelvraag"/>
      </w:pPr>
      <w:r w:rsidRPr="00AB7B1E">
        <w:lastRenderedPageBreak/>
        <w:t>a</w:t>
      </w:r>
      <w:r w:rsidRPr="00AB7B1E">
        <w:tab/>
        <w:t>Behoren buitenlandse werknemers tot het binnenlandse arbeidsaanbod of de binnenlandse arbeidsvraag?</w:t>
      </w:r>
    </w:p>
    <w:p w14:paraId="4930E114" w14:textId="77777777" w:rsidR="00DE23A4" w:rsidRPr="00AB7B1E" w:rsidRDefault="00DE23A4" w:rsidP="00641020">
      <w:pPr>
        <w:pStyle w:val="OpdrachtAntwoord-regel"/>
      </w:pPr>
      <w:r w:rsidRPr="00AB7B1E">
        <w:t>Het binnenlandse arbeidsaanbod.</w:t>
      </w:r>
    </w:p>
    <w:p w14:paraId="73379162" w14:textId="77777777" w:rsidR="00DE23A4" w:rsidRPr="00AB7B1E" w:rsidRDefault="00DE23A4" w:rsidP="00641020">
      <w:pPr>
        <w:pStyle w:val="OpdrachtDeelvraag"/>
      </w:pPr>
      <w:r w:rsidRPr="00AB7B1E">
        <w:t>b</w:t>
      </w:r>
      <w:r w:rsidRPr="00AB7B1E">
        <w:tab/>
        <w:t>Beschrijf een gevolg van de internationale arbeidsmigratie voor binnenlandse werkgevers.</w:t>
      </w:r>
    </w:p>
    <w:p w14:paraId="35D143A1" w14:textId="77777777" w:rsidR="00DE23A4" w:rsidRPr="00AB7B1E" w:rsidRDefault="00DE23A4" w:rsidP="00641020">
      <w:pPr>
        <w:pStyle w:val="OpdrachtAntwoord-regel"/>
      </w:pPr>
      <w:r w:rsidRPr="00AB7B1E">
        <w:t>Bijvoorbeeld: Nederlandse werkgevers kunnen gemakkelijker en/of goedkoper aan gekwalificeerd personeel komen.</w:t>
      </w:r>
    </w:p>
    <w:p w14:paraId="381C4809" w14:textId="77777777" w:rsidR="00DE23A4" w:rsidRPr="00AB7B1E" w:rsidRDefault="00DE23A4" w:rsidP="00641020">
      <w:pPr>
        <w:pStyle w:val="OpdrachtDeelvraag"/>
      </w:pPr>
      <w:r w:rsidRPr="00AB7B1E">
        <w:t>c</w:t>
      </w:r>
      <w:r w:rsidRPr="00AB7B1E">
        <w:tab/>
        <w:t>Beschrijf een gevolg van de internationale arbeidsmigratie voor binnenlandse werknemers.</w:t>
      </w:r>
    </w:p>
    <w:p w14:paraId="3004653A" w14:textId="77777777" w:rsidR="00DE23A4" w:rsidRPr="00AB7B1E" w:rsidRDefault="00DE23A4" w:rsidP="00641020">
      <w:pPr>
        <w:pStyle w:val="OpdrachtAntwoord-regel"/>
      </w:pPr>
      <w:r w:rsidRPr="00AB7B1E">
        <w:t>Bijvoorbeeld: Sommige Nederlandse werknemers ondervinden concurrentie van buitenlandse werknemers, waardoor zij hun baan kunnen verliezen of tegen minder gunstige arbeidsvoorwaarden moeten werken.</w:t>
      </w:r>
    </w:p>
    <w:p w14:paraId="33AC2163" w14:textId="77777777" w:rsidR="00DE23A4" w:rsidRPr="00842216" w:rsidRDefault="00DE23A4" w:rsidP="00641020">
      <w:pPr>
        <w:pStyle w:val="OpdrachtDeelvraag"/>
      </w:pPr>
      <w:r w:rsidRPr="00AB7B1E">
        <w:t>d</w:t>
      </w:r>
      <w:r w:rsidRPr="00AB7B1E">
        <w:tab/>
        <w:t>Is de in de grafiek zichtbare groei van immigratie van geboren Nederlanders uit Europa verklaarbaar door het vrije verkeer van personen binnen de EU?</w:t>
      </w:r>
    </w:p>
    <w:p w14:paraId="52C32E85" w14:textId="79EA4F99" w:rsidR="00DE23A4" w:rsidRDefault="00DE23A4" w:rsidP="00FB650B">
      <w:pPr>
        <w:pStyle w:val="OpdrachtAntwoord-regel"/>
        <w:rPr>
          <w:color w:val="FFFFFF"/>
        </w:rPr>
      </w:pPr>
      <w:r w:rsidRPr="00AB7B1E">
        <w:t>Nee, het vrije verkeer van personen gold al voor 2005.</w:t>
      </w:r>
      <w:r>
        <w:br w:type="page"/>
      </w:r>
    </w:p>
    <w:p w14:paraId="24DC8773" w14:textId="77777777" w:rsidR="00DE23A4" w:rsidRPr="00AB7B1E" w:rsidRDefault="00DE23A4" w:rsidP="00641020">
      <w:pPr>
        <w:keepNext/>
        <w:spacing w:before="40" w:after="0"/>
        <w:outlineLvl w:val="2"/>
      </w:pPr>
      <w:r>
        <w:rPr>
          <w:rFonts w:ascii="Arial" w:hAnsi="Arial"/>
          <w:b/>
          <w:color w:val="444444"/>
          <w:sz w:val="18"/>
        </w:rPr>
        <w:t>Oefening 3</w:t>
      </w:r>
    </w:p>
    <w:p w14:paraId="3B45062B" w14:textId="77777777" w:rsidR="00DE23A4" w:rsidRPr="00AB7B1E" w:rsidRDefault="00DE23A4" w:rsidP="00641020">
      <w:pPr>
        <w:pStyle w:val="OpdrachtInstructie"/>
      </w:pPr>
      <w:r w:rsidRPr="00AB7B1E">
        <w:t>Lees Uit de wetenschap ‘De graviteitsvergelijking’. Haal uit deze tekst vier oorzaken voor de grote omvang van de handel tussen Nederland en België.</w:t>
      </w:r>
    </w:p>
    <w:p w14:paraId="620A6CB8" w14:textId="77777777" w:rsidR="00DE23A4" w:rsidRPr="00AB7B1E" w:rsidRDefault="00DE23A4" w:rsidP="00641020">
      <w:pPr>
        <w:pStyle w:val="OpdrachtAntwoord-regel"/>
      </w:pPr>
      <w:r w:rsidRPr="00AB7B1E">
        <w:t>1</w:t>
      </w:r>
      <w:r w:rsidRPr="00AB7B1E">
        <w:tab/>
        <w:t>De landen liggen dicht bij elkaar, de transportkosten zijn dus laag.</w:t>
      </w:r>
    </w:p>
    <w:p w14:paraId="44F9CB86" w14:textId="77777777" w:rsidR="00DE23A4" w:rsidRPr="00AB7B1E" w:rsidRDefault="00DE23A4" w:rsidP="00641020">
      <w:pPr>
        <w:pStyle w:val="OpdrachtAntwoord-regel"/>
      </w:pPr>
      <w:r w:rsidRPr="00AB7B1E">
        <w:t>2</w:t>
      </w:r>
      <w:r w:rsidRPr="00AB7B1E">
        <w:tab/>
        <w:t>De omvang beide economieën is groot, er is veel te verhandelen.</w:t>
      </w:r>
    </w:p>
    <w:p w14:paraId="3E01B71C" w14:textId="77777777" w:rsidR="00DE23A4" w:rsidRDefault="00DE23A4" w:rsidP="00641020">
      <w:pPr>
        <w:pStyle w:val="OpdrachtAntwoord-regel"/>
      </w:pPr>
      <w:r w:rsidRPr="00AB7B1E">
        <w:t>3</w:t>
      </w:r>
      <w:r w:rsidRPr="00AB7B1E">
        <w:tab/>
        <w:t>Beide landen horen bij een handelsblok (EU), er zijn geen handelsbelemmeringen.</w:t>
      </w:r>
    </w:p>
    <w:p w14:paraId="62DA886F" w14:textId="77777777" w:rsidR="00DE23A4" w:rsidRPr="00AB7B1E" w:rsidRDefault="00DE23A4" w:rsidP="00641020">
      <w:pPr>
        <w:pStyle w:val="OpdrachtAntwoord-regel"/>
      </w:pPr>
      <w:r w:rsidRPr="00AB7B1E">
        <w:t>4</w:t>
      </w:r>
      <w:r w:rsidRPr="00AB7B1E">
        <w:tab/>
        <w:t>Beide landen zijn een monarchie, onderling contact vergemakkelijkt de handelsbetrekkingen.</w:t>
      </w:r>
    </w:p>
    <w:p w14:paraId="74B0ED4D" w14:textId="77777777" w:rsidR="00DE23A4" w:rsidRDefault="00DE23A4" w:rsidP="00487359">
      <w:pPr>
        <w:rPr>
          <w:rFonts w:ascii="Arial" w:hAnsi="Arial" w:cs="Arial"/>
          <w:sz w:val="28"/>
          <w:szCs w:val="28"/>
        </w:rPr>
      </w:pPr>
    </w:p>
    <w:sectPr w:rsidR="00DE23A4" w:rsidRPr="003A4B2D" w:rsidSect="00827D76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83F9F" w14:textId="77777777" w:rsidR="004E51BA" w:rsidRDefault="004E51BA" w:rsidP="00641020">
      <w:pPr>
        <w:spacing w:after="0" w:line="240" w:lineRule="auto"/>
      </w:pPr>
      <w:r>
        <w:separator/>
      </w:r>
    </w:p>
  </w:endnote>
  <w:endnote w:type="continuationSeparator" w:id="0">
    <w:p w14:paraId="6A4A114A" w14:textId="77777777" w:rsidR="004E51BA" w:rsidRDefault="004E51BA" w:rsidP="00641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etaOT-Bol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BED52" w14:textId="77777777" w:rsidR="00DE23A4" w:rsidRDefault="00DE23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A0DE2" w14:textId="77777777" w:rsidR="00DE23A4" w:rsidRDefault="00DE23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A31C9" w14:textId="77777777" w:rsidR="00DE23A4" w:rsidRDefault="00DE23A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757C4" w14:textId="77777777" w:rsidR="00DE23A4" w:rsidRDefault="00DE23A4" w:rsidP="00A517AB">
    <w:pPr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681EB77E" w14:textId="77777777" w:rsidR="00DE23A4" w:rsidRDefault="00DE23A4" w:rsidP="00A517AB">
    <w:pPr>
      <w:ind w:right="360"/>
    </w:pPr>
  </w:p>
  <w:p w14:paraId="7D724CF0" w14:textId="77777777" w:rsidR="00DE23A4" w:rsidRDefault="00DE23A4"/>
  <w:p w14:paraId="24FE902B" w14:textId="77777777" w:rsidR="00DE23A4" w:rsidRDefault="00DE23A4"/>
  <w:p w14:paraId="54ED9A8F" w14:textId="77777777" w:rsidR="00DE23A4" w:rsidRDefault="00DE23A4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C3D6" w14:textId="77777777" w:rsidR="00DE23A4" w:rsidRDefault="00DE23A4" w:rsidP="00A517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63</w:t>
    </w:r>
    <w:r>
      <w:rPr>
        <w:rStyle w:val="PageNumber"/>
      </w:rPr>
      <w:fldChar w:fldCharType="end"/>
    </w:r>
  </w:p>
  <w:p w14:paraId="22F3B279" w14:textId="77777777" w:rsidR="00DE23A4" w:rsidRPr="00032C95" w:rsidRDefault="00DE23A4" w:rsidP="00032C95">
    <w:pPr>
      <w:pStyle w:val="Footer"/>
      <w:ind w:right="360"/>
      <w:rPr>
        <w:rStyle w:val="PageNumber"/>
      </w:rPr>
    </w:pPr>
    <w:r>
      <w:rPr>
        <w:rStyle w:val="PageNumber"/>
      </w:rPr>
      <w:t>Praktische economie 4|5|6 vwo  antwoordenboek Module 3 Markt en overheid</w:t>
    </w:r>
  </w:p>
  <w:p w14:paraId="7A129B9A" w14:textId="77777777" w:rsidR="00DE23A4" w:rsidRPr="006F149B" w:rsidRDefault="00DE23A4" w:rsidP="00A517AB">
    <w:pPr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D27D7" w14:textId="77777777" w:rsidR="00DE23A4" w:rsidRDefault="00DE23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D8B9D" w14:textId="77777777" w:rsidR="004E51BA" w:rsidRDefault="004E51BA" w:rsidP="00641020">
      <w:pPr>
        <w:spacing w:after="0" w:line="240" w:lineRule="auto"/>
      </w:pPr>
      <w:r>
        <w:separator/>
      </w:r>
    </w:p>
  </w:footnote>
  <w:footnote w:type="continuationSeparator" w:id="0">
    <w:p w14:paraId="1D3BF607" w14:textId="77777777" w:rsidR="004E51BA" w:rsidRDefault="004E51BA" w:rsidP="006410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9387C" w14:textId="77777777" w:rsidR="00DE23A4" w:rsidRDefault="00DE23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D8B2D" w14:textId="77777777" w:rsidR="00DE23A4" w:rsidRDefault="00DE23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E77CB" w14:textId="77777777" w:rsidR="00DE23A4" w:rsidRDefault="00DE23A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4D7E4" w14:textId="77777777" w:rsidR="00DE23A4" w:rsidRDefault="00DE23A4">
    <w:pPr>
      <w:pStyle w:val="Bron-SpeciaalBrontekstBronvermelding"/>
    </w:pPr>
  </w:p>
  <w:p w14:paraId="575B426F" w14:textId="77777777" w:rsidR="00DE23A4" w:rsidRDefault="00DE23A4"/>
  <w:p w14:paraId="631078C9" w14:textId="77777777" w:rsidR="00DE23A4" w:rsidRDefault="00DE23A4"/>
  <w:p w14:paraId="09F69668" w14:textId="77777777" w:rsidR="00DE23A4" w:rsidRDefault="00DE23A4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D5184" w14:textId="77777777" w:rsidR="00DE23A4" w:rsidRDefault="00DE23A4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C1512" w14:textId="77777777" w:rsidR="00DE23A4" w:rsidRDefault="00DE23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08258B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71C27B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D3D2CD4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0D525B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C94886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2DA20C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CE247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E498B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06C29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C4DCA0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WW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  <w:rPr>
        <w:rFonts w:ascii="Times New Roman" w:hAnsi="Times New Roman" w:cs="Times New Roman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  <w:rPr>
        <w:rFonts w:ascii="Times New Roman" w:hAnsi="Times New Roman" w:cs="Times New Roman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  <w:rPr>
        <w:rFonts w:ascii="Times New Roman" w:hAnsi="Times New Roman"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  <w:rPr>
        <w:rFonts w:ascii="Times New Roman" w:hAnsi="Times New Roman" w:cs="Times New Roman"/>
      </w:rPr>
    </w:lvl>
  </w:abstractNum>
  <w:abstractNum w:abstractNumId="11" w15:restartNumberingAfterBreak="0">
    <w:nsid w:val="00000002"/>
    <w:multiLevelType w:val="multilevel"/>
    <w:tmpl w:val="00000002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2" w15:restartNumberingAfterBreak="0">
    <w:nsid w:val="00000003"/>
    <w:multiLevelType w:val="multilevel"/>
    <w:tmpl w:val="00000003"/>
    <w:name w:val="WW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1800" w:hanging="180"/>
      </w:pPr>
      <w:rPr>
        <w:rFonts w:ascii="Times New Roman" w:hAnsi="Times New Roman" w:cs="Times New Roman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20" w:hanging="360"/>
      </w:pPr>
      <w:rPr>
        <w:rFonts w:ascii="Times New Roman" w:hAnsi="Times New Roman" w:cs="Times New Roman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240" w:hanging="360"/>
      </w:pPr>
      <w:rPr>
        <w:rFonts w:ascii="Times New Roman" w:hAnsi="Times New Roman" w:cs="Times New Roman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3960" w:hanging="180"/>
      </w:pPr>
      <w:rPr>
        <w:rFonts w:ascii="Times New Roman" w:hAnsi="Times New Roman"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68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0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120" w:hanging="180"/>
      </w:pPr>
      <w:rPr>
        <w:rFonts w:ascii="Times New Roman" w:hAnsi="Times New Roman" w:cs="Times New Roman"/>
      </w:rPr>
    </w:lvl>
  </w:abstractNum>
  <w:abstractNum w:abstractNumId="13" w15:restartNumberingAfterBreak="0">
    <w:nsid w:val="00000004"/>
    <w:multiLevelType w:val="multilevel"/>
    <w:tmpl w:val="00000004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4" w15:restartNumberingAfterBreak="0">
    <w:nsid w:val="00000005"/>
    <w:multiLevelType w:val="multilevel"/>
    <w:tmpl w:val="00000005"/>
    <w:name w:val="WWNum7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5" w15:restartNumberingAfterBreak="0">
    <w:nsid w:val="00000006"/>
    <w:multiLevelType w:val="multilevel"/>
    <w:tmpl w:val="00000006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6" w15:restartNumberingAfterBreak="0">
    <w:nsid w:val="00000007"/>
    <w:multiLevelType w:val="multilevel"/>
    <w:tmpl w:val="00000007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  <w:rPr>
        <w:rFonts w:ascii="Times New Roman" w:hAnsi="Times New Roman" w:cs="Times New Roman"/>
      </w:rPr>
    </w:lvl>
  </w:abstractNum>
  <w:abstractNum w:abstractNumId="17" w15:restartNumberingAfterBreak="0">
    <w:nsid w:val="083F05EC"/>
    <w:multiLevelType w:val="hybridMultilevel"/>
    <w:tmpl w:val="9AAC4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BC1190C"/>
    <w:multiLevelType w:val="multilevel"/>
    <w:tmpl w:val="49469288"/>
    <w:name w:val="WWNum4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120" w:hanging="18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107F0F80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  <w:rPr>
        <w:rFonts w:ascii="Times New Roman" w:hAnsi="Times New Roman" w:cs="Times New Roman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  <w:rPr>
        <w:rFonts w:ascii="Times New Roman" w:hAnsi="Times New Roman" w:cs="Times New Roman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  <w:rPr>
        <w:rFonts w:ascii="Times New Roman" w:hAnsi="Times New Roman"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  <w:rPr>
        <w:rFonts w:ascii="Times New Roman" w:hAnsi="Times New Roman" w:cs="Times New Roman"/>
      </w:rPr>
    </w:lvl>
  </w:abstractNum>
  <w:abstractNum w:abstractNumId="20" w15:restartNumberingAfterBreak="0">
    <w:nsid w:val="14E5457A"/>
    <w:multiLevelType w:val="hybridMultilevel"/>
    <w:tmpl w:val="CAC0CEF0"/>
    <w:lvl w:ilvl="0" w:tplc="574A24D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A97837"/>
    <w:multiLevelType w:val="hybridMultilevel"/>
    <w:tmpl w:val="75D25E9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2" w15:restartNumberingAfterBreak="0">
    <w:nsid w:val="18F6526F"/>
    <w:multiLevelType w:val="hybridMultilevel"/>
    <w:tmpl w:val="975C08D6"/>
    <w:lvl w:ilvl="0" w:tplc="C3FC39CC">
      <w:start w:val="1"/>
      <w:numFmt w:val="decimal"/>
      <w:lvlText w:val="%1"/>
      <w:lvlJc w:val="left"/>
      <w:pPr>
        <w:ind w:left="1080" w:hanging="72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1B2754B6"/>
    <w:multiLevelType w:val="hybridMultilevel"/>
    <w:tmpl w:val="29842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35E0378"/>
    <w:multiLevelType w:val="hybridMultilevel"/>
    <w:tmpl w:val="A396332C"/>
    <w:lvl w:ilvl="0" w:tplc="EEAE3B3A">
      <w:start w:val="5"/>
      <w:numFmt w:val="bullet"/>
      <w:lvlText w:val="-"/>
      <w:lvlJc w:val="left"/>
      <w:pPr>
        <w:ind w:left="1154" w:hanging="360"/>
      </w:pPr>
      <w:rPr>
        <w:rFonts w:ascii="Arial" w:eastAsia="Times New Roman" w:hAnsi="Arial" w:hint="default"/>
      </w:rPr>
    </w:lvl>
    <w:lvl w:ilvl="1" w:tplc="0413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25" w15:restartNumberingAfterBreak="0">
    <w:nsid w:val="2C381DFD"/>
    <w:multiLevelType w:val="hybridMultilevel"/>
    <w:tmpl w:val="A33EECD6"/>
    <w:lvl w:ilvl="0" w:tplc="7FE85634">
      <w:start w:val="1"/>
      <w:numFmt w:val="lowerLetter"/>
      <w:lvlText w:val="%1."/>
      <w:lvlJc w:val="left"/>
      <w:pPr>
        <w:ind w:left="797" w:hanging="40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77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97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917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37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57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77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97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517" w:hanging="180"/>
      </w:pPr>
      <w:rPr>
        <w:rFonts w:cs="Times New Roman"/>
      </w:rPr>
    </w:lvl>
  </w:abstractNum>
  <w:abstractNum w:abstractNumId="26" w15:restartNumberingAfterBreak="0">
    <w:nsid w:val="32536094"/>
    <w:multiLevelType w:val="hybridMultilevel"/>
    <w:tmpl w:val="C49AF56A"/>
    <w:lvl w:ilvl="0" w:tplc="8280D0B8">
      <w:start w:val="1"/>
      <w:numFmt w:val="lowerLetter"/>
      <w:lvlText w:val="%1."/>
      <w:lvlJc w:val="left"/>
      <w:pPr>
        <w:ind w:left="797" w:hanging="40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77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97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917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37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57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77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97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517" w:hanging="180"/>
      </w:pPr>
      <w:rPr>
        <w:rFonts w:cs="Times New Roman"/>
      </w:rPr>
    </w:lvl>
  </w:abstractNum>
  <w:abstractNum w:abstractNumId="27" w15:restartNumberingAfterBreak="0">
    <w:nsid w:val="406477A9"/>
    <w:multiLevelType w:val="hybridMultilevel"/>
    <w:tmpl w:val="D1C4034C"/>
    <w:lvl w:ilvl="0" w:tplc="B616ED22">
      <w:start w:val="4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</w:rPr>
    </w:lvl>
    <w:lvl w:ilvl="1" w:tplc="0413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3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3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3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3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3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3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28" w15:restartNumberingAfterBreak="0">
    <w:nsid w:val="417327DD"/>
    <w:multiLevelType w:val="hybridMultilevel"/>
    <w:tmpl w:val="84D6AB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4CBF1122"/>
    <w:multiLevelType w:val="hybridMultilevel"/>
    <w:tmpl w:val="E640B8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41A24D6"/>
    <w:multiLevelType w:val="hybridMultilevel"/>
    <w:tmpl w:val="CCBA8A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2E2016"/>
    <w:multiLevelType w:val="hybridMultilevel"/>
    <w:tmpl w:val="C4DE271E"/>
    <w:lvl w:ilvl="0" w:tplc="0C2094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65372AC"/>
    <w:multiLevelType w:val="multilevel"/>
    <w:tmpl w:val="D1682DCE"/>
    <w:name w:val="WWNum22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-36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2.%3."/>
      <w:lvlJc w:val="left"/>
      <w:pPr>
        <w:tabs>
          <w:tab w:val="num" w:pos="-360"/>
        </w:tabs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2.%3.%4."/>
      <w:lvlJc w:val="left"/>
      <w:pPr>
        <w:tabs>
          <w:tab w:val="num" w:pos="-360"/>
        </w:tabs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2.%3.%4.%5."/>
      <w:lvlJc w:val="left"/>
      <w:pPr>
        <w:tabs>
          <w:tab w:val="num" w:pos="-360"/>
        </w:tabs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2.%3.%4.%5.%6."/>
      <w:lvlJc w:val="left"/>
      <w:pPr>
        <w:tabs>
          <w:tab w:val="num" w:pos="-360"/>
        </w:tabs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2.%3.%4.%5.%6.%7."/>
      <w:lvlJc w:val="left"/>
      <w:pPr>
        <w:tabs>
          <w:tab w:val="num" w:pos="-360"/>
        </w:tabs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2.%3.%4.%5.%6.%7.%8."/>
      <w:lvlJc w:val="left"/>
      <w:pPr>
        <w:tabs>
          <w:tab w:val="num" w:pos="-360"/>
        </w:tabs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2.%3.%4.%5.%6.%7.%8.%9."/>
      <w:lvlJc w:val="left"/>
      <w:pPr>
        <w:tabs>
          <w:tab w:val="num" w:pos="-360"/>
        </w:tabs>
        <w:ind w:left="6120" w:hanging="180"/>
      </w:pPr>
      <w:rPr>
        <w:rFonts w:ascii="Times New Roman" w:hAnsi="Times New Roman" w:cs="Times New Roman" w:hint="default"/>
      </w:rPr>
    </w:lvl>
  </w:abstractNum>
  <w:abstractNum w:abstractNumId="33" w15:restartNumberingAfterBreak="0">
    <w:nsid w:val="5D8328BA"/>
    <w:multiLevelType w:val="hybridMultilevel"/>
    <w:tmpl w:val="5F7A3696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4" w15:restartNumberingAfterBreak="0">
    <w:nsid w:val="5F3F3E55"/>
    <w:multiLevelType w:val="hybridMultilevel"/>
    <w:tmpl w:val="0B5081D2"/>
    <w:lvl w:ilvl="0" w:tplc="0413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70F12029"/>
    <w:multiLevelType w:val="hybridMultilevel"/>
    <w:tmpl w:val="762024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 w15:restartNumberingAfterBreak="0">
    <w:nsid w:val="722B30F9"/>
    <w:multiLevelType w:val="hybridMultilevel"/>
    <w:tmpl w:val="3920F5B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992978738">
    <w:abstractNumId w:val="24"/>
  </w:num>
  <w:num w:numId="2" w16cid:durableId="1489832468">
    <w:abstractNumId w:val="22"/>
  </w:num>
  <w:num w:numId="3" w16cid:durableId="2007512920">
    <w:abstractNumId w:val="9"/>
  </w:num>
  <w:num w:numId="4" w16cid:durableId="1105466503">
    <w:abstractNumId w:val="7"/>
  </w:num>
  <w:num w:numId="5" w16cid:durableId="1172988219">
    <w:abstractNumId w:val="6"/>
  </w:num>
  <w:num w:numId="6" w16cid:durableId="1901861927">
    <w:abstractNumId w:val="5"/>
  </w:num>
  <w:num w:numId="7" w16cid:durableId="2089376565">
    <w:abstractNumId w:val="4"/>
  </w:num>
  <w:num w:numId="8" w16cid:durableId="1350258437">
    <w:abstractNumId w:val="8"/>
  </w:num>
  <w:num w:numId="9" w16cid:durableId="715738598">
    <w:abstractNumId w:val="3"/>
  </w:num>
  <w:num w:numId="10" w16cid:durableId="1209224013">
    <w:abstractNumId w:val="2"/>
  </w:num>
  <w:num w:numId="11" w16cid:durableId="930626834">
    <w:abstractNumId w:val="1"/>
  </w:num>
  <w:num w:numId="12" w16cid:durableId="470948615">
    <w:abstractNumId w:val="0"/>
  </w:num>
  <w:num w:numId="13" w16cid:durableId="1494905113">
    <w:abstractNumId w:val="30"/>
  </w:num>
  <w:num w:numId="14" w16cid:durableId="307251574">
    <w:abstractNumId w:val="36"/>
  </w:num>
  <w:num w:numId="15" w16cid:durableId="2141069327">
    <w:abstractNumId w:val="29"/>
  </w:num>
  <w:num w:numId="16" w16cid:durableId="201790878">
    <w:abstractNumId w:val="23"/>
  </w:num>
  <w:num w:numId="17" w16cid:durableId="1104568046">
    <w:abstractNumId w:val="33"/>
  </w:num>
  <w:num w:numId="18" w16cid:durableId="1238707827">
    <w:abstractNumId w:val="34"/>
  </w:num>
  <w:num w:numId="19" w16cid:durableId="1461261834">
    <w:abstractNumId w:val="21"/>
  </w:num>
  <w:num w:numId="20" w16cid:durableId="446386274">
    <w:abstractNumId w:val="35"/>
  </w:num>
  <w:num w:numId="21" w16cid:durableId="357194092">
    <w:abstractNumId w:val="28"/>
  </w:num>
  <w:num w:numId="22" w16cid:durableId="477185751">
    <w:abstractNumId w:val="25"/>
  </w:num>
  <w:num w:numId="23" w16cid:durableId="880895133">
    <w:abstractNumId w:val="10"/>
  </w:num>
  <w:num w:numId="24" w16cid:durableId="478616048">
    <w:abstractNumId w:val="11"/>
  </w:num>
  <w:num w:numId="25" w16cid:durableId="2029215418">
    <w:abstractNumId w:val="12"/>
  </w:num>
  <w:num w:numId="26" w16cid:durableId="443810809">
    <w:abstractNumId w:val="13"/>
  </w:num>
  <w:num w:numId="27" w16cid:durableId="1677153439">
    <w:abstractNumId w:val="14"/>
  </w:num>
  <w:num w:numId="28" w16cid:durableId="416438226">
    <w:abstractNumId w:val="15"/>
  </w:num>
  <w:num w:numId="29" w16cid:durableId="882643573">
    <w:abstractNumId w:val="16"/>
  </w:num>
  <w:num w:numId="30" w16cid:durableId="1053192099">
    <w:abstractNumId w:val="32"/>
  </w:num>
  <w:num w:numId="31" w16cid:durableId="151214049">
    <w:abstractNumId w:val="18"/>
  </w:num>
  <w:num w:numId="32" w16cid:durableId="892697282">
    <w:abstractNumId w:val="31"/>
  </w:num>
  <w:num w:numId="33" w16cid:durableId="2068675401">
    <w:abstractNumId w:val="19"/>
  </w:num>
  <w:num w:numId="34" w16cid:durableId="707992610">
    <w:abstractNumId w:val="27"/>
  </w:num>
  <w:num w:numId="35" w16cid:durableId="1504079687">
    <w:abstractNumId w:val="26"/>
  </w:num>
  <w:num w:numId="36" w16cid:durableId="837423939">
    <w:abstractNumId w:val="17"/>
  </w:num>
  <w:num w:numId="37" w16cid:durableId="102151187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5454816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641020"/>
    <w:rsid w:val="00027AD6"/>
    <w:rsid w:val="00032C95"/>
    <w:rsid w:val="000526DF"/>
    <w:rsid w:val="00067B7C"/>
    <w:rsid w:val="00087E67"/>
    <w:rsid w:val="000962B7"/>
    <w:rsid w:val="000E2822"/>
    <w:rsid w:val="001028B6"/>
    <w:rsid w:val="00110432"/>
    <w:rsid w:val="001328EB"/>
    <w:rsid w:val="001343E4"/>
    <w:rsid w:val="00147CAA"/>
    <w:rsid w:val="001554F0"/>
    <w:rsid w:val="001912A6"/>
    <w:rsid w:val="001F2157"/>
    <w:rsid w:val="00201D9F"/>
    <w:rsid w:val="00210211"/>
    <w:rsid w:val="00230187"/>
    <w:rsid w:val="00282B7F"/>
    <w:rsid w:val="002A196B"/>
    <w:rsid w:val="002A7188"/>
    <w:rsid w:val="002E599E"/>
    <w:rsid w:val="002F61C5"/>
    <w:rsid w:val="003012D5"/>
    <w:rsid w:val="00354428"/>
    <w:rsid w:val="00383D93"/>
    <w:rsid w:val="003840C7"/>
    <w:rsid w:val="003A3F8B"/>
    <w:rsid w:val="003A4B2D"/>
    <w:rsid w:val="003B697F"/>
    <w:rsid w:val="003D1E52"/>
    <w:rsid w:val="003F499F"/>
    <w:rsid w:val="003F56FA"/>
    <w:rsid w:val="003F7415"/>
    <w:rsid w:val="0043422A"/>
    <w:rsid w:val="00436BAC"/>
    <w:rsid w:val="00452C1D"/>
    <w:rsid w:val="00471807"/>
    <w:rsid w:val="004757D5"/>
    <w:rsid w:val="00487359"/>
    <w:rsid w:val="004B36F6"/>
    <w:rsid w:val="004C58F5"/>
    <w:rsid w:val="004E0E05"/>
    <w:rsid w:val="004E4AEC"/>
    <w:rsid w:val="004E51BA"/>
    <w:rsid w:val="0050654F"/>
    <w:rsid w:val="005146C5"/>
    <w:rsid w:val="00517C8F"/>
    <w:rsid w:val="005266C4"/>
    <w:rsid w:val="0055234E"/>
    <w:rsid w:val="005636F0"/>
    <w:rsid w:val="005E7029"/>
    <w:rsid w:val="005F50B1"/>
    <w:rsid w:val="005F6E36"/>
    <w:rsid w:val="00602AB8"/>
    <w:rsid w:val="00640B72"/>
    <w:rsid w:val="00641020"/>
    <w:rsid w:val="006437CA"/>
    <w:rsid w:val="00654C5F"/>
    <w:rsid w:val="0065716A"/>
    <w:rsid w:val="00672C8F"/>
    <w:rsid w:val="006843DB"/>
    <w:rsid w:val="006A5D7A"/>
    <w:rsid w:val="006A7B8C"/>
    <w:rsid w:val="006F149B"/>
    <w:rsid w:val="006F3A2D"/>
    <w:rsid w:val="00746F98"/>
    <w:rsid w:val="00762768"/>
    <w:rsid w:val="00772902"/>
    <w:rsid w:val="007B2A86"/>
    <w:rsid w:val="007D1FE0"/>
    <w:rsid w:val="007E45AB"/>
    <w:rsid w:val="007E6A9A"/>
    <w:rsid w:val="0080138D"/>
    <w:rsid w:val="0081257C"/>
    <w:rsid w:val="0081443D"/>
    <w:rsid w:val="00824D3C"/>
    <w:rsid w:val="00827D76"/>
    <w:rsid w:val="00842216"/>
    <w:rsid w:val="00851789"/>
    <w:rsid w:val="0087570C"/>
    <w:rsid w:val="008A1C7F"/>
    <w:rsid w:val="008A342E"/>
    <w:rsid w:val="008B1D1C"/>
    <w:rsid w:val="0090013A"/>
    <w:rsid w:val="00900146"/>
    <w:rsid w:val="00902E5B"/>
    <w:rsid w:val="009205EE"/>
    <w:rsid w:val="00940742"/>
    <w:rsid w:val="00950123"/>
    <w:rsid w:val="00955C38"/>
    <w:rsid w:val="0096391F"/>
    <w:rsid w:val="00980F99"/>
    <w:rsid w:val="009C377C"/>
    <w:rsid w:val="009C39BC"/>
    <w:rsid w:val="009C7E40"/>
    <w:rsid w:val="009D260E"/>
    <w:rsid w:val="009F355B"/>
    <w:rsid w:val="00A2685D"/>
    <w:rsid w:val="00A35459"/>
    <w:rsid w:val="00A451F0"/>
    <w:rsid w:val="00A51548"/>
    <w:rsid w:val="00A517AB"/>
    <w:rsid w:val="00A65D25"/>
    <w:rsid w:val="00A921BA"/>
    <w:rsid w:val="00AB7B1E"/>
    <w:rsid w:val="00AE5826"/>
    <w:rsid w:val="00B32E9C"/>
    <w:rsid w:val="00B64C94"/>
    <w:rsid w:val="00B81869"/>
    <w:rsid w:val="00B87BC9"/>
    <w:rsid w:val="00B90017"/>
    <w:rsid w:val="00B946D6"/>
    <w:rsid w:val="00BB7207"/>
    <w:rsid w:val="00BC36A9"/>
    <w:rsid w:val="00BE2F0D"/>
    <w:rsid w:val="00BE2F83"/>
    <w:rsid w:val="00C0686B"/>
    <w:rsid w:val="00C1235F"/>
    <w:rsid w:val="00C818FB"/>
    <w:rsid w:val="00CC7FE9"/>
    <w:rsid w:val="00CD19CE"/>
    <w:rsid w:val="00CF2E3D"/>
    <w:rsid w:val="00CF4AE4"/>
    <w:rsid w:val="00D05D0D"/>
    <w:rsid w:val="00D118E1"/>
    <w:rsid w:val="00D314C5"/>
    <w:rsid w:val="00D31DA6"/>
    <w:rsid w:val="00D71DB9"/>
    <w:rsid w:val="00D7409D"/>
    <w:rsid w:val="00DC4FB5"/>
    <w:rsid w:val="00DE1F3A"/>
    <w:rsid w:val="00DE23A4"/>
    <w:rsid w:val="00DF078F"/>
    <w:rsid w:val="00E12170"/>
    <w:rsid w:val="00E64ACC"/>
    <w:rsid w:val="00E76184"/>
    <w:rsid w:val="00EB460D"/>
    <w:rsid w:val="00ED3292"/>
    <w:rsid w:val="00EE6842"/>
    <w:rsid w:val="00F0286E"/>
    <w:rsid w:val="00F02BAE"/>
    <w:rsid w:val="00F17EC6"/>
    <w:rsid w:val="00F24144"/>
    <w:rsid w:val="00F341DA"/>
    <w:rsid w:val="00F43411"/>
    <w:rsid w:val="00F45D81"/>
    <w:rsid w:val="00F63AD5"/>
    <w:rsid w:val="00F91AAD"/>
    <w:rsid w:val="00FB650B"/>
    <w:rsid w:val="00FC03B8"/>
    <w:rsid w:val="00FD3066"/>
    <w:rsid w:val="00FE18A1"/>
    <w:rsid w:val="00FE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51"/>
    <o:shapelayout v:ext="edit">
      <o:idmap v:ext="edit" data="2"/>
    </o:shapelayout>
  </w:shapeDefaults>
  <w:decimalSymbol w:val=","/>
  <w:listSeparator w:val=","/>
  <w14:docId w14:val="4C649586"/>
  <w15:docId w15:val="{380B2048-8C45-4D86-B66A-C611D07C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locked="1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locked="1" w:semiHidden="1" w:uiPriority="0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8EB"/>
    <w:pPr>
      <w:spacing w:after="160" w:line="259" w:lineRule="auto"/>
    </w:pPr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41020"/>
    <w:pPr>
      <w:keepNext/>
      <w:keepLines/>
      <w:spacing w:before="320" w:after="0" w:line="240" w:lineRule="auto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641020"/>
    <w:pPr>
      <w:keepNext/>
      <w:keepLines/>
      <w:spacing w:before="80" w:after="0" w:line="240" w:lineRule="auto"/>
      <w:outlineLvl w:val="1"/>
    </w:pPr>
    <w:rPr>
      <w:rFonts w:ascii="Calibri Light" w:eastAsia="Times New Roman" w:hAnsi="Calibri Light"/>
      <w:color w:val="40404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41020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/>
      <w:color w:val="44546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641020"/>
    <w:pPr>
      <w:keepNext/>
      <w:keepLines/>
      <w:spacing w:before="40" w:after="0" w:line="276" w:lineRule="auto"/>
      <w:outlineLvl w:val="3"/>
    </w:pPr>
    <w:rPr>
      <w:rFonts w:ascii="Calibri Light" w:eastAsia="Times New Roman" w:hAnsi="Calibri Light"/>
    </w:rPr>
  </w:style>
  <w:style w:type="paragraph" w:styleId="Heading5">
    <w:name w:val="heading 5"/>
    <w:basedOn w:val="Normal"/>
    <w:next w:val="Normal"/>
    <w:link w:val="Heading5Char"/>
    <w:uiPriority w:val="99"/>
    <w:qFormat/>
    <w:rsid w:val="00641020"/>
    <w:pPr>
      <w:keepNext/>
      <w:keepLines/>
      <w:spacing w:before="40" w:after="0" w:line="276" w:lineRule="auto"/>
      <w:outlineLvl w:val="4"/>
    </w:pPr>
    <w:rPr>
      <w:rFonts w:ascii="Calibri Light" w:eastAsia="Times New Roman" w:hAnsi="Calibri Light"/>
      <w:color w:val="44546A"/>
    </w:rPr>
  </w:style>
  <w:style w:type="paragraph" w:styleId="Heading6">
    <w:name w:val="heading 6"/>
    <w:basedOn w:val="Normal"/>
    <w:next w:val="Normal"/>
    <w:link w:val="Heading6Char"/>
    <w:uiPriority w:val="99"/>
    <w:qFormat/>
    <w:rsid w:val="00641020"/>
    <w:pPr>
      <w:keepNext/>
      <w:keepLines/>
      <w:spacing w:before="40" w:after="0" w:line="276" w:lineRule="auto"/>
      <w:outlineLvl w:val="5"/>
    </w:pPr>
    <w:rPr>
      <w:rFonts w:ascii="Calibri Light" w:eastAsia="Times New Roman" w:hAnsi="Calibri Light"/>
      <w:i/>
      <w:iCs/>
      <w:color w:val="44546A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9"/>
    <w:qFormat/>
    <w:rsid w:val="00641020"/>
    <w:pPr>
      <w:keepNext/>
      <w:keepLines/>
      <w:spacing w:before="40" w:after="0" w:line="276" w:lineRule="auto"/>
      <w:outlineLvl w:val="6"/>
    </w:pPr>
    <w:rPr>
      <w:rFonts w:ascii="Calibri Light" w:eastAsia="Times New Roman" w:hAnsi="Calibri Light"/>
      <w:i/>
      <w:iCs/>
      <w:color w:val="1F3864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9"/>
    <w:qFormat/>
    <w:rsid w:val="00641020"/>
    <w:pPr>
      <w:keepNext/>
      <w:keepLines/>
      <w:spacing w:before="40" w:after="0" w:line="276" w:lineRule="auto"/>
      <w:outlineLvl w:val="7"/>
    </w:pPr>
    <w:rPr>
      <w:rFonts w:ascii="Calibri Light" w:eastAsia="Times New Roman" w:hAnsi="Calibri Light"/>
      <w:b/>
      <w:bCs/>
      <w:color w:val="44546A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641020"/>
    <w:pPr>
      <w:keepNext/>
      <w:keepLines/>
      <w:spacing w:before="40" w:after="0" w:line="276" w:lineRule="auto"/>
      <w:outlineLvl w:val="8"/>
    </w:pPr>
    <w:rPr>
      <w:rFonts w:ascii="Calibri Light" w:eastAsia="Times New Roman" w:hAnsi="Calibri Light"/>
      <w:b/>
      <w:bCs/>
      <w:i/>
      <w:iCs/>
      <w:color w:val="44546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641020"/>
    <w:rPr>
      <w:rFonts w:ascii="Calibri Light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641020"/>
    <w:rPr>
      <w:rFonts w:ascii="Calibri Light" w:hAnsi="Calibri Light" w:cs="Times New Roman"/>
      <w:color w:val="40404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641020"/>
    <w:rPr>
      <w:rFonts w:ascii="Calibri Light" w:hAnsi="Calibri Light" w:cs="Times New Roman"/>
      <w:color w:val="44546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641020"/>
    <w:rPr>
      <w:rFonts w:ascii="Calibri Light" w:hAnsi="Calibri Light" w:cs="Times New Roman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641020"/>
    <w:rPr>
      <w:rFonts w:ascii="Calibri Light" w:hAnsi="Calibri Light" w:cs="Times New Roman"/>
      <w:color w:val="44546A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641020"/>
    <w:rPr>
      <w:rFonts w:ascii="Calibri Light" w:hAnsi="Calibri Light" w:cs="Times New Roman"/>
      <w:i/>
      <w:iCs/>
      <w:color w:val="44546A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641020"/>
    <w:rPr>
      <w:rFonts w:ascii="Calibri Light" w:hAnsi="Calibri Light" w:cs="Times New Roman"/>
      <w:i/>
      <w:iCs/>
      <w:color w:val="1F3864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641020"/>
    <w:rPr>
      <w:rFonts w:ascii="Calibri Light" w:hAnsi="Calibri Light" w:cs="Times New Roman"/>
      <w:b/>
      <w:bCs/>
      <w:color w:val="44546A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641020"/>
    <w:rPr>
      <w:rFonts w:ascii="Calibri Light" w:hAnsi="Calibri Light" w:cs="Times New Roman"/>
      <w:b/>
      <w:bCs/>
      <w:i/>
      <w:iCs/>
      <w:color w:val="44546A"/>
      <w:sz w:val="20"/>
      <w:szCs w:val="20"/>
    </w:rPr>
  </w:style>
  <w:style w:type="table" w:styleId="TableGrid">
    <w:name w:val="Table Grid"/>
    <w:basedOn w:val="TableNormal"/>
    <w:uiPriority w:val="99"/>
    <w:rsid w:val="00641020"/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eldgegevens">
    <w:name w:val="Beeldgegevens"/>
    <w:next w:val="Normal"/>
    <w:uiPriority w:val="99"/>
    <w:rsid w:val="00641020"/>
    <w:pPr>
      <w:shd w:val="clear" w:color="auto" w:fill="9CC2E5"/>
      <w:spacing w:line="264" w:lineRule="auto"/>
      <w:ind w:left="397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TabelTekst">
    <w:name w:val="Tabel_Tekst"/>
    <w:uiPriority w:val="99"/>
    <w:rsid w:val="00641020"/>
    <w:pPr>
      <w:shd w:val="clear" w:color="auto" w:fill="DDFFFF"/>
      <w:spacing w:line="276" w:lineRule="auto"/>
    </w:pPr>
    <w:rPr>
      <w:rFonts w:ascii="Arial" w:hAnsi="Arial"/>
      <w:sz w:val="18"/>
      <w:szCs w:val="20"/>
      <w:lang w:eastAsia="en-US"/>
    </w:rPr>
  </w:style>
  <w:style w:type="paragraph" w:customStyle="1" w:styleId="TabelTitel">
    <w:name w:val="Tabel_Titel"/>
    <w:basedOn w:val="TabelTekst"/>
    <w:uiPriority w:val="99"/>
    <w:rsid w:val="00641020"/>
    <w:pPr>
      <w:shd w:val="clear" w:color="auto" w:fill="00CCFF"/>
    </w:pPr>
  </w:style>
  <w:style w:type="paragraph" w:customStyle="1" w:styleId="TabelSubtitel">
    <w:name w:val="Tabel_Subtitel"/>
    <w:basedOn w:val="TabelTekst"/>
    <w:uiPriority w:val="99"/>
    <w:rsid w:val="00641020"/>
    <w:pPr>
      <w:shd w:val="clear" w:color="auto" w:fill="A4D9FF"/>
    </w:pPr>
  </w:style>
  <w:style w:type="paragraph" w:customStyle="1" w:styleId="BronBrontekstBijschrift">
    <w:name w:val="Bron_Brontekst_Bijschrift"/>
    <w:next w:val="Normal"/>
    <w:uiPriority w:val="99"/>
    <w:rsid w:val="00641020"/>
    <w:pPr>
      <w:shd w:val="clear" w:color="auto" w:fill="DCDCDC"/>
      <w:tabs>
        <w:tab w:val="left" w:pos="851"/>
      </w:tabs>
      <w:spacing w:line="264" w:lineRule="auto"/>
      <w:ind w:left="397"/>
    </w:pPr>
    <w:rPr>
      <w:rFonts w:ascii="Arial" w:hAnsi="Arial"/>
      <w:sz w:val="20"/>
      <w:szCs w:val="20"/>
      <w:lang w:eastAsia="en-US"/>
    </w:rPr>
  </w:style>
  <w:style w:type="character" w:styleId="CommentReference">
    <w:name w:val="annotation reference"/>
    <w:basedOn w:val="DefaultParagraphFont"/>
    <w:uiPriority w:val="99"/>
    <w:rsid w:val="00641020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41020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41020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6410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641020"/>
    <w:rPr>
      <w:rFonts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641020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64102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641020"/>
    <w:pPr>
      <w:tabs>
        <w:tab w:val="center" w:pos="4536"/>
        <w:tab w:val="right" w:pos="9072"/>
      </w:tabs>
      <w:spacing w:after="0" w:line="240" w:lineRule="auto"/>
    </w:pPr>
    <w:rPr>
      <w:rFonts w:eastAsia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locked/>
    <w:rsid w:val="00641020"/>
    <w:rPr>
      <w:rFonts w:eastAsia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641020"/>
    <w:pPr>
      <w:pBdr>
        <w:top w:val="single" w:sz="4" w:space="1" w:color="808080"/>
      </w:pBdr>
      <w:tabs>
        <w:tab w:val="right" w:pos="9072"/>
      </w:tabs>
      <w:spacing w:after="0" w:line="240" w:lineRule="auto"/>
    </w:pPr>
    <w:rPr>
      <w:rFonts w:eastAsia="Times New Roman"/>
      <w:color w:val="808080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locked/>
    <w:rsid w:val="00641020"/>
    <w:rPr>
      <w:rFonts w:eastAsia="Times New Roman" w:cs="Times New Roman"/>
      <w:color w:val="808080"/>
      <w:sz w:val="20"/>
      <w:szCs w:val="20"/>
    </w:rPr>
  </w:style>
  <w:style w:type="paragraph" w:customStyle="1" w:styleId="BronBrontekstTitel">
    <w:name w:val="Bron_Brontekst_Titel"/>
    <w:basedOn w:val="BronBrontekstTekst"/>
    <w:next w:val="BronBrontekstTekst"/>
    <w:uiPriority w:val="99"/>
    <w:rsid w:val="00641020"/>
    <w:rPr>
      <w:sz w:val="28"/>
    </w:rPr>
  </w:style>
  <w:style w:type="paragraph" w:customStyle="1" w:styleId="BronBrontekstTekst">
    <w:name w:val="Bron_Brontekst_Tekst"/>
    <w:uiPriority w:val="99"/>
    <w:rsid w:val="00641020"/>
    <w:pPr>
      <w:shd w:val="clear" w:color="auto" w:fill="F2F2F2"/>
      <w:spacing w:line="276" w:lineRule="auto"/>
      <w:ind w:left="397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BrontekstBronvermelding">
    <w:name w:val="Bron_Brontekst_Bronvermelding"/>
    <w:basedOn w:val="BronBrontekstTekst"/>
    <w:next w:val="Normal"/>
    <w:uiPriority w:val="99"/>
    <w:rsid w:val="00641020"/>
    <w:rPr>
      <w:sz w:val="16"/>
    </w:rPr>
  </w:style>
  <w:style w:type="paragraph" w:customStyle="1" w:styleId="BronBeeldOnderschrift">
    <w:name w:val="Bron_Beeld_Onderschrift"/>
    <w:basedOn w:val="BronBrontekstBijschrift"/>
    <w:next w:val="Normal"/>
    <w:uiPriority w:val="99"/>
    <w:rsid w:val="00641020"/>
    <w:rPr>
      <w:color w:val="808080"/>
    </w:rPr>
  </w:style>
  <w:style w:type="paragraph" w:customStyle="1" w:styleId="KopijDigitaal02">
    <w:name w:val="KopijDigitaal02"/>
    <w:basedOn w:val="KopijDigitaal01"/>
    <w:uiPriority w:val="99"/>
    <w:rsid w:val="00641020"/>
    <w:rPr>
      <w:color w:val="FF6600"/>
    </w:rPr>
  </w:style>
  <w:style w:type="paragraph" w:customStyle="1" w:styleId="KopijDigitaal01">
    <w:name w:val="KopijDigitaal01"/>
    <w:uiPriority w:val="99"/>
    <w:rsid w:val="00641020"/>
    <w:pPr>
      <w:spacing w:line="264" w:lineRule="auto"/>
    </w:pPr>
    <w:rPr>
      <w:rFonts w:ascii="Arial" w:hAnsi="Arial"/>
      <w:sz w:val="18"/>
      <w:szCs w:val="20"/>
      <w:lang w:eastAsia="en-US"/>
    </w:rPr>
  </w:style>
  <w:style w:type="character" w:customStyle="1" w:styleId="Begrip">
    <w:name w:val="Begrip"/>
    <w:uiPriority w:val="99"/>
    <w:rsid w:val="00641020"/>
    <w:rPr>
      <w:color w:val="auto"/>
      <w:shd w:val="clear" w:color="auto" w:fill="FFFF66"/>
    </w:rPr>
  </w:style>
  <w:style w:type="paragraph" w:customStyle="1" w:styleId="Verwijzing">
    <w:name w:val="Verwijzing"/>
    <w:next w:val="Normal"/>
    <w:uiPriority w:val="99"/>
    <w:rsid w:val="00641020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line="276" w:lineRule="auto"/>
      <w:ind w:left="85" w:right="85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LeerdoelenTitel">
    <w:name w:val="Leerdoelen_Titel"/>
    <w:uiPriority w:val="99"/>
    <w:rsid w:val="00641020"/>
    <w:pPr>
      <w:pBdr>
        <w:top w:val="single" w:sz="4" w:space="1" w:color="008000"/>
        <w:left w:val="single" w:sz="4" w:space="4" w:color="008000"/>
        <w:bottom w:val="single" w:sz="4" w:space="1" w:color="008000"/>
        <w:right w:val="single" w:sz="4" w:space="4" w:color="008000"/>
      </w:pBdr>
      <w:spacing w:line="276" w:lineRule="auto"/>
      <w:ind w:left="85" w:right="85"/>
    </w:pPr>
    <w:rPr>
      <w:rFonts w:ascii="Arial" w:eastAsia="Times New Roman" w:hAnsi="Arial"/>
      <w:color w:val="008000"/>
      <w:sz w:val="24"/>
      <w:szCs w:val="20"/>
      <w:lang w:eastAsia="en-US"/>
    </w:rPr>
  </w:style>
  <w:style w:type="paragraph" w:customStyle="1" w:styleId="LeerdoelenOpsomming">
    <w:name w:val="Leerdoelen_Opsomming"/>
    <w:basedOn w:val="LeerdoelenTitel"/>
    <w:uiPriority w:val="99"/>
    <w:rsid w:val="00641020"/>
    <w:pPr>
      <w:ind w:left="425" w:hanging="340"/>
    </w:pPr>
    <w:rPr>
      <w:sz w:val="20"/>
    </w:rPr>
  </w:style>
  <w:style w:type="paragraph" w:customStyle="1" w:styleId="Titel">
    <w:name w:val="Titel."/>
    <w:uiPriority w:val="99"/>
    <w:rsid w:val="00641020"/>
    <w:pPr>
      <w:spacing w:line="264" w:lineRule="auto"/>
    </w:pPr>
    <w:rPr>
      <w:rFonts w:ascii="Arial" w:eastAsia="Times New Roman" w:hAnsi="Arial"/>
      <w:sz w:val="28"/>
      <w:szCs w:val="20"/>
      <w:lang w:eastAsia="en-US"/>
    </w:rPr>
  </w:style>
  <w:style w:type="paragraph" w:customStyle="1" w:styleId="Tekst">
    <w:name w:val="Tekst"/>
    <w:link w:val="TekstChar"/>
    <w:uiPriority w:val="99"/>
    <w:rsid w:val="00641020"/>
    <w:pPr>
      <w:tabs>
        <w:tab w:val="left" w:pos="340"/>
      </w:tabs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character" w:customStyle="1" w:styleId="TekstChar">
    <w:name w:val="Tekst Char"/>
    <w:basedOn w:val="DefaultParagraphFont"/>
    <w:link w:val="Tekst"/>
    <w:uiPriority w:val="99"/>
    <w:locked/>
    <w:rsid w:val="00641020"/>
    <w:rPr>
      <w:rFonts w:ascii="Arial" w:hAnsi="Arial" w:cs="Times New Roman"/>
      <w:lang w:val="nl-NL" w:eastAsia="en-US" w:bidi="ar-SA"/>
    </w:rPr>
  </w:style>
  <w:style w:type="paragraph" w:customStyle="1" w:styleId="ParagraafTitel-Ongenummerd">
    <w:name w:val="Paragraaf_Titel-Ongenummerd"/>
    <w:uiPriority w:val="99"/>
    <w:rsid w:val="00641020"/>
    <w:pPr>
      <w:pageBreakBefore/>
      <w:spacing w:after="120" w:line="264" w:lineRule="auto"/>
    </w:pPr>
    <w:rPr>
      <w:rFonts w:ascii="Verdana" w:eastAsia="Times New Roman" w:hAnsi="Verdana"/>
      <w:sz w:val="48"/>
      <w:szCs w:val="20"/>
      <w:lang w:eastAsia="en-US"/>
    </w:rPr>
  </w:style>
  <w:style w:type="paragraph" w:customStyle="1" w:styleId="ParagraafSubtitel">
    <w:name w:val="Paragraaf_Subtitel"/>
    <w:uiPriority w:val="99"/>
    <w:rsid w:val="00641020"/>
    <w:pPr>
      <w:spacing w:line="276" w:lineRule="auto"/>
    </w:pPr>
    <w:rPr>
      <w:rFonts w:ascii="Verdana" w:eastAsia="Times New Roman" w:hAnsi="Verdana"/>
      <w:sz w:val="36"/>
      <w:szCs w:val="20"/>
      <w:lang w:eastAsia="en-US"/>
    </w:rPr>
  </w:style>
  <w:style w:type="paragraph" w:customStyle="1" w:styleId="HoofdstukTitel-Ongenummerd">
    <w:name w:val="Hoofdstuk_Titel-Ongenummerd"/>
    <w:basedOn w:val="Normal"/>
    <w:next w:val="Normal"/>
    <w:uiPriority w:val="99"/>
    <w:rsid w:val="00641020"/>
    <w:pPr>
      <w:pageBreakBefore/>
      <w:spacing w:after="0" w:line="264" w:lineRule="auto"/>
    </w:pPr>
    <w:rPr>
      <w:rFonts w:ascii="Verdana" w:eastAsia="Times New Roman" w:hAnsi="Verdana"/>
      <w:sz w:val="72"/>
      <w:szCs w:val="20"/>
    </w:rPr>
  </w:style>
  <w:style w:type="paragraph" w:customStyle="1" w:styleId="TheoriekaderBijschrift">
    <w:name w:val="Theoriekader_Bijschrift"/>
    <w:basedOn w:val="TheoriekaderTekst"/>
    <w:uiPriority w:val="99"/>
    <w:rsid w:val="00641020"/>
    <w:pPr>
      <w:shd w:val="clear" w:color="auto" w:fill="E7E3CD"/>
    </w:pPr>
  </w:style>
  <w:style w:type="paragraph" w:customStyle="1" w:styleId="TheoriekaderTekst">
    <w:name w:val="Theoriekader_Tekst"/>
    <w:uiPriority w:val="99"/>
    <w:rsid w:val="00641020"/>
    <w:pPr>
      <w:shd w:val="clear" w:color="auto" w:fill="D0CECE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TheoriekaderBronvermelding">
    <w:name w:val="Theoriekader_Bronvermelding"/>
    <w:basedOn w:val="TheoriekaderTekst"/>
    <w:uiPriority w:val="99"/>
    <w:rsid w:val="00641020"/>
    <w:rPr>
      <w:sz w:val="16"/>
    </w:rPr>
  </w:style>
  <w:style w:type="paragraph" w:customStyle="1" w:styleId="TheoriekaderTitel">
    <w:name w:val="Theoriekader_Titel"/>
    <w:basedOn w:val="TheoriekaderTekst"/>
    <w:uiPriority w:val="99"/>
    <w:rsid w:val="00641020"/>
    <w:rPr>
      <w:rFonts w:ascii="Verdana" w:hAnsi="Verdana"/>
      <w:sz w:val="24"/>
    </w:rPr>
  </w:style>
  <w:style w:type="paragraph" w:styleId="Subtitle">
    <w:name w:val="Subtitle"/>
    <w:basedOn w:val="Normal"/>
    <w:next w:val="Normal"/>
    <w:link w:val="SubtitleChar"/>
    <w:uiPriority w:val="99"/>
    <w:qFormat/>
    <w:rsid w:val="00641020"/>
    <w:pPr>
      <w:numPr>
        <w:ilvl w:val="1"/>
      </w:numPr>
      <w:spacing w:after="0" w:line="240" w:lineRule="auto"/>
    </w:pPr>
    <w:rPr>
      <w:rFonts w:ascii="Calibri Light" w:eastAsia="Times New Roman" w:hAnsi="Calibri Light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641020"/>
    <w:rPr>
      <w:rFonts w:ascii="Calibri Light" w:hAnsi="Calibri Light" w:cs="Times New Roman"/>
      <w:sz w:val="24"/>
      <w:szCs w:val="24"/>
    </w:rPr>
  </w:style>
  <w:style w:type="paragraph" w:customStyle="1" w:styleId="Formule">
    <w:name w:val="Formule"/>
    <w:uiPriority w:val="99"/>
    <w:rsid w:val="00641020"/>
    <w:pPr>
      <w:shd w:val="clear" w:color="auto" w:fill="FEEFE2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AfvinklijstOpsomming">
    <w:name w:val="Afvinklijst_Opsomming"/>
    <w:basedOn w:val="AfvinklijstTekst"/>
    <w:uiPriority w:val="99"/>
    <w:rsid w:val="00641020"/>
    <w:pPr>
      <w:ind w:left="397" w:hanging="397"/>
    </w:pPr>
  </w:style>
  <w:style w:type="paragraph" w:customStyle="1" w:styleId="AfvinklijstTekst">
    <w:name w:val="Afvinklijst_Tekst"/>
    <w:uiPriority w:val="99"/>
    <w:rsid w:val="00641020"/>
    <w:pPr>
      <w:shd w:val="clear" w:color="auto" w:fill="D6E3BC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AfvinklijstTitel">
    <w:name w:val="Afvinklijst_Titel"/>
    <w:basedOn w:val="AfvinklijstTekst"/>
    <w:uiPriority w:val="99"/>
    <w:rsid w:val="00641020"/>
    <w:rPr>
      <w:sz w:val="24"/>
    </w:rPr>
  </w:style>
  <w:style w:type="paragraph" w:customStyle="1" w:styleId="Bron-SpeciaalBrontekstTekst">
    <w:name w:val="Bron-Speciaal_Brontekst_Tekst"/>
    <w:uiPriority w:val="99"/>
    <w:rsid w:val="00641020"/>
    <w:pPr>
      <w:shd w:val="clear" w:color="auto" w:fill="FFE599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-SpeciaalBrontekstTitel">
    <w:name w:val="Bron-Speciaal_Brontekst_Titel"/>
    <w:basedOn w:val="Bron-SpeciaalBrontekstTekst"/>
    <w:uiPriority w:val="99"/>
    <w:rsid w:val="00641020"/>
    <w:rPr>
      <w:sz w:val="24"/>
    </w:rPr>
  </w:style>
  <w:style w:type="paragraph" w:customStyle="1" w:styleId="Bron-SpeciaalBrontekstBronvermelding">
    <w:name w:val="Bron-Speciaal_Brontekst_Bronvermelding"/>
    <w:basedOn w:val="Bron-SpeciaalBrontekstTekst"/>
    <w:uiPriority w:val="99"/>
    <w:rsid w:val="00641020"/>
    <w:rPr>
      <w:sz w:val="16"/>
    </w:rPr>
  </w:style>
  <w:style w:type="paragraph" w:customStyle="1" w:styleId="Bron-SpeciaalBrontekstBijschrift">
    <w:name w:val="Bron-Speciaal_Brontekst_Bijschrift"/>
    <w:basedOn w:val="Bron-SpeciaalBrontekstTekst"/>
    <w:uiPriority w:val="99"/>
    <w:rsid w:val="00641020"/>
    <w:pPr>
      <w:shd w:val="clear" w:color="auto" w:fill="E0D4ED"/>
    </w:pPr>
  </w:style>
  <w:style w:type="paragraph" w:customStyle="1" w:styleId="Buildingblock">
    <w:name w:val="Buildingblock"/>
    <w:next w:val="Normal"/>
    <w:uiPriority w:val="99"/>
    <w:rsid w:val="00641020"/>
    <w:pPr>
      <w:shd w:val="clear" w:color="auto" w:fill="00FFFF"/>
      <w:spacing w:line="264" w:lineRule="auto"/>
    </w:pPr>
    <w:rPr>
      <w:rFonts w:ascii="Arial" w:eastAsia="Times New Roman" w:hAnsi="Arial"/>
      <w:b/>
      <w:sz w:val="20"/>
      <w:szCs w:val="20"/>
      <w:lang w:eastAsia="en-US"/>
    </w:rPr>
  </w:style>
  <w:style w:type="character" w:customStyle="1" w:styleId="Vet">
    <w:name w:val="Vet"/>
    <w:uiPriority w:val="99"/>
    <w:rsid w:val="00641020"/>
    <w:rPr>
      <w:b/>
    </w:rPr>
  </w:style>
  <w:style w:type="character" w:customStyle="1" w:styleId="Cursief">
    <w:name w:val="Cursief"/>
    <w:uiPriority w:val="99"/>
    <w:rsid w:val="00641020"/>
    <w:rPr>
      <w:i/>
    </w:rPr>
  </w:style>
  <w:style w:type="character" w:customStyle="1" w:styleId="VetCursief">
    <w:name w:val="Vet+Cursief"/>
    <w:uiPriority w:val="99"/>
    <w:rsid w:val="00641020"/>
    <w:rPr>
      <w:b/>
      <w:i/>
    </w:rPr>
  </w:style>
  <w:style w:type="paragraph" w:customStyle="1" w:styleId="TheoriekaderTabelTitel">
    <w:name w:val="Theoriekader_Tabel_Titel"/>
    <w:basedOn w:val="TheoriekaderTabelTekst"/>
    <w:uiPriority w:val="99"/>
    <w:rsid w:val="00641020"/>
    <w:pPr>
      <w:shd w:val="clear" w:color="auto" w:fill="B5B19B"/>
    </w:pPr>
  </w:style>
  <w:style w:type="paragraph" w:customStyle="1" w:styleId="TheoriekaderTabelTekst">
    <w:name w:val="Theoriekader_Tabel_Tekst"/>
    <w:uiPriority w:val="99"/>
    <w:rsid w:val="00641020"/>
    <w:pPr>
      <w:shd w:val="clear" w:color="auto" w:fill="D3CFB9"/>
      <w:spacing w:line="276" w:lineRule="auto"/>
    </w:pPr>
    <w:rPr>
      <w:rFonts w:ascii="Arial" w:eastAsia="Times New Roman" w:hAnsi="Arial"/>
      <w:sz w:val="16"/>
      <w:szCs w:val="20"/>
      <w:lang w:eastAsia="en-US"/>
    </w:rPr>
  </w:style>
  <w:style w:type="paragraph" w:customStyle="1" w:styleId="TheoriekaderTabelSubtitel">
    <w:name w:val="Theoriekader_Tabel_Subtitel"/>
    <w:basedOn w:val="TheoriekaderTabelTekst"/>
    <w:uiPriority w:val="99"/>
    <w:rsid w:val="00641020"/>
    <w:pPr>
      <w:shd w:val="clear" w:color="auto" w:fill="C4C0AA"/>
    </w:pPr>
  </w:style>
  <w:style w:type="paragraph" w:customStyle="1" w:styleId="OpdrachtVraag">
    <w:name w:val="Opdracht_Vraag"/>
    <w:uiPriority w:val="99"/>
    <w:rsid w:val="00641020"/>
    <w:pPr>
      <w:spacing w:line="276" w:lineRule="auto"/>
      <w:ind w:left="397"/>
    </w:pPr>
    <w:rPr>
      <w:rFonts w:ascii="Arial" w:eastAsia="Times New Roman" w:hAnsi="Arial"/>
      <w:color w:val="003399"/>
      <w:sz w:val="20"/>
      <w:szCs w:val="20"/>
      <w:lang w:eastAsia="en-US"/>
    </w:rPr>
  </w:style>
  <w:style w:type="paragraph" w:customStyle="1" w:styleId="OpdrachtInstructie">
    <w:name w:val="Opdracht_Instructie"/>
    <w:basedOn w:val="OpdrachtVraag"/>
    <w:uiPriority w:val="99"/>
    <w:rsid w:val="00641020"/>
    <w:pPr>
      <w:tabs>
        <w:tab w:val="left" w:pos="794"/>
        <w:tab w:val="left" w:pos="1077"/>
      </w:tabs>
    </w:pPr>
  </w:style>
  <w:style w:type="paragraph" w:customStyle="1" w:styleId="OpdrachtIntroductie">
    <w:name w:val="Opdracht_Introductie"/>
    <w:basedOn w:val="OpdrachtVraag"/>
    <w:uiPriority w:val="99"/>
    <w:rsid w:val="00641020"/>
    <w:pPr>
      <w:tabs>
        <w:tab w:val="left" w:pos="794"/>
        <w:tab w:val="left" w:pos="1077"/>
      </w:tabs>
    </w:pPr>
  </w:style>
  <w:style w:type="paragraph" w:customStyle="1" w:styleId="OpdrachtOpsomming">
    <w:name w:val="Opdracht_Opsomming"/>
    <w:basedOn w:val="OpdrachtVraag"/>
    <w:uiPriority w:val="99"/>
    <w:rsid w:val="00641020"/>
    <w:pPr>
      <w:tabs>
        <w:tab w:val="left" w:pos="964"/>
      </w:tabs>
      <w:ind w:left="681" w:hanging="284"/>
    </w:pPr>
  </w:style>
  <w:style w:type="paragraph" w:customStyle="1" w:styleId="OpdrachtDeelvraag">
    <w:name w:val="Opdracht_Deelvraag"/>
    <w:basedOn w:val="OpdrachtVraag"/>
    <w:next w:val="OpdrachtDeelvraag-vervolg"/>
    <w:uiPriority w:val="99"/>
    <w:rsid w:val="00641020"/>
    <w:pPr>
      <w:tabs>
        <w:tab w:val="left" w:pos="794"/>
        <w:tab w:val="left" w:pos="1077"/>
      </w:tabs>
      <w:ind w:left="794" w:hanging="397"/>
    </w:pPr>
  </w:style>
  <w:style w:type="paragraph" w:customStyle="1" w:styleId="OpdrachtDeelvraag-vervolg">
    <w:name w:val="Opdracht_Deelvraag-vervolg"/>
    <w:basedOn w:val="OpdrachtVraag"/>
    <w:uiPriority w:val="99"/>
    <w:rsid w:val="00641020"/>
    <w:pPr>
      <w:ind w:left="794"/>
    </w:pPr>
  </w:style>
  <w:style w:type="paragraph" w:customStyle="1" w:styleId="Opmerking">
    <w:name w:val="Opmerking"/>
    <w:basedOn w:val="Buildingblock"/>
    <w:uiPriority w:val="99"/>
    <w:rsid w:val="00641020"/>
    <w:pPr>
      <w:shd w:val="clear" w:color="auto" w:fill="00FF00"/>
      <w:spacing w:line="276" w:lineRule="auto"/>
    </w:pPr>
    <w:rPr>
      <w:b w:val="0"/>
    </w:rPr>
  </w:style>
  <w:style w:type="paragraph" w:customStyle="1" w:styleId="OpdrachtTitel">
    <w:name w:val="Opdracht_Titel"/>
    <w:basedOn w:val="OpdrachtVraag"/>
    <w:uiPriority w:val="99"/>
    <w:rsid w:val="00641020"/>
    <w:pPr>
      <w:tabs>
        <w:tab w:val="left" w:pos="397"/>
        <w:tab w:val="left" w:pos="794"/>
      </w:tabs>
    </w:pPr>
  </w:style>
  <w:style w:type="paragraph" w:customStyle="1" w:styleId="OpdrachtAntwoord-regel">
    <w:name w:val="Opdracht_Antwoord-regel"/>
    <w:uiPriority w:val="99"/>
    <w:rsid w:val="00641020"/>
    <w:pPr>
      <w:tabs>
        <w:tab w:val="left" w:pos="397"/>
        <w:tab w:val="left" w:pos="794"/>
      </w:tabs>
      <w:spacing w:line="276" w:lineRule="auto"/>
      <w:ind w:left="794"/>
    </w:pPr>
    <w:rPr>
      <w:rFonts w:ascii="Arial" w:hAnsi="Arial"/>
      <w:color w:val="FF33CC"/>
      <w:sz w:val="20"/>
      <w:szCs w:val="20"/>
      <w:lang w:eastAsia="en-US"/>
    </w:rPr>
  </w:style>
  <w:style w:type="character" w:customStyle="1" w:styleId="AntwoordTekst">
    <w:name w:val="Antwoord_Tekst"/>
    <w:uiPriority w:val="99"/>
    <w:rsid w:val="00641020"/>
    <w:rPr>
      <w:rFonts w:ascii="Arial" w:hAnsi="Arial"/>
      <w:color w:val="FF33CC"/>
      <w:sz w:val="20"/>
    </w:rPr>
  </w:style>
  <w:style w:type="character" w:customStyle="1" w:styleId="AntwoordOnderstreping">
    <w:name w:val="Antwoord_Onderstreping"/>
    <w:uiPriority w:val="99"/>
    <w:rsid w:val="00641020"/>
    <w:rPr>
      <w:u w:val="thick" w:color="FF33CC"/>
    </w:rPr>
  </w:style>
  <w:style w:type="character" w:customStyle="1" w:styleId="AntwoordArcering">
    <w:name w:val="Antwoord_Arcering"/>
    <w:uiPriority w:val="99"/>
    <w:rsid w:val="00641020"/>
    <w:rPr>
      <w:shd w:val="clear" w:color="auto" w:fill="FF66CC"/>
    </w:rPr>
  </w:style>
  <w:style w:type="paragraph" w:customStyle="1" w:styleId="AntwoordLegeInvulregel">
    <w:name w:val="Antwoord_LegeInvulregel"/>
    <w:basedOn w:val="OpdrachtAntwoord-regel"/>
    <w:next w:val="Normal"/>
    <w:uiPriority w:val="99"/>
    <w:rsid w:val="00641020"/>
    <w:pPr>
      <w:tabs>
        <w:tab w:val="clear" w:pos="397"/>
        <w:tab w:val="clear" w:pos="794"/>
        <w:tab w:val="left" w:leader="dot" w:pos="8505"/>
      </w:tabs>
    </w:pPr>
  </w:style>
  <w:style w:type="character" w:styleId="Hyperlink">
    <w:name w:val="Hyperlink"/>
    <w:basedOn w:val="DefaultParagraphFont"/>
    <w:uiPriority w:val="99"/>
    <w:rsid w:val="00641020"/>
    <w:rPr>
      <w:rFonts w:cs="Times New Roman"/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641020"/>
    <w:rPr>
      <w:rFonts w:cs="Times New Roman"/>
      <w:color w:val="808080"/>
      <w:shd w:val="clear" w:color="auto" w:fill="E6E6E6"/>
    </w:rPr>
  </w:style>
  <w:style w:type="paragraph" w:customStyle="1" w:styleId="AntwoordTabeltekst">
    <w:name w:val="Antwoord_Tabeltekst"/>
    <w:basedOn w:val="OpdrachtAntwoord-regel"/>
    <w:uiPriority w:val="99"/>
    <w:rsid w:val="00641020"/>
    <w:pPr>
      <w:shd w:val="clear" w:color="auto" w:fill="DDFFFF"/>
      <w:ind w:left="0"/>
    </w:pPr>
    <w:rPr>
      <w:sz w:val="18"/>
    </w:rPr>
  </w:style>
  <w:style w:type="character" w:customStyle="1" w:styleId="AntwoordDoorhaling">
    <w:name w:val="Antwoord_Doorhaling"/>
    <w:uiPriority w:val="99"/>
    <w:rsid w:val="00641020"/>
    <w:rPr>
      <w:i/>
      <w:strike/>
      <w:color w:val="FF66CC"/>
    </w:rPr>
  </w:style>
  <w:style w:type="paragraph" w:customStyle="1" w:styleId="Opsomming">
    <w:name w:val="Opsomming"/>
    <w:basedOn w:val="Tekst"/>
    <w:uiPriority w:val="99"/>
    <w:rsid w:val="00641020"/>
    <w:pPr>
      <w:tabs>
        <w:tab w:val="clear" w:pos="340"/>
        <w:tab w:val="left" w:pos="284"/>
      </w:tabs>
      <w:ind w:left="284" w:hanging="284"/>
    </w:pPr>
  </w:style>
  <w:style w:type="paragraph" w:customStyle="1" w:styleId="CitaatTekst">
    <w:name w:val="Citaat_Tekst"/>
    <w:basedOn w:val="Tekst"/>
    <w:uiPriority w:val="99"/>
    <w:rsid w:val="00641020"/>
    <w:pPr>
      <w:shd w:val="clear" w:color="auto" w:fill="EBFFEB"/>
    </w:pPr>
  </w:style>
  <w:style w:type="paragraph" w:customStyle="1" w:styleId="OpdrachtMeerkeuzeoptie">
    <w:name w:val="Opdracht_Meerkeuzeoptie"/>
    <w:uiPriority w:val="99"/>
    <w:rsid w:val="00641020"/>
    <w:pPr>
      <w:tabs>
        <w:tab w:val="left" w:pos="794"/>
      </w:tabs>
      <w:spacing w:line="276" w:lineRule="auto"/>
      <w:ind w:left="1191" w:hanging="794"/>
    </w:pPr>
    <w:rPr>
      <w:rFonts w:ascii="Arial" w:eastAsia="Times New Roman" w:hAnsi="Arial"/>
      <w:color w:val="003399"/>
      <w:sz w:val="20"/>
      <w:szCs w:val="20"/>
      <w:lang w:eastAsia="en-US"/>
    </w:rPr>
  </w:style>
  <w:style w:type="paragraph" w:styleId="Caption">
    <w:name w:val="caption"/>
    <w:basedOn w:val="Normal"/>
    <w:next w:val="Normal"/>
    <w:uiPriority w:val="99"/>
    <w:qFormat/>
    <w:rsid w:val="00641020"/>
    <w:pPr>
      <w:spacing w:after="0" w:line="240" w:lineRule="auto"/>
    </w:pPr>
    <w:rPr>
      <w:rFonts w:eastAsia="Times New Roman"/>
      <w:b/>
      <w:bCs/>
      <w:smallCaps/>
      <w:color w:val="595959"/>
      <w:spacing w:val="6"/>
      <w:sz w:val="20"/>
      <w:szCs w:val="20"/>
    </w:rPr>
  </w:style>
  <w:style w:type="paragraph" w:styleId="Title">
    <w:name w:val="Title"/>
    <w:basedOn w:val="Normal"/>
    <w:next w:val="Normal"/>
    <w:link w:val="TitleChar"/>
    <w:uiPriority w:val="99"/>
    <w:qFormat/>
    <w:rsid w:val="00641020"/>
    <w:pPr>
      <w:spacing w:after="0" w:line="240" w:lineRule="auto"/>
      <w:contextualSpacing/>
    </w:pPr>
    <w:rPr>
      <w:rFonts w:ascii="Calibri Light" w:eastAsia="Times New Roman" w:hAnsi="Calibri Light"/>
      <w:color w:val="4472C4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locked/>
    <w:rsid w:val="00641020"/>
    <w:rPr>
      <w:rFonts w:ascii="Calibri Light" w:hAnsi="Calibri Light" w:cs="Times New Roman"/>
      <w:color w:val="4472C4"/>
      <w:spacing w:val="-10"/>
      <w:sz w:val="56"/>
      <w:szCs w:val="56"/>
    </w:rPr>
  </w:style>
  <w:style w:type="character" w:styleId="Strong">
    <w:name w:val="Strong"/>
    <w:basedOn w:val="DefaultParagraphFont"/>
    <w:uiPriority w:val="99"/>
    <w:qFormat/>
    <w:rsid w:val="00641020"/>
    <w:rPr>
      <w:rFonts w:cs="Times New Roman"/>
      <w:b/>
      <w:bCs/>
    </w:rPr>
  </w:style>
  <w:style w:type="character" w:styleId="Emphasis">
    <w:name w:val="Emphasis"/>
    <w:basedOn w:val="DefaultParagraphFont"/>
    <w:uiPriority w:val="99"/>
    <w:qFormat/>
    <w:rsid w:val="00641020"/>
    <w:rPr>
      <w:rFonts w:cs="Times New Roman"/>
      <w:i/>
      <w:iCs/>
    </w:rPr>
  </w:style>
  <w:style w:type="paragraph" w:styleId="NoSpacing">
    <w:name w:val="No Spacing"/>
    <w:uiPriority w:val="99"/>
    <w:qFormat/>
    <w:rsid w:val="00641020"/>
    <w:rPr>
      <w:rFonts w:eastAsia="Times New Roman"/>
      <w:sz w:val="20"/>
      <w:szCs w:val="20"/>
      <w:lang w:eastAsia="en-US"/>
    </w:rPr>
  </w:style>
  <w:style w:type="paragraph" w:styleId="Quote">
    <w:name w:val="Quote"/>
    <w:basedOn w:val="Normal"/>
    <w:next w:val="Normal"/>
    <w:link w:val="QuoteChar"/>
    <w:uiPriority w:val="99"/>
    <w:qFormat/>
    <w:rsid w:val="00641020"/>
    <w:pPr>
      <w:spacing w:before="160" w:after="0" w:line="276" w:lineRule="auto"/>
      <w:ind w:left="720" w:right="720"/>
    </w:pPr>
    <w:rPr>
      <w:rFonts w:eastAsia="Times New Roman"/>
      <w:i/>
      <w:iCs/>
      <w:color w:val="404040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99"/>
    <w:locked/>
    <w:rsid w:val="00641020"/>
    <w:rPr>
      <w:rFonts w:eastAsia="Times New Roman" w:cs="Times New Roman"/>
      <w:i/>
      <w:iCs/>
      <w:color w:val="40404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641020"/>
    <w:pPr>
      <w:pBdr>
        <w:left w:val="single" w:sz="18" w:space="12" w:color="4472C4"/>
      </w:pBdr>
      <w:spacing w:before="100" w:beforeAutospacing="1" w:after="0" w:line="300" w:lineRule="auto"/>
      <w:ind w:left="1224" w:right="1224"/>
    </w:pPr>
    <w:rPr>
      <w:rFonts w:ascii="Calibri Light" w:eastAsia="Times New Roman" w:hAnsi="Calibri Light"/>
      <w:color w:val="4472C4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99"/>
    <w:locked/>
    <w:rsid w:val="00641020"/>
    <w:rPr>
      <w:rFonts w:ascii="Calibri Light" w:hAnsi="Calibri Light" w:cs="Times New Roman"/>
      <w:color w:val="4472C4"/>
      <w:sz w:val="28"/>
      <w:szCs w:val="28"/>
    </w:rPr>
  </w:style>
  <w:style w:type="character" w:styleId="SubtleEmphasis">
    <w:name w:val="Subtle Emphasis"/>
    <w:basedOn w:val="DefaultParagraphFont"/>
    <w:uiPriority w:val="99"/>
    <w:qFormat/>
    <w:rsid w:val="00641020"/>
    <w:rPr>
      <w:rFonts w:cs="Times New Roman"/>
      <w:i/>
      <w:iCs/>
      <w:color w:val="404040"/>
    </w:rPr>
  </w:style>
  <w:style w:type="character" w:styleId="IntenseEmphasis">
    <w:name w:val="Intense Emphasis"/>
    <w:basedOn w:val="DefaultParagraphFont"/>
    <w:uiPriority w:val="99"/>
    <w:qFormat/>
    <w:rsid w:val="00641020"/>
    <w:rPr>
      <w:rFonts w:cs="Times New Roman"/>
      <w:b/>
      <w:bCs/>
      <w:i/>
      <w:iCs/>
    </w:rPr>
  </w:style>
  <w:style w:type="character" w:styleId="SubtleReference">
    <w:name w:val="Subtle Reference"/>
    <w:basedOn w:val="DefaultParagraphFont"/>
    <w:uiPriority w:val="99"/>
    <w:qFormat/>
    <w:rsid w:val="00641020"/>
    <w:rPr>
      <w:rFonts w:cs="Times New Roman"/>
      <w:smallCaps/>
      <w:color w:val="404040"/>
      <w:u w:val="single" w:color="7F7F7F"/>
    </w:rPr>
  </w:style>
  <w:style w:type="character" w:styleId="IntenseReference">
    <w:name w:val="Intense Reference"/>
    <w:basedOn w:val="DefaultParagraphFont"/>
    <w:uiPriority w:val="99"/>
    <w:qFormat/>
    <w:rsid w:val="00641020"/>
    <w:rPr>
      <w:rFonts w:cs="Times New Roman"/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99"/>
    <w:qFormat/>
    <w:rsid w:val="00641020"/>
    <w:rPr>
      <w:rFonts w:cs="Times New Roman"/>
      <w:b/>
      <w:bCs/>
      <w:smallCaps/>
    </w:rPr>
  </w:style>
  <w:style w:type="paragraph" w:styleId="TOCHeading">
    <w:name w:val="TOC Heading"/>
    <w:basedOn w:val="Heading1"/>
    <w:next w:val="Normal"/>
    <w:uiPriority w:val="99"/>
    <w:qFormat/>
    <w:rsid w:val="00641020"/>
    <w:pPr>
      <w:outlineLvl w:val="9"/>
    </w:pPr>
  </w:style>
  <w:style w:type="paragraph" w:customStyle="1" w:styleId="VaardigheidTitel-Ongenummerd">
    <w:name w:val="Vaardigheid_Titel-Ongenummerd"/>
    <w:basedOn w:val="HoofdstukTitel-Ongenummerd"/>
    <w:uiPriority w:val="99"/>
    <w:rsid w:val="00641020"/>
  </w:style>
  <w:style w:type="paragraph" w:customStyle="1" w:styleId="IntrohoofdstukTitel-Ongenummerd">
    <w:name w:val="Introhoofdstuk_Titel-Ongenummerd"/>
    <w:basedOn w:val="HoofdstukTitel-Ongenummerd"/>
    <w:next w:val="Normal"/>
    <w:uiPriority w:val="99"/>
    <w:rsid w:val="00641020"/>
  </w:style>
  <w:style w:type="paragraph" w:customStyle="1" w:styleId="IntrohoofdstukLesstof-BasisTitel-Ongenummerd">
    <w:name w:val="Introhoofdstuk_Lesstof-Basis_Titel-Ongenummerd"/>
    <w:next w:val="Normal"/>
    <w:uiPriority w:val="99"/>
    <w:rsid w:val="00641020"/>
    <w:pPr>
      <w:pageBreakBefore/>
      <w:spacing w:line="276" w:lineRule="auto"/>
    </w:pPr>
    <w:rPr>
      <w:rFonts w:ascii="Verdana" w:eastAsia="Times New Roman" w:hAnsi="Verdana"/>
      <w:sz w:val="48"/>
      <w:szCs w:val="20"/>
      <w:lang w:eastAsia="en-US"/>
    </w:rPr>
  </w:style>
  <w:style w:type="paragraph" w:customStyle="1" w:styleId="IntrohoofdstukLesstof-BasisSubtitel">
    <w:name w:val="Introhoofdstuk_Lesstof-Basis_Subtitel"/>
    <w:uiPriority w:val="99"/>
    <w:rsid w:val="00641020"/>
    <w:pPr>
      <w:spacing w:line="276" w:lineRule="auto"/>
    </w:pPr>
    <w:rPr>
      <w:rFonts w:ascii="Verdana" w:eastAsia="Times New Roman" w:hAnsi="Verdana"/>
      <w:sz w:val="36"/>
      <w:szCs w:val="20"/>
      <w:lang w:eastAsia="en-US"/>
    </w:rPr>
  </w:style>
  <w:style w:type="paragraph" w:customStyle="1" w:styleId="BrongroepBijschrift">
    <w:name w:val="Brongroep_Bijschrift"/>
    <w:basedOn w:val="BronBeeldGroepsbijschrift"/>
    <w:uiPriority w:val="99"/>
    <w:rsid w:val="00641020"/>
  </w:style>
  <w:style w:type="paragraph" w:customStyle="1" w:styleId="BronBeeldGroepsbijschrift">
    <w:name w:val="Bron_Beeld_Groepsbijschrift"/>
    <w:uiPriority w:val="99"/>
    <w:rsid w:val="00641020"/>
    <w:pPr>
      <w:shd w:val="clear" w:color="auto" w:fill="BFBFBF"/>
      <w:tabs>
        <w:tab w:val="left" w:pos="851"/>
      </w:tabs>
      <w:spacing w:line="264" w:lineRule="auto"/>
      <w:ind w:left="397"/>
    </w:pPr>
    <w:rPr>
      <w:rFonts w:ascii="Arial" w:hAnsi="Arial"/>
      <w:sz w:val="20"/>
      <w:szCs w:val="20"/>
      <w:lang w:eastAsia="en-US"/>
    </w:rPr>
  </w:style>
  <w:style w:type="paragraph" w:customStyle="1" w:styleId="OpdrachtNummer">
    <w:name w:val="Opdracht_Nummer"/>
    <w:next w:val="OpdrachtTitel"/>
    <w:uiPriority w:val="99"/>
    <w:rsid w:val="00641020"/>
    <w:pPr>
      <w:shd w:val="clear" w:color="auto" w:fill="003399"/>
      <w:spacing w:line="276" w:lineRule="auto"/>
      <w:ind w:right="8108"/>
      <w:jc w:val="center"/>
    </w:pPr>
    <w:rPr>
      <w:rFonts w:ascii="Arial" w:eastAsia="Times New Roman" w:hAnsi="Arial"/>
      <w:color w:val="FFFFFF"/>
      <w:sz w:val="20"/>
      <w:szCs w:val="20"/>
      <w:lang w:eastAsia="en-US"/>
    </w:rPr>
  </w:style>
  <w:style w:type="character" w:customStyle="1" w:styleId="VetOnderstreept">
    <w:name w:val="Vet+Onderstreept"/>
    <w:uiPriority w:val="99"/>
    <w:rsid w:val="00641020"/>
    <w:rPr>
      <w:b/>
      <w:u w:val="single"/>
    </w:rPr>
  </w:style>
  <w:style w:type="character" w:customStyle="1" w:styleId="VetCursiefOnderstreept">
    <w:name w:val="Vet+Cursief+Onderstreept"/>
    <w:uiPriority w:val="99"/>
    <w:rsid w:val="00641020"/>
    <w:rPr>
      <w:b/>
      <w:i/>
      <w:u w:val="single"/>
    </w:rPr>
  </w:style>
  <w:style w:type="character" w:customStyle="1" w:styleId="CursiefOnderstreept">
    <w:name w:val="Cursief+Onderstreept"/>
    <w:uiPriority w:val="99"/>
    <w:rsid w:val="00641020"/>
    <w:rPr>
      <w:i/>
      <w:u w:val="single"/>
    </w:rPr>
  </w:style>
  <w:style w:type="paragraph" w:customStyle="1" w:styleId="Audioscript">
    <w:name w:val="Audioscript"/>
    <w:uiPriority w:val="99"/>
    <w:rsid w:val="00641020"/>
    <w:pPr>
      <w:pBdr>
        <w:top w:val="dotted" w:sz="8" w:space="1" w:color="7030A0"/>
        <w:left w:val="dotted" w:sz="8" w:space="4" w:color="7030A0"/>
        <w:bottom w:val="dotted" w:sz="8" w:space="1" w:color="7030A0"/>
        <w:right w:val="dotted" w:sz="8" w:space="4" w:color="7030A0"/>
      </w:pBdr>
      <w:spacing w:line="276" w:lineRule="auto"/>
    </w:pPr>
    <w:rPr>
      <w:rFonts w:ascii="Arial" w:eastAsia="Times New Roman" w:hAnsi="Arial"/>
      <w:color w:val="7030A0"/>
      <w:sz w:val="20"/>
      <w:szCs w:val="20"/>
      <w:lang w:eastAsia="en-US"/>
    </w:rPr>
  </w:style>
  <w:style w:type="character" w:customStyle="1" w:styleId="Onderstreept">
    <w:name w:val="Onderstreept"/>
    <w:uiPriority w:val="99"/>
    <w:rsid w:val="00641020"/>
    <w:rPr>
      <w:u w:val="single"/>
    </w:rPr>
  </w:style>
  <w:style w:type="paragraph" w:styleId="ListParagraph">
    <w:name w:val="List Paragraph"/>
    <w:basedOn w:val="Normal"/>
    <w:uiPriority w:val="99"/>
    <w:qFormat/>
    <w:rsid w:val="00641020"/>
    <w:pPr>
      <w:spacing w:after="0" w:line="276" w:lineRule="auto"/>
      <w:ind w:left="720"/>
      <w:contextualSpacing/>
    </w:pPr>
    <w:rPr>
      <w:rFonts w:eastAsia="Times New Roman"/>
      <w:sz w:val="20"/>
      <w:szCs w:val="20"/>
    </w:rPr>
  </w:style>
  <w:style w:type="paragraph" w:customStyle="1" w:styleId="OpdrachtVoorbeeldantwoord-regel">
    <w:name w:val="Opdracht_Voorbeeldantwoord-regel"/>
    <w:basedOn w:val="OpdrachtAntwoord-regel"/>
    <w:uiPriority w:val="99"/>
    <w:rsid w:val="00641020"/>
    <w:rPr>
      <w:color w:val="7F7F7F"/>
    </w:rPr>
  </w:style>
  <w:style w:type="paragraph" w:customStyle="1" w:styleId="VoorbeeldantwoordTabeltekst">
    <w:name w:val="Voorbeeldantwoord_Tabeltekst"/>
    <w:basedOn w:val="AntwoordTabeltekst"/>
    <w:uiPriority w:val="99"/>
    <w:rsid w:val="00641020"/>
    <w:rPr>
      <w:color w:val="7F7F7F"/>
    </w:rPr>
  </w:style>
  <w:style w:type="character" w:customStyle="1" w:styleId="VoorbeeldantwoordTekst">
    <w:name w:val="Voorbeeldantwoord_Tekst"/>
    <w:basedOn w:val="AntwoordTekst"/>
    <w:uiPriority w:val="99"/>
    <w:rsid w:val="00641020"/>
    <w:rPr>
      <w:rFonts w:ascii="Arial" w:hAnsi="Arial" w:cs="Times New Roman"/>
      <w:color w:val="7F7F7F"/>
      <w:sz w:val="20"/>
    </w:rPr>
  </w:style>
  <w:style w:type="character" w:customStyle="1" w:styleId="VoorbeeldantwoordOnderstreping">
    <w:name w:val="Voorbeeldantwoord_Onderstreping"/>
    <w:basedOn w:val="AntwoordOnderstreping"/>
    <w:uiPriority w:val="99"/>
    <w:rsid w:val="00641020"/>
    <w:rPr>
      <w:rFonts w:cs="Times New Roman"/>
      <w:u w:val="thick" w:color="7F7F7F"/>
    </w:rPr>
  </w:style>
  <w:style w:type="paragraph" w:customStyle="1" w:styleId="ParagraafTussenkop">
    <w:name w:val="Paragraaf_Tussenkop"/>
    <w:basedOn w:val="ParagraafSubtitel"/>
    <w:uiPriority w:val="99"/>
    <w:rsid w:val="00641020"/>
    <w:pPr>
      <w:shd w:val="clear" w:color="auto" w:fill="660066"/>
    </w:pPr>
    <w:rPr>
      <w:color w:val="FFFFFF"/>
      <w:sz w:val="20"/>
    </w:rPr>
  </w:style>
  <w:style w:type="paragraph" w:customStyle="1" w:styleId="BronBeeldBijschrift">
    <w:name w:val="Bron_Beeld_Bijschrift"/>
    <w:basedOn w:val="BronBrontekstBijschrift"/>
    <w:uiPriority w:val="99"/>
    <w:rsid w:val="00641020"/>
  </w:style>
  <w:style w:type="paragraph" w:customStyle="1" w:styleId="ParagraafTitel">
    <w:name w:val="Paragraaf_Titel"/>
    <w:basedOn w:val="ParagraafTitel-Ongenummerd"/>
    <w:uiPriority w:val="99"/>
    <w:rsid w:val="00641020"/>
    <w:pPr>
      <w:spacing w:after="0" w:line="276" w:lineRule="auto"/>
    </w:pPr>
  </w:style>
  <w:style w:type="paragraph" w:customStyle="1" w:styleId="IntrohoofdstukTitel">
    <w:name w:val="Introhoofdstuk_Titel"/>
    <w:basedOn w:val="IntrohoofdstukTitel-Ongenummerd"/>
    <w:uiPriority w:val="99"/>
    <w:rsid w:val="00641020"/>
  </w:style>
  <w:style w:type="paragraph" w:customStyle="1" w:styleId="HoofdstukTitel">
    <w:name w:val="Hoofdstuk_Titel"/>
    <w:basedOn w:val="HoofdstukTitel-Ongenummerd"/>
    <w:uiPriority w:val="99"/>
    <w:rsid w:val="00641020"/>
  </w:style>
  <w:style w:type="paragraph" w:customStyle="1" w:styleId="BrontekstBijschrift">
    <w:name w:val="Brontekst_Bijschrift"/>
    <w:next w:val="Normal"/>
    <w:uiPriority w:val="99"/>
    <w:rsid w:val="00641020"/>
    <w:pPr>
      <w:shd w:val="clear" w:color="auto" w:fill="DCDCDC"/>
      <w:tabs>
        <w:tab w:val="left" w:pos="851"/>
      </w:tabs>
      <w:spacing w:line="264" w:lineRule="auto"/>
    </w:pPr>
    <w:rPr>
      <w:rFonts w:ascii="Arial" w:hAnsi="Arial"/>
      <w:sz w:val="20"/>
      <w:szCs w:val="20"/>
      <w:lang w:eastAsia="en-US"/>
    </w:rPr>
  </w:style>
  <w:style w:type="paragraph" w:customStyle="1" w:styleId="OpdrachtConnectievraag">
    <w:name w:val="Opdracht_Connectievraag"/>
    <w:uiPriority w:val="99"/>
    <w:rsid w:val="00641020"/>
    <w:pPr>
      <w:tabs>
        <w:tab w:val="left" w:pos="227"/>
      </w:tabs>
      <w:spacing w:line="264" w:lineRule="auto"/>
    </w:pPr>
    <w:rPr>
      <w:rFonts w:ascii="Arial" w:eastAsia="Times New Roman" w:hAnsi="Arial"/>
      <w:color w:val="003399"/>
      <w:sz w:val="20"/>
      <w:szCs w:val="20"/>
      <w:lang w:eastAsia="en-US"/>
    </w:rPr>
  </w:style>
  <w:style w:type="character" w:customStyle="1" w:styleId="Superscript">
    <w:name w:val="Superscript"/>
    <w:uiPriority w:val="99"/>
    <w:rsid w:val="00641020"/>
    <w:rPr>
      <w:vertAlign w:val="superscript"/>
    </w:rPr>
  </w:style>
  <w:style w:type="character" w:customStyle="1" w:styleId="Subscript">
    <w:name w:val="Subscript"/>
    <w:uiPriority w:val="99"/>
    <w:rsid w:val="00641020"/>
    <w:rPr>
      <w:vertAlign w:val="subscript"/>
    </w:rPr>
  </w:style>
  <w:style w:type="paragraph" w:customStyle="1" w:styleId="OpdrachtConnectievraagantwoord">
    <w:name w:val="Opdracht_Connectievraagantwoord"/>
    <w:basedOn w:val="AntwoordTabeltekst"/>
    <w:uiPriority w:val="99"/>
    <w:rsid w:val="00641020"/>
    <w:pPr>
      <w:shd w:val="clear" w:color="auto" w:fill="auto"/>
    </w:pPr>
  </w:style>
  <w:style w:type="paragraph" w:customStyle="1" w:styleId="HoofdstukSubtitel">
    <w:name w:val="Hoofdstuk_Subtitel"/>
    <w:basedOn w:val="HoofdstukTitel"/>
    <w:uiPriority w:val="99"/>
    <w:rsid w:val="00641020"/>
    <w:pPr>
      <w:pageBreakBefore w:val="0"/>
    </w:pPr>
    <w:rPr>
      <w:sz w:val="60"/>
    </w:rPr>
  </w:style>
  <w:style w:type="paragraph" w:customStyle="1" w:styleId="BegripTitel">
    <w:name w:val="Begrip_Titel"/>
    <w:uiPriority w:val="99"/>
    <w:rsid w:val="00641020"/>
    <w:pPr>
      <w:spacing w:line="264" w:lineRule="auto"/>
    </w:pPr>
    <w:rPr>
      <w:rFonts w:ascii="Arial" w:eastAsia="Times New Roman" w:hAnsi="Arial"/>
      <w:color w:val="C00000"/>
      <w:sz w:val="24"/>
      <w:szCs w:val="20"/>
      <w:lang w:eastAsia="en-US"/>
    </w:rPr>
  </w:style>
  <w:style w:type="paragraph" w:customStyle="1" w:styleId="BegripUitleg">
    <w:name w:val="Begrip_Uitleg"/>
    <w:basedOn w:val="BegripTitel"/>
    <w:uiPriority w:val="99"/>
    <w:rsid w:val="00641020"/>
    <w:rPr>
      <w:sz w:val="20"/>
    </w:rPr>
  </w:style>
  <w:style w:type="character" w:customStyle="1" w:styleId="VoorbeeldantwoordArcering">
    <w:name w:val="Voorbeeldantwoord_Arcering"/>
    <w:basedOn w:val="AntwoordArcering"/>
    <w:uiPriority w:val="99"/>
    <w:rsid w:val="00641020"/>
    <w:rPr>
      <w:rFonts w:cs="Times New Roman"/>
      <w:shd w:val="clear" w:color="auto" w:fill="D9D9D9"/>
    </w:rPr>
  </w:style>
  <w:style w:type="character" w:customStyle="1" w:styleId="VoorbeeldantwoordDoorhaling">
    <w:name w:val="Voorbeeldantwoord_Doorhaling"/>
    <w:basedOn w:val="AntwoordDoorhaling"/>
    <w:uiPriority w:val="99"/>
    <w:rsid w:val="00641020"/>
    <w:rPr>
      <w:rFonts w:cs="Times New Roman"/>
      <w:i/>
      <w:strike/>
      <w:color w:val="A6A6A6"/>
    </w:rPr>
  </w:style>
  <w:style w:type="paragraph" w:customStyle="1" w:styleId="BronBrontekstOpsomming">
    <w:name w:val="Bron_Brontekst_Opsomming"/>
    <w:basedOn w:val="BronBrontekstTekst"/>
    <w:uiPriority w:val="99"/>
    <w:rsid w:val="00641020"/>
    <w:pPr>
      <w:ind w:left="681" w:hanging="284"/>
    </w:pPr>
  </w:style>
  <w:style w:type="character" w:styleId="PageNumber">
    <w:name w:val="page number"/>
    <w:basedOn w:val="DefaultParagraphFont"/>
    <w:uiPriority w:val="99"/>
    <w:semiHidden/>
    <w:rsid w:val="00641020"/>
    <w:rPr>
      <w:rFonts w:cs="Times New Roman"/>
      <w:color w:val="A6A6A6"/>
    </w:rPr>
  </w:style>
  <w:style w:type="character" w:customStyle="1" w:styleId="Icoon">
    <w:name w:val="Icoon"/>
    <w:uiPriority w:val="99"/>
    <w:rsid w:val="00641020"/>
    <w:rPr>
      <w:rFonts w:ascii="Arial" w:hAnsi="Arial"/>
      <w:color w:val="FFFFFF"/>
      <w:sz w:val="16"/>
      <w:shd w:val="clear" w:color="auto" w:fill="D00000"/>
    </w:rPr>
  </w:style>
  <w:style w:type="paragraph" w:customStyle="1" w:styleId="BronFictietekstTitel">
    <w:name w:val="Bron_Fictietekst_Titel"/>
    <w:basedOn w:val="BronBrontekstTitel"/>
    <w:uiPriority w:val="99"/>
    <w:rsid w:val="00641020"/>
    <w:rPr>
      <w:color w:val="1F3864"/>
    </w:rPr>
  </w:style>
  <w:style w:type="paragraph" w:customStyle="1" w:styleId="BronFictietekstTekst">
    <w:name w:val="Bron_Fictietekst_Tekst"/>
    <w:basedOn w:val="BronBrontekstTekst"/>
    <w:uiPriority w:val="99"/>
    <w:rsid w:val="00641020"/>
    <w:rPr>
      <w:color w:val="1F3864"/>
    </w:rPr>
  </w:style>
  <w:style w:type="paragraph" w:customStyle="1" w:styleId="BronFictietekstBronvermelding">
    <w:name w:val="Bron_Fictietekst_Bronvermelding"/>
    <w:basedOn w:val="BronBrontekstBronvermelding"/>
    <w:uiPriority w:val="99"/>
    <w:rsid w:val="00641020"/>
    <w:rPr>
      <w:color w:val="1F3864"/>
    </w:rPr>
  </w:style>
  <w:style w:type="character" w:customStyle="1" w:styleId="metadata1">
    <w:name w:val="metadata1"/>
    <w:basedOn w:val="DefaultParagraphFont"/>
    <w:uiPriority w:val="99"/>
    <w:rsid w:val="00641020"/>
    <w:rPr>
      <w:rFonts w:ascii="Arial" w:hAnsi="Arial" w:cs="Times New Roman"/>
      <w:color w:val="538135"/>
      <w:sz w:val="20"/>
    </w:rPr>
  </w:style>
  <w:style w:type="character" w:customStyle="1" w:styleId="UnresolvedMention2">
    <w:name w:val="Unresolved Mention2"/>
    <w:basedOn w:val="DefaultParagraphFont"/>
    <w:uiPriority w:val="99"/>
    <w:semiHidden/>
    <w:rsid w:val="00641020"/>
    <w:rPr>
      <w:rFonts w:cs="Times New Roman"/>
      <w:color w:val="808080"/>
      <w:shd w:val="clear" w:color="auto" w:fill="E6E6E6"/>
    </w:rPr>
  </w:style>
  <w:style w:type="character" w:customStyle="1" w:styleId="AntwoordTabeltekst-inline">
    <w:name w:val="Antwoord_Tabeltekst-inline"/>
    <w:uiPriority w:val="99"/>
    <w:rsid w:val="00641020"/>
    <w:rPr>
      <w:color w:val="FF33CC"/>
      <w:sz w:val="18"/>
      <w:shd w:val="clear" w:color="auto" w:fill="DDFFFF"/>
    </w:rPr>
  </w:style>
  <w:style w:type="character" w:customStyle="1" w:styleId="Moeilijkwoord">
    <w:name w:val="Moeilijkwoord"/>
    <w:uiPriority w:val="99"/>
    <w:rsid w:val="00641020"/>
    <w:rPr>
      <w:shd w:val="clear" w:color="auto" w:fill="99FFCC"/>
    </w:rPr>
  </w:style>
  <w:style w:type="character" w:customStyle="1" w:styleId="onderstreeptetekst">
    <w:name w:val="onderstreepte tekst"/>
    <w:uiPriority w:val="99"/>
    <w:rsid w:val="00641020"/>
    <w:rPr>
      <w:u w:val="thick" w:color="FF3399"/>
    </w:rPr>
  </w:style>
  <w:style w:type="paragraph" w:customStyle="1" w:styleId="GrammaticaTitel">
    <w:name w:val="Grammatica_Titel"/>
    <w:uiPriority w:val="99"/>
    <w:rsid w:val="00641020"/>
    <w:pPr>
      <w:shd w:val="clear" w:color="auto" w:fill="2E74B5"/>
      <w:spacing w:line="264" w:lineRule="auto"/>
      <w:ind w:left="397"/>
    </w:pPr>
    <w:rPr>
      <w:rFonts w:ascii="Arial" w:eastAsia="Times New Roman" w:hAnsi="Arial"/>
      <w:color w:val="F2F2F2"/>
      <w:sz w:val="18"/>
      <w:szCs w:val="20"/>
      <w:lang w:val="en-US" w:eastAsia="en-US"/>
    </w:rPr>
  </w:style>
  <w:style w:type="paragraph" w:customStyle="1" w:styleId="GrammaticaTekst">
    <w:name w:val="Grammatica_Tekst"/>
    <w:basedOn w:val="GrammaticaTitel"/>
    <w:uiPriority w:val="99"/>
    <w:rsid w:val="00641020"/>
    <w:pPr>
      <w:shd w:val="clear" w:color="auto" w:fill="DEEAF6"/>
    </w:pPr>
    <w:rPr>
      <w:color w:val="1F4E79"/>
    </w:rPr>
  </w:style>
  <w:style w:type="paragraph" w:customStyle="1" w:styleId="GrammaticaOpsomming">
    <w:name w:val="Grammatica_Opsomming"/>
    <w:basedOn w:val="GrammaticaTekst"/>
    <w:uiPriority w:val="99"/>
    <w:rsid w:val="00641020"/>
    <w:pPr>
      <w:tabs>
        <w:tab w:val="left" w:pos="284"/>
      </w:tabs>
      <w:ind w:left="681" w:hanging="284"/>
    </w:pPr>
  </w:style>
  <w:style w:type="paragraph" w:customStyle="1" w:styleId="GrammaticaTabelTitel">
    <w:name w:val="Grammatica_Tabel_Titel"/>
    <w:basedOn w:val="TabelTitel"/>
    <w:uiPriority w:val="99"/>
    <w:rsid w:val="00641020"/>
    <w:rPr>
      <w:color w:val="1F4E79"/>
    </w:rPr>
  </w:style>
  <w:style w:type="paragraph" w:customStyle="1" w:styleId="GrammaticaTabelSubtitel">
    <w:name w:val="Grammatica_Tabel_Subtitel"/>
    <w:basedOn w:val="TabelSubtitel"/>
    <w:uiPriority w:val="99"/>
    <w:rsid w:val="00641020"/>
    <w:rPr>
      <w:color w:val="1F4E79"/>
    </w:rPr>
  </w:style>
  <w:style w:type="paragraph" w:customStyle="1" w:styleId="GrammaticaTabelTekst">
    <w:name w:val="Grammatica_Tabel_Tekst"/>
    <w:basedOn w:val="TabelTekst"/>
    <w:uiPriority w:val="99"/>
    <w:rsid w:val="00641020"/>
    <w:rPr>
      <w:color w:val="1F4E79"/>
    </w:rPr>
  </w:style>
  <w:style w:type="paragraph" w:customStyle="1" w:styleId="ZinsconstructieTitel">
    <w:name w:val="Zinsconstructie_Titel"/>
    <w:basedOn w:val="GrammaticaTitel"/>
    <w:uiPriority w:val="99"/>
    <w:rsid w:val="00641020"/>
  </w:style>
  <w:style w:type="paragraph" w:customStyle="1" w:styleId="ZinsconstructieTekst">
    <w:name w:val="Zinsconstructie_Tekst"/>
    <w:basedOn w:val="GrammaticaTekst"/>
    <w:uiPriority w:val="99"/>
    <w:rsid w:val="00641020"/>
  </w:style>
  <w:style w:type="paragraph" w:customStyle="1" w:styleId="ZinsconstructieTabelTitel">
    <w:name w:val="Zinsconstructie_Tabel_Titel"/>
    <w:basedOn w:val="GrammaticaTabelTitel"/>
    <w:uiPriority w:val="99"/>
    <w:rsid w:val="00641020"/>
  </w:style>
  <w:style w:type="paragraph" w:customStyle="1" w:styleId="ZinsconstructieTabelSubtitel">
    <w:name w:val="Zinsconstructie_Tabel_Subtitel"/>
    <w:basedOn w:val="GrammaticaTabelSubtitel"/>
    <w:uiPriority w:val="99"/>
    <w:rsid w:val="00641020"/>
  </w:style>
  <w:style w:type="paragraph" w:customStyle="1" w:styleId="ZinsconstructieTabelTekst">
    <w:name w:val="Zinsconstructie_Tabel_Tekst"/>
    <w:basedOn w:val="GrammaticaTabelTekst"/>
    <w:uiPriority w:val="99"/>
    <w:rsid w:val="00641020"/>
  </w:style>
  <w:style w:type="paragraph" w:customStyle="1" w:styleId="WoordenlijstTitel">
    <w:name w:val="Woordenlijst_Titel"/>
    <w:basedOn w:val="GrammaticaTitel"/>
    <w:uiPriority w:val="99"/>
    <w:rsid w:val="00641020"/>
  </w:style>
  <w:style w:type="paragraph" w:customStyle="1" w:styleId="WoordenlijstTekst">
    <w:name w:val="Woordenlijst_Tekst"/>
    <w:basedOn w:val="GrammaticaTekst"/>
    <w:uiPriority w:val="99"/>
    <w:rsid w:val="00641020"/>
  </w:style>
  <w:style w:type="paragraph" w:customStyle="1" w:styleId="WoordenlijstTabelTitel">
    <w:name w:val="Woordenlijst_Tabel_Titel"/>
    <w:basedOn w:val="GrammaticaTabelTitel"/>
    <w:uiPriority w:val="99"/>
    <w:rsid w:val="00641020"/>
  </w:style>
  <w:style w:type="paragraph" w:customStyle="1" w:styleId="WoordenlijstTabelSubtitel">
    <w:name w:val="Woordenlijst_Tabel_Subtitel"/>
    <w:basedOn w:val="GrammaticaTabelSubtitel"/>
    <w:uiPriority w:val="99"/>
    <w:rsid w:val="00641020"/>
  </w:style>
  <w:style w:type="paragraph" w:customStyle="1" w:styleId="WoordenlijstTabelTekst">
    <w:name w:val="Woordenlijst_Tabel_Tekst"/>
    <w:basedOn w:val="GrammaticaTabelTekst"/>
    <w:uiPriority w:val="99"/>
    <w:rsid w:val="00641020"/>
  </w:style>
  <w:style w:type="paragraph" w:customStyle="1" w:styleId="GrammaticaVerwijzing">
    <w:name w:val="Grammatica_Verwijzing"/>
    <w:basedOn w:val="GrammaticaTekst"/>
    <w:uiPriority w:val="99"/>
    <w:rsid w:val="00641020"/>
    <w:pPr>
      <w:shd w:val="clear" w:color="auto" w:fill="DAEEF3"/>
    </w:pPr>
  </w:style>
  <w:style w:type="paragraph" w:customStyle="1" w:styleId="BronKrantenartikelTitel">
    <w:name w:val="Bron_Krantenartikel_Titel"/>
    <w:basedOn w:val="BronBrontekstTitel"/>
    <w:uiPriority w:val="99"/>
    <w:rsid w:val="00641020"/>
    <w:rPr>
      <w:rFonts w:ascii="Times New Roman" w:hAnsi="Times New Roman"/>
    </w:rPr>
  </w:style>
  <w:style w:type="paragraph" w:customStyle="1" w:styleId="BronKrantenartikelTekst">
    <w:name w:val="Bron_Krantenartikel_Tekst"/>
    <w:basedOn w:val="BronBrontekstTekst"/>
    <w:uiPriority w:val="99"/>
    <w:rsid w:val="00641020"/>
    <w:rPr>
      <w:rFonts w:ascii="Times New Roman" w:hAnsi="Times New Roman"/>
    </w:rPr>
  </w:style>
  <w:style w:type="paragraph" w:customStyle="1" w:styleId="BronKrantenartikelSubtitel">
    <w:name w:val="Bron_Krantenartikel_Subtitel"/>
    <w:basedOn w:val="BronKrantenartikelTitel"/>
    <w:uiPriority w:val="99"/>
    <w:rsid w:val="00641020"/>
    <w:rPr>
      <w:sz w:val="24"/>
    </w:rPr>
  </w:style>
  <w:style w:type="paragraph" w:customStyle="1" w:styleId="BronKrantenartikelIntrotekst">
    <w:name w:val="Bron_Krantenartikel_Introtekst"/>
    <w:basedOn w:val="BronKrantenartikelTekst"/>
    <w:uiPriority w:val="99"/>
    <w:rsid w:val="00641020"/>
    <w:rPr>
      <w:sz w:val="22"/>
    </w:rPr>
  </w:style>
  <w:style w:type="paragraph" w:customStyle="1" w:styleId="BronKrantenartikelAuteur">
    <w:name w:val="Bron_Krantenartikel_Auteur"/>
    <w:basedOn w:val="BronKrantenartikelTekst"/>
    <w:uiPriority w:val="99"/>
    <w:rsid w:val="00641020"/>
    <w:rPr>
      <w:sz w:val="18"/>
    </w:rPr>
  </w:style>
  <w:style w:type="paragraph" w:customStyle="1" w:styleId="BronWebpaginaTitel">
    <w:name w:val="Bron_Webpagina_Titel"/>
    <w:basedOn w:val="BronBrontekstTitel"/>
    <w:uiPriority w:val="99"/>
    <w:rsid w:val="00641020"/>
    <w:rPr>
      <w:rFonts w:ascii="Verdana" w:hAnsi="Verdana"/>
      <w:sz w:val="26"/>
    </w:rPr>
  </w:style>
  <w:style w:type="paragraph" w:customStyle="1" w:styleId="BronWebpaginaSubtitel">
    <w:name w:val="Bron_Webpagina_Subtitel"/>
    <w:basedOn w:val="BronBrontekstTitel"/>
    <w:uiPriority w:val="99"/>
    <w:rsid w:val="00641020"/>
    <w:rPr>
      <w:rFonts w:ascii="Verdana" w:hAnsi="Verdana"/>
      <w:sz w:val="22"/>
    </w:rPr>
  </w:style>
  <w:style w:type="paragraph" w:customStyle="1" w:styleId="BronWebpaginaTekst">
    <w:name w:val="Bron_Webpagina_Tekst"/>
    <w:basedOn w:val="BronBrontekstTekst"/>
    <w:uiPriority w:val="99"/>
    <w:rsid w:val="00641020"/>
    <w:rPr>
      <w:rFonts w:ascii="Verdana" w:hAnsi="Verdana"/>
      <w:sz w:val="18"/>
    </w:rPr>
  </w:style>
  <w:style w:type="paragraph" w:customStyle="1" w:styleId="BronEmailTitel">
    <w:name w:val="Bron_Email_Titel"/>
    <w:basedOn w:val="BronBrontekstTitel"/>
    <w:uiPriority w:val="99"/>
    <w:rsid w:val="00641020"/>
    <w:rPr>
      <w:rFonts w:ascii="Courier New" w:hAnsi="Courier New"/>
    </w:rPr>
  </w:style>
  <w:style w:type="paragraph" w:customStyle="1" w:styleId="BronEmailHeader">
    <w:name w:val="Bron_Email_Header"/>
    <w:basedOn w:val="BronBrontekstTekst"/>
    <w:uiPriority w:val="99"/>
    <w:rsid w:val="00641020"/>
    <w:rPr>
      <w:rFonts w:ascii="Courier New" w:hAnsi="Courier New"/>
      <w:color w:val="7F7F7F"/>
    </w:rPr>
  </w:style>
  <w:style w:type="paragraph" w:customStyle="1" w:styleId="BronEmailTekst">
    <w:name w:val="Bron_Email_Tekst"/>
    <w:basedOn w:val="BronBrontekstTekst"/>
    <w:uiPriority w:val="99"/>
    <w:rsid w:val="00641020"/>
    <w:rPr>
      <w:rFonts w:ascii="Courier New" w:hAnsi="Courier New"/>
    </w:rPr>
  </w:style>
  <w:style w:type="character" w:customStyle="1" w:styleId="BronWebpaginaUrl">
    <w:name w:val="Bron_Webpagina_Url"/>
    <w:uiPriority w:val="99"/>
    <w:rsid w:val="00641020"/>
    <w:rPr>
      <w:rFonts w:ascii="Verdana" w:hAnsi="Verdana"/>
      <w:color w:val="0000FF"/>
      <w:lang w:val="en-US"/>
    </w:rPr>
  </w:style>
  <w:style w:type="paragraph" w:customStyle="1" w:styleId="BronHandgeschrevenTekst">
    <w:name w:val="Bron_Handgeschreven_Tekst"/>
    <w:basedOn w:val="BronBrontekstTekst"/>
    <w:uiPriority w:val="99"/>
    <w:rsid w:val="00641020"/>
    <w:rPr>
      <w:rFonts w:ascii="Comic Sans MS" w:hAnsi="Comic Sans MS"/>
      <w:sz w:val="18"/>
    </w:rPr>
  </w:style>
  <w:style w:type="paragraph" w:customStyle="1" w:styleId="BronDialoogDialoogSpreker1">
    <w:name w:val="Bron_Dialoog_DialoogSpreker1"/>
    <w:basedOn w:val="BronBrontekstTekst"/>
    <w:uiPriority w:val="99"/>
    <w:rsid w:val="00641020"/>
    <w:pPr>
      <w:tabs>
        <w:tab w:val="left" w:pos="1531"/>
      </w:tabs>
      <w:ind w:left="1531" w:hanging="1134"/>
    </w:pPr>
  </w:style>
  <w:style w:type="paragraph" w:customStyle="1" w:styleId="BronDialoogDialoogSpreker2">
    <w:name w:val="Bron_Dialoog_DialoogSpreker2"/>
    <w:basedOn w:val="BronDialoogDialoogSpreker1"/>
    <w:uiPriority w:val="99"/>
    <w:rsid w:val="00641020"/>
    <w:rPr>
      <w:color w:val="6C6C6C"/>
    </w:rPr>
  </w:style>
  <w:style w:type="paragraph" w:customStyle="1" w:styleId="BronDialoogTitel">
    <w:name w:val="Bron_Dialoog_Titel"/>
    <w:basedOn w:val="BronBrontekstTitel"/>
    <w:uiPriority w:val="99"/>
    <w:rsid w:val="00641020"/>
  </w:style>
  <w:style w:type="paragraph" w:customStyle="1" w:styleId="OpdrachtDialoogSpreker1">
    <w:name w:val="Opdracht_DialoogSpreker1"/>
    <w:basedOn w:val="OpdrachtVraag"/>
    <w:uiPriority w:val="99"/>
    <w:rsid w:val="00641020"/>
    <w:pPr>
      <w:ind w:left="1531" w:hanging="1134"/>
    </w:pPr>
  </w:style>
  <w:style w:type="paragraph" w:customStyle="1" w:styleId="OpdrachtDialoogSpreker2">
    <w:name w:val="Opdracht_DialoogSpreker2"/>
    <w:basedOn w:val="OpdrachtDialoogSpreker1"/>
    <w:uiPriority w:val="99"/>
    <w:rsid w:val="00641020"/>
    <w:rPr>
      <w:color w:val="3366FF"/>
    </w:rPr>
  </w:style>
  <w:style w:type="paragraph" w:customStyle="1" w:styleId="Paragraaf-NaslagwerkMVTTitel">
    <w:name w:val="Paragraaf-NaslagwerkMVT_Titel"/>
    <w:basedOn w:val="ParagraafTitel"/>
    <w:uiPriority w:val="99"/>
    <w:rsid w:val="00641020"/>
  </w:style>
  <w:style w:type="paragraph" w:customStyle="1" w:styleId="Paragraaf-NaslagwerkMVTTitel-Ongenummerd">
    <w:name w:val="Paragraaf-NaslagwerkMVT_Titel-Ongenummerd"/>
    <w:basedOn w:val="ParagraafTitel-Ongenummerd"/>
    <w:uiPriority w:val="99"/>
    <w:rsid w:val="00641020"/>
  </w:style>
  <w:style w:type="paragraph" w:customStyle="1" w:styleId="BeeldgegevensUB">
    <w:name w:val="Beeldgegevens_UB"/>
    <w:basedOn w:val="Beeldgegevens"/>
    <w:uiPriority w:val="99"/>
    <w:rsid w:val="00641020"/>
    <w:pPr>
      <w:pBdr>
        <w:top w:val="single" w:sz="4" w:space="1" w:color="1F4E79"/>
        <w:left w:val="single" w:sz="4" w:space="4" w:color="1F4E79"/>
        <w:bottom w:val="single" w:sz="4" w:space="1" w:color="1F4E79"/>
        <w:right w:val="single" w:sz="4" w:space="4" w:color="1F4E79"/>
      </w:pBdr>
      <w:ind w:left="482" w:right="85"/>
    </w:pPr>
  </w:style>
  <w:style w:type="paragraph" w:customStyle="1" w:styleId="BronBeeldBijschriftUB">
    <w:name w:val="Bron_Beeld_Bijschrift_UB"/>
    <w:basedOn w:val="BronBeeldBijschrift"/>
    <w:uiPriority w:val="99"/>
    <w:rsid w:val="00641020"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ind w:left="482" w:right="85"/>
    </w:pPr>
  </w:style>
  <w:style w:type="character" w:customStyle="1" w:styleId="SubscriptCursief">
    <w:name w:val="Subscript+Cursief"/>
    <w:basedOn w:val="Subscript"/>
    <w:uiPriority w:val="99"/>
    <w:rsid w:val="00641020"/>
    <w:rPr>
      <w:rFonts w:cs="Times New Roman"/>
      <w:i/>
      <w:vertAlign w:val="subscript"/>
    </w:rPr>
  </w:style>
  <w:style w:type="character" w:customStyle="1" w:styleId="SuperscriptCursief">
    <w:name w:val="Superscript+Cursief"/>
    <w:basedOn w:val="Superscript"/>
    <w:uiPriority w:val="99"/>
    <w:rsid w:val="00641020"/>
    <w:rPr>
      <w:rFonts w:cs="Times New Roman"/>
      <w:i/>
      <w:vertAlign w:val="superscript"/>
    </w:rPr>
  </w:style>
  <w:style w:type="paragraph" w:customStyle="1" w:styleId="opdracht">
    <w:name w:val="opdracht"/>
    <w:basedOn w:val="Normal"/>
    <w:uiPriority w:val="99"/>
    <w:rsid w:val="00641020"/>
    <w:pPr>
      <w:suppressAutoHyphens/>
      <w:spacing w:after="0" w:line="240" w:lineRule="auto"/>
      <w:ind w:left="709" w:hanging="709"/>
    </w:pPr>
    <w:rPr>
      <w:rFonts w:ascii="Arial" w:eastAsia="MS Mincho" w:hAnsi="Arial" w:cs="Arial"/>
      <w:color w:val="4F6228"/>
      <w:kern w:val="1"/>
      <w:lang w:eastAsia="hi-IN" w:bidi="hi-IN"/>
    </w:rPr>
  </w:style>
  <w:style w:type="paragraph" w:customStyle="1" w:styleId="opdrachtantwoord">
    <w:name w:val="opdracht_antwoord"/>
    <w:basedOn w:val="opdracht"/>
    <w:uiPriority w:val="99"/>
    <w:rsid w:val="00641020"/>
    <w:pPr>
      <w:spacing w:after="220"/>
    </w:pPr>
    <w:rPr>
      <w:color w:val="FF0000"/>
    </w:rPr>
  </w:style>
  <w:style w:type="paragraph" w:styleId="BodyText">
    <w:name w:val="Body Text"/>
    <w:basedOn w:val="Normal"/>
    <w:link w:val="BodyTextChar1"/>
    <w:uiPriority w:val="99"/>
    <w:rsid w:val="00641020"/>
    <w:pPr>
      <w:suppressAutoHyphens/>
      <w:spacing w:after="120" w:line="240" w:lineRule="auto"/>
    </w:pPr>
    <w:rPr>
      <w:rFonts w:eastAsia="MS Mincho"/>
      <w:bCs/>
      <w:kern w:val="1"/>
      <w:szCs w:val="24"/>
      <w:lang w:eastAsia="hi-IN" w:bidi="hi-IN"/>
    </w:rPr>
  </w:style>
  <w:style w:type="character" w:customStyle="1" w:styleId="BodyTextChar">
    <w:name w:val="Body Text Char"/>
    <w:basedOn w:val="DefaultParagraphFont"/>
    <w:uiPriority w:val="99"/>
    <w:rsid w:val="00641020"/>
    <w:rPr>
      <w:rFonts w:ascii="MetaOT-Bold" w:eastAsia="MS Mincho" w:hAnsi="MetaOT-Bold" w:cs="MetaOT-Bold"/>
      <w:b/>
      <w:bCs/>
      <w:color w:val="000000"/>
      <w:kern w:val="1"/>
      <w:sz w:val="21"/>
      <w:szCs w:val="21"/>
      <w:lang w:val="en-US" w:eastAsia="hi-IN" w:bidi="hi-IN"/>
    </w:rPr>
  </w:style>
  <w:style w:type="character" w:customStyle="1" w:styleId="BodyTextChar1">
    <w:name w:val="Body Text Char1"/>
    <w:basedOn w:val="DefaultParagraphFont"/>
    <w:link w:val="BodyText"/>
    <w:uiPriority w:val="99"/>
    <w:locked/>
    <w:rsid w:val="00641020"/>
    <w:rPr>
      <w:rFonts w:ascii="Calibri" w:eastAsia="MS Mincho" w:hAnsi="Calibri" w:cs="Times New Roman"/>
      <w:bCs/>
      <w:kern w:val="1"/>
      <w:sz w:val="24"/>
      <w:szCs w:val="24"/>
      <w:lang w:eastAsia="hi-IN" w:bidi="hi-IN"/>
    </w:rPr>
  </w:style>
  <w:style w:type="paragraph" w:customStyle="1" w:styleId="kop">
    <w:name w:val="kop"/>
    <w:basedOn w:val="Normal"/>
    <w:uiPriority w:val="99"/>
    <w:rsid w:val="00641020"/>
    <w:pPr>
      <w:widowControl w:val="0"/>
      <w:suppressAutoHyphens/>
      <w:spacing w:after="280" w:line="288" w:lineRule="auto"/>
    </w:pPr>
    <w:rPr>
      <w:rFonts w:ascii="Arial" w:eastAsia="MS Mincho" w:hAnsi="Arial" w:cs="Arial"/>
      <w:kern w:val="1"/>
      <w:sz w:val="28"/>
      <w:szCs w:val="28"/>
      <w:lang w:eastAsia="hi-IN" w:bidi="hi-IN"/>
    </w:rPr>
  </w:style>
  <w:style w:type="paragraph" w:styleId="List">
    <w:name w:val="List"/>
    <w:basedOn w:val="BodyText"/>
    <w:uiPriority w:val="99"/>
    <w:rsid w:val="00641020"/>
  </w:style>
  <w:style w:type="paragraph" w:customStyle="1" w:styleId="modulenummer">
    <w:name w:val="module_nummer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808080"/>
      <w:kern w:val="1"/>
      <w:sz w:val="48"/>
      <w:szCs w:val="48"/>
      <w:lang w:eastAsia="hi-IN" w:bidi="hi-IN"/>
    </w:rPr>
  </w:style>
  <w:style w:type="paragraph" w:customStyle="1" w:styleId="moduletitel">
    <w:name w:val="module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215868"/>
      <w:kern w:val="1"/>
      <w:sz w:val="48"/>
      <w:szCs w:val="48"/>
      <w:lang w:eastAsia="hi-IN" w:bidi="hi-IN"/>
    </w:rPr>
  </w:style>
  <w:style w:type="paragraph" w:customStyle="1" w:styleId="moduleintrotekst">
    <w:name w:val="module_intro_tekst"/>
    <w:basedOn w:val="Normal"/>
    <w:uiPriority w:val="99"/>
    <w:rsid w:val="00641020"/>
    <w:pPr>
      <w:suppressAutoHyphens/>
      <w:spacing w:after="220" w:line="240" w:lineRule="auto"/>
      <w:jc w:val="both"/>
    </w:pPr>
    <w:rPr>
      <w:rFonts w:ascii="Arial" w:eastAsia="MS Mincho" w:hAnsi="Arial" w:cs="Arial"/>
      <w:color w:val="215868"/>
      <w:kern w:val="1"/>
      <w:lang w:eastAsia="hi-IN" w:bidi="hi-IN"/>
    </w:rPr>
  </w:style>
  <w:style w:type="paragraph" w:customStyle="1" w:styleId="inhoudsopgavetitel">
    <w:name w:val="inhoudsopgave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215868"/>
      <w:kern w:val="1"/>
      <w:sz w:val="28"/>
      <w:szCs w:val="28"/>
      <w:lang w:eastAsia="hi-IN" w:bidi="hi-IN"/>
    </w:rPr>
  </w:style>
  <w:style w:type="paragraph" w:customStyle="1" w:styleId="inhoudsopgavehoofdstuktitel">
    <w:name w:val="inhoudsopgave_hoofdstuk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215868"/>
      <w:kern w:val="1"/>
      <w:szCs w:val="24"/>
      <w:lang w:eastAsia="hi-IN" w:bidi="hi-IN"/>
    </w:rPr>
  </w:style>
  <w:style w:type="paragraph" w:customStyle="1" w:styleId="inhoudsopgaveparagraaftitel">
    <w:name w:val="inhoudsopgave_paragraaf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color w:val="215868"/>
      <w:kern w:val="1"/>
      <w:sz w:val="20"/>
      <w:szCs w:val="20"/>
      <w:lang w:eastAsia="hi-IN" w:bidi="hi-IN"/>
    </w:rPr>
  </w:style>
  <w:style w:type="paragraph" w:customStyle="1" w:styleId="hoofdstuknummer">
    <w:name w:val="hoofdstuk_nummer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color w:val="808080"/>
      <w:kern w:val="1"/>
      <w:sz w:val="36"/>
      <w:szCs w:val="36"/>
      <w:lang w:eastAsia="hi-IN" w:bidi="hi-IN"/>
    </w:rPr>
  </w:style>
  <w:style w:type="paragraph" w:customStyle="1" w:styleId="hoofdstuktitel0">
    <w:name w:val="hoofdstuk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808080"/>
      <w:kern w:val="1"/>
      <w:sz w:val="36"/>
      <w:szCs w:val="36"/>
      <w:lang w:eastAsia="hi-IN" w:bidi="hi-IN"/>
    </w:rPr>
  </w:style>
  <w:style w:type="paragraph" w:customStyle="1" w:styleId="hoofdstukintro">
    <w:name w:val="hoofdstuk_intro"/>
    <w:basedOn w:val="Normal"/>
    <w:autoRedefine/>
    <w:uiPriority w:val="99"/>
    <w:rsid w:val="00641020"/>
    <w:pPr>
      <w:widowControl w:val="0"/>
      <w:suppressAutoHyphens/>
      <w:spacing w:after="220" w:line="276" w:lineRule="auto"/>
      <w:jc w:val="both"/>
    </w:pPr>
    <w:rPr>
      <w:rFonts w:eastAsia="MS Mincho" w:cs="Arial"/>
      <w:color w:val="000000"/>
      <w:kern w:val="1"/>
      <w:lang w:eastAsia="hi-IN" w:bidi="hi-IN"/>
    </w:rPr>
  </w:style>
  <w:style w:type="paragraph" w:customStyle="1" w:styleId="kopkernbegrippen">
    <w:name w:val="kop_kernbegrippen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00B0F0"/>
      <w:kern w:val="1"/>
      <w:lang w:eastAsia="hi-IN" w:bidi="hi-IN"/>
    </w:rPr>
  </w:style>
  <w:style w:type="paragraph" w:customStyle="1" w:styleId="kernbegrippen">
    <w:name w:val="kernbegrippen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color w:val="00B0F0"/>
      <w:kern w:val="1"/>
      <w:lang w:eastAsia="hi-IN" w:bidi="hi-IN"/>
    </w:rPr>
  </w:style>
  <w:style w:type="paragraph" w:customStyle="1" w:styleId="leertekst">
    <w:name w:val="leer_tekst"/>
    <w:basedOn w:val="Normal"/>
    <w:uiPriority w:val="99"/>
    <w:rsid w:val="00641020"/>
    <w:pPr>
      <w:widowControl w:val="0"/>
      <w:suppressAutoHyphens/>
      <w:spacing w:after="220" w:line="288" w:lineRule="auto"/>
    </w:pPr>
    <w:rPr>
      <w:rFonts w:ascii="Arial" w:eastAsia="MS Mincho" w:hAnsi="Arial" w:cs="Arial"/>
      <w:kern w:val="1"/>
      <w:lang w:eastAsia="hi-IN" w:bidi="hi-IN"/>
    </w:rPr>
  </w:style>
  <w:style w:type="character" w:customStyle="1" w:styleId="begrip0">
    <w:name w:val="begrip"/>
    <w:uiPriority w:val="99"/>
    <w:rsid w:val="00641020"/>
    <w:rPr>
      <w:rFonts w:ascii="Arial" w:hAnsi="Arial"/>
      <w:b/>
      <w:color w:val="00B0F0"/>
      <w:sz w:val="22"/>
    </w:rPr>
  </w:style>
  <w:style w:type="paragraph" w:customStyle="1" w:styleId="leertekstkop">
    <w:name w:val="leertekst_kop"/>
    <w:basedOn w:val="Normal"/>
    <w:uiPriority w:val="99"/>
    <w:rsid w:val="00641020"/>
    <w:pPr>
      <w:widowControl w:val="0"/>
      <w:suppressAutoHyphens/>
      <w:spacing w:before="220" w:after="0" w:line="288" w:lineRule="auto"/>
    </w:pPr>
    <w:rPr>
      <w:rFonts w:ascii="Arial" w:eastAsia="MS Mincho" w:hAnsi="Arial" w:cs="Arial"/>
      <w:b/>
      <w:bCs/>
      <w:kern w:val="1"/>
      <w:lang w:eastAsia="hi-IN" w:bidi="hi-IN"/>
    </w:rPr>
  </w:style>
  <w:style w:type="paragraph" w:customStyle="1" w:styleId="tabellopend">
    <w:name w:val="tabel_lopend"/>
    <w:basedOn w:val="Normal"/>
    <w:uiPriority w:val="99"/>
    <w:rsid w:val="00641020"/>
    <w:pPr>
      <w:widowControl w:val="0"/>
      <w:tabs>
        <w:tab w:val="left" w:pos="425"/>
      </w:tabs>
      <w:suppressAutoHyphens/>
      <w:spacing w:after="0" w:line="288" w:lineRule="auto"/>
    </w:pPr>
    <w:rPr>
      <w:rFonts w:ascii="Arial" w:eastAsia="MS Mincho" w:hAnsi="Arial" w:cs="Arial"/>
      <w:color w:val="B2A1C7"/>
      <w:kern w:val="1"/>
      <w:lang w:eastAsia="hi-IN" w:bidi="hi-IN"/>
    </w:rPr>
  </w:style>
  <w:style w:type="paragraph" w:customStyle="1" w:styleId="markeerpunt">
    <w:name w:val="markeerpunt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984806"/>
      <w:kern w:val="1"/>
      <w:lang w:eastAsia="hi-IN" w:bidi="hi-IN"/>
    </w:rPr>
  </w:style>
  <w:style w:type="paragraph" w:customStyle="1" w:styleId="markering">
    <w:name w:val="markering"/>
    <w:basedOn w:val="leertekst"/>
    <w:uiPriority w:val="99"/>
    <w:rsid w:val="00641020"/>
    <w:rPr>
      <w:color w:val="984806"/>
    </w:rPr>
  </w:style>
  <w:style w:type="paragraph" w:customStyle="1" w:styleId="labeltekst">
    <w:name w:val="labeltekst"/>
    <w:basedOn w:val="Normal"/>
    <w:uiPriority w:val="99"/>
    <w:rsid w:val="00641020"/>
    <w:pPr>
      <w:suppressAutoHyphens/>
      <w:spacing w:after="220" w:line="276" w:lineRule="auto"/>
    </w:pPr>
    <w:rPr>
      <w:rFonts w:ascii="Arial" w:eastAsia="MS Mincho" w:hAnsi="Arial" w:cs="Arial"/>
      <w:bCs/>
      <w:color w:val="548DD4"/>
      <w:kern w:val="1"/>
      <w:lang w:eastAsia="hi-IN" w:bidi="hi-IN"/>
    </w:rPr>
  </w:style>
  <w:style w:type="paragraph" w:customStyle="1" w:styleId="brontekst">
    <w:name w:val="bron_tekst"/>
    <w:basedOn w:val="leertekst"/>
    <w:uiPriority w:val="99"/>
    <w:rsid w:val="00641020"/>
    <w:rPr>
      <w:color w:val="17365D"/>
    </w:rPr>
  </w:style>
  <w:style w:type="paragraph" w:customStyle="1" w:styleId="naarbron">
    <w:name w:val="naar_bron"/>
    <w:basedOn w:val="Normal"/>
    <w:uiPriority w:val="99"/>
    <w:rsid w:val="00641020"/>
    <w:pPr>
      <w:suppressAutoHyphens/>
      <w:spacing w:after="220" w:line="276" w:lineRule="auto"/>
    </w:pPr>
    <w:rPr>
      <w:rFonts w:ascii="Arial" w:eastAsia="MS Mincho" w:hAnsi="Arial" w:cs="Arial"/>
      <w:b/>
      <w:color w:val="17365D"/>
      <w:kern w:val="1"/>
      <w:sz w:val="18"/>
      <w:szCs w:val="18"/>
      <w:lang w:eastAsia="hi-IN" w:bidi="hi-IN"/>
    </w:rPr>
  </w:style>
  <w:style w:type="paragraph" w:customStyle="1" w:styleId="tabelkop">
    <w:name w:val="tabel_kop"/>
    <w:basedOn w:val="tabellopend"/>
    <w:uiPriority w:val="99"/>
    <w:rsid w:val="00641020"/>
    <w:rPr>
      <w:b/>
      <w:bCs/>
    </w:rPr>
  </w:style>
  <w:style w:type="paragraph" w:customStyle="1" w:styleId="opdrachtinspring">
    <w:name w:val="opdracht_inspring"/>
    <w:basedOn w:val="opdracht"/>
    <w:uiPriority w:val="99"/>
    <w:rsid w:val="00641020"/>
    <w:pPr>
      <w:tabs>
        <w:tab w:val="left" w:pos="709"/>
        <w:tab w:val="left" w:pos="1418"/>
        <w:tab w:val="left" w:pos="1843"/>
      </w:tabs>
      <w:ind w:left="1418"/>
    </w:pPr>
  </w:style>
  <w:style w:type="paragraph" w:customStyle="1" w:styleId="paragraaftitelbegrip">
    <w:name w:val="paragraaftitel_begrip"/>
    <w:basedOn w:val="Normal"/>
    <w:uiPriority w:val="99"/>
    <w:rsid w:val="00641020"/>
    <w:pPr>
      <w:widowControl w:val="0"/>
      <w:suppressAutoHyphens/>
      <w:spacing w:after="280" w:line="288" w:lineRule="auto"/>
    </w:pPr>
    <w:rPr>
      <w:rFonts w:ascii="Arial" w:eastAsia="MS Mincho" w:hAnsi="Arial" w:cs="Arial"/>
      <w:color w:val="00B0F0"/>
      <w:kern w:val="1"/>
      <w:sz w:val="28"/>
      <w:szCs w:val="28"/>
      <w:lang w:eastAsia="hi-IN" w:bidi="hi-IN"/>
    </w:rPr>
  </w:style>
  <w:style w:type="paragraph" w:customStyle="1" w:styleId="omschrijvingbegrip">
    <w:name w:val="omschrijving_begrip"/>
    <w:basedOn w:val="Normal"/>
    <w:uiPriority w:val="99"/>
    <w:rsid w:val="00641020"/>
    <w:pPr>
      <w:spacing w:after="0" w:line="240" w:lineRule="auto"/>
    </w:pPr>
    <w:rPr>
      <w:rFonts w:ascii="Arial" w:eastAsia="MS Mincho" w:hAnsi="Arial" w:cs="Arial"/>
      <w:kern w:val="1"/>
      <w:lang w:eastAsia="hi-IN" w:bidi="hi-IN"/>
    </w:rPr>
  </w:style>
  <w:style w:type="paragraph" w:customStyle="1" w:styleId="samenvattingtekst">
    <w:name w:val="samenvatting_tekst"/>
    <w:basedOn w:val="Normal"/>
    <w:uiPriority w:val="99"/>
    <w:rsid w:val="00641020"/>
    <w:pPr>
      <w:spacing w:after="220" w:line="240" w:lineRule="auto"/>
    </w:pPr>
    <w:rPr>
      <w:rFonts w:ascii="Arial" w:eastAsia="MS Mincho" w:hAnsi="Arial" w:cs="Arial"/>
      <w:kern w:val="1"/>
      <w:lang w:eastAsia="hi-IN" w:bidi="hi-IN"/>
    </w:rPr>
  </w:style>
  <w:style w:type="paragraph" w:styleId="Revision">
    <w:name w:val="Revision"/>
    <w:hidden/>
    <w:uiPriority w:val="99"/>
    <w:rsid w:val="00641020"/>
    <w:rPr>
      <w:rFonts w:ascii="MetaOT-Bold" w:eastAsia="MS Mincho" w:hAnsi="MetaOT-Bold"/>
      <w:b/>
      <w:bCs/>
      <w:color w:val="000000"/>
      <w:kern w:val="1"/>
      <w:sz w:val="24"/>
      <w:szCs w:val="24"/>
      <w:lang w:val="en-US" w:eastAsia="hi-IN" w:bidi="hi-IN"/>
    </w:rPr>
  </w:style>
  <w:style w:type="character" w:customStyle="1" w:styleId="subschrift">
    <w:name w:val="subschrift"/>
    <w:uiPriority w:val="99"/>
    <w:rsid w:val="00641020"/>
    <w:rPr>
      <w:color w:val="FF00FF"/>
      <w:vertAlign w:val="subscript"/>
      <w:lang w:eastAsia="nl-NL"/>
    </w:rPr>
  </w:style>
  <w:style w:type="character" w:customStyle="1" w:styleId="superschrift">
    <w:name w:val="superschrift"/>
    <w:uiPriority w:val="99"/>
    <w:rsid w:val="00641020"/>
    <w:rPr>
      <w:color w:val="990099"/>
      <w:vertAlign w:val="superscript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641020"/>
    <w:rPr>
      <w:rFonts w:ascii="Arial" w:hAnsi="Arial" w:cs="Arial"/>
      <w:kern w:val="1"/>
      <w:sz w:val="24"/>
      <w:szCs w:val="24"/>
      <w:lang w:eastAsia="hi-IN" w:bidi="hi-IN"/>
    </w:rPr>
  </w:style>
  <w:style w:type="paragraph" w:styleId="BodyTextIndent">
    <w:name w:val="Body Text Indent"/>
    <w:basedOn w:val="Normal"/>
    <w:link w:val="BodyTextIndentChar"/>
    <w:uiPriority w:val="99"/>
    <w:semiHidden/>
    <w:rsid w:val="00641020"/>
    <w:pPr>
      <w:suppressAutoHyphens/>
      <w:spacing w:after="0" w:line="240" w:lineRule="auto"/>
      <w:jc w:val="both"/>
    </w:pPr>
    <w:rPr>
      <w:rFonts w:ascii="Arial" w:eastAsia="Times New Roman" w:hAnsi="Arial" w:cs="Arial"/>
      <w:kern w:val="1"/>
      <w:sz w:val="24"/>
      <w:szCs w:val="24"/>
      <w:lang w:eastAsia="hi-IN" w:bidi="hi-IN"/>
    </w:rPr>
  </w:style>
  <w:style w:type="character" w:customStyle="1" w:styleId="BodyTextIndentChar1">
    <w:name w:val="Body Text Indent Char1"/>
    <w:basedOn w:val="DefaultParagraphFont"/>
    <w:uiPriority w:val="99"/>
    <w:semiHidden/>
    <w:rsid w:val="001C0F99"/>
    <w:rPr>
      <w:lang w:eastAsia="en-US"/>
    </w:rPr>
  </w:style>
  <w:style w:type="character" w:customStyle="1" w:styleId="PlattetekstinspringenChar1">
    <w:name w:val="Platte tekst inspringen Char1"/>
    <w:basedOn w:val="DefaultParagraphFont"/>
    <w:uiPriority w:val="99"/>
    <w:semiHidden/>
    <w:rsid w:val="00641020"/>
    <w:rPr>
      <w:rFonts w:cs="Times New Roman"/>
    </w:rPr>
  </w:style>
  <w:style w:type="character" w:customStyle="1" w:styleId="onderstrepen">
    <w:name w:val="onderstrepen"/>
    <w:uiPriority w:val="99"/>
    <w:rsid w:val="00641020"/>
    <w:rPr>
      <w:rFonts w:ascii="Times New Roman" w:hAnsi="Times New Roman"/>
      <w:color w:val="948A54"/>
      <w:u w:val="single"/>
      <w:lang w:eastAsia="nl-NL"/>
    </w:rPr>
  </w:style>
  <w:style w:type="paragraph" w:styleId="NormalWeb">
    <w:name w:val="Normal (Web)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nowrap">
    <w:name w:val="nowrap"/>
    <w:basedOn w:val="DefaultParagraphFont"/>
    <w:uiPriority w:val="99"/>
    <w:rsid w:val="00641020"/>
    <w:rPr>
      <w:rFonts w:cs="Times New Roman"/>
    </w:rPr>
  </w:style>
  <w:style w:type="character" w:customStyle="1" w:styleId="of7ijf">
    <w:name w:val="of7ijf"/>
    <w:basedOn w:val="DefaultParagraphFont"/>
    <w:uiPriority w:val="99"/>
    <w:rsid w:val="00641020"/>
    <w:rPr>
      <w:rFonts w:cs="Times New Roman"/>
    </w:rPr>
  </w:style>
  <w:style w:type="paragraph" w:customStyle="1" w:styleId="mtop">
    <w:name w:val="mtop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table" w:customStyle="1" w:styleId="Tabelraster1">
    <w:name w:val="Tabelraster1"/>
    <w:uiPriority w:val="99"/>
    <w:rsid w:val="00641020"/>
    <w:rPr>
      <w:rFonts w:eastAsia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2"/>
    <w:basedOn w:val="HoofdstukTitel"/>
    <w:uiPriority w:val="99"/>
    <w:rsid w:val="00641020"/>
  </w:style>
  <w:style w:type="paragraph" w:customStyle="1" w:styleId="BronBrontekstTekst--">
    <w:name w:val="Bron_Brontekst_Tekst--"/>
    <w:uiPriority w:val="99"/>
    <w:rsid w:val="00641020"/>
    <w:pPr>
      <w:shd w:val="clear" w:color="auto" w:fill="F7CAAC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BrontekstTitel--">
    <w:name w:val="Bron_Brontekst_Titel--"/>
    <w:basedOn w:val="BronBrontekstTekst--"/>
    <w:uiPriority w:val="99"/>
    <w:rsid w:val="00641020"/>
    <w:rPr>
      <w:sz w:val="24"/>
    </w:rPr>
  </w:style>
  <w:style w:type="paragraph" w:customStyle="1" w:styleId="BronBrontekstBronvermelding--">
    <w:name w:val="Bron_Brontekst_Bronvermelding--"/>
    <w:basedOn w:val="BronBrontekstTekst--"/>
    <w:uiPriority w:val="99"/>
    <w:rsid w:val="00641020"/>
    <w:rPr>
      <w:sz w:val="16"/>
    </w:rPr>
  </w:style>
  <w:style w:type="paragraph" w:customStyle="1" w:styleId="BronBrontekstBijschrift--">
    <w:name w:val="Bron_Brontekst_Bijschrift--"/>
    <w:basedOn w:val="BronBrontekstTekst--"/>
    <w:uiPriority w:val="99"/>
    <w:rsid w:val="00641020"/>
    <w:pPr>
      <w:shd w:val="clear" w:color="auto" w:fill="F9CCCB"/>
    </w:pPr>
  </w:style>
  <w:style w:type="paragraph" w:customStyle="1" w:styleId="AntwoordAB">
    <w:name w:val="Antwoord_AB"/>
    <w:uiPriority w:val="99"/>
    <w:rsid w:val="00641020"/>
    <w:pPr>
      <w:tabs>
        <w:tab w:val="left" w:pos="397"/>
        <w:tab w:val="left" w:pos="794"/>
      </w:tabs>
      <w:spacing w:line="264" w:lineRule="auto"/>
      <w:ind w:left="794" w:hanging="794"/>
    </w:pPr>
    <w:rPr>
      <w:rFonts w:ascii="Arial" w:hAnsi="Arial"/>
      <w:color w:val="FF33CC"/>
      <w:sz w:val="20"/>
      <w:szCs w:val="20"/>
      <w:lang w:eastAsia="en-US"/>
    </w:rPr>
  </w:style>
  <w:style w:type="paragraph" w:customStyle="1" w:styleId="Subtitel1">
    <w:name w:val="Subtitel1"/>
    <w:uiPriority w:val="99"/>
    <w:rsid w:val="00641020"/>
    <w:pPr>
      <w:spacing w:line="264" w:lineRule="auto"/>
    </w:pPr>
    <w:rPr>
      <w:rFonts w:ascii="Arial" w:eastAsia="Times New Roman" w:hAnsi="Arial"/>
      <w:sz w:val="24"/>
      <w:szCs w:val="20"/>
      <w:lang w:eastAsia="en-US"/>
    </w:rPr>
  </w:style>
  <w:style w:type="paragraph" w:customStyle="1" w:styleId="AntwoordTekstRegel">
    <w:name w:val="Antwoord_TekstRegel"/>
    <w:uiPriority w:val="99"/>
    <w:rsid w:val="00641020"/>
    <w:pPr>
      <w:tabs>
        <w:tab w:val="left" w:pos="397"/>
        <w:tab w:val="left" w:pos="794"/>
      </w:tabs>
      <w:spacing w:line="276" w:lineRule="auto"/>
      <w:ind w:left="794"/>
    </w:pPr>
    <w:rPr>
      <w:rFonts w:ascii="Arial" w:hAnsi="Arial"/>
      <w:color w:val="FF33CC"/>
      <w:sz w:val="20"/>
      <w:szCs w:val="20"/>
      <w:lang w:eastAsia="en-US"/>
    </w:rPr>
  </w:style>
  <w:style w:type="paragraph" w:customStyle="1" w:styleId="BrontekstTitel">
    <w:name w:val="Brontekst_Titel"/>
    <w:basedOn w:val="BrontekstTekst"/>
    <w:next w:val="BrontekstTekst"/>
    <w:uiPriority w:val="99"/>
    <w:rsid w:val="00641020"/>
    <w:rPr>
      <w:sz w:val="28"/>
    </w:rPr>
  </w:style>
  <w:style w:type="paragraph" w:customStyle="1" w:styleId="BrontekstTekst">
    <w:name w:val="Brontekst_Tekst"/>
    <w:uiPriority w:val="99"/>
    <w:rsid w:val="00641020"/>
    <w:pPr>
      <w:shd w:val="clear" w:color="auto" w:fill="F2F2F2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tekstBronvermelding">
    <w:name w:val="Brontekst_Bronvermelding"/>
    <w:basedOn w:val="BrontekstTekst"/>
    <w:next w:val="Normal"/>
    <w:uiPriority w:val="99"/>
    <w:rsid w:val="00641020"/>
    <w:rPr>
      <w:sz w:val="16"/>
    </w:rPr>
  </w:style>
  <w:style w:type="character" w:customStyle="1" w:styleId="MTConvertedEquation">
    <w:name w:val="MTConvertedEquation"/>
    <w:basedOn w:val="DefaultParagraphFont"/>
    <w:uiPriority w:val="99"/>
    <w:rsid w:val="00641020"/>
    <w:rPr>
      <w:rFonts w:cs="Times New Roman"/>
    </w:rPr>
  </w:style>
  <w:style w:type="paragraph" w:customStyle="1" w:styleId="MTDisplayEquation">
    <w:name w:val="MTDisplayEquation"/>
    <w:basedOn w:val="Tekst"/>
    <w:next w:val="Normal"/>
    <w:link w:val="MTDisplayEquationChar"/>
    <w:uiPriority w:val="99"/>
    <w:rsid w:val="00641020"/>
    <w:pPr>
      <w:tabs>
        <w:tab w:val="clear" w:pos="340"/>
        <w:tab w:val="center" w:pos="4540"/>
        <w:tab w:val="right" w:pos="9080"/>
      </w:tabs>
    </w:pPr>
  </w:style>
  <w:style w:type="character" w:customStyle="1" w:styleId="MTDisplayEquationChar">
    <w:name w:val="MTDisplayEquation Char"/>
    <w:basedOn w:val="TekstChar"/>
    <w:link w:val="MTDisplayEquation"/>
    <w:uiPriority w:val="99"/>
    <w:locked/>
    <w:rsid w:val="00641020"/>
    <w:rPr>
      <w:rFonts w:ascii="Arial" w:hAnsi="Arial" w:cs="Times New Roman"/>
      <w:sz w:val="20"/>
      <w:szCs w:val="20"/>
      <w:lang w:val="nl-NL" w:eastAsia="en-US" w:bidi="ar-SA"/>
    </w:rPr>
  </w:style>
  <w:style w:type="paragraph" w:customStyle="1" w:styleId="wp-tekst-p">
    <w:name w:val="wp-tekst-p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nl-BE" w:eastAsia="nl-NL"/>
    </w:rPr>
  </w:style>
  <w:style w:type="character" w:customStyle="1" w:styleId="tekst-c-c2">
    <w:name w:val="tekst-c-c2"/>
    <w:basedOn w:val="DefaultParagraphFont"/>
    <w:uiPriority w:val="99"/>
    <w:rsid w:val="00641020"/>
    <w:rPr>
      <w:rFonts w:cs="Times New Roman"/>
    </w:rPr>
  </w:style>
  <w:style w:type="character" w:customStyle="1" w:styleId="tekst-c-c4">
    <w:name w:val="tekst-c-c4"/>
    <w:basedOn w:val="DefaultParagraphFont"/>
    <w:uiPriority w:val="99"/>
    <w:rsid w:val="00641020"/>
    <w:rPr>
      <w:rFonts w:cs="Times New Roman"/>
    </w:rPr>
  </w:style>
  <w:style w:type="character" w:customStyle="1" w:styleId="tekst-c-c3">
    <w:name w:val="tekst-c-c3"/>
    <w:basedOn w:val="DefaultParagraphFont"/>
    <w:uiPriority w:val="99"/>
    <w:rsid w:val="00641020"/>
    <w:rPr>
      <w:rFonts w:cs="Times New Roman"/>
    </w:rPr>
  </w:style>
  <w:style w:type="paragraph" w:customStyle="1" w:styleId="Opdrachtnummer0">
    <w:name w:val="Opdrachtnummer"/>
    <w:basedOn w:val="Tekst"/>
    <w:uiPriority w:val="99"/>
    <w:rsid w:val="00641020"/>
  </w:style>
  <w:style w:type="character" w:customStyle="1" w:styleId="mw-headline">
    <w:name w:val="mw-headline"/>
    <w:basedOn w:val="DefaultParagraphFont"/>
    <w:uiPriority w:val="99"/>
    <w:rsid w:val="00641020"/>
    <w:rPr>
      <w:rFonts w:cs="Times New Roman"/>
    </w:rPr>
  </w:style>
  <w:style w:type="character" w:customStyle="1" w:styleId="itemref">
    <w:name w:val="item_ref"/>
    <w:basedOn w:val="DefaultParagraphFont"/>
    <w:uiPriority w:val="99"/>
    <w:rsid w:val="00641020"/>
    <w:rPr>
      <w:rFonts w:cs="Times New Roman"/>
    </w:rPr>
  </w:style>
  <w:style w:type="paragraph" w:customStyle="1" w:styleId="tekstntwoord-regel">
    <w:name w:val="tekstntwoord-regel"/>
    <w:basedOn w:val="OpdrachtAntwoord-regel"/>
    <w:uiPriority w:val="99"/>
    <w:rsid w:val="00641020"/>
  </w:style>
  <w:style w:type="paragraph" w:customStyle="1" w:styleId="Tusse">
    <w:name w:val="Tusse"/>
    <w:basedOn w:val="Subtitle"/>
    <w:uiPriority w:val="99"/>
    <w:rsid w:val="00641020"/>
    <w:pPr>
      <w:numPr>
        <w:ilvl w:val="0"/>
      </w:numPr>
      <w:spacing w:line="264" w:lineRule="auto"/>
      <w:outlineLvl w:val="0"/>
    </w:pPr>
    <w:rPr>
      <w:rFonts w:ascii="Arial" w:hAnsi="Arial"/>
      <w:szCs w:val="20"/>
    </w:rPr>
  </w:style>
  <w:style w:type="character" w:customStyle="1" w:styleId="ListLabel1">
    <w:name w:val="ListLabel 1"/>
    <w:uiPriority w:val="99"/>
    <w:rsid w:val="00641020"/>
  </w:style>
  <w:style w:type="character" w:customStyle="1" w:styleId="ListLabel2">
    <w:name w:val="ListLabel 2"/>
    <w:uiPriority w:val="99"/>
    <w:rsid w:val="00641020"/>
  </w:style>
  <w:style w:type="character" w:customStyle="1" w:styleId="ListLabel3">
    <w:name w:val="ListLabel 3"/>
    <w:uiPriority w:val="99"/>
    <w:rsid w:val="00641020"/>
  </w:style>
  <w:style w:type="character" w:customStyle="1" w:styleId="ListLabel4">
    <w:name w:val="ListLabel 4"/>
    <w:uiPriority w:val="99"/>
    <w:rsid w:val="00641020"/>
  </w:style>
  <w:style w:type="character" w:customStyle="1" w:styleId="CommentTextChar1">
    <w:name w:val="Comment Text Char1"/>
    <w:basedOn w:val="DefaultParagraphFont"/>
    <w:uiPriority w:val="99"/>
    <w:rsid w:val="00641020"/>
    <w:rPr>
      <w:rFonts w:ascii="MetaOT-Bold" w:eastAsia="MS Mincho" w:hAnsi="MetaOT-Bold" w:cs="MetaOT-Bold"/>
      <w:b/>
      <w:bCs/>
      <w:color w:val="000000"/>
      <w:kern w:val="1"/>
      <w:sz w:val="18"/>
      <w:szCs w:val="18"/>
      <w:lang w:val="en-US" w:eastAsia="hi-IN" w:bidi="hi-IN"/>
    </w:rPr>
  </w:style>
  <w:style w:type="character" w:customStyle="1" w:styleId="BalloonTextChar1">
    <w:name w:val="Balloon Text Char1"/>
    <w:basedOn w:val="DefaultParagraphFont"/>
    <w:uiPriority w:val="99"/>
    <w:rsid w:val="00641020"/>
    <w:rPr>
      <w:rFonts w:ascii="Times New Roman" w:eastAsia="MS Mincho" w:hAnsi="Times New Roman" w:cs="Times New Roman"/>
      <w:b/>
      <w:bCs/>
      <w:color w:val="000000"/>
      <w:kern w:val="1"/>
      <w:sz w:val="2"/>
      <w:szCs w:val="2"/>
      <w:lang w:val="en-US" w:eastAsia="hi-IN" w:bidi="hi-IN"/>
    </w:rPr>
  </w:style>
  <w:style w:type="character" w:customStyle="1" w:styleId="ListLabel5">
    <w:name w:val="ListLabel 5"/>
    <w:uiPriority w:val="99"/>
    <w:rsid w:val="00641020"/>
  </w:style>
  <w:style w:type="character" w:customStyle="1" w:styleId="ListLabel6">
    <w:name w:val="ListLabel 6"/>
    <w:uiPriority w:val="99"/>
    <w:rsid w:val="00641020"/>
  </w:style>
  <w:style w:type="character" w:customStyle="1" w:styleId="ListLabel7">
    <w:name w:val="ListLabel 7"/>
    <w:uiPriority w:val="99"/>
    <w:rsid w:val="00641020"/>
  </w:style>
  <w:style w:type="character" w:customStyle="1" w:styleId="ListLabel8">
    <w:name w:val="ListLabel 8"/>
    <w:uiPriority w:val="99"/>
    <w:rsid w:val="00641020"/>
  </w:style>
  <w:style w:type="paragraph" w:customStyle="1" w:styleId="Kop0">
    <w:name w:val="Kop"/>
    <w:basedOn w:val="Normal"/>
    <w:next w:val="BodyText"/>
    <w:uiPriority w:val="99"/>
    <w:rsid w:val="00641020"/>
    <w:pPr>
      <w:keepNext/>
      <w:suppressAutoHyphens/>
      <w:spacing w:before="240" w:after="120" w:line="240" w:lineRule="auto"/>
    </w:pPr>
    <w:rPr>
      <w:rFonts w:ascii="Arial" w:eastAsia="MS Mincho" w:hAnsi="Arial" w:cs="Arial"/>
      <w:b/>
      <w:bCs/>
      <w:color w:val="000000"/>
      <w:kern w:val="1"/>
      <w:sz w:val="28"/>
      <w:szCs w:val="28"/>
      <w:lang w:val="en-US" w:eastAsia="hi-IN" w:bidi="hi-IN"/>
    </w:rPr>
  </w:style>
  <w:style w:type="paragraph" w:customStyle="1" w:styleId="Bijschrift2">
    <w:name w:val="Bijschrift2"/>
    <w:basedOn w:val="Normal"/>
    <w:uiPriority w:val="99"/>
    <w:rsid w:val="00641020"/>
    <w:pPr>
      <w:suppressLineNumbers/>
      <w:suppressAutoHyphens/>
      <w:spacing w:before="120" w:after="120" w:line="240" w:lineRule="auto"/>
    </w:pPr>
    <w:rPr>
      <w:rFonts w:ascii="MetaOT-Bold" w:eastAsia="MS Mincho" w:hAnsi="MetaOT-Bold" w:cs="MetaOT-Bold"/>
      <w:b/>
      <w:bCs/>
      <w:i/>
      <w:iCs/>
      <w:color w:val="000000"/>
      <w:kern w:val="1"/>
      <w:sz w:val="24"/>
      <w:szCs w:val="24"/>
      <w:lang w:val="en-US" w:eastAsia="hi-IN" w:bidi="hi-IN"/>
    </w:rPr>
  </w:style>
  <w:style w:type="paragraph" w:customStyle="1" w:styleId="Index">
    <w:name w:val="Index"/>
    <w:basedOn w:val="Normal"/>
    <w:uiPriority w:val="99"/>
    <w:rsid w:val="00641020"/>
    <w:pPr>
      <w:suppressLineNumbers/>
      <w:suppressAutoHyphens/>
      <w:spacing w:after="0" w:line="240" w:lineRule="auto"/>
    </w:pPr>
    <w:rPr>
      <w:rFonts w:ascii="MetaOT-Bold" w:eastAsia="MS Mincho" w:hAnsi="MetaOT-Bold" w:cs="MetaOT-Bold"/>
      <w:b/>
      <w:bCs/>
      <w:color w:val="000000"/>
      <w:kern w:val="1"/>
      <w:sz w:val="24"/>
      <w:szCs w:val="24"/>
      <w:lang w:val="en-US" w:eastAsia="hi-IN" w:bidi="hi-IN"/>
    </w:rPr>
  </w:style>
  <w:style w:type="paragraph" w:customStyle="1" w:styleId="Bijschrift1">
    <w:name w:val="Bijschrift1"/>
    <w:basedOn w:val="Normal"/>
    <w:uiPriority w:val="99"/>
    <w:rsid w:val="00641020"/>
    <w:pPr>
      <w:suppressLineNumbers/>
      <w:suppressAutoHyphens/>
      <w:spacing w:before="120" w:after="120" w:line="240" w:lineRule="auto"/>
    </w:pPr>
    <w:rPr>
      <w:rFonts w:ascii="MetaOT-Bold" w:eastAsia="MS Mincho" w:hAnsi="MetaOT-Bold" w:cs="MetaOT-Bold"/>
      <w:b/>
      <w:bCs/>
      <w:i/>
      <w:iCs/>
      <w:color w:val="000000"/>
      <w:kern w:val="1"/>
      <w:sz w:val="24"/>
      <w:szCs w:val="24"/>
      <w:lang w:val="en-US" w:eastAsia="hi-IN" w:bidi="hi-IN"/>
    </w:rPr>
  </w:style>
  <w:style w:type="paragraph" w:customStyle="1" w:styleId="BasicParagraph">
    <w:name w:val="[Basic Paragraph]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MinionPro-Regular" w:eastAsia="MS Mincho" w:hAnsi="MinionPro-Regular" w:cs="MinionPro-Regular"/>
      <w:color w:val="000000"/>
      <w:kern w:val="1"/>
      <w:sz w:val="24"/>
      <w:szCs w:val="24"/>
      <w:lang w:val="en-US" w:eastAsia="hi-IN" w:bidi="hi-IN"/>
    </w:rPr>
  </w:style>
  <w:style w:type="character" w:customStyle="1" w:styleId="CommentTextChar2">
    <w:name w:val="Comment Text Char2"/>
    <w:basedOn w:val="DefaultParagraphFont"/>
    <w:uiPriority w:val="99"/>
    <w:rsid w:val="00641020"/>
    <w:rPr>
      <w:rFonts w:ascii="Arial" w:eastAsia="MS Mincho" w:hAnsi="Arial" w:cs="Arial"/>
      <w:color w:val="000000"/>
      <w:kern w:val="1"/>
      <w:sz w:val="20"/>
      <w:szCs w:val="20"/>
      <w:lang w:eastAsia="hi-IN" w:bidi="hi-IN"/>
    </w:rPr>
  </w:style>
  <w:style w:type="character" w:customStyle="1" w:styleId="BalloonTextChar2">
    <w:name w:val="Balloon Text Char2"/>
    <w:basedOn w:val="DefaultParagraphFont"/>
    <w:uiPriority w:val="99"/>
    <w:rsid w:val="00641020"/>
    <w:rPr>
      <w:rFonts w:ascii="Times New Roman" w:eastAsia="MS Mincho" w:hAnsi="Times New Roman" w:cs="Times New Roman"/>
      <w:b/>
      <w:bCs/>
      <w:color w:val="000000"/>
      <w:kern w:val="1"/>
      <w:sz w:val="2"/>
      <w:szCs w:val="2"/>
      <w:lang w:val="en-US" w:eastAsia="hi-IN" w:bidi="hi-IN"/>
    </w:rPr>
  </w:style>
  <w:style w:type="paragraph" w:customStyle="1" w:styleId="Ballontekst1">
    <w:name w:val="Ballontekst1"/>
    <w:basedOn w:val="Normal"/>
    <w:uiPriority w:val="99"/>
    <w:rsid w:val="00641020"/>
    <w:pPr>
      <w:suppressAutoHyphens/>
      <w:spacing w:after="0" w:line="240" w:lineRule="auto"/>
    </w:pPr>
    <w:rPr>
      <w:rFonts w:ascii="Tahoma" w:eastAsia="MS Mincho" w:hAnsi="Tahoma" w:cs="Tahoma"/>
      <w:b/>
      <w:bCs/>
      <w:color w:val="000000"/>
      <w:kern w:val="1"/>
      <w:sz w:val="16"/>
      <w:szCs w:val="16"/>
      <w:lang w:val="en-US" w:eastAsia="hi-IN" w:bidi="hi-IN"/>
    </w:rPr>
  </w:style>
  <w:style w:type="character" w:customStyle="1" w:styleId="CommentSubjectChar1">
    <w:name w:val="Comment Subject Char1"/>
    <w:basedOn w:val="CommentTextChar2"/>
    <w:uiPriority w:val="99"/>
    <w:rsid w:val="00641020"/>
    <w:rPr>
      <w:rFonts w:ascii="MetaOT-Bold" w:eastAsia="MS Mincho" w:hAnsi="MetaOT-Bold" w:cs="MetaOT-Bold"/>
      <w:color w:val="000000"/>
      <w:kern w:val="1"/>
      <w:sz w:val="18"/>
      <w:szCs w:val="18"/>
      <w:lang w:val="en-US" w:eastAsia="hi-IN" w:bidi="hi-IN"/>
    </w:rPr>
  </w:style>
  <w:style w:type="character" w:customStyle="1" w:styleId="samevattingbegrip">
    <w:name w:val="samevatting_begrip"/>
    <w:basedOn w:val="DefaultParagraphFont"/>
    <w:uiPriority w:val="99"/>
    <w:rsid w:val="00641020"/>
    <w:rPr>
      <w:rFonts w:ascii="Times New Roman" w:hAnsi="Times New Roman" w:cs="Times New Roman"/>
      <w:i/>
      <w:iCs/>
      <w:color w:val="auto"/>
    </w:rPr>
  </w:style>
  <w:style w:type="character" w:styleId="PlaceholderText">
    <w:name w:val="Placeholder Text"/>
    <w:basedOn w:val="DefaultParagraphFont"/>
    <w:uiPriority w:val="99"/>
    <w:rsid w:val="00641020"/>
    <w:rPr>
      <w:rFonts w:ascii="Times New Roman" w:hAnsi="Times New Roman" w:cs="Times New Roman"/>
      <w:color w:val="808080"/>
    </w:rPr>
  </w:style>
  <w:style w:type="paragraph" w:customStyle="1" w:styleId="Onderwerpvanopmerking1">
    <w:name w:val="Onderwerp van opmerking1"/>
    <w:basedOn w:val="CommentText"/>
    <w:next w:val="CommentText"/>
    <w:uiPriority w:val="99"/>
    <w:rsid w:val="00641020"/>
    <w:pPr>
      <w:suppressAutoHyphens/>
    </w:pPr>
    <w:rPr>
      <w:rFonts w:ascii="Times New Roman" w:eastAsia="MS ??" w:hAnsi="Times New Roman"/>
      <w:b/>
      <w:bCs/>
      <w:kern w:val="1"/>
      <w:lang w:eastAsia="hi-IN" w:bidi="hi-IN"/>
    </w:rPr>
  </w:style>
  <w:style w:type="character" w:styleId="FollowedHyperlink">
    <w:name w:val="FollowedHyperlink"/>
    <w:basedOn w:val="DefaultParagraphFont"/>
    <w:uiPriority w:val="99"/>
    <w:rsid w:val="00641020"/>
    <w:rPr>
      <w:rFonts w:ascii="Times New Roman" w:hAnsi="Times New Roman" w:cs="Times New Roman"/>
      <w:color w:val="800080"/>
      <w:u w:val="single"/>
    </w:rPr>
  </w:style>
  <w:style w:type="character" w:customStyle="1" w:styleId="leertekstitalic">
    <w:name w:val="leertekst_italic"/>
    <w:basedOn w:val="DefaultParagraphFont"/>
    <w:uiPriority w:val="99"/>
    <w:rsid w:val="00641020"/>
    <w:rPr>
      <w:rFonts w:ascii="Arial" w:hAnsi="Arial" w:cs="Arial"/>
      <w:i/>
      <w:iCs/>
      <w:sz w:val="22"/>
      <w:szCs w:val="22"/>
    </w:rPr>
  </w:style>
  <w:style w:type="character" w:customStyle="1" w:styleId="naarbronitalic">
    <w:name w:val="naar_bron_italic"/>
    <w:basedOn w:val="DefaultParagraphFont"/>
    <w:uiPriority w:val="99"/>
    <w:rsid w:val="00641020"/>
    <w:rPr>
      <w:rFonts w:ascii="Arial" w:hAnsi="Arial" w:cs="Arial"/>
      <w:i/>
      <w:iCs/>
      <w:sz w:val="18"/>
      <w:szCs w:val="18"/>
    </w:rPr>
  </w:style>
  <w:style w:type="character" w:customStyle="1" w:styleId="tabelkopitalic">
    <w:name w:val="tabel_kop_italic"/>
    <w:basedOn w:val="DefaultParagraphFont"/>
    <w:uiPriority w:val="99"/>
    <w:rsid w:val="00641020"/>
    <w:rPr>
      <w:rFonts w:ascii="Arial" w:hAnsi="Arial" w:cs="Arial"/>
      <w:i/>
      <w:iCs/>
      <w:sz w:val="22"/>
      <w:szCs w:val="22"/>
    </w:rPr>
  </w:style>
  <w:style w:type="character" w:customStyle="1" w:styleId="opdrachtitalic">
    <w:name w:val="opdracht_italic"/>
    <w:basedOn w:val="DefaultParagraphFont"/>
    <w:uiPriority w:val="99"/>
    <w:rsid w:val="00641020"/>
    <w:rPr>
      <w:rFonts w:ascii="Arial" w:hAnsi="Arial" w:cs="Arial"/>
      <w:i/>
      <w:iCs/>
      <w:sz w:val="22"/>
      <w:szCs w:val="22"/>
      <w:lang w:val="en-GB"/>
    </w:rPr>
  </w:style>
  <w:style w:type="character" w:customStyle="1" w:styleId="brontekstitalic">
    <w:name w:val="bron_tekst_italic"/>
    <w:basedOn w:val="DefaultParagraphFont"/>
    <w:uiPriority w:val="99"/>
    <w:rsid w:val="00641020"/>
    <w:rPr>
      <w:rFonts w:ascii="Arial" w:hAnsi="Arial" w:cs="Arial"/>
      <w:i/>
      <w:iCs/>
      <w:sz w:val="22"/>
      <w:szCs w:val="22"/>
    </w:rPr>
  </w:style>
  <w:style w:type="paragraph" w:customStyle="1" w:styleId="text3vj6y0g">
    <w:name w:val="text_3v_j6y0g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lede">
    <w:name w:val="lede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nl-NL"/>
    </w:rPr>
  </w:style>
  <w:style w:type="paragraph" w:customStyle="1" w:styleId="Vragen1">
    <w:name w:val="Vragen1"/>
    <w:basedOn w:val="Normal"/>
    <w:uiPriority w:val="99"/>
    <w:rsid w:val="00641020"/>
    <w:pPr>
      <w:tabs>
        <w:tab w:val="left" w:pos="567"/>
      </w:tabs>
      <w:spacing w:after="0" w:line="240" w:lineRule="auto"/>
      <w:ind w:left="993" w:hanging="993"/>
    </w:pPr>
    <w:rPr>
      <w:rFonts w:ascii="Times New Roman" w:eastAsia="Times New Roman" w:hAnsi="Times New Roman"/>
      <w:sz w:val="24"/>
      <w:szCs w:val="24"/>
      <w:lang w:eastAsia="nl-NL"/>
    </w:rPr>
  </w:style>
  <w:style w:type="paragraph" w:customStyle="1" w:styleId="Antwoord">
    <w:name w:val="Antwoord"/>
    <w:basedOn w:val="Normal"/>
    <w:uiPriority w:val="99"/>
    <w:rsid w:val="00641020"/>
    <w:pPr>
      <w:tabs>
        <w:tab w:val="left" w:pos="0"/>
        <w:tab w:val="left" w:pos="425"/>
      </w:tabs>
      <w:suppressAutoHyphens/>
      <w:spacing w:after="0" w:line="240" w:lineRule="auto"/>
    </w:pPr>
    <w:rPr>
      <w:rFonts w:ascii="Times New Roman" w:eastAsia="Times New Roman" w:hAnsi="Times New Roman" w:cs="Arial"/>
      <w:lang w:eastAsia="nl-NL"/>
    </w:rPr>
  </w:style>
  <w:style w:type="paragraph" w:customStyle="1" w:styleId="Opgave">
    <w:name w:val="Opgave"/>
    <w:basedOn w:val="Normal"/>
    <w:uiPriority w:val="99"/>
    <w:rsid w:val="00641020"/>
    <w:pPr>
      <w:suppressAutoHyphens/>
      <w:spacing w:after="0" w:line="240" w:lineRule="auto"/>
      <w:ind w:left="708" w:hanging="708"/>
    </w:pPr>
    <w:rPr>
      <w:rFonts w:ascii="Times New Roman" w:eastAsia="Times New Roman" w:hAnsi="Times New Roman" w:cs="Arial"/>
      <w:lang w:eastAsia="nl-NL"/>
    </w:rPr>
  </w:style>
  <w:style w:type="table" w:customStyle="1" w:styleId="Tabelraster2">
    <w:name w:val="Tabelraster2"/>
    <w:uiPriority w:val="99"/>
    <w:rsid w:val="00641020"/>
    <w:rPr>
      <w:rFonts w:eastAsia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er">
    <w:name w:val="leer"/>
    <w:basedOn w:val="Tekst"/>
    <w:uiPriority w:val="99"/>
    <w:rsid w:val="00641020"/>
  </w:style>
  <w:style w:type="paragraph" w:styleId="TOC2">
    <w:name w:val="toc 2"/>
    <w:basedOn w:val="Normal"/>
    <w:next w:val="Normal"/>
    <w:autoRedefine/>
    <w:uiPriority w:val="99"/>
    <w:semiHidden/>
    <w:rsid w:val="00A517AB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99"/>
    <w:semiHidden/>
    <w:rsid w:val="00A517A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487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9" Type="http://schemas.openxmlformats.org/officeDocument/2006/relationships/image" Target="media/image27.jpeg"/><Relationship Id="rId21" Type="http://schemas.openxmlformats.org/officeDocument/2006/relationships/image" Target="media/image9.jpeg"/><Relationship Id="rId34" Type="http://schemas.openxmlformats.org/officeDocument/2006/relationships/image" Target="media/image22.jpeg"/><Relationship Id="rId42" Type="http://schemas.openxmlformats.org/officeDocument/2006/relationships/image" Target="media/image30.jpeg"/><Relationship Id="rId47" Type="http://schemas.openxmlformats.org/officeDocument/2006/relationships/header" Target="header6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9" Type="http://schemas.openxmlformats.org/officeDocument/2006/relationships/image" Target="media/image17.jpeg"/><Relationship Id="rId11" Type="http://schemas.openxmlformats.org/officeDocument/2006/relationships/footer" Target="footer1.xml"/><Relationship Id="rId24" Type="http://schemas.openxmlformats.org/officeDocument/2006/relationships/image" Target="media/image12.jpeg"/><Relationship Id="rId32" Type="http://schemas.openxmlformats.org/officeDocument/2006/relationships/image" Target="media/image20.jpeg"/><Relationship Id="rId37" Type="http://schemas.openxmlformats.org/officeDocument/2006/relationships/image" Target="media/image25.jpeg"/><Relationship Id="rId40" Type="http://schemas.openxmlformats.org/officeDocument/2006/relationships/image" Target="media/image28.jpeg"/><Relationship Id="rId45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36" Type="http://schemas.openxmlformats.org/officeDocument/2006/relationships/image" Target="media/image24.jpeg"/><Relationship Id="rId49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7.jpeg"/><Relationship Id="rId31" Type="http://schemas.openxmlformats.org/officeDocument/2006/relationships/image" Target="media/image19.jpeg"/><Relationship Id="rId44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3.jpeg"/><Relationship Id="rId43" Type="http://schemas.openxmlformats.org/officeDocument/2006/relationships/header" Target="header4.xml"/><Relationship Id="rId48" Type="http://schemas.openxmlformats.org/officeDocument/2006/relationships/footer" Target="footer6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33" Type="http://schemas.openxmlformats.org/officeDocument/2006/relationships/image" Target="media/image21.jpeg"/><Relationship Id="rId38" Type="http://schemas.openxmlformats.org/officeDocument/2006/relationships/image" Target="media/image26.jpeg"/><Relationship Id="rId46" Type="http://schemas.openxmlformats.org/officeDocument/2006/relationships/footer" Target="footer5.xml"/><Relationship Id="rId20" Type="http://schemas.openxmlformats.org/officeDocument/2006/relationships/image" Target="media/image8.jpeg"/><Relationship Id="rId41" Type="http://schemas.openxmlformats.org/officeDocument/2006/relationships/image" Target="media/image29.jpe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3645</TotalTime>
  <Pages>66</Pages>
  <Words>21415</Words>
  <Characters>122071</Characters>
  <Application>Microsoft Office Word</Application>
  <DocSecurity>0</DocSecurity>
  <Lines>1017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Josine Herwig</dc:creator>
  <cp:keywords/>
  <dc:description/>
  <cp:lastModifiedBy>Marcel Meijer</cp:lastModifiedBy>
  <cp:revision>22</cp:revision>
  <dcterms:created xsi:type="dcterms:W3CDTF">2020-07-03T12:47:00Z</dcterms:created>
  <dcterms:modified xsi:type="dcterms:W3CDTF">2026-03-16T14:48:00Z</dcterms:modified>
</cp:coreProperties>
</file>