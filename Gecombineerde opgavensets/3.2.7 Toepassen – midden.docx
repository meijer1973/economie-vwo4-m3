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968CC"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7</w:t>
      </w:r>
      <w:r>
        <w:rPr>
          <w:rFonts w:ascii="Arial" w:hAnsi="Arial" w:cs="Arial"/>
          <w:b/>
          <w:color w:val="2F5597"/>
          <w:sz w:val="24"/>
          <w:szCs w:val="28"/>
        </w:rPr>
        <w:t xml:space="preserve"> </w:t>
      </w:r>
      <w:r w:rsidRPr="00487359">
        <w:rPr>
          <w:rFonts w:ascii="Arial" w:hAnsi="Arial" w:cs="Arial"/>
          <w:b/>
          <w:color w:val="2F5597"/>
          <w:sz w:val="24"/>
          <w:szCs w:val="28"/>
        </w:rPr>
        <w:t>Toepassen</w:t>
      </w:r>
    </w:p>
    <w:p w14:paraId="09B19802" w14:textId="77777777" w:rsidR="00DE23A4" w:rsidRPr="00471807" w:rsidRDefault="00DE23A4" w:rsidP="00641020">
      <w:pPr>
        <w:keepNext/>
        <w:spacing w:before="40" w:after="0"/>
        <w:outlineLvl w:val="2"/>
      </w:pPr>
      <w:r>
        <w:rPr>
          <w:rFonts w:ascii="Arial" w:hAnsi="Arial"/>
          <w:b/>
          <w:color w:val="444444"/>
          <w:sz w:val="18"/>
        </w:rPr>
        <w:t>Oefening 1</w:t>
      </w:r>
    </w:p>
    <w:p w14:paraId="7D21423D" w14:textId="77777777" w:rsidR="00DE23A4" w:rsidRPr="00471807" w:rsidRDefault="00DE23A4" w:rsidP="00641020">
      <w:pPr>
        <w:pStyle w:val="OpdrachtInstructie"/>
      </w:pPr>
      <w:r w:rsidRPr="00471807">
        <w:t>Lees bron 1. Welke woorden zijn weggelaten op de plaats A tot en met F?</w:t>
      </w:r>
    </w:p>
    <w:p w14:paraId="7FF7233B" w14:textId="77777777" w:rsidR="00DE23A4" w:rsidRPr="00471807" w:rsidRDefault="00DE23A4" w:rsidP="00641020">
      <w:pPr>
        <w:pStyle w:val="OpdrachtAntwoord-regel"/>
      </w:pPr>
      <w:r w:rsidRPr="00471807">
        <w:t>A = wel, B = meer, C = geen, D = lager, E = heterogeen oligopolie, F = monopolistische concurrentie.</w:t>
      </w:r>
    </w:p>
    <w:p w14:paraId="470F7F0D" w14:textId="77777777" w:rsidR="00DE23A4" w:rsidRPr="00471807" w:rsidRDefault="00DE23A4" w:rsidP="00641020">
      <w:pPr>
        <w:keepNext/>
        <w:spacing w:before="40" w:after="0"/>
        <w:outlineLvl w:val="2"/>
      </w:pPr>
      <w:r>
        <w:rPr>
          <w:rFonts w:ascii="Arial" w:hAnsi="Arial"/>
          <w:b/>
          <w:color w:val="444444"/>
          <w:sz w:val="18"/>
        </w:rPr>
        <w:t>Oefening 2</w:t>
      </w:r>
    </w:p>
    <w:p w14:paraId="3889EFDD" w14:textId="77777777" w:rsidR="00DE23A4" w:rsidRDefault="00DE23A4" w:rsidP="00641020">
      <w:pPr>
        <w:pStyle w:val="OpdrachtInstructie"/>
      </w:pPr>
      <w:r w:rsidRPr="00471807">
        <w:t xml:space="preserve">Op een markt is sprake van een duopolie. De vraag wordt omschreven met de formule </w:t>
      </w:r>
    </w:p>
    <w:p w14:paraId="1EC3B878" w14:textId="77777777" w:rsidR="00DE23A4" w:rsidRPr="00A65D25" w:rsidRDefault="00DE23A4" w:rsidP="00641020">
      <w:pPr>
        <w:pStyle w:val="OpdrachtInstructie"/>
      </w:pPr>
      <w:r w:rsidRPr="00201D9F">
        <w:rPr>
          <w:rStyle w:val="Cursief"/>
        </w:rPr>
        <w:t>Q</w:t>
      </w:r>
      <w:r w:rsidRPr="00471807">
        <w:t>v</w:t>
      </w:r>
      <w:r w:rsidRPr="00A65D25">
        <w:t> = </w:t>
      </w:r>
      <w:r w:rsidRPr="00147CAA">
        <w:t>–0,5</w:t>
      </w:r>
      <w:r>
        <w:rPr>
          <w:rStyle w:val="Cursief"/>
        </w:rPr>
        <w:t>p</w:t>
      </w:r>
      <w:r w:rsidRPr="00A65D25">
        <w:t xml:space="preserve"> + 600. Elke aanbieder heeft te maken met dezelfde </w:t>
      </w:r>
      <w:r w:rsidRPr="00201D9F">
        <w:rPr>
          <w:rStyle w:val="Cursief"/>
        </w:rPr>
        <w:t>GTK</w:t>
      </w:r>
      <w:r w:rsidRPr="00471807">
        <w:t xml:space="preserve">, namelijk </w:t>
      </w:r>
      <w:r w:rsidRPr="00201D9F">
        <w:rPr>
          <w:rStyle w:val="Cursief"/>
        </w:rPr>
        <w:t>GTK</w:t>
      </w:r>
      <w:r w:rsidRPr="00A65D25">
        <w:t> = 3</w:t>
      </w:r>
      <w:r w:rsidRPr="00201D9F">
        <w:rPr>
          <w:rStyle w:val="Cursief"/>
        </w:rPr>
        <w:t>q</w:t>
      </w:r>
      <w:r w:rsidRPr="00A65D25">
        <w:t> + 10.800</w:t>
      </w:r>
      <w:r w:rsidRPr="00147CAA">
        <w:t> /</w:t>
      </w:r>
      <w:r w:rsidRPr="00471807">
        <w:t> </w:t>
      </w:r>
      <w:r w:rsidRPr="00201D9F">
        <w:rPr>
          <w:rStyle w:val="Cursief"/>
        </w:rPr>
        <w:t>q</w:t>
      </w:r>
      <w:r w:rsidRPr="00471807">
        <w:t>. Aanbieders concurreren op de hoeveelheid.</w:t>
      </w:r>
    </w:p>
    <w:p w14:paraId="55889C7F" w14:textId="77777777" w:rsidR="00DE23A4" w:rsidRPr="00A65D25" w:rsidRDefault="00DE23A4" w:rsidP="00641020">
      <w:pPr>
        <w:pStyle w:val="OpdrachtDeelvraag"/>
      </w:pPr>
      <w:r w:rsidRPr="00A65D25">
        <w:t>a</w:t>
      </w:r>
      <w:r w:rsidRPr="00A65D25">
        <w:tab/>
        <w:t xml:space="preserve">Toon met een berekening aan dat de formule voor de reactielijn van aanbieder 1 </w:t>
      </w:r>
      <w:r w:rsidRPr="00201D9F">
        <w:rPr>
          <w:rStyle w:val="Cursief"/>
        </w:rPr>
        <w:t>q</w:t>
      </w:r>
      <w:r w:rsidRPr="00471807">
        <w:rPr>
          <w:rStyle w:val="Subscript"/>
        </w:rPr>
        <w:t>1</w:t>
      </w:r>
      <w:r w:rsidRPr="00A65D25">
        <w:t> = 120</w:t>
      </w:r>
      <w:r w:rsidRPr="00147CAA">
        <w:t> –</w:t>
      </w:r>
      <w:r w:rsidRPr="00471807">
        <w:t> 0,2</w:t>
      </w:r>
      <w:r w:rsidRPr="00201D9F">
        <w:rPr>
          <w:rStyle w:val="Cursief"/>
        </w:rPr>
        <w:t>q</w:t>
      </w:r>
      <w:r w:rsidRPr="00471807">
        <w:rPr>
          <w:rStyle w:val="Subscript"/>
        </w:rPr>
        <w:t>2</w:t>
      </w:r>
      <w:r w:rsidRPr="00A65D25">
        <w:t xml:space="preserve"> luidt.</w:t>
      </w:r>
    </w:p>
    <w:p w14:paraId="74E8AA39" w14:textId="77777777" w:rsidR="00DE23A4" w:rsidRPr="00A65D25" w:rsidRDefault="00DE23A4" w:rsidP="00641020">
      <w:pPr>
        <w:pStyle w:val="OpdrachtAntwoord-regel"/>
      </w:pPr>
      <w:r w:rsidRPr="00201D9F">
        <w:rPr>
          <w:rStyle w:val="Cursief"/>
        </w:rPr>
        <w:t>q</w:t>
      </w:r>
      <w:r w:rsidRPr="00471807">
        <w:rPr>
          <w:rStyle w:val="Subscript"/>
        </w:rPr>
        <w:t>1</w:t>
      </w:r>
      <w:r w:rsidRPr="00A65D25">
        <w:t> = </w:t>
      </w:r>
      <w:r w:rsidRPr="00201D9F">
        <w:rPr>
          <w:rStyle w:val="Cursief"/>
        </w:rPr>
        <w:t>Q</w:t>
      </w:r>
      <w:r w:rsidRPr="00A65D25">
        <w:t> – </w:t>
      </w:r>
      <w:r w:rsidRPr="00201D9F">
        <w:rPr>
          <w:rStyle w:val="Cursief"/>
        </w:rPr>
        <w:t>q</w:t>
      </w:r>
      <w:r w:rsidRPr="00471807">
        <w:rPr>
          <w:rStyle w:val="Subscript"/>
        </w:rPr>
        <w:t>2</w:t>
      </w:r>
      <w:r w:rsidRPr="00A65D25">
        <w:t> = </w:t>
      </w:r>
      <w:r w:rsidRPr="00147CAA">
        <w:t>–0,5p</w:t>
      </w:r>
      <w:r w:rsidRPr="00471807">
        <w:t> + 600 – </w:t>
      </w:r>
      <w:r w:rsidRPr="00201D9F">
        <w:rPr>
          <w:rStyle w:val="Cursief"/>
        </w:rPr>
        <w:t>q</w:t>
      </w:r>
      <w:r w:rsidRPr="00471807">
        <w:rPr>
          <w:rStyle w:val="Subscript"/>
        </w:rPr>
        <w:t>2</w:t>
      </w:r>
      <w:r w:rsidRPr="00A65D25">
        <w:t xml:space="preserve">. Dat leidt tot </w:t>
      </w:r>
      <w:r w:rsidRPr="00201D9F">
        <w:rPr>
          <w:rStyle w:val="Cursief"/>
        </w:rPr>
        <w:t>p</w:t>
      </w:r>
      <w:r w:rsidRPr="00A65D25">
        <w:t> = 1.</w:t>
      </w:r>
      <w:r w:rsidRPr="00147CAA">
        <w:t>200 </w:t>
      </w:r>
      <w:r w:rsidRPr="00471807">
        <w:t>– 2</w:t>
      </w:r>
      <w:r w:rsidRPr="00201D9F">
        <w:rPr>
          <w:rStyle w:val="Cursief"/>
        </w:rPr>
        <w:t>q</w:t>
      </w:r>
      <w:r w:rsidRPr="00471807">
        <w:rPr>
          <w:rStyle w:val="Subscript"/>
        </w:rPr>
        <w:t>1</w:t>
      </w:r>
      <w:r w:rsidRPr="00A65D25">
        <w:t> – 2</w:t>
      </w:r>
      <w:r w:rsidRPr="00201D9F">
        <w:rPr>
          <w:rStyle w:val="Cursief"/>
        </w:rPr>
        <w:t>q</w:t>
      </w:r>
      <w:r w:rsidRPr="00471807">
        <w:rPr>
          <w:rStyle w:val="Subscript"/>
        </w:rPr>
        <w:t>2</w:t>
      </w:r>
      <w:r w:rsidRPr="00A65D25">
        <w:t xml:space="preserve"> en een </w:t>
      </w:r>
      <w:r w:rsidRPr="00201D9F">
        <w:rPr>
          <w:rStyle w:val="Cursief"/>
        </w:rPr>
        <w:t>MO</w:t>
      </w:r>
      <w:r w:rsidRPr="00471807">
        <w:t xml:space="preserve"> van 1</w:t>
      </w:r>
      <w:r w:rsidRPr="00A65D25">
        <w:t>.200 –</w:t>
      </w:r>
      <w:r w:rsidRPr="00147CAA">
        <w:t> 4</w:t>
      </w:r>
      <w:r w:rsidRPr="00201D9F">
        <w:rPr>
          <w:rStyle w:val="Cursief"/>
        </w:rPr>
        <w:t>q</w:t>
      </w:r>
      <w:r w:rsidRPr="00471807">
        <w:rPr>
          <w:rStyle w:val="Subscript"/>
        </w:rPr>
        <w:t>1</w:t>
      </w:r>
      <w:r w:rsidRPr="00A65D25">
        <w:t> – 2</w:t>
      </w:r>
      <w:r w:rsidRPr="00201D9F">
        <w:rPr>
          <w:rStyle w:val="Cursief"/>
        </w:rPr>
        <w:t>q</w:t>
      </w:r>
      <w:r w:rsidRPr="00471807">
        <w:rPr>
          <w:rStyle w:val="Subscript"/>
        </w:rPr>
        <w:t>2</w:t>
      </w:r>
      <w:r w:rsidRPr="00A65D25">
        <w:t xml:space="preserve">. Uit de formule voor </w:t>
      </w:r>
      <w:r w:rsidRPr="00201D9F">
        <w:rPr>
          <w:rStyle w:val="Cursief"/>
        </w:rPr>
        <w:t>GTK</w:t>
      </w:r>
      <w:r w:rsidRPr="00471807">
        <w:t xml:space="preserve"> </w:t>
      </w:r>
      <w:r w:rsidRPr="00A65D25">
        <w:t xml:space="preserve">kun je de </w:t>
      </w:r>
      <w:r w:rsidRPr="00201D9F">
        <w:rPr>
          <w:rStyle w:val="Cursief"/>
        </w:rPr>
        <w:t>TK</w:t>
      </w:r>
      <w:r w:rsidRPr="00471807">
        <w:t>-</w:t>
      </w:r>
      <w:r w:rsidRPr="00A65D25">
        <w:t xml:space="preserve">formule afleiden: </w:t>
      </w:r>
      <w:r w:rsidRPr="00201D9F">
        <w:rPr>
          <w:rStyle w:val="Cursief"/>
        </w:rPr>
        <w:t>TK</w:t>
      </w:r>
      <w:r w:rsidRPr="00A65D25">
        <w:t> = 3</w:t>
      </w:r>
      <w:r w:rsidRPr="00201D9F">
        <w:rPr>
          <w:rStyle w:val="Cursief"/>
        </w:rPr>
        <w:t>q</w:t>
      </w:r>
      <w:r w:rsidRPr="004E4AEC">
        <w:rPr>
          <w:rStyle w:val="Subscript"/>
          <w:vertAlign w:val="superscript"/>
        </w:rPr>
        <w:t>2</w:t>
      </w:r>
      <w:r w:rsidRPr="004E4AEC">
        <w:rPr>
          <w:vertAlign w:val="superscript"/>
        </w:rPr>
        <w:t> </w:t>
      </w:r>
      <w:r w:rsidRPr="00A65D25">
        <w:t>+ 10</w:t>
      </w:r>
      <w:r w:rsidRPr="00147CAA">
        <w:t xml:space="preserve">.800 en </w:t>
      </w:r>
      <w:r w:rsidRPr="00471807">
        <w:t xml:space="preserve">de </w:t>
      </w:r>
      <w:r w:rsidRPr="00201D9F">
        <w:rPr>
          <w:rStyle w:val="Cursief"/>
        </w:rPr>
        <w:t>MK</w:t>
      </w:r>
      <w:r w:rsidRPr="00471807">
        <w:t xml:space="preserve"> van 6</w:t>
      </w:r>
      <w:r w:rsidRPr="00201D9F">
        <w:rPr>
          <w:rStyle w:val="Cursief"/>
        </w:rPr>
        <w:t>q</w:t>
      </w:r>
      <w:r w:rsidRPr="00471807">
        <w:t xml:space="preserve">. Een aanbieder maximaliseert zijn winst bij </w:t>
      </w:r>
      <w:r w:rsidRPr="00201D9F">
        <w:rPr>
          <w:rStyle w:val="Cursief"/>
        </w:rPr>
        <w:t>MO</w:t>
      </w:r>
      <w:r w:rsidRPr="00A65D25">
        <w:t> = </w:t>
      </w:r>
      <w:r w:rsidRPr="00201D9F">
        <w:rPr>
          <w:rStyle w:val="Cursief"/>
        </w:rPr>
        <w:t>MK</w:t>
      </w:r>
      <w:r w:rsidRPr="00471807">
        <w:t>. Dus 1</w:t>
      </w:r>
      <w:r w:rsidRPr="00A65D25">
        <w:t>.200 –</w:t>
      </w:r>
      <w:r w:rsidRPr="00147CAA">
        <w:t> 4</w:t>
      </w:r>
      <w:r w:rsidRPr="00201D9F">
        <w:rPr>
          <w:rStyle w:val="Cursief"/>
        </w:rPr>
        <w:t>q</w:t>
      </w:r>
      <w:r w:rsidRPr="00471807">
        <w:rPr>
          <w:rStyle w:val="Subscript"/>
        </w:rPr>
        <w:t>1</w:t>
      </w:r>
      <w:r w:rsidRPr="00A65D25">
        <w:t> – 2</w:t>
      </w:r>
      <w:r w:rsidRPr="00201D9F">
        <w:rPr>
          <w:rStyle w:val="Cursief"/>
        </w:rPr>
        <w:t>q</w:t>
      </w:r>
      <w:r w:rsidRPr="00471807">
        <w:rPr>
          <w:rStyle w:val="Subscript"/>
        </w:rPr>
        <w:t>2</w:t>
      </w:r>
      <w:r w:rsidRPr="00A65D25">
        <w:t> = 6</w:t>
      </w:r>
      <w:r w:rsidRPr="00201D9F">
        <w:rPr>
          <w:rStyle w:val="Cursief"/>
        </w:rPr>
        <w:t>q</w:t>
      </w:r>
      <w:r w:rsidRPr="00471807">
        <w:t xml:space="preserve">. Dit leidt dan tot </w:t>
      </w:r>
      <w:r w:rsidRPr="00201D9F">
        <w:rPr>
          <w:rStyle w:val="Cursief"/>
        </w:rPr>
        <w:t>q</w:t>
      </w:r>
      <w:r w:rsidRPr="00471807">
        <w:rPr>
          <w:rStyle w:val="Subscript"/>
        </w:rPr>
        <w:t>1</w:t>
      </w:r>
      <w:r w:rsidRPr="00A65D25">
        <w:t> = 120</w:t>
      </w:r>
      <w:r w:rsidRPr="00147CAA">
        <w:t> –</w:t>
      </w:r>
      <w:r w:rsidRPr="00471807">
        <w:t> 0,2</w:t>
      </w:r>
      <w:r w:rsidRPr="00201D9F">
        <w:rPr>
          <w:rStyle w:val="Cursief"/>
        </w:rPr>
        <w:t>q</w:t>
      </w:r>
      <w:r w:rsidRPr="00471807">
        <w:rPr>
          <w:rStyle w:val="Subscript"/>
        </w:rPr>
        <w:t>2</w:t>
      </w:r>
      <w:r w:rsidRPr="00A65D25">
        <w:t>.</w:t>
      </w:r>
    </w:p>
    <w:p w14:paraId="1CD730BD" w14:textId="77777777" w:rsidR="00DE23A4" w:rsidRPr="00A65D25" w:rsidRDefault="00DE23A4" w:rsidP="00641020">
      <w:pPr>
        <w:pStyle w:val="OpdrachtInstructie"/>
      </w:pPr>
      <w:r w:rsidRPr="00471807">
        <w:t xml:space="preserve">Uit de vergelijking van de reactielijn van aanbieder 1 kun je afleiden dat de formule voor de reactielijn van aanbieder 2 luidt: </w:t>
      </w:r>
      <w:r w:rsidRPr="00201D9F">
        <w:rPr>
          <w:rStyle w:val="Cursief"/>
        </w:rPr>
        <w:t>q</w:t>
      </w:r>
      <w:r w:rsidRPr="00471807">
        <w:rPr>
          <w:rStyle w:val="Subscript"/>
        </w:rPr>
        <w:t>2</w:t>
      </w:r>
      <w:r w:rsidRPr="00A65D25">
        <w:t> = 120 –</w:t>
      </w:r>
      <w:r w:rsidRPr="00147CAA">
        <w:t> </w:t>
      </w:r>
      <w:r w:rsidRPr="00471807">
        <w:t>0,2</w:t>
      </w:r>
      <w:r w:rsidRPr="00201D9F">
        <w:rPr>
          <w:rStyle w:val="Cursief"/>
        </w:rPr>
        <w:t>q</w:t>
      </w:r>
      <w:r w:rsidRPr="00471807">
        <w:rPr>
          <w:rStyle w:val="Subscript"/>
        </w:rPr>
        <w:t>1</w:t>
      </w:r>
      <w:r w:rsidRPr="00A65D25">
        <w:t>.</w:t>
      </w:r>
    </w:p>
    <w:p w14:paraId="06758906" w14:textId="77777777" w:rsidR="00DE23A4" w:rsidRPr="00471807" w:rsidRDefault="00DE23A4" w:rsidP="00641020">
      <w:pPr>
        <w:pStyle w:val="OpdrachtDeelvraag"/>
      </w:pPr>
      <w:r w:rsidRPr="00147CAA">
        <w:t>b</w:t>
      </w:r>
      <w:r w:rsidRPr="00147CAA">
        <w:tab/>
        <w:t>Toon met een berekening aan dat zowel aanbieder</w:t>
      </w:r>
      <w:r w:rsidRPr="00471807">
        <w:t> 1 als aanbieder 2 100 stuks zal aanbieden.</w:t>
      </w:r>
    </w:p>
    <w:p w14:paraId="66164DCB" w14:textId="77777777" w:rsidR="00DE23A4" w:rsidRPr="00471807" w:rsidRDefault="00DE23A4" w:rsidP="00641020">
      <w:pPr>
        <w:pStyle w:val="OpdrachtAntwoord-regel"/>
      </w:pPr>
      <w:r w:rsidRPr="00201D9F">
        <w:rPr>
          <w:rStyle w:val="Cursief"/>
        </w:rPr>
        <w:t>q</w:t>
      </w:r>
      <w:r w:rsidRPr="00471807">
        <w:rPr>
          <w:rStyle w:val="Subscript"/>
        </w:rPr>
        <w:t>1</w:t>
      </w:r>
      <w:r w:rsidRPr="00A65D25">
        <w:t> = 120 –</w:t>
      </w:r>
      <w:r w:rsidRPr="00147CAA">
        <w:t> </w:t>
      </w:r>
      <w:r w:rsidRPr="00471807">
        <w:t>0,2(120 – 0,2</w:t>
      </w:r>
      <w:r w:rsidRPr="00201D9F">
        <w:rPr>
          <w:rStyle w:val="Cursief"/>
        </w:rPr>
        <w:t>q</w:t>
      </w:r>
      <w:r w:rsidRPr="00471807">
        <w:rPr>
          <w:rStyle w:val="Subscript"/>
        </w:rPr>
        <w:t>1</w:t>
      </w:r>
      <w:r w:rsidRPr="00A65D25">
        <w:t xml:space="preserve">). Dit leidt tot </w:t>
      </w:r>
      <w:r w:rsidRPr="00201D9F">
        <w:rPr>
          <w:rStyle w:val="Cursief"/>
        </w:rPr>
        <w:t>q</w:t>
      </w:r>
      <w:r w:rsidRPr="00471807">
        <w:rPr>
          <w:rStyle w:val="Subscript"/>
        </w:rPr>
        <w:t>1</w:t>
      </w:r>
      <w:r w:rsidRPr="00A65D25">
        <w:t> = 96 +</w:t>
      </w:r>
      <w:r w:rsidRPr="00471807">
        <w:t> 0,04</w:t>
      </w:r>
      <w:r w:rsidRPr="00201D9F">
        <w:rPr>
          <w:rStyle w:val="Cursief"/>
        </w:rPr>
        <w:t>q</w:t>
      </w:r>
      <w:r w:rsidRPr="00471807">
        <w:rPr>
          <w:rStyle w:val="Subscript"/>
        </w:rPr>
        <w:t>1</w:t>
      </w:r>
      <w:r w:rsidRPr="00A65D25">
        <w:t xml:space="preserve">. Dit oplossen leidt tot </w:t>
      </w:r>
      <w:r w:rsidRPr="00201D9F">
        <w:rPr>
          <w:rStyle w:val="Cursief"/>
        </w:rPr>
        <w:t>q</w:t>
      </w:r>
      <w:r w:rsidRPr="00471807">
        <w:rPr>
          <w:rStyle w:val="Subscript"/>
        </w:rPr>
        <w:t>1</w:t>
      </w:r>
      <w:r w:rsidRPr="00A65D25">
        <w:t> = 100. Deze 100 stuks invullen in de formule van de reactielijn van aanbieder</w:t>
      </w:r>
      <w:r w:rsidRPr="00147CAA">
        <w:t> </w:t>
      </w:r>
      <w:r w:rsidRPr="00471807">
        <w:t>2 leidt ook tot een aanbod van 100.</w:t>
      </w:r>
    </w:p>
    <w:p w14:paraId="00B361CE" w14:textId="77777777" w:rsidR="00DE23A4" w:rsidRPr="00471807" w:rsidRDefault="00DE23A4" w:rsidP="00641020">
      <w:pPr>
        <w:pStyle w:val="OpdrachtDeelvraag"/>
      </w:pPr>
      <w:r w:rsidRPr="00471807">
        <w:t>c</w:t>
      </w:r>
      <w:r w:rsidRPr="00471807">
        <w:tab/>
        <w:t>Bereken de prijs bij marktevenwicht.</w:t>
      </w:r>
    </w:p>
    <w:p w14:paraId="7CBBD561" w14:textId="77777777" w:rsidR="00DE23A4" w:rsidRPr="00A65D25" w:rsidRDefault="00DE23A4" w:rsidP="00641020">
      <w:pPr>
        <w:pStyle w:val="OpdrachtAntwoord-regel"/>
      </w:pPr>
      <w:r w:rsidRPr="00471807">
        <w:t xml:space="preserve">Bij vraag a was al een formule voor de prijs opgesteld: </w:t>
      </w:r>
      <w:r w:rsidRPr="00201D9F">
        <w:rPr>
          <w:rStyle w:val="Cursief"/>
        </w:rPr>
        <w:t>p</w:t>
      </w:r>
      <w:r w:rsidRPr="00A65D25">
        <w:t> = 1.200 </w:t>
      </w:r>
      <w:r w:rsidRPr="00147CAA">
        <w:t>–</w:t>
      </w:r>
      <w:r w:rsidRPr="00471807">
        <w:t> 2</w:t>
      </w:r>
      <w:r w:rsidRPr="00201D9F">
        <w:rPr>
          <w:rStyle w:val="Cursief"/>
        </w:rPr>
        <w:t>q</w:t>
      </w:r>
      <w:r w:rsidRPr="00A65D25">
        <w:rPr>
          <w:rStyle w:val="Subscript"/>
        </w:rPr>
        <w:t>1</w:t>
      </w:r>
      <w:r w:rsidRPr="00A65D25">
        <w:t> – 2</w:t>
      </w:r>
      <w:r w:rsidRPr="00201D9F">
        <w:rPr>
          <w:rStyle w:val="Cursief"/>
        </w:rPr>
        <w:t>q</w:t>
      </w:r>
      <w:r w:rsidRPr="00471807">
        <w:rPr>
          <w:rStyle w:val="Subscript"/>
        </w:rPr>
        <w:t>2</w:t>
      </w:r>
      <w:r w:rsidRPr="00A65D25">
        <w:t xml:space="preserve">. Voor zowel </w:t>
      </w:r>
      <w:r w:rsidRPr="00201D9F">
        <w:rPr>
          <w:rStyle w:val="Cursief"/>
        </w:rPr>
        <w:t>q</w:t>
      </w:r>
      <w:r w:rsidRPr="00471807">
        <w:rPr>
          <w:rStyle w:val="Subscript"/>
        </w:rPr>
        <w:t>1</w:t>
      </w:r>
      <w:r w:rsidRPr="00A65D25">
        <w:t xml:space="preserve"> als </w:t>
      </w:r>
      <w:r w:rsidRPr="00201D9F">
        <w:rPr>
          <w:rStyle w:val="Cursief"/>
        </w:rPr>
        <w:t>q</w:t>
      </w:r>
      <w:r w:rsidRPr="00471807">
        <w:rPr>
          <w:rStyle w:val="Subscript"/>
        </w:rPr>
        <w:t>2</w:t>
      </w:r>
      <w:r w:rsidRPr="00A65D25">
        <w:t xml:space="preserve"> 100 invullen leidt tot een prijs van 800.</w:t>
      </w:r>
    </w:p>
    <w:p w14:paraId="4CF5D742" w14:textId="77777777" w:rsidR="00DE23A4" w:rsidRPr="00471807" w:rsidRDefault="00DE23A4" w:rsidP="00641020">
      <w:pPr>
        <w:pStyle w:val="OpdrachtDeelvraag"/>
      </w:pPr>
      <w:r w:rsidRPr="00471807">
        <w:t>d</w:t>
      </w:r>
      <w:r w:rsidRPr="00471807">
        <w:tab/>
        <w:t>Bereken de winst van beide aanbieders.</w:t>
      </w:r>
    </w:p>
    <w:p w14:paraId="0E4FEF73" w14:textId="77777777" w:rsidR="00DE23A4" w:rsidRPr="00471807" w:rsidRDefault="00DE23A4" w:rsidP="00641020">
      <w:pPr>
        <w:pStyle w:val="OpdrachtAntwoord-regel"/>
      </w:pPr>
      <w:r w:rsidRPr="00471807">
        <w:t>De omzet is 800 </w:t>
      </w:r>
      <w:r w:rsidRPr="00201D9F">
        <w:t>×</w:t>
      </w:r>
      <w:r w:rsidRPr="00471807">
        <w:t> 100 = 80.000. De totale kosten zijn 3 </w:t>
      </w:r>
      <w:r w:rsidRPr="00201D9F">
        <w:t>×</w:t>
      </w:r>
      <w:r w:rsidRPr="00471807">
        <w:t> 100</w:t>
      </w:r>
      <w:r w:rsidRPr="00471807">
        <w:rPr>
          <w:rStyle w:val="Superscript"/>
        </w:rPr>
        <w:t>2</w:t>
      </w:r>
      <w:r w:rsidRPr="00471807">
        <w:t> + 10.800 = 40.800. De winst is dus 39.200.</w:t>
      </w:r>
    </w:p>
    <w:p w14:paraId="2BA1B48B" w14:textId="77777777" w:rsidR="00DE23A4" w:rsidRPr="00471807" w:rsidRDefault="00DE23A4" w:rsidP="00641020">
      <w:pPr>
        <w:keepNext/>
        <w:spacing w:before="40" w:after="0"/>
        <w:outlineLvl w:val="2"/>
      </w:pPr>
      <w:r>
        <w:rPr>
          <w:rFonts w:ascii="Arial" w:hAnsi="Arial"/>
          <w:b/>
          <w:color w:val="444444"/>
          <w:sz w:val="18"/>
        </w:rPr>
        <w:t>Oefening 3</w:t>
      </w:r>
    </w:p>
    <w:p w14:paraId="759800F3" w14:textId="77777777" w:rsidR="00DE23A4" w:rsidRPr="00A65D25" w:rsidRDefault="00DE23A4" w:rsidP="00641020">
      <w:pPr>
        <w:pStyle w:val="OpdrachtInstructie"/>
      </w:pPr>
      <w:r w:rsidRPr="00471807">
        <w:t xml:space="preserve">Een monopolist heeft te maken met de volgende collectieve vraag: </w:t>
      </w:r>
      <w:r w:rsidRPr="00201D9F">
        <w:rPr>
          <w:rStyle w:val="Cursief"/>
        </w:rPr>
        <w:t>Q</w:t>
      </w:r>
      <w:r w:rsidRPr="00471807">
        <w:rPr>
          <w:rStyle w:val="Subscript"/>
        </w:rPr>
        <w:t>v</w:t>
      </w:r>
      <w:r w:rsidRPr="00A65D25">
        <w:t> = –0,25</w:t>
      </w:r>
      <w:r w:rsidRPr="00201D9F">
        <w:rPr>
          <w:rStyle w:val="Cursief"/>
        </w:rPr>
        <w:t>p</w:t>
      </w:r>
      <w:r w:rsidRPr="00A65D25">
        <w:t xml:space="preserve"> + 180. Zijn totale kosten zijn als volgt: </w:t>
      </w:r>
      <w:r w:rsidRPr="00201D9F">
        <w:rPr>
          <w:rStyle w:val="Cursief"/>
        </w:rPr>
        <w:t>TK</w:t>
      </w:r>
      <w:r w:rsidRPr="00A65D25">
        <w:t> = 2</w:t>
      </w:r>
      <w:r w:rsidRPr="00201D9F">
        <w:rPr>
          <w:rStyle w:val="Cursief"/>
        </w:rPr>
        <w:t>Q</w:t>
      </w:r>
      <w:r w:rsidRPr="00471807">
        <w:rPr>
          <w:rStyle w:val="Superscript"/>
        </w:rPr>
        <w:t>2</w:t>
      </w:r>
      <w:r w:rsidRPr="00A65D25">
        <w:t xml:space="preserve"> + 450. Hierbij is </w:t>
      </w:r>
      <w:r w:rsidRPr="00201D9F">
        <w:rPr>
          <w:rStyle w:val="Cursief"/>
        </w:rPr>
        <w:t>p</w:t>
      </w:r>
      <w:r w:rsidRPr="00471807">
        <w:t xml:space="preserve"> de prijs in euro’s en is </w:t>
      </w:r>
      <w:r w:rsidRPr="00201D9F">
        <w:rPr>
          <w:rStyle w:val="Cursief"/>
        </w:rPr>
        <w:t>Q</w:t>
      </w:r>
      <w:r w:rsidRPr="00471807">
        <w:t xml:space="preserve"> het aantal gevraagde en verkochte producten.</w:t>
      </w:r>
    </w:p>
    <w:p w14:paraId="63695CEA" w14:textId="77777777" w:rsidR="00DE23A4" w:rsidRPr="00471807" w:rsidRDefault="00DE23A4" w:rsidP="00641020">
      <w:pPr>
        <w:pStyle w:val="OpdrachtDeelvraag"/>
      </w:pPr>
      <w:r w:rsidRPr="00147CAA">
        <w:t>a</w:t>
      </w:r>
      <w:r w:rsidRPr="00147CAA">
        <w:tab/>
        <w:t>Bereken de maximaal haalbare omzet voor de monopolist.</w:t>
      </w:r>
    </w:p>
    <w:p w14:paraId="5C1E79E9" w14:textId="77777777" w:rsidR="00DE23A4" w:rsidRPr="00201D9F" w:rsidRDefault="00DE23A4" w:rsidP="00641020">
      <w:pPr>
        <w:pStyle w:val="OpdrachtAntwoord-regel"/>
      </w:pPr>
      <w:r w:rsidRPr="00471807">
        <w:t xml:space="preserve">Daarvoor moet je de </w:t>
      </w:r>
      <w:r w:rsidRPr="00201D9F">
        <w:rPr>
          <w:rStyle w:val="Cursief"/>
        </w:rPr>
        <w:t>Q</w:t>
      </w:r>
      <w:r w:rsidRPr="00471807">
        <w:rPr>
          <w:rStyle w:val="Subscript"/>
        </w:rPr>
        <w:t>v</w:t>
      </w:r>
      <w:r w:rsidRPr="00A65D25">
        <w:t xml:space="preserve">-formule omschrijven: </w:t>
      </w:r>
      <w:r w:rsidRPr="00471807">
        <w:rPr>
          <w:rStyle w:val="Cursief"/>
        </w:rPr>
        <w:t>p</w:t>
      </w:r>
      <w:r w:rsidRPr="00A65D25">
        <w:t> = –4</w:t>
      </w:r>
      <w:r w:rsidRPr="00201D9F">
        <w:rPr>
          <w:rStyle w:val="Cursief"/>
        </w:rPr>
        <w:t>Q</w:t>
      </w:r>
      <w:r w:rsidRPr="00471807">
        <w:rPr>
          <w:rStyle w:val="Cursief"/>
        </w:rPr>
        <w:t> </w:t>
      </w:r>
      <w:r w:rsidRPr="00A65D25">
        <w:t xml:space="preserve">+ 720. Hieruit volgt dat </w:t>
      </w:r>
      <w:r w:rsidRPr="00201D9F">
        <w:rPr>
          <w:rStyle w:val="Cursief"/>
        </w:rPr>
        <w:t>TO</w:t>
      </w:r>
      <w:r w:rsidRPr="00A65D25">
        <w:t> = –4</w:t>
      </w:r>
      <w:r w:rsidRPr="00201D9F">
        <w:rPr>
          <w:rStyle w:val="Cursief"/>
        </w:rPr>
        <w:t>Q</w:t>
      </w:r>
      <w:r w:rsidRPr="00471807">
        <w:rPr>
          <w:rStyle w:val="Superscript"/>
        </w:rPr>
        <w:t>2</w:t>
      </w:r>
      <w:r w:rsidRPr="00A65D25">
        <w:t> + 720</w:t>
      </w:r>
      <w:r w:rsidRPr="00201D9F">
        <w:rPr>
          <w:rStyle w:val="Cursief"/>
        </w:rPr>
        <w:t>Q</w:t>
      </w:r>
      <w:r w:rsidRPr="00471807">
        <w:t xml:space="preserve"> en </w:t>
      </w:r>
      <w:r w:rsidRPr="00201D9F">
        <w:rPr>
          <w:rStyle w:val="Cursief"/>
        </w:rPr>
        <w:t>MO</w:t>
      </w:r>
      <w:r w:rsidRPr="00A65D25">
        <w:t> = –8</w:t>
      </w:r>
      <w:r w:rsidRPr="00201D9F">
        <w:rPr>
          <w:rStyle w:val="Cursief"/>
        </w:rPr>
        <w:t>Q</w:t>
      </w:r>
      <w:r w:rsidRPr="00A65D25">
        <w:t xml:space="preserve"> + 720. Dit gelijk stellen aan 0 levert een </w:t>
      </w:r>
      <w:r w:rsidRPr="00201D9F">
        <w:rPr>
          <w:rStyle w:val="Cursief"/>
        </w:rPr>
        <w:t>Q</w:t>
      </w:r>
      <w:r w:rsidRPr="00471807">
        <w:t xml:space="preserve"> van 90 op. De omzet (invullen in de </w:t>
      </w:r>
      <w:r w:rsidRPr="00201D9F">
        <w:rPr>
          <w:rStyle w:val="Cursief"/>
        </w:rPr>
        <w:t>TO</w:t>
      </w:r>
      <w:r w:rsidRPr="00A65D25">
        <w:t>-formule) wordt dan € 32.400.</w:t>
      </w:r>
    </w:p>
    <w:p w14:paraId="1837D7FB" w14:textId="77777777" w:rsidR="00DE23A4" w:rsidRDefault="00DE23A4">
      <w:pPr>
        <w:rPr>
          <w:rFonts w:ascii="Arial" w:hAnsi="Arial"/>
          <w:color w:val="003399"/>
          <w:sz w:val="20"/>
          <w:szCs w:val="20"/>
        </w:rPr>
      </w:pPr>
      <w:r>
        <w:br w:type="page"/>
      </w:r>
    </w:p>
    <w:p w14:paraId="31658716" w14:textId="77777777" w:rsidR="00DE23A4" w:rsidRPr="00471807" w:rsidRDefault="00DE23A4" w:rsidP="00641020">
      <w:pPr>
        <w:pStyle w:val="OpdrachtDeelvraag"/>
      </w:pPr>
      <w:r w:rsidRPr="00471807">
        <w:t>b</w:t>
      </w:r>
      <w:r w:rsidRPr="00471807">
        <w:tab/>
        <w:t>Bereken de maximaal haalbare winst voor de monopolist.</w:t>
      </w:r>
    </w:p>
    <w:p w14:paraId="1EFC14BC" w14:textId="77777777" w:rsidR="00DE23A4" w:rsidRPr="00A65D25" w:rsidRDefault="00DE23A4" w:rsidP="00641020">
      <w:pPr>
        <w:pStyle w:val="OpdrachtAntwoord-regel"/>
      </w:pPr>
      <w:r w:rsidRPr="00471807">
        <w:t xml:space="preserve">Nu geldt </w:t>
      </w:r>
      <w:r w:rsidRPr="00201D9F">
        <w:rPr>
          <w:rStyle w:val="Cursief"/>
        </w:rPr>
        <w:t>MO</w:t>
      </w:r>
      <w:r w:rsidRPr="00A65D25">
        <w:t> = </w:t>
      </w:r>
      <w:r w:rsidRPr="00201D9F">
        <w:rPr>
          <w:rStyle w:val="Cursief"/>
        </w:rPr>
        <w:t>MK</w:t>
      </w:r>
      <w:r w:rsidRPr="00471807">
        <w:t xml:space="preserve">. </w:t>
      </w:r>
      <w:r w:rsidRPr="00201D9F">
        <w:rPr>
          <w:rStyle w:val="Cursief"/>
        </w:rPr>
        <w:t>MK</w:t>
      </w:r>
      <w:r w:rsidRPr="00A65D25">
        <w:t> = 4</w:t>
      </w:r>
      <w:r w:rsidRPr="00201D9F">
        <w:rPr>
          <w:rStyle w:val="Cursief"/>
        </w:rPr>
        <w:t>Q</w:t>
      </w:r>
      <w:r w:rsidRPr="00A65D25">
        <w:t xml:space="preserve"> en dan de vergelijking oplossen leidt tot een </w:t>
      </w:r>
      <w:r w:rsidRPr="00201D9F">
        <w:rPr>
          <w:rStyle w:val="Cursief"/>
        </w:rPr>
        <w:t>Q</w:t>
      </w:r>
      <w:r w:rsidRPr="00A65D25">
        <w:t xml:space="preserve"> = 60. De prijs (invullen in de </w:t>
      </w:r>
      <w:r w:rsidRPr="00471807">
        <w:rPr>
          <w:rStyle w:val="Cursief"/>
        </w:rPr>
        <w:t>p</w:t>
      </w:r>
      <w:r w:rsidRPr="00A65D25">
        <w:t xml:space="preserve">- of </w:t>
      </w:r>
      <w:r w:rsidRPr="00201D9F">
        <w:rPr>
          <w:rStyle w:val="Cursief"/>
        </w:rPr>
        <w:t>GO</w:t>
      </w:r>
      <w:r w:rsidRPr="00A65D25">
        <w:t xml:space="preserve">-formule) wordt dan € 480. De omzet (invullen in de </w:t>
      </w:r>
      <w:r w:rsidRPr="00201D9F">
        <w:rPr>
          <w:rStyle w:val="Cursief"/>
        </w:rPr>
        <w:t>TO</w:t>
      </w:r>
      <w:r w:rsidRPr="00471807">
        <w:t>-</w:t>
      </w:r>
      <w:r w:rsidRPr="00A65D25">
        <w:t xml:space="preserve">formule) wordt dan € 28.800 en de kosten (invullen in de </w:t>
      </w:r>
      <w:r w:rsidRPr="00201D9F">
        <w:rPr>
          <w:rStyle w:val="Cursief"/>
        </w:rPr>
        <w:t>TK</w:t>
      </w:r>
      <w:r w:rsidRPr="00471807">
        <w:t>-</w:t>
      </w:r>
      <w:r w:rsidRPr="00A65D25">
        <w:t>formule) zijn dan € 7.650. De winst (</w:t>
      </w:r>
      <w:r w:rsidRPr="00201D9F">
        <w:rPr>
          <w:rStyle w:val="Cursief"/>
        </w:rPr>
        <w:t>TO</w:t>
      </w:r>
      <w:r w:rsidRPr="00A65D25">
        <w:t> – </w:t>
      </w:r>
      <w:r w:rsidRPr="00201D9F">
        <w:rPr>
          <w:rStyle w:val="Cursief"/>
        </w:rPr>
        <w:t>TK</w:t>
      </w:r>
      <w:r w:rsidRPr="00471807">
        <w:t>) is dan €</w:t>
      </w:r>
      <w:r w:rsidRPr="00A65D25">
        <w:t> 21.150.</w:t>
      </w:r>
    </w:p>
    <w:p w14:paraId="47B43D8C" w14:textId="77777777" w:rsidR="00DE23A4" w:rsidRPr="00471807" w:rsidRDefault="00DE23A4" w:rsidP="00641020">
      <w:pPr>
        <w:pStyle w:val="OpdrachtInstructie"/>
      </w:pPr>
      <w:r w:rsidRPr="00471807">
        <w:t>In bron 2 is de situatie voor de monopolist grafisch weergegeven.</w:t>
      </w:r>
    </w:p>
    <w:p w14:paraId="68AA081C" w14:textId="77777777" w:rsidR="00DE23A4" w:rsidRPr="00A65D25" w:rsidRDefault="00DE23A4" w:rsidP="00641020">
      <w:pPr>
        <w:pStyle w:val="OpdrachtDeelvraag"/>
      </w:pPr>
      <w:r w:rsidRPr="00471807">
        <w:t>c</w:t>
      </w:r>
      <w:r w:rsidRPr="00471807">
        <w:tab/>
        <w:t>Arceer het consumenten- en produc</w:t>
      </w:r>
      <w:r>
        <w:t>en</w:t>
      </w:r>
      <w:r w:rsidRPr="00A65D25">
        <w:t>tensurplus van de monopolist in de grafiek.</w:t>
      </w:r>
    </w:p>
    <w:p w14:paraId="5E061BB9" w14:textId="77777777" w:rsidR="00DE23A4" w:rsidRPr="00471807" w:rsidRDefault="00DE23A4" w:rsidP="00641020">
      <w:pPr>
        <w:pStyle w:val="OpdrachtDeelvraag"/>
      </w:pPr>
      <w:r w:rsidRPr="00471807">
        <w:t>d</w:t>
      </w:r>
      <w:r w:rsidRPr="00471807">
        <w:tab/>
        <w:t>Bereken het consumenten- en producentensurplus.</w:t>
      </w:r>
    </w:p>
    <w:p w14:paraId="2B626438" w14:textId="77777777" w:rsidR="00DE23A4" w:rsidRPr="00471807" w:rsidRDefault="00DE23A4" w:rsidP="00641020">
      <w:pPr>
        <w:pStyle w:val="OpdrachtAntwoord-regel"/>
      </w:pPr>
      <w:r w:rsidRPr="00471807">
        <w:t>Het consumentensurplus is ((€ 720 – € 480) </w:t>
      </w:r>
      <w:r w:rsidRPr="00201D9F">
        <w:t>×</w:t>
      </w:r>
      <w:r w:rsidRPr="00471807">
        <w:t> 60) </w:t>
      </w:r>
      <w:r w:rsidRPr="00201D9F">
        <w:t>×</w:t>
      </w:r>
      <w:r w:rsidRPr="00471807">
        <w:t> 0,5 = € 7.200.</w:t>
      </w:r>
    </w:p>
    <w:p w14:paraId="78AB9447" w14:textId="77777777" w:rsidR="00DE23A4" w:rsidRDefault="00DE23A4" w:rsidP="00641020">
      <w:pPr>
        <w:pStyle w:val="OpdrachtAntwoord-regel"/>
      </w:pPr>
      <w:r w:rsidRPr="00471807">
        <w:t>Het producentensurplus is (€ 480 – € 240) </w:t>
      </w:r>
      <w:r w:rsidRPr="00201D9F">
        <w:t>×</w:t>
      </w:r>
      <w:r w:rsidRPr="00471807">
        <w:t> 60 + ((€ 240 – € 0) </w:t>
      </w:r>
      <w:r w:rsidRPr="00201D9F">
        <w:t>×</w:t>
      </w:r>
      <w:r w:rsidRPr="00471807">
        <w:t> 60) </w:t>
      </w:r>
      <w:r w:rsidRPr="00201D9F">
        <w:t>×</w:t>
      </w:r>
      <w:r w:rsidRPr="00471807">
        <w:t> 0,5 = € 21.600.</w:t>
      </w:r>
    </w:p>
    <w:p w14:paraId="6964631F" w14:textId="77777777" w:rsidR="00DE23A4" w:rsidRPr="00471807" w:rsidRDefault="004E51BA" w:rsidP="00BE2F83">
      <w:r>
        <w:rPr>
          <w:noProof/>
          <w:lang w:eastAsia="nl-NL"/>
        </w:rPr>
        <w:pict w14:anchorId="5C3B4C2C">
          <v:shape id="Afbeelding 9" o:spid="_x0000_i1031" type="#_x0000_t75" alt="Afbeelding met tekst, kaartAutomatisch gegenereerde beschrijving" style="width:287.4pt;height:244.8pt;visibility:visible">
            <v:imagedata r:id="rId20" o:title=""/>
          </v:shape>
        </w:pict>
      </w:r>
    </w:p>
    <w:p w14:paraId="4B3B9BDD" w14:textId="77777777" w:rsidR="00DE23A4" w:rsidRPr="00A65D25" w:rsidRDefault="00DE23A4" w:rsidP="00641020">
      <w:pPr>
        <w:pStyle w:val="OpdrachtInstructie"/>
      </w:pPr>
      <w:r w:rsidRPr="00471807">
        <w:t xml:space="preserve">Stel dat de marktvorm verandert en dat er sprake is van volkomen concurrentie. De individuele aanbieders hebben te maken met dezelfde kostenfunctie als de monopolist: </w:t>
      </w:r>
      <w:r w:rsidRPr="00201D9F">
        <w:rPr>
          <w:rStyle w:val="Cursief"/>
        </w:rPr>
        <w:t>TK</w:t>
      </w:r>
      <w:r w:rsidRPr="00A65D25">
        <w:t> = 2</w:t>
      </w:r>
      <w:r w:rsidRPr="00201D9F">
        <w:rPr>
          <w:rStyle w:val="Cursief"/>
        </w:rPr>
        <w:t>q</w:t>
      </w:r>
      <w:r w:rsidRPr="00471807">
        <w:rPr>
          <w:rStyle w:val="Superscript"/>
        </w:rPr>
        <w:t>2</w:t>
      </w:r>
      <w:r w:rsidRPr="00A65D25">
        <w:t> + 450.</w:t>
      </w:r>
    </w:p>
    <w:p w14:paraId="48D753F0" w14:textId="77777777" w:rsidR="00DE23A4" w:rsidRPr="00471807" w:rsidRDefault="00DE23A4" w:rsidP="00641020">
      <w:pPr>
        <w:pStyle w:val="OpdrachtDeelvraag"/>
      </w:pPr>
      <w:r w:rsidRPr="00147CAA">
        <w:t>e</w:t>
      </w:r>
      <w:r w:rsidRPr="00147CAA">
        <w:tab/>
        <w:t>Bepaal de in</w:t>
      </w:r>
      <w:r w:rsidRPr="00471807">
        <w:t>dividuele aanbodfunctie.</w:t>
      </w:r>
    </w:p>
    <w:p w14:paraId="07BBF230" w14:textId="77777777" w:rsidR="00DE23A4" w:rsidRPr="00A65D25" w:rsidRDefault="00DE23A4" w:rsidP="00641020">
      <w:pPr>
        <w:pStyle w:val="OpdrachtAntwoord-regel"/>
      </w:pPr>
      <w:r w:rsidRPr="00471807">
        <w:t xml:space="preserve">Een aanbieder bij volkomen concurrentie maximaliseert zijn winst bij </w:t>
      </w:r>
      <w:r w:rsidRPr="00201D9F">
        <w:rPr>
          <w:rStyle w:val="Cursief"/>
        </w:rPr>
        <w:t>MO</w:t>
      </w:r>
      <w:r w:rsidRPr="00A65D25">
        <w:t> = </w:t>
      </w:r>
      <w:r w:rsidRPr="00201D9F">
        <w:rPr>
          <w:rStyle w:val="Cursief"/>
        </w:rPr>
        <w:t>MK</w:t>
      </w:r>
      <w:r w:rsidRPr="00471807">
        <w:t xml:space="preserve">. Nu geldt </w:t>
      </w:r>
      <w:r w:rsidRPr="00201D9F">
        <w:rPr>
          <w:rStyle w:val="Cursief"/>
        </w:rPr>
        <w:t>MO</w:t>
      </w:r>
      <w:r w:rsidRPr="00A65D25">
        <w:t> = </w:t>
      </w:r>
      <w:r w:rsidRPr="00A65D25">
        <w:rPr>
          <w:rStyle w:val="Cursief"/>
        </w:rPr>
        <w:t>p</w:t>
      </w:r>
      <w:r w:rsidRPr="00A65D25">
        <w:t xml:space="preserve"> dus </w:t>
      </w:r>
      <w:r w:rsidRPr="00471807">
        <w:rPr>
          <w:rStyle w:val="Cursief"/>
        </w:rPr>
        <w:t>p</w:t>
      </w:r>
      <w:r w:rsidRPr="00A65D25">
        <w:t> = 4</w:t>
      </w:r>
      <w:r w:rsidRPr="00201D9F">
        <w:rPr>
          <w:rStyle w:val="Cursief"/>
        </w:rPr>
        <w:t>Q</w:t>
      </w:r>
      <w:r w:rsidRPr="00471807">
        <w:t xml:space="preserve"> en dan wordt de individuele aanbodvergelijking </w:t>
      </w:r>
      <w:r w:rsidRPr="00201D9F">
        <w:rPr>
          <w:rStyle w:val="Cursief"/>
        </w:rPr>
        <w:t>q</w:t>
      </w:r>
      <w:r w:rsidRPr="00A65D25">
        <w:t> = 0,</w:t>
      </w:r>
      <w:r w:rsidRPr="00471807">
        <w:t>25</w:t>
      </w:r>
      <w:r w:rsidRPr="00A65D25">
        <w:rPr>
          <w:rStyle w:val="Cursief"/>
        </w:rPr>
        <w:t>p</w:t>
      </w:r>
      <w:r w:rsidRPr="00A65D25">
        <w:t>.</w:t>
      </w:r>
    </w:p>
    <w:p w14:paraId="5046C04D" w14:textId="77777777" w:rsidR="00DE23A4" w:rsidRPr="00471807" w:rsidRDefault="00DE23A4" w:rsidP="00641020">
      <w:pPr>
        <w:pStyle w:val="OpdrachtDeelvraag"/>
      </w:pPr>
      <w:r w:rsidRPr="00471807">
        <w:t>f</w:t>
      </w:r>
      <w:r w:rsidRPr="00471807">
        <w:tab/>
        <w:t>Bereken het marktevenwicht op de lange termijn. Hoeveel aanbieders treden toe?</w:t>
      </w:r>
    </w:p>
    <w:p w14:paraId="454C31E6" w14:textId="77777777" w:rsidR="00DE23A4" w:rsidRPr="00471807" w:rsidRDefault="00DE23A4" w:rsidP="00641020">
      <w:pPr>
        <w:pStyle w:val="OpdrachtAntwoord-regel"/>
      </w:pPr>
      <w:r w:rsidRPr="00471807">
        <w:t xml:space="preserve">Op lange termijn geldt </w:t>
      </w:r>
      <w:r w:rsidRPr="00201D9F">
        <w:rPr>
          <w:rStyle w:val="Cursief"/>
        </w:rPr>
        <w:t>MK</w:t>
      </w:r>
      <w:r w:rsidRPr="00A65D25">
        <w:t> = </w:t>
      </w:r>
      <w:r w:rsidRPr="00201D9F">
        <w:rPr>
          <w:rStyle w:val="Cursief"/>
        </w:rPr>
        <w:t>GTK</w:t>
      </w:r>
      <w:r w:rsidRPr="00471807">
        <w:t xml:space="preserve">. De formule voor </w:t>
      </w:r>
      <w:r w:rsidRPr="00201D9F">
        <w:rPr>
          <w:rStyle w:val="Cursief"/>
        </w:rPr>
        <w:t>GTK</w:t>
      </w:r>
      <w:r w:rsidRPr="00471807">
        <w:t xml:space="preserve"> is 2</w:t>
      </w:r>
      <w:r w:rsidRPr="00201D9F">
        <w:rPr>
          <w:rStyle w:val="Cursief"/>
        </w:rPr>
        <w:t>q</w:t>
      </w:r>
      <w:r w:rsidRPr="00A65D25">
        <w:t> + 450 / </w:t>
      </w:r>
      <w:r w:rsidRPr="00201D9F">
        <w:rPr>
          <w:rStyle w:val="Cursief"/>
        </w:rPr>
        <w:t>q</w:t>
      </w:r>
      <w:r w:rsidRPr="00471807">
        <w:t>. Dit gelijk</w:t>
      </w:r>
      <w:r w:rsidRPr="00A65D25">
        <w:t xml:space="preserve">stellen aan </w:t>
      </w:r>
      <w:r w:rsidRPr="00201D9F">
        <w:rPr>
          <w:rStyle w:val="Cursief"/>
        </w:rPr>
        <w:t>MK</w:t>
      </w:r>
      <w:r w:rsidRPr="00471807">
        <w:t xml:space="preserve"> levert </w:t>
      </w:r>
      <w:r w:rsidRPr="00A65D25">
        <w:t xml:space="preserve">op </w:t>
      </w:r>
      <w:r w:rsidRPr="00201D9F">
        <w:rPr>
          <w:rStyle w:val="Cursief"/>
        </w:rPr>
        <w:t>q</w:t>
      </w:r>
      <w:r w:rsidRPr="00471807">
        <w:t> = </w:t>
      </w:r>
      <w:r w:rsidRPr="00A65D25">
        <w:t xml:space="preserve">15. De </w:t>
      </w:r>
      <w:r w:rsidRPr="00201D9F">
        <w:rPr>
          <w:rStyle w:val="Cursief"/>
        </w:rPr>
        <w:t>GTK</w:t>
      </w:r>
      <w:r w:rsidRPr="00471807">
        <w:t xml:space="preserve"> </w:t>
      </w:r>
      <w:r w:rsidRPr="00A65D25">
        <w:t>zijn dan € 60. Aangezien de winst op lange termijn weg is, betekent dit dat de prijs ook € </w:t>
      </w:r>
      <w:r w:rsidRPr="00147CAA">
        <w:t xml:space="preserve">60 is. Nu geldt </w:t>
      </w:r>
      <w:r w:rsidRPr="00201D9F">
        <w:rPr>
          <w:rStyle w:val="Cursief"/>
        </w:rPr>
        <w:t>Q</w:t>
      </w:r>
      <w:r w:rsidRPr="00471807">
        <w:rPr>
          <w:rStyle w:val="Subscript"/>
        </w:rPr>
        <w:t>v</w:t>
      </w:r>
      <w:r w:rsidRPr="00A65D25">
        <w:t> = </w:t>
      </w:r>
      <w:r w:rsidRPr="00201D9F">
        <w:rPr>
          <w:rStyle w:val="Cursief"/>
        </w:rPr>
        <w:t>Q</w:t>
      </w:r>
      <w:r w:rsidRPr="00471807">
        <w:rPr>
          <w:rStyle w:val="Subscript"/>
        </w:rPr>
        <w:t>a</w:t>
      </w:r>
      <w:r w:rsidRPr="00A65D25">
        <w:t xml:space="preserve"> en het invullen van de prijs in de </w:t>
      </w:r>
      <w:r w:rsidRPr="00201D9F">
        <w:rPr>
          <w:rStyle w:val="Cursief"/>
        </w:rPr>
        <w:t>Q</w:t>
      </w:r>
      <w:r w:rsidRPr="00471807">
        <w:rPr>
          <w:rStyle w:val="Subscript"/>
        </w:rPr>
        <w:t>v</w:t>
      </w:r>
      <w:r w:rsidRPr="00A65D25">
        <w:t xml:space="preserve">-formule levert op </w:t>
      </w:r>
      <w:r w:rsidRPr="00201D9F">
        <w:rPr>
          <w:rStyle w:val="Cursief"/>
        </w:rPr>
        <w:t>Q</w:t>
      </w:r>
      <w:r w:rsidRPr="00471807">
        <w:t> = </w:t>
      </w:r>
      <w:r w:rsidRPr="00A65D25">
        <w:t xml:space="preserve">165. Dit betekent dat er </w:t>
      </w:r>
      <w:r>
        <w:t>165 / 15 = </w:t>
      </w:r>
      <w:r w:rsidRPr="00A65D25">
        <w:t>11 aanbieders zijn.</w:t>
      </w:r>
    </w:p>
    <w:p w14:paraId="17231BED" w14:textId="77777777" w:rsidR="00DE23A4" w:rsidRPr="00471807" w:rsidRDefault="00DE23A4" w:rsidP="00641020">
      <w:pPr>
        <w:pStyle w:val="OpdrachtDeelvraag"/>
      </w:pPr>
      <w:r w:rsidRPr="00471807">
        <w:t>g</w:t>
      </w:r>
      <w:r w:rsidRPr="00471807">
        <w:tab/>
        <w:t>Bereken het bijbehorende consumenten- en producentensurplus.</w:t>
      </w:r>
    </w:p>
    <w:p w14:paraId="38F2FEA2" w14:textId="77777777" w:rsidR="00DE23A4" w:rsidRPr="00471807" w:rsidRDefault="00DE23A4" w:rsidP="00641020">
      <w:pPr>
        <w:pStyle w:val="OpdrachtAntwoord-regel"/>
      </w:pPr>
      <w:r w:rsidRPr="00471807">
        <w:t>Het consumentensurplus wordt nu ((€ 720 – € 60) </w:t>
      </w:r>
      <w:r w:rsidRPr="00201D9F">
        <w:t>×</w:t>
      </w:r>
      <w:r w:rsidRPr="00471807">
        <w:t> 165) </w:t>
      </w:r>
      <w:r w:rsidRPr="00201D9F">
        <w:t>×</w:t>
      </w:r>
      <w:r w:rsidRPr="00471807">
        <w:t> 0,5 = € 54.450.</w:t>
      </w:r>
    </w:p>
    <w:p w14:paraId="5D1F54C8" w14:textId="77777777" w:rsidR="00DE23A4" w:rsidRPr="00471807" w:rsidRDefault="00DE23A4" w:rsidP="00641020">
      <w:pPr>
        <w:pStyle w:val="OpdrachtAntwoord-regel"/>
      </w:pPr>
      <w:r w:rsidRPr="00471807">
        <w:t>Het producentensurplus wordt nu ((€ 60 – € 0) </w:t>
      </w:r>
      <w:r w:rsidRPr="00201D9F">
        <w:t>×</w:t>
      </w:r>
      <w:r w:rsidRPr="00471807">
        <w:t> 165) </w:t>
      </w:r>
      <w:r w:rsidRPr="00201D9F">
        <w:t>×</w:t>
      </w:r>
      <w:r w:rsidRPr="00471807">
        <w:t> 0,5 = € 4.950.</w:t>
      </w:r>
    </w:p>
    <w:p w14:paraId="160464E2" w14:textId="77777777" w:rsidR="00DE23A4" w:rsidRPr="00D118E1" w:rsidRDefault="00DE23A4" w:rsidP="00641020">
      <w:pPr>
        <w:pStyle w:val="OpdrachtDeelvraag"/>
      </w:pPr>
      <w:r w:rsidRPr="00471807">
        <w:t>h</w:t>
      </w:r>
      <w:r w:rsidRPr="00471807">
        <w:tab/>
        <w:t>Arceer de oppervlakte van de Harbergerdriehoek in de grafiek.</w:t>
      </w:r>
    </w:p>
    <w:p w14:paraId="419EFEFA" w14:textId="77777777" w:rsidR="00DE23A4" w:rsidRPr="00471807" w:rsidRDefault="00DE23A4" w:rsidP="00641020">
      <w:pPr>
        <w:pStyle w:val="OpdrachtDeelvraag"/>
      </w:pPr>
      <w:r w:rsidRPr="00471807">
        <w:t>i</w:t>
      </w:r>
      <w:r w:rsidRPr="00471807">
        <w:tab/>
        <w:t>Bereken de waarde van de Harbergerdriehoek.</w:t>
      </w:r>
    </w:p>
    <w:p w14:paraId="0BA8A499" w14:textId="77777777" w:rsidR="00DE23A4" w:rsidRPr="00471807" w:rsidRDefault="00DE23A4" w:rsidP="00641020">
      <w:pPr>
        <w:pStyle w:val="OpdrachtAntwoord-regel"/>
      </w:pPr>
      <w:r w:rsidRPr="00471807">
        <w:t>Het totale surplus bij de monopolist was € 7.200 + € 21.600 = € 28.800.</w:t>
      </w:r>
    </w:p>
    <w:p w14:paraId="5FBF4B03" w14:textId="77777777" w:rsidR="00DE23A4" w:rsidRPr="00471807" w:rsidRDefault="00DE23A4" w:rsidP="00641020">
      <w:pPr>
        <w:pStyle w:val="OpdrachtAntwoord-regel"/>
      </w:pPr>
      <w:r w:rsidRPr="00471807">
        <w:t>Het totale surplus op de marktvorm volkomen concurrentie is € 54.450 + € 4.950 = € 59.400.</w:t>
      </w:r>
    </w:p>
    <w:p w14:paraId="48AD8C3A" w14:textId="77777777" w:rsidR="00DE23A4" w:rsidRPr="00471807" w:rsidRDefault="00DE23A4" w:rsidP="00641020">
      <w:pPr>
        <w:pStyle w:val="OpdrachtAntwoord-regel"/>
      </w:pPr>
      <w:r w:rsidRPr="00471807">
        <w:t>De Harbergerdriehoek heeft dus een oppervlakte van € 59.400 – € 28.800 = € 30.600.</w:t>
      </w:r>
    </w:p>
    <w:p w14:paraId="44E97A9E" w14:textId="77777777" w:rsidR="00DE23A4" w:rsidRDefault="00DE23A4">
      <w:pPr>
        <w:rPr>
          <w:rFonts w:ascii="Arial" w:hAnsi="Arial"/>
          <w:color w:val="FFFFFF"/>
          <w:sz w:val="20"/>
          <w:szCs w:val="20"/>
        </w:rPr>
      </w:pPr>
      <w:r>
        <w:br w:type="page"/>
      </w:r>
    </w:p>
    <w:p w14:paraId="4C11C84E" w14:textId="77777777" w:rsidR="00DE23A4" w:rsidRPr="00471807" w:rsidRDefault="00DE23A4" w:rsidP="00641020">
      <w:pPr>
        <w:keepNext/>
        <w:spacing w:before="40" w:after="0"/>
        <w:outlineLvl w:val="2"/>
      </w:pPr>
      <w:r>
        <w:rPr>
          <w:rFonts w:ascii="Arial" w:hAnsi="Arial"/>
          <w:b/>
          <w:color w:val="444444"/>
          <w:sz w:val="18"/>
        </w:rPr>
        <w:t>Oefening 4</w:t>
      </w:r>
    </w:p>
    <w:p w14:paraId="613E280F" w14:textId="77777777" w:rsidR="00DE23A4" w:rsidRPr="00471807" w:rsidRDefault="00DE23A4" w:rsidP="00641020">
      <w:pPr>
        <w:pStyle w:val="OpdrachtInstructie"/>
      </w:pPr>
      <w:r w:rsidRPr="00471807">
        <w:t>In het land Bolanië gelden op de markt van tarwe de volgende vergelijkingen:</w:t>
      </w:r>
    </w:p>
    <w:p w14:paraId="2893AB7B" w14:textId="77777777" w:rsidR="00DE23A4" w:rsidRPr="00471807" w:rsidRDefault="00DE23A4" w:rsidP="00641020">
      <w:pPr>
        <w:pStyle w:val="OpdrachtOpsomming"/>
      </w:pPr>
      <w:r w:rsidRPr="00471807">
        <w:t>–</w:t>
      </w:r>
      <w:r w:rsidRPr="00471807">
        <w:tab/>
        <w:t xml:space="preserve">aanbod van Bolanisch tarwe: </w:t>
      </w:r>
      <w:r w:rsidRPr="00471807">
        <w:rPr>
          <w:rStyle w:val="Cursief"/>
        </w:rPr>
        <w:t>Q</w:t>
      </w:r>
      <w:r w:rsidRPr="00471807">
        <w:rPr>
          <w:rStyle w:val="Subscript"/>
        </w:rPr>
        <w:t>a</w:t>
      </w:r>
      <w:r w:rsidRPr="00471807">
        <w:t> = 100.000</w:t>
      </w:r>
      <w:r w:rsidRPr="00471807">
        <w:rPr>
          <w:rStyle w:val="Cursief"/>
        </w:rPr>
        <w:t>p</w:t>
      </w:r>
      <w:r w:rsidRPr="00471807">
        <w:t> – 50.000</w:t>
      </w:r>
    </w:p>
    <w:p w14:paraId="442653F7" w14:textId="77777777" w:rsidR="00DE23A4" w:rsidRPr="00471807" w:rsidRDefault="00DE23A4" w:rsidP="00641020">
      <w:pPr>
        <w:pStyle w:val="OpdrachtOpsomming"/>
      </w:pPr>
      <w:r w:rsidRPr="00471807">
        <w:t>–</w:t>
      </w:r>
      <w:r w:rsidRPr="00471807">
        <w:tab/>
        <w:t xml:space="preserve">vraag naar tarwe op de Bolanische markt: </w:t>
      </w:r>
      <w:r w:rsidRPr="00471807">
        <w:rPr>
          <w:rStyle w:val="Cursief"/>
        </w:rPr>
        <w:t>Q</w:t>
      </w:r>
      <w:r w:rsidRPr="00471807">
        <w:rPr>
          <w:rStyle w:val="Subscript"/>
        </w:rPr>
        <w:t>v</w:t>
      </w:r>
      <w:r w:rsidRPr="00471807">
        <w:t> = –200.000</w:t>
      </w:r>
      <w:r w:rsidRPr="00471807">
        <w:rPr>
          <w:rStyle w:val="Cursief"/>
        </w:rPr>
        <w:t>p</w:t>
      </w:r>
      <w:r w:rsidRPr="00471807">
        <w:t> + 1.000.000</w:t>
      </w:r>
    </w:p>
    <w:p w14:paraId="0D70131C" w14:textId="77777777" w:rsidR="00DE23A4" w:rsidRPr="00471807" w:rsidRDefault="00DE23A4" w:rsidP="00641020">
      <w:pPr>
        <w:pStyle w:val="OpdrachtOpsomming"/>
      </w:pPr>
      <w:r w:rsidRPr="00471807">
        <w:tab/>
      </w:r>
      <w:r w:rsidRPr="00471807">
        <w:rPr>
          <w:rStyle w:val="Cursief"/>
        </w:rPr>
        <w:t>p</w:t>
      </w:r>
      <w:r w:rsidRPr="00471807">
        <w:t xml:space="preserve"> = prijs per eenheid tarwe in euro’s, </w:t>
      </w:r>
      <w:r w:rsidRPr="00471807">
        <w:rPr>
          <w:rStyle w:val="Cursief"/>
        </w:rPr>
        <w:t>Q</w:t>
      </w:r>
      <w:r w:rsidRPr="00471807">
        <w:rPr>
          <w:rStyle w:val="Subscript"/>
        </w:rPr>
        <w:t>a</w:t>
      </w:r>
      <w:r w:rsidRPr="00471807">
        <w:t xml:space="preserve">, </w:t>
      </w:r>
      <w:r w:rsidRPr="00471807">
        <w:rPr>
          <w:rStyle w:val="Cursief"/>
        </w:rPr>
        <w:t>Q</w:t>
      </w:r>
      <w:r w:rsidRPr="00471807">
        <w:rPr>
          <w:rStyle w:val="Subscript"/>
        </w:rPr>
        <w:t>v</w:t>
      </w:r>
      <w:r w:rsidRPr="00471807">
        <w:t> = aanbod van en vraag naar Bolanisch tarwe</w:t>
      </w:r>
    </w:p>
    <w:p w14:paraId="1F99CDA0" w14:textId="77777777" w:rsidR="00DE23A4" w:rsidRPr="00471807" w:rsidRDefault="00DE23A4" w:rsidP="00641020">
      <w:pPr>
        <w:pStyle w:val="OpdrachtIntroductie"/>
      </w:pPr>
      <w:r w:rsidRPr="00471807">
        <w:t>In eerste instantie is er door gesloten grenzen geen handel in tarwe met het buitenland. In bron 3 is de tarwemarkt in Bolanië getekend. Lijn A geeft het aanbod van Bolanisch graan, lijn V de vraag naar graan door Bolanische vragers.</w:t>
      </w:r>
    </w:p>
    <w:p w14:paraId="6A722C4B" w14:textId="77777777" w:rsidR="00DE23A4" w:rsidRPr="00471807" w:rsidRDefault="00DE23A4" w:rsidP="00641020">
      <w:pPr>
        <w:pStyle w:val="OpdrachtDeelvraag"/>
      </w:pPr>
      <w:r w:rsidRPr="00471807">
        <w:t>a</w:t>
      </w:r>
      <w:r w:rsidRPr="00471807">
        <w:tab/>
        <w:t>Toon met een berekening aan dat de evenwichtshoeveelheid die bij gesloten grenzen op de Bolanische markt wordt verhandeld 300.000 eenheden tarwe is.</w:t>
      </w:r>
    </w:p>
    <w:p w14:paraId="391A29CA" w14:textId="77777777" w:rsidR="00DE23A4" w:rsidRPr="00471807" w:rsidRDefault="00DE23A4" w:rsidP="00641020">
      <w:pPr>
        <w:pStyle w:val="OpdrachtAntwoord-regel"/>
      </w:pPr>
      <w:r w:rsidRPr="00471807">
        <w:t>100.000</w:t>
      </w:r>
      <w:r w:rsidRPr="00471807">
        <w:rPr>
          <w:rStyle w:val="Cursief"/>
        </w:rPr>
        <w:t>p</w:t>
      </w:r>
      <w:r w:rsidRPr="00471807">
        <w:t> – 50.000 = –200.000</w:t>
      </w:r>
      <w:r w:rsidRPr="00471807">
        <w:rPr>
          <w:rStyle w:val="Cursief"/>
        </w:rPr>
        <w:t>p</w:t>
      </w:r>
      <w:r w:rsidRPr="00471807">
        <w:t> + 1.000.000</w:t>
      </w:r>
    </w:p>
    <w:p w14:paraId="3BC1FD7B" w14:textId="77777777" w:rsidR="00DE23A4" w:rsidRPr="00471807" w:rsidRDefault="00DE23A4" w:rsidP="00641020">
      <w:pPr>
        <w:pStyle w:val="OpdrachtAntwoord-regel"/>
      </w:pPr>
      <w:r w:rsidRPr="00471807">
        <w:t>300.000</w:t>
      </w:r>
      <w:r w:rsidRPr="00471807">
        <w:rPr>
          <w:rStyle w:val="Cursief"/>
        </w:rPr>
        <w:t>p</w:t>
      </w:r>
      <w:r w:rsidRPr="00471807">
        <w:t> = 1.050.000</w:t>
      </w:r>
    </w:p>
    <w:p w14:paraId="1C261C05" w14:textId="77777777" w:rsidR="00DE23A4" w:rsidRPr="00471807" w:rsidRDefault="00DE23A4" w:rsidP="00641020">
      <w:pPr>
        <w:pStyle w:val="OpdrachtAntwoord-regel"/>
      </w:pPr>
      <w:r w:rsidRPr="00471807">
        <w:rPr>
          <w:rStyle w:val="Cursief"/>
        </w:rPr>
        <w:t>p</w:t>
      </w:r>
      <w:r w:rsidRPr="00471807">
        <w:t> = € 3,50</w:t>
      </w:r>
    </w:p>
    <w:p w14:paraId="7D0DB877" w14:textId="77777777" w:rsidR="00DE23A4" w:rsidRPr="00471807" w:rsidRDefault="00DE23A4" w:rsidP="00641020">
      <w:pPr>
        <w:pStyle w:val="OpdrachtAntwoord-regel"/>
      </w:pPr>
      <w:r w:rsidRPr="00471807">
        <w:rPr>
          <w:rStyle w:val="Cursief"/>
        </w:rPr>
        <w:t>Q</w:t>
      </w:r>
      <w:r w:rsidRPr="00471807">
        <w:rPr>
          <w:rStyle w:val="Subscript"/>
        </w:rPr>
        <w:t>a</w:t>
      </w:r>
      <w:r w:rsidRPr="00471807">
        <w:t> = 100.000 × 3,50 – 50.000 = 300.000</w:t>
      </w:r>
    </w:p>
    <w:p w14:paraId="126AA678" w14:textId="77777777" w:rsidR="00DE23A4" w:rsidRPr="00471807" w:rsidRDefault="00DE23A4" w:rsidP="00641020">
      <w:pPr>
        <w:pStyle w:val="OpdrachtInstructie"/>
      </w:pPr>
      <w:r w:rsidRPr="00471807">
        <w:t>De prijs van tarwe op de wereldmarkt is € 2,50.</w:t>
      </w:r>
    </w:p>
    <w:p w14:paraId="2080F92D" w14:textId="77777777" w:rsidR="00DE23A4" w:rsidRPr="00471807" w:rsidRDefault="00DE23A4" w:rsidP="00641020">
      <w:pPr>
        <w:pStyle w:val="OpdrachtDeelvraag"/>
      </w:pPr>
      <w:r w:rsidRPr="00201D9F">
        <w:t>b</w:t>
      </w:r>
      <w:r w:rsidRPr="00471807">
        <w:tab/>
        <w:t>Leg uit waarom de evenwichtsprijs van tarwe in Bolanië zal dalen tot € 2,50 als de grenzen geopend worden en aankopen in het buitenland mogelijk zijn. In je antwoord moeten achtereenvolgens de volgende drie stappen voorkomen:</w:t>
      </w:r>
    </w:p>
    <w:p w14:paraId="0EE3F3F0" w14:textId="77777777" w:rsidR="00DE23A4" w:rsidRPr="00471807" w:rsidRDefault="00DE23A4" w:rsidP="00641020">
      <w:pPr>
        <w:pStyle w:val="OpdrachtDeelvraag-vervolg"/>
      </w:pPr>
      <w:r w:rsidRPr="00471807">
        <w:t>1</w:t>
      </w:r>
      <w:r w:rsidRPr="00471807">
        <w:tab/>
        <w:t>een verandering van het gedrag van vragers en/of aanbieders;</w:t>
      </w:r>
    </w:p>
    <w:p w14:paraId="5A1207B1" w14:textId="77777777" w:rsidR="00DE23A4" w:rsidRPr="00471807" w:rsidRDefault="00DE23A4" w:rsidP="00641020">
      <w:pPr>
        <w:pStyle w:val="OpdrachtDeelvraag-vervolg"/>
      </w:pPr>
      <w:r w:rsidRPr="00471807">
        <w:t>2</w:t>
      </w:r>
      <w:r w:rsidRPr="00471807">
        <w:tab/>
        <w:t>als gevolg daarvan de verschuiving van één van de lijnen in de grafiek;</w:t>
      </w:r>
    </w:p>
    <w:p w14:paraId="00BDF269" w14:textId="77777777" w:rsidR="00DE23A4" w:rsidRPr="00471807" w:rsidRDefault="00DE23A4" w:rsidP="00641020">
      <w:pPr>
        <w:pStyle w:val="OpdrachtDeelvraag-vervolg"/>
      </w:pPr>
      <w:r w:rsidRPr="00471807">
        <w:t>3</w:t>
      </w:r>
      <w:r w:rsidRPr="00471807">
        <w:tab/>
        <w:t>de reden waarom de prijs niet verder zakt dan € 2,50.</w:t>
      </w:r>
    </w:p>
    <w:p w14:paraId="12096935" w14:textId="77777777" w:rsidR="00DE23A4" w:rsidRPr="00471807" w:rsidRDefault="00DE23A4" w:rsidP="00641020">
      <w:pPr>
        <w:pStyle w:val="OpdrachtAntwoord-regel"/>
      </w:pPr>
      <w:r w:rsidRPr="00471807">
        <w:t>Stap 1: Vragers zullen liever in het buitenland tarwe kopen voor € 2,50.</w:t>
      </w:r>
    </w:p>
    <w:p w14:paraId="0E15DF8A" w14:textId="77777777" w:rsidR="00DE23A4" w:rsidRPr="00471807" w:rsidRDefault="00DE23A4" w:rsidP="00641020">
      <w:pPr>
        <w:pStyle w:val="OpdrachtAntwoord-regel"/>
      </w:pPr>
      <w:r w:rsidRPr="00471807">
        <w:t>Stap 2: Hierdoor verschuift de vraaglijn naar links, waardoor de evenwichtsprijs daalt.</w:t>
      </w:r>
    </w:p>
    <w:p w14:paraId="782D6278" w14:textId="77777777" w:rsidR="00DE23A4" w:rsidRPr="00471807" w:rsidRDefault="00DE23A4" w:rsidP="00641020">
      <w:pPr>
        <w:pStyle w:val="OpdrachtAntwoord-regel"/>
      </w:pPr>
      <w:r w:rsidRPr="00471807">
        <w:t>Stap 3: Dit zal het geval zijn totdat de binnenlandse prijs ook € 2,50 is. Een verdere daling zal niet plaatsvinden, omdat vragers dan liever binnenlands graan kopen. Dat houdt de binnenlandse prijs op € 2,50.</w:t>
      </w:r>
    </w:p>
    <w:p w14:paraId="00279A09" w14:textId="77777777" w:rsidR="00DE23A4" w:rsidRPr="00471807" w:rsidRDefault="00DE23A4" w:rsidP="00641020">
      <w:pPr>
        <w:pStyle w:val="OpdrachtAntwoord-regel"/>
      </w:pPr>
      <w:r w:rsidRPr="00471807">
        <w:t>Of:</w:t>
      </w:r>
    </w:p>
    <w:p w14:paraId="0A4CED84" w14:textId="77777777" w:rsidR="00DE23A4" w:rsidRPr="00471807" w:rsidRDefault="00DE23A4" w:rsidP="00641020">
      <w:pPr>
        <w:pStyle w:val="OpdrachtAntwoord-regel"/>
      </w:pPr>
      <w:r w:rsidRPr="00471807">
        <w:t>Stap 1: Buitenlandse aanbieders treden toe op de Bolanische markt.</w:t>
      </w:r>
    </w:p>
    <w:p w14:paraId="444094CE" w14:textId="77777777" w:rsidR="00DE23A4" w:rsidRPr="00471807" w:rsidRDefault="00DE23A4" w:rsidP="00641020">
      <w:pPr>
        <w:pStyle w:val="OpdrachtAntwoord-regel"/>
      </w:pPr>
      <w:r w:rsidRPr="00471807">
        <w:t>Stap 2: De aanbodlijn verschuift naar rechts.</w:t>
      </w:r>
    </w:p>
    <w:p w14:paraId="7C997F5C" w14:textId="77777777" w:rsidR="00DE23A4" w:rsidRPr="00471807" w:rsidRDefault="00DE23A4" w:rsidP="00641020">
      <w:pPr>
        <w:pStyle w:val="OpdrachtAntwoord-regel"/>
      </w:pPr>
      <w:r w:rsidRPr="00471807">
        <w:t>Stap 3: Nieuwe toetreding vindt plaats totdat de prijs in Bolanië gelijk is aan de wereldmarktprijs.</w:t>
      </w:r>
    </w:p>
    <w:p w14:paraId="27B7E9DB" w14:textId="77777777" w:rsidR="00DE23A4" w:rsidRPr="00471807" w:rsidRDefault="00DE23A4" w:rsidP="00641020">
      <w:pPr>
        <w:pStyle w:val="OpdrachtDeelvraag"/>
      </w:pPr>
      <w:r w:rsidRPr="00201D9F">
        <w:t>c</w:t>
      </w:r>
      <w:r w:rsidRPr="00471807">
        <w:tab/>
        <w:t xml:space="preserve">Het openen van de grenzen heeft tot gevolg dat de aangeboden hoeveelheid Bolanische tarwe zal afnemen. </w:t>
      </w:r>
      <w:r w:rsidRPr="00A65D25">
        <w:t>In bron 4 staan drie varianten waarbij met een lijnstukje de afname van de aangeboden hoeveelheid Bolanische tarwe wordt aang</w:t>
      </w:r>
      <w:r w:rsidRPr="00147CAA">
        <w:t>egeven. Welke v</w:t>
      </w:r>
      <w:r w:rsidRPr="00471807">
        <w:t>ariant is juist?</w:t>
      </w:r>
    </w:p>
    <w:p w14:paraId="55932CBB" w14:textId="77777777" w:rsidR="00DE23A4" w:rsidRPr="00471807" w:rsidRDefault="00DE23A4" w:rsidP="00641020">
      <w:pPr>
        <w:pStyle w:val="OpdrachtAntwoord-regel"/>
      </w:pPr>
      <w:r w:rsidRPr="00471807">
        <w:t>II. Het lijnstukje moet horizontaal lopen, want op de horizontale as staat de hoeveelheid. Variant II is de juiste. Bij € 3,50 was de aangeboden hoeveelheid 30 (× 10.000), bij € 2,50 is de aangeboden hoeveelheid 20 (× 10.000).</w:t>
      </w:r>
    </w:p>
    <w:p w14:paraId="0A27E84A" w14:textId="77777777" w:rsidR="00DE23A4" w:rsidRPr="003D1E52" w:rsidRDefault="00DE23A4" w:rsidP="00641020">
      <w:pPr>
        <w:keepNext/>
        <w:spacing w:before="40" w:after="0"/>
        <w:outlineLvl w:val="2"/>
      </w:pPr>
      <w:r>
        <w:rPr>
          <w:rFonts w:ascii="Arial" w:hAnsi="Arial"/>
          <w:b/>
          <w:color w:val="444444"/>
          <w:sz w:val="18"/>
        </w:rPr>
        <w:t>Oefening 5</w:t>
      </w:r>
    </w:p>
    <w:p w14:paraId="38071701" w14:textId="77777777" w:rsidR="00DE23A4" w:rsidRPr="00471807" w:rsidRDefault="00DE23A4" w:rsidP="00641020">
      <w:pPr>
        <w:pStyle w:val="OpdrachtInstructie"/>
      </w:pPr>
      <w:r w:rsidRPr="00471807">
        <w:t>Lees bron </w:t>
      </w:r>
      <w:r>
        <w:t>6</w:t>
      </w:r>
      <w:r w:rsidRPr="00471807">
        <w:t>.</w:t>
      </w:r>
    </w:p>
    <w:p w14:paraId="030A5D14" w14:textId="77777777" w:rsidR="00DE23A4" w:rsidRDefault="00DE23A4" w:rsidP="00641020">
      <w:pPr>
        <w:pStyle w:val="OpdrachtDeelvraag"/>
      </w:pPr>
      <w:r w:rsidRPr="00201D9F">
        <w:t>a</w:t>
      </w:r>
      <w:r w:rsidRPr="00471807">
        <w:tab/>
      </w:r>
      <w:r>
        <w:t>T</w:t>
      </w:r>
      <w:r w:rsidRPr="00471807">
        <w:t xml:space="preserve">eken de collectieve vraaglijn in </w:t>
      </w:r>
      <w:r>
        <w:t>de</w:t>
      </w:r>
      <w:r w:rsidRPr="00471807">
        <w:t xml:space="preserve"> middelste en </w:t>
      </w:r>
      <w:r>
        <w:t>rechtergrafiek van bron 5</w:t>
      </w:r>
      <w:r w:rsidRPr="00471807">
        <w:t>.</w:t>
      </w:r>
    </w:p>
    <w:p w14:paraId="3FA18854" w14:textId="77777777" w:rsidR="00DE23A4" w:rsidRPr="00BE2F83" w:rsidRDefault="004E51BA" w:rsidP="003840C7">
      <w:r>
        <w:rPr>
          <w:noProof/>
          <w:lang w:eastAsia="nl-NL"/>
        </w:rPr>
        <w:pict w14:anchorId="69E6141D">
          <v:shape id="Afbeelding 8" o:spid="_x0000_i1032" type="#_x0000_t75" alt="Afbeelding met klokAutomatisch gegenereerde beschrijving" style="width:453pt;height:97.2pt;visibility:visible">
            <v:imagedata r:id="rId21" o:title=""/>
          </v:shape>
        </w:pict>
      </w:r>
    </w:p>
    <w:p w14:paraId="32F7E3F9" w14:textId="77777777" w:rsidR="00DE23A4" w:rsidRPr="00471807" w:rsidRDefault="00DE23A4" w:rsidP="00641020">
      <w:pPr>
        <w:pStyle w:val="OpdrachtDeelvraag"/>
      </w:pPr>
      <w:r w:rsidRPr="00471807">
        <w:t>b</w:t>
      </w:r>
      <w:r w:rsidRPr="00471807">
        <w:tab/>
        <w:t>De maximale omzet voor Fly Direct zonder prijsdiscriminatie is uit de vergelijking van de totale opbrengst (</w:t>
      </w:r>
      <w:r w:rsidRPr="00471807">
        <w:rPr>
          <w:rStyle w:val="Cursief"/>
        </w:rPr>
        <w:t>TO</w:t>
      </w:r>
      <w:r w:rsidRPr="00471807">
        <w:t xml:space="preserve">) af te leiden. Laat zien dat uit de vraagvergelijking </w:t>
      </w:r>
      <w:r w:rsidRPr="00471807">
        <w:rPr>
          <w:rStyle w:val="Cursief"/>
        </w:rPr>
        <w:t>TO</w:t>
      </w:r>
      <w:r w:rsidRPr="00471807">
        <w:t> = –0,5</w:t>
      </w:r>
      <w:r w:rsidRPr="00471807">
        <w:rPr>
          <w:rStyle w:val="Cursief"/>
        </w:rPr>
        <w:t>Q</w:t>
      </w:r>
      <w:r w:rsidRPr="00471807">
        <w:rPr>
          <w:rStyle w:val="Superscript"/>
        </w:rPr>
        <w:t>2</w:t>
      </w:r>
      <w:r w:rsidRPr="00471807">
        <w:t> + 600</w:t>
      </w:r>
      <w:r w:rsidRPr="00471807">
        <w:rPr>
          <w:rStyle w:val="Cursief"/>
        </w:rPr>
        <w:t>Q</w:t>
      </w:r>
      <w:r w:rsidRPr="00471807">
        <w:t xml:space="preserve"> volgt.</w:t>
      </w:r>
    </w:p>
    <w:p w14:paraId="6AF18FB0" w14:textId="77777777" w:rsidR="00DE23A4" w:rsidRPr="003F56FA" w:rsidRDefault="00DE23A4" w:rsidP="00641020">
      <w:pPr>
        <w:pStyle w:val="OpdrachtAntwoord-regel"/>
        <w:rPr>
          <w:lang w:val="en-US"/>
        </w:rPr>
      </w:pPr>
      <w:r w:rsidRPr="003F56FA">
        <w:rPr>
          <w:rStyle w:val="Cursief"/>
          <w:lang w:val="en-US"/>
        </w:rPr>
        <w:lastRenderedPageBreak/>
        <w:t>Q</w:t>
      </w:r>
      <w:r w:rsidRPr="003F56FA">
        <w:rPr>
          <w:rStyle w:val="Subscript"/>
          <w:lang w:val="en-US"/>
        </w:rPr>
        <w:t>v</w:t>
      </w:r>
      <w:r w:rsidRPr="003F56FA">
        <w:rPr>
          <w:lang w:val="en-US"/>
        </w:rPr>
        <w:t> = –2</w:t>
      </w:r>
      <w:r w:rsidRPr="003F56FA">
        <w:rPr>
          <w:rStyle w:val="Cursief"/>
          <w:lang w:val="en-US"/>
        </w:rPr>
        <w:t>p</w:t>
      </w:r>
      <w:r w:rsidRPr="003F56FA">
        <w:rPr>
          <w:lang w:val="en-US"/>
        </w:rPr>
        <w:t> + 1.200 </w:t>
      </w:r>
      <w:r w:rsidRPr="00471807">
        <w:sym w:font="Symbol" w:char="F0DB"/>
      </w:r>
      <w:r w:rsidRPr="003F56FA">
        <w:rPr>
          <w:lang w:val="en-US"/>
        </w:rPr>
        <w:t> </w:t>
      </w:r>
      <w:r w:rsidRPr="003F56FA">
        <w:rPr>
          <w:rStyle w:val="Cursief"/>
          <w:lang w:val="en-US"/>
        </w:rPr>
        <w:t>p</w:t>
      </w:r>
      <w:r w:rsidRPr="003F56FA">
        <w:rPr>
          <w:lang w:val="en-US"/>
        </w:rPr>
        <w:t> =–0,5</w:t>
      </w:r>
      <w:r w:rsidRPr="003F56FA">
        <w:rPr>
          <w:rStyle w:val="Cursief"/>
          <w:lang w:val="en-US"/>
        </w:rPr>
        <w:t>Q</w:t>
      </w:r>
      <w:r w:rsidRPr="003F56FA">
        <w:rPr>
          <w:rStyle w:val="Subscript"/>
          <w:lang w:val="en-US"/>
        </w:rPr>
        <w:t>v</w:t>
      </w:r>
      <w:r w:rsidRPr="003F56FA">
        <w:rPr>
          <w:lang w:val="en-US"/>
        </w:rPr>
        <w:t> + 600 </w:t>
      </w:r>
      <w:r w:rsidRPr="00471807">
        <w:sym w:font="Symbol" w:char="F0DB"/>
      </w:r>
      <w:r w:rsidRPr="003F56FA">
        <w:rPr>
          <w:lang w:val="en-US"/>
        </w:rPr>
        <w:t> </w:t>
      </w:r>
      <w:r w:rsidRPr="003F56FA">
        <w:rPr>
          <w:rStyle w:val="Cursief"/>
          <w:lang w:val="en-US"/>
        </w:rPr>
        <w:t>TO</w:t>
      </w:r>
      <w:r w:rsidRPr="003F56FA">
        <w:rPr>
          <w:lang w:val="en-US"/>
        </w:rPr>
        <w:t> = </w:t>
      </w:r>
      <w:r w:rsidRPr="003F56FA">
        <w:rPr>
          <w:rStyle w:val="Cursief"/>
          <w:lang w:val="en-US"/>
        </w:rPr>
        <w:t>p</w:t>
      </w:r>
      <w:r w:rsidRPr="003F56FA">
        <w:rPr>
          <w:lang w:val="en-US"/>
        </w:rPr>
        <w:t> × </w:t>
      </w:r>
      <w:r w:rsidRPr="003F56FA">
        <w:rPr>
          <w:rStyle w:val="Cursief"/>
          <w:lang w:val="en-US"/>
        </w:rPr>
        <w:t>Q</w:t>
      </w:r>
      <w:r w:rsidRPr="003F56FA">
        <w:rPr>
          <w:lang w:val="en-US"/>
        </w:rPr>
        <w:t> = (–0,5</w:t>
      </w:r>
      <w:r w:rsidRPr="003F56FA">
        <w:rPr>
          <w:rStyle w:val="Cursief"/>
          <w:lang w:val="en-US"/>
        </w:rPr>
        <w:t>Q</w:t>
      </w:r>
      <w:r w:rsidRPr="003F56FA">
        <w:rPr>
          <w:lang w:val="en-US"/>
        </w:rPr>
        <w:t> + 600) × </w:t>
      </w:r>
      <w:r w:rsidRPr="003F56FA">
        <w:rPr>
          <w:rStyle w:val="Cursief"/>
          <w:lang w:val="en-US"/>
        </w:rPr>
        <w:t>Q</w:t>
      </w:r>
      <w:r w:rsidRPr="003F56FA">
        <w:rPr>
          <w:lang w:val="en-US"/>
        </w:rPr>
        <w:t> = –0,5</w:t>
      </w:r>
      <w:r w:rsidRPr="003F56FA">
        <w:rPr>
          <w:rStyle w:val="Cursief"/>
          <w:lang w:val="en-US"/>
        </w:rPr>
        <w:t>Q</w:t>
      </w:r>
      <w:r w:rsidRPr="003F56FA">
        <w:rPr>
          <w:rStyle w:val="Superscript"/>
          <w:lang w:val="en-US"/>
        </w:rPr>
        <w:t>2</w:t>
      </w:r>
      <w:r w:rsidRPr="003F56FA">
        <w:rPr>
          <w:lang w:val="en-US"/>
        </w:rPr>
        <w:t> + 600</w:t>
      </w:r>
      <w:r w:rsidRPr="003F56FA">
        <w:rPr>
          <w:rStyle w:val="Cursief"/>
          <w:lang w:val="en-US"/>
        </w:rPr>
        <w:t>Q</w:t>
      </w:r>
    </w:p>
    <w:p w14:paraId="502230AC" w14:textId="77777777" w:rsidR="00DE23A4" w:rsidRDefault="00DE23A4" w:rsidP="00641020">
      <w:pPr>
        <w:pStyle w:val="OpdrachtDeelvraag"/>
      </w:pPr>
      <w:r w:rsidRPr="00471807">
        <w:t>c</w:t>
      </w:r>
      <w:r w:rsidRPr="00471807">
        <w:tab/>
        <w:t xml:space="preserve">Teken de </w:t>
      </w:r>
      <w:r w:rsidRPr="00471807">
        <w:rPr>
          <w:rStyle w:val="Cursief"/>
        </w:rPr>
        <w:t>TO</w:t>
      </w:r>
      <w:r w:rsidRPr="00471807">
        <w:t xml:space="preserve"> in </w:t>
      </w:r>
      <w:r>
        <w:t>de</w:t>
      </w:r>
      <w:r w:rsidRPr="00471807">
        <w:t xml:space="preserve"> </w:t>
      </w:r>
      <w:r>
        <w:t>linkergrafiek</w:t>
      </w:r>
      <w:r w:rsidRPr="00471807">
        <w:t xml:space="preserve"> van bron </w:t>
      </w:r>
      <w:r>
        <w:t>5</w:t>
      </w:r>
      <w:r w:rsidRPr="00A65D25">
        <w:t>.</w:t>
      </w:r>
    </w:p>
    <w:p w14:paraId="4AB21951" w14:textId="77777777" w:rsidR="00DE23A4" w:rsidRPr="00067B7C" w:rsidRDefault="00DE23A4" w:rsidP="00067B7C">
      <w:pPr>
        <w:pStyle w:val="OpdrachtDeelvraag-vervolg"/>
      </w:pPr>
    </w:p>
    <w:p w14:paraId="2D82024E" w14:textId="77777777" w:rsidR="00DE23A4" w:rsidRPr="00067B7C" w:rsidRDefault="004E51BA" w:rsidP="00067B7C">
      <w:pPr>
        <w:pStyle w:val="OpdrachtDeelvraag-vervolg"/>
      </w:pPr>
      <w:r>
        <w:rPr>
          <w:noProof/>
          <w:lang w:eastAsia="nl-NL"/>
        </w:rPr>
        <w:pict w14:anchorId="3A9E9E76">
          <v:shape id="Afbeelding 11" o:spid="_x0000_i1033" type="#_x0000_t75" alt="Afbeelding met klokAutomatisch gegenereerde beschrijving" style="width:453pt;height:97.2pt;visibility:visible">
            <v:imagedata r:id="rId22" o:title=""/>
          </v:shape>
        </w:pict>
      </w:r>
    </w:p>
    <w:p w14:paraId="6F9F47EB" w14:textId="77777777" w:rsidR="00DE23A4" w:rsidRPr="00471807" w:rsidRDefault="00DE23A4" w:rsidP="00641020">
      <w:pPr>
        <w:pStyle w:val="OpdrachtDeelvraag"/>
      </w:pPr>
      <w:r w:rsidRPr="00471807">
        <w:t>d</w:t>
      </w:r>
      <w:r w:rsidRPr="00471807">
        <w:tab/>
        <w:t xml:space="preserve">Bepaal met de afgeleide </w:t>
      </w:r>
      <w:r w:rsidRPr="00471807">
        <w:rPr>
          <w:rStyle w:val="Cursief"/>
        </w:rPr>
        <w:t>MO</w:t>
      </w:r>
      <w:r w:rsidRPr="00471807">
        <w:t> = –</w:t>
      </w:r>
      <w:r w:rsidRPr="00471807">
        <w:rPr>
          <w:rStyle w:val="Cursief"/>
        </w:rPr>
        <w:t>Q</w:t>
      </w:r>
      <w:r w:rsidRPr="00471807">
        <w:t> + 600 bij welke hoeveelheid de omzet maximaal is.</w:t>
      </w:r>
    </w:p>
    <w:p w14:paraId="4C96FD8E" w14:textId="77777777" w:rsidR="00DE23A4" w:rsidRPr="00201D9F" w:rsidRDefault="00DE23A4" w:rsidP="00641020">
      <w:pPr>
        <w:pStyle w:val="OpdrachtAntwoord-regel"/>
      </w:pPr>
      <w:r w:rsidRPr="00471807">
        <w:rPr>
          <w:rStyle w:val="Cursief"/>
        </w:rPr>
        <w:t>MO</w:t>
      </w:r>
      <w:r w:rsidRPr="00201D9F">
        <w:t> = 0 </w:t>
      </w:r>
      <w:r w:rsidRPr="00471807">
        <w:sym w:font="Symbol" w:char="F0DB"/>
      </w:r>
      <w:r w:rsidRPr="00201D9F">
        <w:t> </w:t>
      </w:r>
      <w:r w:rsidRPr="00471807">
        <w:rPr>
          <w:rStyle w:val="Cursief"/>
        </w:rPr>
        <w:t>Q</w:t>
      </w:r>
      <w:r w:rsidRPr="00201D9F">
        <w:t> = 600</w:t>
      </w:r>
    </w:p>
    <w:p w14:paraId="5789FBBD" w14:textId="77777777" w:rsidR="00DE23A4" w:rsidRPr="00471807" w:rsidRDefault="00DE23A4" w:rsidP="00641020">
      <w:pPr>
        <w:pStyle w:val="OpdrachtDeelvraag"/>
      </w:pPr>
      <w:r w:rsidRPr="00471807">
        <w:t>e</w:t>
      </w:r>
      <w:r w:rsidRPr="00471807">
        <w:tab/>
        <w:t>Bereken met de collectieve vraagfunctie bij welke prijs de omzet maximaal is.</w:t>
      </w:r>
    </w:p>
    <w:p w14:paraId="638B629E" w14:textId="77777777" w:rsidR="00DE23A4" w:rsidRPr="00201D9F" w:rsidRDefault="00DE23A4" w:rsidP="00641020">
      <w:pPr>
        <w:pStyle w:val="OpdrachtAntwoord-regel"/>
      </w:pPr>
      <w:r w:rsidRPr="00471807">
        <w:rPr>
          <w:rStyle w:val="Cursief"/>
        </w:rPr>
        <w:t>p</w:t>
      </w:r>
      <w:r w:rsidRPr="00201D9F">
        <w:t> =–0,5</w:t>
      </w:r>
      <w:r w:rsidRPr="00471807">
        <w:rPr>
          <w:rStyle w:val="Cursief"/>
        </w:rPr>
        <w:t>Q</w:t>
      </w:r>
      <w:r w:rsidRPr="00A65D25">
        <w:rPr>
          <w:rStyle w:val="Subscript"/>
        </w:rPr>
        <w:t>v</w:t>
      </w:r>
      <w:r w:rsidRPr="00201D9F">
        <w:t> + 600 </w:t>
      </w:r>
      <w:r w:rsidRPr="00471807">
        <w:sym w:font="Symbol" w:char="F0DB"/>
      </w:r>
      <w:r w:rsidRPr="00201D9F">
        <w:t> </w:t>
      </w:r>
      <w:r w:rsidRPr="00471807">
        <w:rPr>
          <w:rStyle w:val="Cursief"/>
        </w:rPr>
        <w:t>p</w:t>
      </w:r>
      <w:r w:rsidRPr="00201D9F">
        <w:t> = 300</w:t>
      </w:r>
    </w:p>
    <w:p w14:paraId="755322E2" w14:textId="77777777" w:rsidR="00DE23A4" w:rsidRPr="00471807" w:rsidRDefault="00DE23A4" w:rsidP="00641020">
      <w:pPr>
        <w:pStyle w:val="OpdrachtDeelvraag"/>
      </w:pPr>
      <w:r w:rsidRPr="00471807">
        <w:t>f</w:t>
      </w:r>
      <w:r w:rsidRPr="00471807">
        <w:tab/>
        <w:t>Hoe groot is de maximale omzet zonder prijsdiscriminatie?</w:t>
      </w:r>
    </w:p>
    <w:p w14:paraId="116E2FFD" w14:textId="77777777" w:rsidR="00DE23A4" w:rsidRPr="00201D9F" w:rsidRDefault="00DE23A4" w:rsidP="00641020">
      <w:pPr>
        <w:pStyle w:val="OpdrachtAntwoord-regel"/>
      </w:pPr>
      <w:r w:rsidRPr="00201D9F">
        <w:rPr>
          <w:rStyle w:val="Cursief"/>
        </w:rPr>
        <w:t>TO</w:t>
      </w:r>
      <w:r w:rsidRPr="00201D9F">
        <w:t> = 300 × 600 = € 180.000</w:t>
      </w:r>
    </w:p>
    <w:p w14:paraId="4B33C85D" w14:textId="77777777" w:rsidR="00DE23A4" w:rsidRDefault="00DE23A4" w:rsidP="00641020">
      <w:pPr>
        <w:pStyle w:val="OpdrachtDeelvraag"/>
      </w:pPr>
      <w:r w:rsidRPr="00471807">
        <w:t>g</w:t>
      </w:r>
      <w:r w:rsidRPr="00471807">
        <w:tab/>
        <w:t xml:space="preserve">Teken de maximale omzet als oppervlakte in </w:t>
      </w:r>
      <w:r>
        <w:t xml:space="preserve">middelste </w:t>
      </w:r>
      <w:r w:rsidRPr="00471807">
        <w:t>grafiek.</w:t>
      </w:r>
    </w:p>
    <w:p w14:paraId="1C9A6E41" w14:textId="77777777" w:rsidR="00DE23A4" w:rsidRPr="00FC03B8" w:rsidRDefault="00DE23A4" w:rsidP="00FC03B8">
      <w:pPr>
        <w:pStyle w:val="OpdrachtDeelvraag-vervolg"/>
      </w:pPr>
    </w:p>
    <w:p w14:paraId="6B847E9D" w14:textId="77777777" w:rsidR="00DE23A4" w:rsidRPr="00067B7C" w:rsidRDefault="004E51BA" w:rsidP="00067B7C">
      <w:pPr>
        <w:pStyle w:val="OpdrachtDeelvraag-vervolg"/>
      </w:pPr>
      <w:r>
        <w:rPr>
          <w:noProof/>
          <w:lang w:eastAsia="nl-NL"/>
        </w:rPr>
        <w:pict w14:anchorId="7231ED5B">
          <v:shape id="Afbeelding 19" o:spid="_x0000_i1034" type="#_x0000_t75" alt="Afbeelding met kaart, tekstAutomatisch gegenereerde beschrijving" style="width:453pt;height:97.2pt;visibility:visible">
            <v:imagedata r:id="rId23" o:title=""/>
          </v:shape>
        </w:pict>
      </w:r>
    </w:p>
    <w:p w14:paraId="54FA466B" w14:textId="77777777" w:rsidR="00DE23A4" w:rsidRPr="00471807" w:rsidRDefault="00DE23A4" w:rsidP="00641020">
      <w:pPr>
        <w:pStyle w:val="OpdrachtInstructie"/>
      </w:pPr>
      <w:r w:rsidRPr="00471807">
        <w:t>Fly Direct gaat vervolgens prijsdiscriminatie toepassen.</w:t>
      </w:r>
    </w:p>
    <w:p w14:paraId="206C5A9A" w14:textId="77777777" w:rsidR="00DE23A4" w:rsidRPr="00471807" w:rsidRDefault="00DE23A4" w:rsidP="00641020">
      <w:pPr>
        <w:pStyle w:val="OpdrachtDeelvraag"/>
      </w:pPr>
      <w:r w:rsidRPr="00471807">
        <w:t>h</w:t>
      </w:r>
      <w:r w:rsidRPr="00471807">
        <w:tab/>
        <w:t xml:space="preserve">Hoeveel reizigers zijn bereid om € 400 voor een ticket te betalen? </w:t>
      </w:r>
    </w:p>
    <w:p w14:paraId="77DC96B7" w14:textId="77777777" w:rsidR="00DE23A4" w:rsidRPr="00471807" w:rsidRDefault="00DE23A4" w:rsidP="00641020">
      <w:pPr>
        <w:pStyle w:val="OpdrachtAntwoord-regel"/>
      </w:pPr>
      <w:r w:rsidRPr="00471807">
        <w:rPr>
          <w:rStyle w:val="Cursief"/>
        </w:rPr>
        <w:t>Q</w:t>
      </w:r>
      <w:r w:rsidRPr="00471807">
        <w:rPr>
          <w:rStyle w:val="Subscript"/>
        </w:rPr>
        <w:t>v</w:t>
      </w:r>
      <w:r w:rsidRPr="00471807">
        <w:t> = –2</w:t>
      </w:r>
      <w:r w:rsidRPr="00471807">
        <w:rPr>
          <w:rStyle w:val="Cursief"/>
        </w:rPr>
        <w:t>p</w:t>
      </w:r>
      <w:r w:rsidRPr="00471807">
        <w:t> + 1.200 = –2 × 400 + 1.200 = 400 reizigers</w:t>
      </w:r>
    </w:p>
    <w:p w14:paraId="648EE357" w14:textId="77777777" w:rsidR="00DE23A4" w:rsidRDefault="00DE23A4" w:rsidP="00641020">
      <w:pPr>
        <w:pStyle w:val="OpdrachtDeelvraag"/>
      </w:pPr>
      <w:r w:rsidRPr="00471807">
        <w:t>i</w:t>
      </w:r>
      <w:r w:rsidRPr="00471807">
        <w:tab/>
        <w:t xml:space="preserve">Teken de behaalde omzet bij </w:t>
      </w:r>
      <w:r w:rsidRPr="00471807">
        <w:rPr>
          <w:rStyle w:val="Cursief"/>
        </w:rPr>
        <w:t>p</w:t>
      </w:r>
      <w:r w:rsidRPr="00471807">
        <w:t xml:space="preserve"> = 400 als oppervlakte in de </w:t>
      </w:r>
      <w:r>
        <w:t>rechter</w:t>
      </w:r>
      <w:r w:rsidRPr="00471807">
        <w:t>grafiek van bron </w:t>
      </w:r>
      <w:r>
        <w:t>5</w:t>
      </w:r>
      <w:r w:rsidRPr="00471807">
        <w:t>.</w:t>
      </w:r>
    </w:p>
    <w:p w14:paraId="58B459FE" w14:textId="77777777" w:rsidR="00DE23A4" w:rsidRPr="00FC03B8" w:rsidRDefault="00DE23A4" w:rsidP="00FC03B8">
      <w:pPr>
        <w:pStyle w:val="OpdrachtDeelvraag-vervolg"/>
      </w:pPr>
    </w:p>
    <w:p w14:paraId="19ED59DD" w14:textId="77777777" w:rsidR="00DE23A4" w:rsidRPr="00FC03B8" w:rsidRDefault="004E51BA" w:rsidP="00FC03B8">
      <w:pPr>
        <w:pStyle w:val="OpdrachtDeelvraag-vervolg"/>
      </w:pPr>
      <w:r>
        <w:rPr>
          <w:noProof/>
          <w:lang w:eastAsia="nl-NL"/>
        </w:rPr>
        <w:pict w14:anchorId="006BA9C2">
          <v:shape id="Afbeelding 25" o:spid="_x0000_i1035" type="#_x0000_t75" alt="Afbeelding met kaart, tekst, tekeningAutomatisch gegenereerde beschrijving" style="width:453pt;height:97.2pt;visibility:visible">
            <v:imagedata r:id="rId24" o:title=""/>
          </v:shape>
        </w:pict>
      </w:r>
    </w:p>
    <w:p w14:paraId="419D3F0A" w14:textId="77777777" w:rsidR="00DE23A4" w:rsidRPr="00471807" w:rsidRDefault="00DE23A4" w:rsidP="00641020">
      <w:pPr>
        <w:pStyle w:val="OpdrachtDeelvraag"/>
      </w:pPr>
      <w:r w:rsidRPr="00471807">
        <w:t>j</w:t>
      </w:r>
      <w:r w:rsidRPr="00471807">
        <w:tab/>
        <w:t>Aan wat voor soort klanten kun je denken bij deze groep?</w:t>
      </w:r>
    </w:p>
    <w:p w14:paraId="48882E9C" w14:textId="77777777" w:rsidR="00DE23A4" w:rsidRPr="00471807" w:rsidRDefault="00DE23A4" w:rsidP="00641020">
      <w:pPr>
        <w:pStyle w:val="OpdrachtAntwoord-regel"/>
      </w:pPr>
      <w:r w:rsidRPr="00471807">
        <w:t>Mensen met een hoger inkomen, zakenmensen die per se naar Rome moeten.</w:t>
      </w:r>
    </w:p>
    <w:p w14:paraId="2B70F78E" w14:textId="77777777" w:rsidR="00DE23A4" w:rsidRPr="00471807" w:rsidRDefault="00DE23A4" w:rsidP="00641020">
      <w:pPr>
        <w:pStyle w:val="OpdrachtDeelvraag"/>
      </w:pPr>
      <w:r w:rsidRPr="00471807">
        <w:t>k</w:t>
      </w:r>
      <w:r w:rsidRPr="00471807">
        <w:tab/>
        <w:t>Welke prijselasticiteit van de vraag past bij deze groep klanten? Verklaar je antwoord.</w:t>
      </w:r>
    </w:p>
    <w:p w14:paraId="27D5D71B" w14:textId="77777777" w:rsidR="00DE23A4" w:rsidRPr="00471807" w:rsidRDefault="00DE23A4" w:rsidP="00641020">
      <w:pPr>
        <w:pStyle w:val="OpdrachtAntwoord-regel"/>
      </w:pPr>
      <w:r w:rsidRPr="00471807">
        <w:t>Een lage prijselasticiteit. Zij haken niet af als de prijs door prijsdiscriminatie van € 200 naar € 400 wordt verhoogd.</w:t>
      </w:r>
    </w:p>
    <w:p w14:paraId="51A9FC73" w14:textId="77777777" w:rsidR="00DE23A4" w:rsidRPr="00471807" w:rsidRDefault="00DE23A4" w:rsidP="00641020">
      <w:pPr>
        <w:pStyle w:val="OpdrachtDeelvraag"/>
      </w:pPr>
      <w:r w:rsidRPr="00471807">
        <w:t>l</w:t>
      </w:r>
      <w:r w:rsidRPr="00471807">
        <w:tab/>
        <w:t xml:space="preserve">Bij </w:t>
      </w:r>
      <w:r w:rsidRPr="00471807">
        <w:rPr>
          <w:rStyle w:val="Cursief"/>
        </w:rPr>
        <w:t>p</w:t>
      </w:r>
      <w:r w:rsidRPr="00471807">
        <w:t> = 200 lees je op de vraaglijn af dat in totaal 800 reizigers bij deze prijs naar Rome willen vliegen. Maar bij de gegeven prijsdiscriminatie reizen geen 800 reizigers voor € 200 naar Rome. Waarom niet?</w:t>
      </w:r>
    </w:p>
    <w:p w14:paraId="0146B939" w14:textId="77777777" w:rsidR="00DE23A4" w:rsidRPr="00471807" w:rsidRDefault="00DE23A4" w:rsidP="00641020">
      <w:pPr>
        <w:pStyle w:val="OpdrachtAntwoord-regel"/>
      </w:pPr>
      <w:r w:rsidRPr="00471807">
        <w:t>Omdat zich onder die 800 reizigers ook de reizigers bevinden die bereid zijn € 400 te betalen. Zij moeten nu € 400 euro betalen. Het restant van de 800 reizigers reist voor € 200.</w:t>
      </w:r>
    </w:p>
    <w:p w14:paraId="113C7356" w14:textId="77777777" w:rsidR="00DE23A4" w:rsidRDefault="00DE23A4">
      <w:pPr>
        <w:rPr>
          <w:rFonts w:ascii="Arial" w:hAnsi="Arial"/>
          <w:color w:val="003399"/>
          <w:sz w:val="20"/>
          <w:szCs w:val="20"/>
        </w:rPr>
      </w:pPr>
      <w:r>
        <w:br w:type="page"/>
      </w:r>
    </w:p>
    <w:p w14:paraId="5721637D" w14:textId="77777777" w:rsidR="00DE23A4" w:rsidRDefault="00DE23A4" w:rsidP="00641020">
      <w:pPr>
        <w:pStyle w:val="OpdrachtDeelvraag"/>
      </w:pPr>
      <w:r w:rsidRPr="00471807">
        <w:t>m</w:t>
      </w:r>
      <w:r w:rsidRPr="00471807">
        <w:tab/>
        <w:t xml:space="preserve">Teken de behaalde omzet bij </w:t>
      </w:r>
      <w:r w:rsidRPr="00471807">
        <w:rPr>
          <w:rStyle w:val="Cursief"/>
        </w:rPr>
        <w:t>p</w:t>
      </w:r>
      <w:r w:rsidRPr="00471807">
        <w:t xml:space="preserve"> = 200 als oppervlakte in de </w:t>
      </w:r>
      <w:r>
        <w:t>rechter</w:t>
      </w:r>
      <w:r w:rsidRPr="00471807">
        <w:t>grafiek van bron </w:t>
      </w:r>
      <w:r>
        <w:t>5</w:t>
      </w:r>
      <w:r w:rsidRPr="00471807">
        <w:t>.</w:t>
      </w:r>
    </w:p>
    <w:p w14:paraId="36F28F0F" w14:textId="77777777" w:rsidR="00DE23A4" w:rsidRDefault="00DE23A4" w:rsidP="00FC03B8">
      <w:pPr>
        <w:pStyle w:val="OpdrachtDeelvraag-vervolg"/>
      </w:pPr>
    </w:p>
    <w:p w14:paraId="1267101D" w14:textId="77777777" w:rsidR="00DE23A4" w:rsidRPr="00FC03B8" w:rsidRDefault="004E51BA" w:rsidP="00FC03B8">
      <w:pPr>
        <w:pStyle w:val="OpdrachtDeelvraag-vervolg"/>
      </w:pPr>
      <w:r>
        <w:rPr>
          <w:noProof/>
          <w:lang w:eastAsia="nl-NL"/>
        </w:rPr>
        <w:pict w14:anchorId="3D5C27F5">
          <v:shape id="Afbeelding 30" o:spid="_x0000_i1036" type="#_x0000_t75" alt="Afbeelding met kaart, tekst, tekeningAutomatisch gegenereerde beschrijving" style="width:453pt;height:97.2pt;visibility:visible">
            <v:imagedata r:id="rId25" o:title=""/>
          </v:shape>
        </w:pict>
      </w:r>
    </w:p>
    <w:p w14:paraId="16E1DDF6" w14:textId="77777777" w:rsidR="00DE23A4" w:rsidRPr="00471807" w:rsidRDefault="00DE23A4" w:rsidP="00641020">
      <w:pPr>
        <w:pStyle w:val="OpdrachtDeelvraag"/>
      </w:pPr>
      <w:r w:rsidRPr="00471807">
        <w:t>n</w:t>
      </w:r>
      <w:r w:rsidRPr="00471807">
        <w:tab/>
        <w:t>Bereken de totaal behaalde omzet bij prijsdiscriminatie.</w:t>
      </w:r>
    </w:p>
    <w:p w14:paraId="720CED65" w14:textId="77777777" w:rsidR="00DE23A4" w:rsidRPr="00471807" w:rsidRDefault="00DE23A4" w:rsidP="00641020">
      <w:pPr>
        <w:pStyle w:val="OpdrachtAntwoord-regel"/>
      </w:pPr>
      <w:r w:rsidRPr="00471807">
        <w:rPr>
          <w:rStyle w:val="Cursief"/>
        </w:rPr>
        <w:t>TO</w:t>
      </w:r>
      <w:r w:rsidRPr="00471807">
        <w:t> = (€ 400 × 400) + (€ 200 × 400) = € 240.000</w:t>
      </w:r>
    </w:p>
    <w:p w14:paraId="74FC4362" w14:textId="77777777" w:rsidR="00DE23A4" w:rsidRPr="00471807" w:rsidRDefault="00DE23A4" w:rsidP="00641020">
      <w:pPr>
        <w:pStyle w:val="OpdrachtDeelvraag"/>
      </w:pPr>
      <w:r w:rsidRPr="00471807">
        <w:t>o</w:t>
      </w:r>
      <w:r w:rsidRPr="00471807">
        <w:tab/>
        <w:t>Bedenk twee manieren voor Fly Direct om de verschillende groepen klanten te scheiden.</w:t>
      </w:r>
    </w:p>
    <w:p w14:paraId="0CB20502" w14:textId="77777777" w:rsidR="00DE23A4" w:rsidRPr="00471807" w:rsidRDefault="00DE23A4" w:rsidP="00641020">
      <w:pPr>
        <w:pStyle w:val="OpdrachtAntwoord-regel"/>
      </w:pPr>
      <w:r w:rsidRPr="00471807">
        <w:t>weekendtarieven en doordeweekse tarieven, verschil maken voor verschillende leeftijden</w:t>
      </w:r>
    </w:p>
    <w:p w14:paraId="2476E1B0" w14:textId="77777777" w:rsidR="00DE23A4" w:rsidRPr="00471807" w:rsidRDefault="00DE23A4" w:rsidP="00641020">
      <w:pPr>
        <w:pStyle w:val="OpdrachtDeelvraag"/>
      </w:pPr>
      <w:r w:rsidRPr="00471807">
        <w:t>p</w:t>
      </w:r>
      <w:r w:rsidRPr="00471807">
        <w:tab/>
        <w:t>In dit voorbeeld hanteert Fly Direct ‘slechts’ twee prijzen. Welke omzet is wiskundig in theorie maximaal mogelijk bij de gegeven vraaglijn als de vliegmaatschappij de prijsdiscriminatie tot in het oneindige doorvoert?</w:t>
      </w:r>
    </w:p>
    <w:p w14:paraId="7FBCED1B" w14:textId="77777777" w:rsidR="00DE23A4" w:rsidRPr="00471807" w:rsidRDefault="00DE23A4" w:rsidP="00641020">
      <w:pPr>
        <w:pStyle w:val="OpdrachtAntwoord-regel"/>
      </w:pPr>
      <w:r w:rsidRPr="00471807">
        <w:t>De oppervlakte onder de vraaglijn. Dus (€ 600 × 1.200) × 0,5 = € 360.000.</w:t>
      </w:r>
    </w:p>
    <w:p w14:paraId="0DE132A7" w14:textId="77777777" w:rsidR="00DE23A4" w:rsidRPr="00471807" w:rsidRDefault="00DE23A4" w:rsidP="00641020">
      <w:pPr>
        <w:keepNext/>
        <w:spacing w:before="40" w:after="0"/>
        <w:outlineLvl w:val="2"/>
      </w:pPr>
      <w:r>
        <w:rPr>
          <w:rFonts w:ascii="Arial" w:hAnsi="Arial"/>
          <w:b/>
          <w:color w:val="444444"/>
          <w:sz w:val="18"/>
        </w:rPr>
        <w:t>Oefening 6</w:t>
      </w:r>
    </w:p>
    <w:p w14:paraId="1360DE4D" w14:textId="77777777" w:rsidR="00DE23A4" w:rsidRPr="00471807" w:rsidRDefault="00DE23A4" w:rsidP="00641020">
      <w:pPr>
        <w:pStyle w:val="OpdrachtInstructie"/>
      </w:pPr>
      <w:r w:rsidRPr="00471807">
        <w:t>In bron </w:t>
      </w:r>
      <w:r>
        <w:t>7</w:t>
      </w:r>
      <w:r w:rsidRPr="00471807">
        <w:t xml:space="preserve"> staat een markt waarop de aanbieders de oorspronkelijke capaciteit van </w:t>
      </w:r>
      <w:r w:rsidRPr="00471807">
        <w:rPr>
          <w:rStyle w:val="Cursief"/>
        </w:rPr>
        <w:t>Q</w:t>
      </w:r>
      <w:r w:rsidRPr="00471807">
        <w:t> = 600 vergroten, waardoor de nieuwe evenwichtshoeveelheid op 800 stuks uitkomt. Dit heeft op deze markt een verandering van het totale surplus en van de verdeling van het surplus tot gevolg.</w:t>
      </w:r>
    </w:p>
    <w:p w14:paraId="063CFB34" w14:textId="77777777" w:rsidR="00DE23A4" w:rsidRPr="00471807" w:rsidRDefault="00DE23A4" w:rsidP="00641020">
      <w:pPr>
        <w:pStyle w:val="OpdrachtDeelvraag"/>
      </w:pPr>
      <w:r w:rsidRPr="00201D9F">
        <w:t>a</w:t>
      </w:r>
      <w:r w:rsidRPr="00471807">
        <w:tab/>
        <w:t>Hoe kun je uit de grafiek afleiden dat de capaciteit met meer dan 200 vergroot is?</w:t>
      </w:r>
    </w:p>
    <w:p w14:paraId="6C7DBB73" w14:textId="77777777" w:rsidR="00DE23A4" w:rsidRPr="00471807" w:rsidRDefault="00DE23A4" w:rsidP="00641020">
      <w:pPr>
        <w:pStyle w:val="OpdrachtAntwoord-regel"/>
      </w:pPr>
      <w:r w:rsidRPr="00471807">
        <w:t xml:space="preserve">De aanbodlijn loopt bij </w:t>
      </w:r>
      <w:r w:rsidRPr="00471807">
        <w:rPr>
          <w:rStyle w:val="Cursief"/>
        </w:rPr>
        <w:t>Q</w:t>
      </w:r>
      <w:r w:rsidRPr="00471807">
        <w:t> = 800 niet verticaal (wat op een maximale capaciteit van 800 zou duiden), maar loopt bij grotere aantallen nog door.</w:t>
      </w:r>
    </w:p>
    <w:p w14:paraId="2E8D2882" w14:textId="77777777" w:rsidR="00DE23A4" w:rsidRPr="00471807" w:rsidRDefault="00DE23A4" w:rsidP="00641020">
      <w:pPr>
        <w:pStyle w:val="OpdrachtDeelvraag"/>
      </w:pPr>
      <w:r w:rsidRPr="00201D9F">
        <w:t>b</w:t>
      </w:r>
      <w:r w:rsidRPr="00471807">
        <w:tab/>
        <w:t>Welke oppervlaktes geven de verandering van het totale surplus op de markt aan?</w:t>
      </w:r>
    </w:p>
    <w:p w14:paraId="7857D545" w14:textId="77777777" w:rsidR="00DE23A4" w:rsidRPr="00471807" w:rsidRDefault="00DE23A4" w:rsidP="00641020">
      <w:pPr>
        <w:pStyle w:val="OpdrachtAntwoord-regel"/>
      </w:pPr>
      <w:r w:rsidRPr="00471807">
        <w:t>D en E</w:t>
      </w:r>
    </w:p>
    <w:p w14:paraId="5C9DB44C" w14:textId="77777777" w:rsidR="00DE23A4" w:rsidRPr="00471807" w:rsidRDefault="00DE23A4" w:rsidP="00641020">
      <w:pPr>
        <w:pStyle w:val="OpdrachtDeelvraag"/>
      </w:pPr>
      <w:r w:rsidRPr="00201D9F">
        <w:t>c</w:t>
      </w:r>
      <w:r w:rsidRPr="00471807">
        <w:tab/>
        <w:t>Hoe kun je zonder berekening uit de bron afleiden dat de vergroting van de capaciteit een groter consumentensurplus tot gevolg heeft?</w:t>
      </w:r>
    </w:p>
    <w:p w14:paraId="291AA7BE" w14:textId="77777777" w:rsidR="00DE23A4" w:rsidRPr="00A65D25" w:rsidRDefault="00DE23A4" w:rsidP="00641020">
      <w:pPr>
        <w:pStyle w:val="OpdrachtAntwoord-regel"/>
      </w:pPr>
      <w:r w:rsidRPr="00471807">
        <w:t xml:space="preserve">De evenwichtshoeveelheid stijgt, de evenwichtsprijs daalt. Het verschil tussen de betalingsbereidheid en de feitelijke prijs is dus groter waarbij ook het aantal verkochte stuks groter is. Dit leidt </w:t>
      </w:r>
      <w:r w:rsidRPr="00A65D25">
        <w:t>altijd tot een groter consumentensurplus.</w:t>
      </w:r>
    </w:p>
    <w:p w14:paraId="7EA1FF95" w14:textId="77777777" w:rsidR="00DE23A4" w:rsidRPr="00471807" w:rsidRDefault="00DE23A4" w:rsidP="00641020">
      <w:pPr>
        <w:pStyle w:val="OpdrachtDeelvraag"/>
      </w:pPr>
      <w:r w:rsidRPr="00201D9F">
        <w:t>d</w:t>
      </w:r>
      <w:r w:rsidRPr="00471807">
        <w:tab/>
        <w:t>Bereken de verandering van het consumenten- en producentensurplus in euro’s als gevolg van de vergroting van de capaciteit.</w:t>
      </w:r>
    </w:p>
    <w:p w14:paraId="27D6F5FC" w14:textId="77777777" w:rsidR="00DE23A4" w:rsidRPr="00471807" w:rsidRDefault="00DE23A4" w:rsidP="00641020">
      <w:pPr>
        <w:pStyle w:val="OpdrachtAntwoord-regel"/>
      </w:pPr>
      <w:r w:rsidRPr="00471807">
        <w:t>De vergroting van de capaciteit verhoogt de evenwichtshoeveelheid naar 800 stuks. De prijs daalt tot € 5.000. Door deze veranderingen zal het producentensurplus enerzijds verkleind worden met oppervlakte B, wat een verlies van € 600.000 inhoudt. Anderzijds neemt het producentensurplus toe met oppervlakte E, wat een winst van € 100.000 is. Maar per saldo neemt het producentensurplus dus af met € 500.000.</w:t>
      </w:r>
    </w:p>
    <w:p w14:paraId="7CA78BF3" w14:textId="77777777" w:rsidR="00DE23A4" w:rsidRPr="00471807" w:rsidRDefault="00DE23A4" w:rsidP="00641020">
      <w:pPr>
        <w:pStyle w:val="OpdrachtAntwoord-regel"/>
      </w:pPr>
      <w:r w:rsidRPr="00471807">
        <w:t>Het voordeel van de vergroting van de productiecapaciteit komt bij de consument terecht. Want het consumentensurplus stijgt met € 700.000, gelijk aan de oppervlaktes B en D.</w:t>
      </w:r>
    </w:p>
    <w:p w14:paraId="42B0ED73" w14:textId="77777777" w:rsidR="00DE23A4" w:rsidRPr="00471807" w:rsidRDefault="00DE23A4" w:rsidP="00641020">
      <w:pPr>
        <w:pStyle w:val="OpdrachtDeelvraag"/>
      </w:pPr>
      <w:r w:rsidRPr="00201D9F">
        <w:t>e</w:t>
      </w:r>
      <w:r w:rsidRPr="00471807">
        <w:tab/>
        <w:t>Welk gevolg zal een verlaging van de toetredingsdrempel voor aanbieders hebben voor de verdeling van het surplus onder de consumenten en producenten? Verklaar je antwoord in drie stappen.</w:t>
      </w:r>
    </w:p>
    <w:p w14:paraId="18923E81" w14:textId="77777777" w:rsidR="00DE23A4" w:rsidRPr="00471807" w:rsidRDefault="00DE23A4" w:rsidP="00641020">
      <w:pPr>
        <w:pStyle w:val="OpdrachtAntwoord-regel"/>
      </w:pPr>
      <w:r w:rsidRPr="00471807">
        <w:t>Stap 1: een lagere drempel verhoogt het aantal aanbieders.</w:t>
      </w:r>
    </w:p>
    <w:p w14:paraId="3D7499A7" w14:textId="77777777" w:rsidR="00DE23A4" w:rsidRPr="00471807" w:rsidRDefault="00DE23A4" w:rsidP="00641020">
      <w:pPr>
        <w:pStyle w:val="OpdrachtAntwoord-regel"/>
      </w:pPr>
      <w:r w:rsidRPr="00471807">
        <w:t>Stap 2: de evenwichtsprijs wordt lager bij een grotere evenwichtshoeveelheid.</w:t>
      </w:r>
    </w:p>
    <w:p w14:paraId="3D377DC0" w14:textId="77777777" w:rsidR="00DE23A4" w:rsidRPr="00471807" w:rsidRDefault="00DE23A4" w:rsidP="00641020">
      <w:pPr>
        <w:pStyle w:val="OpdrachtAntwoord-regel"/>
      </w:pPr>
      <w:r w:rsidRPr="00471807">
        <w:t>Stap 3: dit verhoogt het consumentensurplus ten koste van het producentensurplus.</w:t>
      </w:r>
    </w:p>
    <w:p w14:paraId="14DFFFAD" w14:textId="77777777" w:rsidR="00DE23A4" w:rsidRDefault="00DE23A4">
      <w:pPr>
        <w:rPr>
          <w:rFonts w:ascii="Arial" w:hAnsi="Arial"/>
          <w:color w:val="FFFFFF"/>
          <w:sz w:val="20"/>
          <w:szCs w:val="20"/>
        </w:rPr>
      </w:pPr>
      <w:r>
        <w:br w:type="page"/>
      </w:r>
    </w:p>
    <w:p w14:paraId="706049EA" w14:textId="77777777" w:rsidR="00DE23A4" w:rsidRPr="00471807" w:rsidRDefault="00DE23A4" w:rsidP="00641020">
      <w:pPr>
        <w:keepNext/>
        <w:spacing w:before="40" w:after="0"/>
        <w:outlineLvl w:val="2"/>
      </w:pPr>
      <w:r>
        <w:rPr>
          <w:rFonts w:ascii="Arial" w:hAnsi="Arial"/>
          <w:b/>
          <w:color w:val="444444"/>
          <w:sz w:val="18"/>
        </w:rPr>
        <w:t>Oefening 7</w:t>
      </w:r>
    </w:p>
    <w:p w14:paraId="39008D72" w14:textId="77777777" w:rsidR="00DE23A4" w:rsidRPr="00471807" w:rsidRDefault="00DE23A4" w:rsidP="00641020">
      <w:pPr>
        <w:pStyle w:val="OpdrachtDeelvraag"/>
      </w:pPr>
      <w:r w:rsidRPr="00A65D25">
        <w:t>a</w:t>
      </w:r>
      <w:r w:rsidRPr="00A65D25">
        <w:tab/>
        <w:t>Lees en bekijk bron </w:t>
      </w:r>
      <w:r>
        <w:t>8</w:t>
      </w:r>
      <w:r w:rsidRPr="00A65D25">
        <w:t>. Leg uit hoe uit bron </w:t>
      </w:r>
      <w:r>
        <w:t>8</w:t>
      </w:r>
      <w:r w:rsidRPr="00A65D25">
        <w:t xml:space="preserve"> kan worden afgeleid dat in de uitgangssituatie geldt: </w:t>
      </w:r>
      <w:r w:rsidRPr="00147CAA">
        <w:rPr>
          <w:rStyle w:val="Cursief"/>
        </w:rPr>
        <w:t>MK</w:t>
      </w:r>
      <w:r w:rsidRPr="00471807">
        <w:t> = 80.</w:t>
      </w:r>
    </w:p>
    <w:p w14:paraId="653F1691" w14:textId="77777777" w:rsidR="00DE23A4" w:rsidRPr="00A65D25" w:rsidRDefault="00DE23A4" w:rsidP="00641020">
      <w:pPr>
        <w:pStyle w:val="OpdrachtAntwoord-regel"/>
      </w:pPr>
      <w:r w:rsidRPr="00471807">
        <w:t xml:space="preserve">Op basis van de figuur: maximale totale winst bij een prijs van € 190 betekent </w:t>
      </w:r>
      <w:r w:rsidRPr="00471807">
        <w:rPr>
          <w:rStyle w:val="Cursief"/>
        </w:rPr>
        <w:t>MO</w:t>
      </w:r>
      <w:r w:rsidRPr="00471807">
        <w:t> = </w:t>
      </w:r>
      <w:r w:rsidRPr="00471807">
        <w:rPr>
          <w:rStyle w:val="Cursief"/>
        </w:rPr>
        <w:t>MK</w:t>
      </w:r>
      <w:r w:rsidRPr="00471807">
        <w:t xml:space="preserve"> bij </w:t>
      </w:r>
      <w:r w:rsidRPr="00471807">
        <w:rPr>
          <w:rStyle w:val="Cursief"/>
        </w:rPr>
        <w:t>q</w:t>
      </w:r>
      <w:r w:rsidRPr="00471807">
        <w:t xml:space="preserve"> = 55 en </w:t>
      </w:r>
      <w:r w:rsidRPr="00471807">
        <w:rPr>
          <w:rStyle w:val="Cursief"/>
        </w:rPr>
        <w:t>MO</w:t>
      </w:r>
      <w:r w:rsidRPr="00471807">
        <w:t> = 80 </w:t>
      </w:r>
      <w:r w:rsidRPr="00471807">
        <w:sym w:font="Symbol" w:char="F0DB"/>
      </w:r>
      <w:r w:rsidRPr="00471807">
        <w:t> </w:t>
      </w:r>
      <w:r w:rsidRPr="00A65D25">
        <w:rPr>
          <w:rStyle w:val="Cursief"/>
        </w:rPr>
        <w:t>MK</w:t>
      </w:r>
      <w:r w:rsidRPr="00A65D25">
        <w:t> = 80</w:t>
      </w:r>
    </w:p>
    <w:p w14:paraId="4051B5CE" w14:textId="77777777" w:rsidR="00DE23A4" w:rsidRPr="00471807" w:rsidRDefault="00DE23A4" w:rsidP="00641020">
      <w:pPr>
        <w:pStyle w:val="OpdrachtAntwoord-regel"/>
      </w:pPr>
      <w:r w:rsidRPr="00147CAA">
        <w:t>Op basis van de prijsafzetfunctie:</w:t>
      </w:r>
    </w:p>
    <w:p w14:paraId="19B886B7" w14:textId="77777777" w:rsidR="00DE23A4" w:rsidRPr="00A65D25" w:rsidRDefault="00DE23A4" w:rsidP="00641020">
      <w:pPr>
        <w:pStyle w:val="OpdrachtAntwoord-regel"/>
      </w:pPr>
      <w:r w:rsidRPr="00471807">
        <w:rPr>
          <w:rStyle w:val="Cursief"/>
        </w:rPr>
        <w:t>GO</w:t>
      </w:r>
      <w:r w:rsidRPr="00471807">
        <w:t> = −2</w:t>
      </w:r>
      <w:r w:rsidRPr="00471807">
        <w:rPr>
          <w:rStyle w:val="Cursief"/>
        </w:rPr>
        <w:t>q</w:t>
      </w:r>
      <w:r w:rsidRPr="00471807">
        <w:t> + 300 bij een prijs van € 190 </w:t>
      </w:r>
      <w:r w:rsidRPr="00471807">
        <w:sym w:font="Symbol" w:char="F0DB"/>
      </w:r>
      <w:r w:rsidRPr="00471807">
        <w:t> 190 = −2</w:t>
      </w:r>
      <w:r w:rsidRPr="00A65D25">
        <w:rPr>
          <w:rStyle w:val="Cursief"/>
        </w:rPr>
        <w:t>q</w:t>
      </w:r>
      <w:r w:rsidRPr="00A65D25">
        <w:t> + 300 </w:t>
      </w:r>
      <w:r w:rsidRPr="00471807">
        <w:sym w:font="Symbol" w:char="F0DB"/>
      </w:r>
      <w:r w:rsidRPr="00471807">
        <w:t> </w:t>
      </w:r>
      <w:r w:rsidRPr="00A65D25">
        <w:rPr>
          <w:rStyle w:val="Cursief"/>
        </w:rPr>
        <w:t>q</w:t>
      </w:r>
      <w:r w:rsidRPr="00A65D25">
        <w:t> = 55</w:t>
      </w:r>
    </w:p>
    <w:p w14:paraId="5714DD04" w14:textId="77777777" w:rsidR="00DE23A4" w:rsidRPr="00147CAA" w:rsidRDefault="00DE23A4" w:rsidP="00641020">
      <w:pPr>
        <w:pStyle w:val="OpdrachtAntwoord-regel"/>
      </w:pPr>
      <w:r w:rsidRPr="00A65D25">
        <w:rPr>
          <w:rStyle w:val="Cursief"/>
        </w:rPr>
        <w:t>MO</w:t>
      </w:r>
      <w:r w:rsidRPr="00A65D25">
        <w:t> = −4</w:t>
      </w:r>
      <w:r w:rsidRPr="00A65D25">
        <w:rPr>
          <w:rStyle w:val="Cursief"/>
        </w:rPr>
        <w:t>q</w:t>
      </w:r>
      <w:r w:rsidRPr="00A65D25">
        <w:t> + 300 </w:t>
      </w:r>
      <w:r w:rsidRPr="00471807">
        <w:sym w:font="Symbol" w:char="F0DB"/>
      </w:r>
      <w:r w:rsidRPr="00471807">
        <w:t> </w:t>
      </w:r>
      <w:r w:rsidRPr="00A65D25">
        <w:rPr>
          <w:rStyle w:val="Cursief"/>
        </w:rPr>
        <w:t>MO</w:t>
      </w:r>
      <w:r w:rsidRPr="00A65D25">
        <w:t> = −4 × 55 + 300 = 80 </w:t>
      </w:r>
      <w:r w:rsidRPr="00471807">
        <w:sym w:font="Symbol" w:char="F0DB"/>
      </w:r>
      <w:r w:rsidRPr="00471807">
        <w:t> </w:t>
      </w:r>
      <w:r w:rsidRPr="00A65D25">
        <w:rPr>
          <w:rStyle w:val="Cursief"/>
        </w:rPr>
        <w:t>MK</w:t>
      </w:r>
      <w:r w:rsidRPr="00A65D25">
        <w:t> = 80, want er wordt maximale totale winst behaald bij een prijs van € 190.</w:t>
      </w:r>
    </w:p>
    <w:p w14:paraId="566FC7AE" w14:textId="77777777" w:rsidR="00DE23A4" w:rsidRPr="00471807" w:rsidRDefault="00DE23A4" w:rsidP="00641020">
      <w:pPr>
        <w:pStyle w:val="OpdrachtDeelvraag"/>
      </w:pPr>
      <w:r w:rsidRPr="00471807">
        <w:t>b</w:t>
      </w:r>
      <w:r w:rsidRPr="00471807">
        <w:tab/>
        <w:t xml:space="preserve">Toon aan dat de </w:t>
      </w:r>
      <w:r w:rsidRPr="00471807">
        <w:rPr>
          <w:rStyle w:val="Cursief"/>
        </w:rPr>
        <w:t>GTK</w:t>
      </w:r>
      <w:r w:rsidRPr="00471807">
        <w:t xml:space="preserve"> € 150 zullen zijn bij uitvoering van strategie A.</w:t>
      </w:r>
    </w:p>
    <w:p w14:paraId="194C4743" w14:textId="77777777" w:rsidR="00DE23A4" w:rsidRPr="00471807" w:rsidRDefault="00DE23A4" w:rsidP="00641020">
      <w:pPr>
        <w:pStyle w:val="OpdrachtAntwoord-regel"/>
      </w:pPr>
      <w:r w:rsidRPr="00471807">
        <w:rPr>
          <w:rStyle w:val="Cursief"/>
        </w:rPr>
        <w:t>MK</w:t>
      </w:r>
      <w:r w:rsidRPr="00471807">
        <w:t> = </w:t>
      </w:r>
      <w:r w:rsidRPr="00471807">
        <w:rPr>
          <w:rStyle w:val="Cursief"/>
        </w:rPr>
        <w:t>GVK</w:t>
      </w:r>
      <w:r w:rsidRPr="00471807">
        <w:t> = € 80</w:t>
      </w:r>
    </w:p>
    <w:p w14:paraId="1E56A225" w14:textId="77777777" w:rsidR="00DE23A4" w:rsidRPr="00471807" w:rsidRDefault="00DE23A4" w:rsidP="00641020">
      <w:pPr>
        <w:pStyle w:val="OpdrachtAntwoord-regel"/>
      </w:pPr>
      <w:r w:rsidRPr="00471807">
        <w:rPr>
          <w:rStyle w:val="Cursief"/>
        </w:rPr>
        <w:t>GCK</w:t>
      </w:r>
      <w:r w:rsidRPr="00471807">
        <w:t> = € 4,9 miljard / 70 miljoen = € 70</w:t>
      </w:r>
    </w:p>
    <w:p w14:paraId="7C971FE2" w14:textId="77777777" w:rsidR="00DE23A4" w:rsidRPr="00471807" w:rsidRDefault="00DE23A4" w:rsidP="00641020">
      <w:pPr>
        <w:pStyle w:val="OpdrachtAntwoord-regel"/>
      </w:pPr>
      <w:r w:rsidRPr="00471807">
        <w:rPr>
          <w:rStyle w:val="Cursief"/>
        </w:rPr>
        <w:t>GTK</w:t>
      </w:r>
      <w:r w:rsidRPr="00471807">
        <w:t> = € 80 + € 70 = € 150</w:t>
      </w:r>
    </w:p>
    <w:p w14:paraId="4CAF1504" w14:textId="77777777" w:rsidR="00DE23A4" w:rsidRPr="00471807" w:rsidRDefault="00DE23A4" w:rsidP="00641020">
      <w:pPr>
        <w:pStyle w:val="OpdrachtAntwoord-regel"/>
      </w:pPr>
      <w:r w:rsidRPr="00471807">
        <w:t>Of:</w:t>
      </w:r>
    </w:p>
    <w:p w14:paraId="73C6144A" w14:textId="77777777" w:rsidR="00DE23A4" w:rsidRPr="00A65D25" w:rsidRDefault="00DE23A4" w:rsidP="00641020">
      <w:pPr>
        <w:pStyle w:val="OpdrachtAntwoord-regel"/>
      </w:pPr>
      <w:r w:rsidRPr="00471807">
        <w:t xml:space="preserve">Bij </w:t>
      </w:r>
      <w:r w:rsidRPr="00471807">
        <w:rPr>
          <w:rStyle w:val="Cursief"/>
        </w:rPr>
        <w:t>q</w:t>
      </w:r>
      <w:r w:rsidRPr="00471807">
        <w:t xml:space="preserve"> = 70 geldt </w:t>
      </w:r>
      <w:r w:rsidRPr="00471807">
        <w:rPr>
          <w:rStyle w:val="Cursief"/>
        </w:rPr>
        <w:t>p</w:t>
      </w:r>
      <w:r w:rsidRPr="00471807">
        <w:t> = 160 </w:t>
      </w:r>
      <w:r w:rsidRPr="00471807">
        <w:sym w:font="Symbol" w:char="F0DB"/>
      </w:r>
      <w:r w:rsidRPr="00471807">
        <w:t> </w:t>
      </w:r>
      <w:r w:rsidRPr="00A65D25">
        <w:rPr>
          <w:rStyle w:val="Cursief"/>
        </w:rPr>
        <w:t>TO</w:t>
      </w:r>
      <w:r w:rsidRPr="00A65D25">
        <w:t> = € 160 × 70.000.000 = € 11,2 miljard</w:t>
      </w:r>
    </w:p>
    <w:p w14:paraId="110552EC" w14:textId="77777777" w:rsidR="00DE23A4" w:rsidRPr="00201D9F" w:rsidRDefault="00DE23A4" w:rsidP="00641020">
      <w:pPr>
        <w:pStyle w:val="OpdrachtAntwoord-regel"/>
        <w:rPr>
          <w:lang w:val="pl-PL"/>
        </w:rPr>
      </w:pPr>
      <w:r w:rsidRPr="00201D9F">
        <w:rPr>
          <w:rStyle w:val="Cursief"/>
          <w:lang w:val="pl-PL"/>
        </w:rPr>
        <w:t>W</w:t>
      </w:r>
      <w:r w:rsidRPr="00201D9F">
        <w:rPr>
          <w:lang w:val="pl-PL"/>
        </w:rPr>
        <w:t> = </w:t>
      </w:r>
      <w:r w:rsidRPr="00201D9F">
        <w:rPr>
          <w:rStyle w:val="Cursief"/>
          <w:lang w:val="pl-PL"/>
        </w:rPr>
        <w:t>TO</w:t>
      </w:r>
      <w:r w:rsidRPr="00201D9F">
        <w:rPr>
          <w:lang w:val="pl-PL"/>
        </w:rPr>
        <w:t> – </w:t>
      </w:r>
      <w:r w:rsidRPr="00201D9F">
        <w:rPr>
          <w:rStyle w:val="Cursief"/>
          <w:lang w:val="pl-PL"/>
        </w:rPr>
        <w:t>TK</w:t>
      </w:r>
      <w:r w:rsidRPr="00201D9F">
        <w:rPr>
          <w:lang w:val="pl-PL"/>
        </w:rPr>
        <w:t> </w:t>
      </w:r>
      <w:r w:rsidRPr="00471807">
        <w:sym w:font="Symbol" w:char="F0DB"/>
      </w:r>
      <w:r w:rsidRPr="00201D9F">
        <w:rPr>
          <w:lang w:val="pl-PL"/>
        </w:rPr>
        <w:t> </w:t>
      </w:r>
      <w:r w:rsidRPr="00201D9F">
        <w:rPr>
          <w:rStyle w:val="Cursief"/>
          <w:lang w:val="pl-PL"/>
        </w:rPr>
        <w:t>TK</w:t>
      </w:r>
      <w:r w:rsidRPr="00201D9F">
        <w:rPr>
          <w:lang w:val="pl-PL"/>
        </w:rPr>
        <w:t> = </w:t>
      </w:r>
      <w:r w:rsidRPr="00201D9F">
        <w:rPr>
          <w:rStyle w:val="Cursief"/>
          <w:lang w:val="pl-PL"/>
        </w:rPr>
        <w:t>TO</w:t>
      </w:r>
      <w:r w:rsidRPr="00201D9F">
        <w:rPr>
          <w:lang w:val="pl-PL"/>
        </w:rPr>
        <w:t> – </w:t>
      </w:r>
      <w:r w:rsidRPr="00201D9F">
        <w:rPr>
          <w:rStyle w:val="Cursief"/>
          <w:lang w:val="pl-PL"/>
        </w:rPr>
        <w:t>W</w:t>
      </w:r>
      <w:r w:rsidRPr="00201D9F">
        <w:rPr>
          <w:lang w:val="pl-PL"/>
        </w:rPr>
        <w:t> </w:t>
      </w:r>
      <w:r w:rsidRPr="00471807">
        <w:sym w:font="Symbol" w:char="F0DB"/>
      </w:r>
      <w:r w:rsidRPr="00201D9F">
        <w:rPr>
          <w:lang w:val="pl-PL"/>
        </w:rPr>
        <w:t> </w:t>
      </w:r>
      <w:r w:rsidRPr="00201D9F">
        <w:rPr>
          <w:rStyle w:val="Cursief"/>
          <w:lang w:val="pl-PL"/>
        </w:rPr>
        <w:t>TK</w:t>
      </w:r>
      <w:r w:rsidRPr="00201D9F">
        <w:rPr>
          <w:lang w:val="pl-PL"/>
        </w:rPr>
        <w:t> = € 11,2 miljard – € 0,7 miljard = € 10,5 miljard</w:t>
      </w:r>
    </w:p>
    <w:p w14:paraId="144ADAEA" w14:textId="77777777" w:rsidR="00DE23A4" w:rsidRPr="00471807" w:rsidRDefault="00DE23A4" w:rsidP="00641020">
      <w:pPr>
        <w:pStyle w:val="OpdrachtAntwoord-regel"/>
      </w:pPr>
      <w:r w:rsidRPr="00147CAA">
        <w:rPr>
          <w:rStyle w:val="Cursief"/>
        </w:rPr>
        <w:t>GTK</w:t>
      </w:r>
      <w:r w:rsidRPr="00147CAA">
        <w:t> = </w:t>
      </w:r>
      <w:r w:rsidRPr="00471807">
        <w:rPr>
          <w:rStyle w:val="Cursief"/>
        </w:rPr>
        <w:t>TK</w:t>
      </w:r>
      <w:r w:rsidRPr="00471807">
        <w:t> / </w:t>
      </w:r>
      <w:r w:rsidRPr="00471807">
        <w:rPr>
          <w:rStyle w:val="Cursief"/>
        </w:rPr>
        <w:t>q</w:t>
      </w:r>
      <w:r w:rsidRPr="00471807">
        <w:t> = € 10,5 miljard / 70 miljoen = € 150</w:t>
      </w:r>
    </w:p>
    <w:p w14:paraId="16BCF8CF" w14:textId="77777777" w:rsidR="00DE23A4" w:rsidRPr="00471807" w:rsidRDefault="00DE23A4" w:rsidP="00641020">
      <w:pPr>
        <w:pStyle w:val="OpdrachtDeelvraag"/>
      </w:pPr>
      <w:r w:rsidRPr="00471807">
        <w:t>c</w:t>
      </w:r>
      <w:r w:rsidRPr="00471807">
        <w:tab/>
        <w:t>Toon met een berekening aan dat de maximale totale winst van Pion bij strategie B lager zal zijn dan bij strategie A.</w:t>
      </w:r>
    </w:p>
    <w:p w14:paraId="6AA1E0B5" w14:textId="77777777" w:rsidR="00DE23A4" w:rsidRPr="00A65D25" w:rsidRDefault="00DE23A4" w:rsidP="00641020">
      <w:pPr>
        <w:pStyle w:val="OpdrachtAntwoord-regel"/>
      </w:pPr>
      <w:r w:rsidRPr="00471807">
        <w:t xml:space="preserve">Markt 1: </w:t>
      </w:r>
      <w:r w:rsidRPr="00471807">
        <w:rPr>
          <w:rStyle w:val="Cursief"/>
        </w:rPr>
        <w:t>MO</w:t>
      </w:r>
      <w:r w:rsidRPr="00471807">
        <w:t> = </w:t>
      </w:r>
      <w:r w:rsidRPr="00471807">
        <w:rPr>
          <w:rStyle w:val="Cursief"/>
        </w:rPr>
        <w:t>MK</w:t>
      </w:r>
      <w:r w:rsidRPr="00471807">
        <w:t> </w:t>
      </w:r>
      <w:r w:rsidRPr="00471807">
        <w:sym w:font="Symbol" w:char="F0DB"/>
      </w:r>
      <w:r w:rsidRPr="00471807">
        <w:t> −8</w:t>
      </w:r>
      <w:r w:rsidRPr="00A65D25">
        <w:rPr>
          <w:rStyle w:val="Cursief"/>
        </w:rPr>
        <w:t>q</w:t>
      </w:r>
      <w:r w:rsidRPr="00A65D25">
        <w:t> + 300 = 100 </w:t>
      </w:r>
      <w:r w:rsidRPr="00471807">
        <w:sym w:font="Symbol" w:char="F0DB"/>
      </w:r>
      <w:r w:rsidRPr="00471807">
        <w:t> </w:t>
      </w:r>
      <w:r w:rsidRPr="00A65D25">
        <w:rPr>
          <w:rStyle w:val="Cursief"/>
        </w:rPr>
        <w:t>q</w:t>
      </w:r>
      <w:r w:rsidRPr="00A65D25">
        <w:t> = 25 </w:t>
      </w:r>
      <w:r w:rsidRPr="00471807">
        <w:sym w:font="Symbol" w:char="F0DB"/>
      </w:r>
      <w:r w:rsidRPr="00471807">
        <w:t> </w:t>
      </w:r>
      <w:r w:rsidRPr="00A65D25">
        <w:rPr>
          <w:rStyle w:val="Cursief"/>
        </w:rPr>
        <w:t>p</w:t>
      </w:r>
      <w:r w:rsidRPr="00A65D25">
        <w:t> = −4 × 25 + 300 = 200</w:t>
      </w:r>
    </w:p>
    <w:p w14:paraId="5F3672D8" w14:textId="77777777" w:rsidR="00DE23A4" w:rsidRPr="00A65D25" w:rsidRDefault="00DE23A4" w:rsidP="00641020">
      <w:pPr>
        <w:pStyle w:val="OpdrachtAntwoord-regel"/>
      </w:pPr>
      <w:r w:rsidRPr="00147CAA">
        <w:t xml:space="preserve">Markt 2: </w:t>
      </w:r>
      <w:r w:rsidRPr="00471807">
        <w:rPr>
          <w:rStyle w:val="Cursief"/>
        </w:rPr>
        <w:t>MO</w:t>
      </w:r>
      <w:r w:rsidRPr="00471807">
        <w:t> = </w:t>
      </w:r>
      <w:r w:rsidRPr="00471807">
        <w:rPr>
          <w:rStyle w:val="Cursief"/>
        </w:rPr>
        <w:t>MK</w:t>
      </w:r>
      <w:r w:rsidRPr="00471807">
        <w:t> </w:t>
      </w:r>
      <w:r w:rsidRPr="00471807">
        <w:sym w:font="Symbol" w:char="F0DB"/>
      </w:r>
      <w:r w:rsidRPr="00471807">
        <w:t> −2</w:t>
      </w:r>
      <w:r w:rsidRPr="00A65D25">
        <w:rPr>
          <w:rStyle w:val="Cursief"/>
        </w:rPr>
        <w:t>q</w:t>
      </w:r>
      <w:r w:rsidRPr="00A65D25">
        <w:t> + 150 = 40 </w:t>
      </w:r>
      <w:r w:rsidRPr="00471807">
        <w:sym w:font="Symbol" w:char="F0DB"/>
      </w:r>
      <w:r w:rsidRPr="00471807">
        <w:t> </w:t>
      </w:r>
      <w:r w:rsidRPr="00A65D25">
        <w:rPr>
          <w:rStyle w:val="Cursief"/>
        </w:rPr>
        <w:t>q</w:t>
      </w:r>
      <w:r w:rsidRPr="00A65D25">
        <w:t> = 55 </w:t>
      </w:r>
      <w:r w:rsidRPr="00471807">
        <w:sym w:font="Symbol" w:char="F0DB"/>
      </w:r>
      <w:r w:rsidRPr="00471807">
        <w:t> </w:t>
      </w:r>
      <w:r w:rsidRPr="00A65D25">
        <w:rPr>
          <w:rStyle w:val="Cursief"/>
        </w:rPr>
        <w:t>p</w:t>
      </w:r>
      <w:r w:rsidRPr="00A65D25">
        <w:t> = −55 + 150 = 95</w:t>
      </w:r>
    </w:p>
    <w:p w14:paraId="46E0A24F" w14:textId="77777777" w:rsidR="00DE23A4" w:rsidRPr="00471807" w:rsidRDefault="00DE23A4" w:rsidP="00641020">
      <w:pPr>
        <w:pStyle w:val="OpdrachtAntwoord-regel"/>
      </w:pPr>
      <w:r w:rsidRPr="00147CAA">
        <w:rPr>
          <w:rStyle w:val="Cursief"/>
        </w:rPr>
        <w:t>TO</w:t>
      </w:r>
      <w:r w:rsidRPr="00471807">
        <w:t> = (€ 200 × 25 miljoen) + (€ 95 × 55 miljoen) = € 10,225 miljard</w:t>
      </w:r>
    </w:p>
    <w:p w14:paraId="32BF825F" w14:textId="77777777" w:rsidR="00DE23A4" w:rsidRPr="00471807" w:rsidRDefault="00DE23A4" w:rsidP="00641020">
      <w:pPr>
        <w:pStyle w:val="OpdrachtAntwoord-regel"/>
      </w:pPr>
      <w:r w:rsidRPr="00471807">
        <w:rPr>
          <w:rStyle w:val="Cursief"/>
        </w:rPr>
        <w:t>TK</w:t>
      </w:r>
      <w:r w:rsidRPr="00471807">
        <w:t> = (25 miljoen × 100) + (55 miljoen × 40) + € 4,92 miljard = € 9,62 miljard</w:t>
      </w:r>
    </w:p>
    <w:p w14:paraId="77F94FE6" w14:textId="77777777" w:rsidR="00DE23A4" w:rsidRPr="00A65D25" w:rsidRDefault="00DE23A4" w:rsidP="00641020">
      <w:pPr>
        <w:pStyle w:val="OpdrachtAntwoord-regel"/>
      </w:pPr>
      <w:r w:rsidRPr="00471807">
        <w:rPr>
          <w:rStyle w:val="Cursief"/>
        </w:rPr>
        <w:t>W</w:t>
      </w:r>
      <w:r w:rsidRPr="00471807">
        <w:t> = € 0,605 miljard</w:t>
      </w:r>
    </w:p>
    <w:p w14:paraId="327B1F25" w14:textId="77777777" w:rsidR="00DE23A4" w:rsidRPr="00471807" w:rsidRDefault="00DE23A4" w:rsidP="00641020">
      <w:pPr>
        <w:pStyle w:val="OpdrachtAntwoord-regel"/>
      </w:pPr>
      <w:r w:rsidRPr="00147CAA">
        <w:t>Dit is minder dan bij strategie A (€ 0,7 miljard).</w:t>
      </w:r>
    </w:p>
    <w:p w14:paraId="38669A32" w14:textId="77777777" w:rsidR="00DE23A4" w:rsidRPr="00471807" w:rsidRDefault="00DE23A4" w:rsidP="00641020">
      <w:pPr>
        <w:pStyle w:val="OpdrachtDeelvraag"/>
      </w:pPr>
      <w:r w:rsidRPr="00471807">
        <w:t>d</w:t>
      </w:r>
      <w:r w:rsidRPr="00471807">
        <w:tab/>
        <w:t>Leg uit hoe een onderneming door productdifferentiatie de toetreding van concurrenten moeilijker kan maken.</w:t>
      </w:r>
    </w:p>
    <w:p w14:paraId="53363C24" w14:textId="77777777" w:rsidR="00DE23A4" w:rsidRPr="00471807" w:rsidRDefault="00DE23A4" w:rsidP="00641020">
      <w:pPr>
        <w:pStyle w:val="OpdrachtAntwoord-regel"/>
      </w:pPr>
      <w:r w:rsidRPr="00471807">
        <w:t>Een nieuw product kan een innovatie zijn die een technologische voorsprong biedt op mogelijke nieuwe concurrenten, waardoor zij (nog) niet aan de specifieke vraag naar dit product kunnen voldoen. Of: Een product wordt tegen een dusdanig lage prijs aangeboden dat het voor nieuwe concurrenten moeilijk zal zijn, mede door de hoge startinvesteringen, tegen diezelfde prijs rendabel te produceren.</w:t>
      </w:r>
    </w:p>
    <w:p w14:paraId="62AE11F5" w14:textId="77777777" w:rsidR="00DE23A4" w:rsidRPr="00147CAA" w:rsidRDefault="00DE23A4" w:rsidP="00641020">
      <w:pPr>
        <w:keepNext/>
        <w:spacing w:before="40" w:after="0"/>
        <w:outlineLvl w:val="2"/>
      </w:pPr>
      <w:r>
        <w:rPr>
          <w:rFonts w:ascii="Arial" w:hAnsi="Arial"/>
          <w:b/>
          <w:color w:val="444444"/>
          <w:sz w:val="18"/>
        </w:rPr>
        <w:t>Oefening 8</w:t>
      </w:r>
    </w:p>
    <w:p w14:paraId="4AF3DEE3" w14:textId="77777777" w:rsidR="00DE23A4" w:rsidRPr="00471807" w:rsidRDefault="00DE23A4" w:rsidP="00641020">
      <w:pPr>
        <w:pStyle w:val="OpdrachtInstructie"/>
      </w:pPr>
      <w:r w:rsidRPr="00A65D25">
        <w:t xml:space="preserve">Op een markt is de formule van de vraaglijn als volgt: </w:t>
      </w:r>
      <w:r w:rsidRPr="00A65D25">
        <w:rPr>
          <w:rStyle w:val="Cursief"/>
        </w:rPr>
        <w:t>Q</w:t>
      </w:r>
      <w:r w:rsidRPr="00A65D25">
        <w:rPr>
          <w:rStyle w:val="Subscript"/>
        </w:rPr>
        <w:t>v</w:t>
      </w:r>
      <w:r w:rsidRPr="00147CAA">
        <w:t> </w:t>
      </w:r>
      <w:r w:rsidRPr="00471807">
        <w:t>= 100 – </w:t>
      </w:r>
      <w:r w:rsidRPr="00471807">
        <w:rPr>
          <w:rStyle w:val="Cursief"/>
        </w:rPr>
        <w:t>p</w:t>
      </w:r>
      <w:r w:rsidRPr="00471807">
        <w:t xml:space="preserve">, met </w:t>
      </w:r>
      <w:r w:rsidRPr="00471807">
        <w:rPr>
          <w:rStyle w:val="Cursief"/>
        </w:rPr>
        <w:t>Q</w:t>
      </w:r>
      <w:r w:rsidRPr="00471807">
        <w:rPr>
          <w:rStyle w:val="Subscript"/>
        </w:rPr>
        <w:t>v</w:t>
      </w:r>
      <w:r w:rsidRPr="00471807">
        <w:t xml:space="preserve"> de gevraagde hoeveelheid in stuks en </w:t>
      </w:r>
      <w:r w:rsidRPr="00471807">
        <w:rPr>
          <w:rStyle w:val="Cursief"/>
        </w:rPr>
        <w:t>p</w:t>
      </w:r>
      <w:r w:rsidRPr="00471807">
        <w:t xml:space="preserve"> de prijs in euro’s. De totale kosten van de aanbieders op deze markt zijn </w:t>
      </w:r>
      <w:r w:rsidRPr="00471807">
        <w:rPr>
          <w:rStyle w:val="Cursief"/>
        </w:rPr>
        <w:t>TK</w:t>
      </w:r>
      <w:r w:rsidRPr="00471807">
        <w:t> = 8 +</w:t>
      </w:r>
      <w:r>
        <w:t xml:space="preserve"> </w:t>
      </w:r>
      <w:r w:rsidRPr="00471807">
        <w:t>4</w:t>
      </w:r>
      <w:r w:rsidRPr="00471807">
        <w:rPr>
          <w:rStyle w:val="Cursief"/>
        </w:rPr>
        <w:t>q</w:t>
      </w:r>
      <w:r w:rsidRPr="00471807">
        <w:t> + </w:t>
      </w:r>
      <w:r w:rsidRPr="00950123">
        <w:t>1/2</w:t>
      </w:r>
      <w:r w:rsidRPr="00471807">
        <w:rPr>
          <w:rStyle w:val="Cursief"/>
        </w:rPr>
        <w:t>q</w:t>
      </w:r>
      <w:r w:rsidRPr="00471807">
        <w:rPr>
          <w:rStyle w:val="Superscript"/>
        </w:rPr>
        <w:t>2</w:t>
      </w:r>
      <w:r w:rsidRPr="00471807">
        <w:t xml:space="preserve">, waarbij </w:t>
      </w:r>
      <w:r w:rsidRPr="00471807">
        <w:rPr>
          <w:rStyle w:val="Cursief"/>
        </w:rPr>
        <w:t>q</w:t>
      </w:r>
      <w:r w:rsidRPr="00471807">
        <w:t xml:space="preserve"> het individuele aanbod in stuks is. In eerste instantie wordt de markt door één aanbieder bediend die zijn winst maximaliseert.</w:t>
      </w:r>
    </w:p>
    <w:p w14:paraId="08BA801D" w14:textId="77777777" w:rsidR="00DE23A4" w:rsidRPr="00471807" w:rsidRDefault="00DE23A4" w:rsidP="00641020">
      <w:pPr>
        <w:pStyle w:val="OpdrachtDeelvraag"/>
      </w:pPr>
      <w:r w:rsidRPr="00471807">
        <w:t>a</w:t>
      </w:r>
      <w:r w:rsidRPr="00471807">
        <w:tab/>
        <w:t xml:space="preserve">Leid de formule af voor de </w:t>
      </w:r>
      <w:r w:rsidRPr="00471807">
        <w:rPr>
          <w:rStyle w:val="Cursief"/>
        </w:rPr>
        <w:t>MK</w:t>
      </w:r>
      <w:r w:rsidRPr="00471807">
        <w:t xml:space="preserve">-lijn en </w:t>
      </w:r>
      <w:r w:rsidRPr="00471807">
        <w:rPr>
          <w:rStyle w:val="Cursief"/>
        </w:rPr>
        <w:t>GTK</w:t>
      </w:r>
      <w:r w:rsidRPr="00471807">
        <w:t>-lijn</w:t>
      </w:r>
      <w:r>
        <w:t>.</w:t>
      </w:r>
      <w:r w:rsidRPr="00471807">
        <w:t xml:space="preserve"> </w:t>
      </w:r>
      <w:r>
        <w:t xml:space="preserve">Teken een assenstelsel met op de </w:t>
      </w:r>
      <w:r w:rsidRPr="00201D9F">
        <w:rPr>
          <w:rStyle w:val="Cursief"/>
        </w:rPr>
        <w:t>x</w:t>
      </w:r>
      <w:r>
        <w:t xml:space="preserve">-as </w:t>
      </w:r>
      <w:r w:rsidRPr="00201D9F">
        <w:rPr>
          <w:rStyle w:val="Cursief"/>
        </w:rPr>
        <w:t>Q</w:t>
      </w:r>
      <w:r>
        <w:t xml:space="preserve"> en op de </w:t>
      </w:r>
      <w:r w:rsidRPr="00201D9F">
        <w:rPr>
          <w:rStyle w:val="Cursief"/>
        </w:rPr>
        <w:t>y</w:t>
      </w:r>
      <w:r>
        <w:t xml:space="preserve">-as </w:t>
      </w:r>
      <w:r w:rsidRPr="00201D9F">
        <w:rPr>
          <w:rStyle w:val="Cursief"/>
        </w:rPr>
        <w:t>p</w:t>
      </w:r>
      <w:r>
        <w:t>. T</w:t>
      </w:r>
      <w:r w:rsidRPr="00471807">
        <w:t xml:space="preserve">eken </w:t>
      </w:r>
      <w:r>
        <w:t xml:space="preserve">daarin </w:t>
      </w:r>
      <w:r w:rsidRPr="00471807">
        <w:t>deze lijnen.</w:t>
      </w:r>
    </w:p>
    <w:p w14:paraId="75D17D3F" w14:textId="77777777" w:rsidR="00DE23A4" w:rsidRPr="00471807" w:rsidRDefault="00DE23A4" w:rsidP="00641020">
      <w:pPr>
        <w:pStyle w:val="OpdrachtAntwoord-regel"/>
      </w:pPr>
      <w:r w:rsidRPr="00201D9F">
        <w:rPr>
          <w:rStyle w:val="Cursief"/>
        </w:rPr>
        <w:t>GTK</w:t>
      </w:r>
      <w:r w:rsidRPr="00471807">
        <w:t> </w:t>
      </w:r>
      <w:r w:rsidRPr="00201D9F">
        <w:t>=</w:t>
      </w:r>
      <w:r w:rsidRPr="00471807">
        <w:t> </w:t>
      </w:r>
      <w:r w:rsidRPr="00201D9F">
        <w:rPr>
          <w:rStyle w:val="Cursief"/>
        </w:rPr>
        <w:t>TK</w:t>
      </w:r>
      <w:r w:rsidRPr="00471807">
        <w:t> </w:t>
      </w:r>
      <w:r w:rsidRPr="00201D9F">
        <w:t>/</w:t>
      </w:r>
      <w:r w:rsidRPr="00471807">
        <w:t> </w:t>
      </w:r>
      <w:r w:rsidRPr="00201D9F">
        <w:rPr>
          <w:rStyle w:val="Cursief"/>
        </w:rPr>
        <w:t>q</w:t>
      </w:r>
      <w:r w:rsidRPr="00471807">
        <w:t> </w:t>
      </w:r>
      <w:r w:rsidRPr="00201D9F">
        <w:t>=</w:t>
      </w:r>
      <w:r w:rsidRPr="00471807">
        <w:t> </w:t>
      </w:r>
      <w:r w:rsidRPr="00201D9F">
        <w:t>8</w:t>
      </w:r>
      <w:r w:rsidRPr="00471807">
        <w:t> </w:t>
      </w:r>
      <w:r w:rsidRPr="00201D9F">
        <w:t>/</w:t>
      </w:r>
      <w:r w:rsidRPr="00471807">
        <w:t> </w:t>
      </w:r>
      <w:r w:rsidRPr="00201D9F">
        <w:rPr>
          <w:rStyle w:val="Cursief"/>
        </w:rPr>
        <w:t>q</w:t>
      </w:r>
      <w:r w:rsidRPr="00471807">
        <w:t> </w:t>
      </w:r>
      <w:r w:rsidRPr="00201D9F">
        <w:t>+</w:t>
      </w:r>
      <w:r w:rsidRPr="00471807">
        <w:t> </w:t>
      </w:r>
      <w:r w:rsidRPr="00201D9F">
        <w:t>4</w:t>
      </w:r>
      <w:r w:rsidRPr="00471807">
        <w:t> </w:t>
      </w:r>
      <w:r w:rsidRPr="00201D9F">
        <w:t>+</w:t>
      </w:r>
      <w:r w:rsidRPr="00471807">
        <w:t> </w:t>
      </w:r>
      <w:r w:rsidRPr="00201D9F">
        <w:t>0,5</w:t>
      </w:r>
      <w:r w:rsidRPr="00201D9F">
        <w:rPr>
          <w:rStyle w:val="Cursief"/>
        </w:rPr>
        <w:t>q</w:t>
      </w:r>
    </w:p>
    <w:p w14:paraId="00BEDA3E" w14:textId="77777777" w:rsidR="00DE23A4" w:rsidRPr="00471807" w:rsidRDefault="00DE23A4" w:rsidP="00641020">
      <w:pPr>
        <w:pStyle w:val="OpdrachtAntwoord-regel"/>
      </w:pPr>
      <w:r w:rsidRPr="00201D9F">
        <w:rPr>
          <w:rStyle w:val="Cursief"/>
        </w:rPr>
        <w:t>MK</w:t>
      </w:r>
      <w:r w:rsidRPr="00471807">
        <w:t> </w:t>
      </w:r>
      <w:r w:rsidRPr="00201D9F">
        <w:t>=</w:t>
      </w:r>
      <w:r w:rsidRPr="00471807">
        <w:t> </w:t>
      </w:r>
      <w:r w:rsidRPr="00201D9F">
        <w:rPr>
          <w:rStyle w:val="Cursief"/>
        </w:rPr>
        <w:t>TK</w:t>
      </w:r>
      <w:r w:rsidRPr="00201D9F">
        <w:t>’</w:t>
      </w:r>
      <w:r w:rsidRPr="00471807">
        <w:t> </w:t>
      </w:r>
      <w:r w:rsidRPr="00201D9F">
        <w:t>=</w:t>
      </w:r>
      <w:r w:rsidRPr="00471807">
        <w:t> </w:t>
      </w:r>
      <w:r w:rsidRPr="00201D9F">
        <w:t>4</w:t>
      </w:r>
      <w:r w:rsidRPr="00471807">
        <w:t> </w:t>
      </w:r>
      <w:r w:rsidRPr="00201D9F">
        <w:t>+</w:t>
      </w:r>
      <w:r w:rsidRPr="00471807">
        <w:t> </w:t>
      </w:r>
      <w:r w:rsidRPr="00201D9F">
        <w:rPr>
          <w:rStyle w:val="Cursief"/>
        </w:rPr>
        <w:t>q</w:t>
      </w:r>
    </w:p>
    <w:p w14:paraId="34C735D8" w14:textId="77777777" w:rsidR="00DE23A4" w:rsidRPr="00201D9F" w:rsidRDefault="00DE23A4" w:rsidP="00641020">
      <w:pPr>
        <w:pStyle w:val="OpdrachtAntwoord-regel"/>
        <w:rPr>
          <w:lang w:val="pl-PL"/>
        </w:rPr>
      </w:pPr>
      <w:r w:rsidRPr="00201D9F">
        <w:rPr>
          <w:rStyle w:val="Cursief"/>
          <w:lang w:val="pl-PL"/>
        </w:rPr>
        <w:t>TO</w:t>
      </w:r>
      <w:r w:rsidRPr="00201D9F">
        <w:rPr>
          <w:lang w:val="pl-PL"/>
        </w:rPr>
        <w:t> = </w:t>
      </w:r>
      <w:r w:rsidRPr="00201D9F">
        <w:rPr>
          <w:rStyle w:val="Cursief"/>
          <w:lang w:val="pl-PL"/>
        </w:rPr>
        <w:t>p</w:t>
      </w:r>
      <w:r w:rsidRPr="00201D9F">
        <w:rPr>
          <w:lang w:val="pl-PL"/>
        </w:rPr>
        <w:t> × </w:t>
      </w:r>
      <w:r w:rsidRPr="00201D9F">
        <w:rPr>
          <w:rStyle w:val="Cursief"/>
          <w:lang w:val="pl-PL"/>
        </w:rPr>
        <w:t>Q</w:t>
      </w:r>
      <w:r w:rsidRPr="00201D9F">
        <w:rPr>
          <w:lang w:val="pl-PL"/>
        </w:rPr>
        <w:t> = 100</w:t>
      </w:r>
      <w:r w:rsidRPr="00201D9F">
        <w:rPr>
          <w:rStyle w:val="Cursief"/>
          <w:lang w:val="pl-PL"/>
        </w:rPr>
        <w:t>Q</w:t>
      </w:r>
      <w:r w:rsidRPr="00201D9F">
        <w:rPr>
          <w:lang w:val="pl-PL"/>
        </w:rPr>
        <w:t> – </w:t>
      </w:r>
      <w:r w:rsidRPr="00201D9F">
        <w:rPr>
          <w:rStyle w:val="Cursief"/>
          <w:lang w:val="pl-PL"/>
        </w:rPr>
        <w:t>Q</w:t>
      </w:r>
      <w:r w:rsidRPr="00201D9F">
        <w:rPr>
          <w:rStyle w:val="Superscript"/>
          <w:lang w:val="pl-PL"/>
        </w:rPr>
        <w:t>2</w:t>
      </w:r>
    </w:p>
    <w:p w14:paraId="59697796" w14:textId="77777777" w:rsidR="00DE23A4" w:rsidRDefault="00DE23A4" w:rsidP="00641020">
      <w:pPr>
        <w:pStyle w:val="OpdrachtAntwoord-regel"/>
        <w:rPr>
          <w:rStyle w:val="Cursief"/>
          <w:lang w:val="pl-PL"/>
        </w:rPr>
      </w:pPr>
      <w:r w:rsidRPr="00201D9F">
        <w:rPr>
          <w:rStyle w:val="Cursief"/>
          <w:lang w:val="pl-PL"/>
        </w:rPr>
        <w:t>MO</w:t>
      </w:r>
      <w:r w:rsidRPr="00201D9F">
        <w:rPr>
          <w:lang w:val="pl-PL"/>
        </w:rPr>
        <w:t> = </w:t>
      </w:r>
      <w:r w:rsidRPr="00201D9F">
        <w:rPr>
          <w:rStyle w:val="Cursief"/>
          <w:lang w:val="pl-PL"/>
        </w:rPr>
        <w:t>TO</w:t>
      </w:r>
      <w:r w:rsidRPr="00201D9F">
        <w:rPr>
          <w:lang w:val="pl-PL"/>
        </w:rPr>
        <w:t>’ = 100 – 2</w:t>
      </w:r>
      <w:r w:rsidRPr="00201D9F">
        <w:rPr>
          <w:rStyle w:val="Cursief"/>
          <w:lang w:val="pl-PL"/>
        </w:rPr>
        <w:t>Q</w:t>
      </w:r>
    </w:p>
    <w:p w14:paraId="3E1D8BD9" w14:textId="5870222B" w:rsidR="00DE23A4" w:rsidRPr="00201D9F" w:rsidRDefault="004E51BA" w:rsidP="003840C7">
      <w:pPr>
        <w:rPr>
          <w:lang w:val="pl-PL"/>
        </w:rPr>
      </w:pPr>
      <w:r>
        <w:rPr>
          <w:noProof/>
          <w:lang w:eastAsia="nl-NL"/>
        </w:rPr>
        <w:lastRenderedPageBreak/>
        <w:pict w14:anchorId="1375A97D">
          <v:shape id="Afbeelding 10" o:spid="_x0000_i1037" type="#_x0000_t75" alt="Afbeelding met tekstAutomatisch gegenereerde beschrijving" style="width:249.6pt;height:207.6pt;visibility:visible">
            <v:imagedata r:id="rId26" o:title=""/>
          </v:shape>
        </w:pict>
      </w:r>
    </w:p>
    <w:p w14:paraId="0E8AD79B" w14:textId="77777777" w:rsidR="00DE23A4" w:rsidRDefault="00DE23A4" w:rsidP="00641020">
      <w:pPr>
        <w:pStyle w:val="OpdrachtDeelvraag"/>
      </w:pPr>
      <w:r w:rsidRPr="00471807">
        <w:t>b</w:t>
      </w:r>
      <w:r w:rsidRPr="00471807">
        <w:tab/>
        <w:t xml:space="preserve">Teken </w:t>
      </w:r>
      <w:r>
        <w:t xml:space="preserve">een nieuw assenstelsel met op de </w:t>
      </w:r>
      <w:r w:rsidRPr="00201D9F">
        <w:rPr>
          <w:rStyle w:val="Cursief"/>
        </w:rPr>
        <w:t>x</w:t>
      </w:r>
      <w:r>
        <w:t xml:space="preserve">-as </w:t>
      </w:r>
      <w:r w:rsidRPr="00201D9F">
        <w:rPr>
          <w:rStyle w:val="Cursief"/>
        </w:rPr>
        <w:t>Q</w:t>
      </w:r>
      <w:r>
        <w:t xml:space="preserve"> en op de </w:t>
      </w:r>
      <w:r w:rsidRPr="00201D9F">
        <w:rPr>
          <w:rStyle w:val="Cursief"/>
        </w:rPr>
        <w:t>y</w:t>
      </w:r>
      <w:r>
        <w:t xml:space="preserve">-as </w:t>
      </w:r>
      <w:r w:rsidRPr="00201D9F">
        <w:rPr>
          <w:rStyle w:val="Cursief"/>
        </w:rPr>
        <w:t>p</w:t>
      </w:r>
      <w:r>
        <w:t xml:space="preserve">. Teken daarin </w:t>
      </w:r>
      <w:r w:rsidRPr="00471807">
        <w:t>de vraaglijn.</w:t>
      </w:r>
    </w:p>
    <w:p w14:paraId="7F7E0BA1" w14:textId="72D6BFEB" w:rsidR="00DE23A4" w:rsidRDefault="004E51BA" w:rsidP="003840C7">
      <w:r>
        <w:rPr>
          <w:noProof/>
          <w:lang w:eastAsia="nl-NL"/>
        </w:rPr>
        <w:pict w14:anchorId="23F3EA4B">
          <v:shape id="Afbeelding 12" o:spid="_x0000_i1038" type="#_x0000_t75" style="width:251.4pt;height:247.8pt;visibility:visible">
            <v:imagedata r:id="rId27" o:title=""/>
          </v:shape>
        </w:pict>
      </w:r>
    </w:p>
    <w:p w14:paraId="219113C7" w14:textId="77777777" w:rsidR="00DE23A4" w:rsidRDefault="00DE23A4">
      <w:pPr>
        <w:rPr>
          <w:rFonts w:ascii="Arial" w:hAnsi="Arial"/>
          <w:color w:val="003399"/>
          <w:sz w:val="20"/>
          <w:szCs w:val="20"/>
        </w:rPr>
      </w:pPr>
      <w:r>
        <w:br w:type="page"/>
      </w:r>
    </w:p>
    <w:p w14:paraId="55B08F89" w14:textId="77777777" w:rsidR="00DE23A4" w:rsidRPr="00471807" w:rsidRDefault="00DE23A4" w:rsidP="00641020">
      <w:pPr>
        <w:pStyle w:val="OpdrachtDeelvraag"/>
      </w:pPr>
      <w:r w:rsidRPr="00471807">
        <w:t>c</w:t>
      </w:r>
      <w:r w:rsidRPr="00471807">
        <w:tab/>
        <w:t xml:space="preserve">Leid de formule van de </w:t>
      </w:r>
      <w:r w:rsidRPr="00471807">
        <w:rPr>
          <w:rStyle w:val="Cursief"/>
        </w:rPr>
        <w:t>MO</w:t>
      </w:r>
      <w:r w:rsidRPr="00471807">
        <w:t xml:space="preserve">-lijn voor de monopolist af. Teken de </w:t>
      </w:r>
      <w:r w:rsidRPr="00471807">
        <w:rPr>
          <w:rStyle w:val="Cursief"/>
        </w:rPr>
        <w:t>MO</w:t>
      </w:r>
      <w:r w:rsidRPr="00471807">
        <w:t xml:space="preserve">-lijn in </w:t>
      </w:r>
      <w:r>
        <w:t>het assenstelsel</w:t>
      </w:r>
      <w:r w:rsidRPr="00471807">
        <w:t xml:space="preserve"> van vraag a.</w:t>
      </w:r>
    </w:p>
    <w:p w14:paraId="717F573A" w14:textId="77777777" w:rsidR="00DE23A4" w:rsidRPr="00471807" w:rsidRDefault="00DE23A4" w:rsidP="00641020">
      <w:pPr>
        <w:pStyle w:val="OpdrachtAntwoord-regel"/>
      </w:pPr>
      <w:r w:rsidRPr="00201D9F">
        <w:rPr>
          <w:rStyle w:val="Cursief"/>
        </w:rPr>
        <w:t>GTK</w:t>
      </w:r>
      <w:r w:rsidRPr="00471807">
        <w:t> </w:t>
      </w:r>
      <w:r w:rsidRPr="00201D9F">
        <w:t>=</w:t>
      </w:r>
      <w:r w:rsidRPr="00471807">
        <w:t> </w:t>
      </w:r>
      <w:r w:rsidRPr="00201D9F">
        <w:rPr>
          <w:rStyle w:val="Cursief"/>
        </w:rPr>
        <w:t>TK</w:t>
      </w:r>
      <w:r w:rsidRPr="00471807">
        <w:t> </w:t>
      </w:r>
      <w:r w:rsidRPr="00201D9F">
        <w:t>/</w:t>
      </w:r>
      <w:r w:rsidRPr="00471807">
        <w:t> </w:t>
      </w:r>
      <w:r w:rsidRPr="00201D9F">
        <w:rPr>
          <w:rStyle w:val="Cursief"/>
        </w:rPr>
        <w:t>q</w:t>
      </w:r>
      <w:r w:rsidRPr="00471807">
        <w:t> </w:t>
      </w:r>
      <w:r w:rsidRPr="00201D9F">
        <w:t>=</w:t>
      </w:r>
      <w:r w:rsidRPr="00471807">
        <w:t> </w:t>
      </w:r>
      <w:r w:rsidRPr="00201D9F">
        <w:t>8</w:t>
      </w:r>
      <w:r w:rsidRPr="00471807">
        <w:t> </w:t>
      </w:r>
      <w:r w:rsidRPr="00201D9F">
        <w:t>/</w:t>
      </w:r>
      <w:r w:rsidRPr="00471807">
        <w:t> </w:t>
      </w:r>
      <w:r w:rsidRPr="00201D9F">
        <w:t>q</w:t>
      </w:r>
      <w:r w:rsidRPr="00471807">
        <w:t> </w:t>
      </w:r>
      <w:r w:rsidRPr="00201D9F">
        <w:t>+</w:t>
      </w:r>
      <w:r w:rsidRPr="00471807">
        <w:t> </w:t>
      </w:r>
      <w:r w:rsidRPr="00201D9F">
        <w:t>4</w:t>
      </w:r>
      <w:r w:rsidRPr="00471807">
        <w:t> </w:t>
      </w:r>
      <w:r w:rsidRPr="00201D9F">
        <w:t>+</w:t>
      </w:r>
      <w:r w:rsidRPr="00471807">
        <w:t> </w:t>
      </w:r>
      <w:r w:rsidRPr="00201D9F">
        <w:t>0,5</w:t>
      </w:r>
      <w:r w:rsidRPr="00201D9F">
        <w:rPr>
          <w:rStyle w:val="Cursief"/>
        </w:rPr>
        <w:t>q</w:t>
      </w:r>
      <w:r w:rsidRPr="00201D9F">
        <w:t>.</w:t>
      </w:r>
    </w:p>
    <w:p w14:paraId="3D4251D1" w14:textId="77777777" w:rsidR="00DE23A4" w:rsidRPr="00471807" w:rsidRDefault="00DE23A4" w:rsidP="00641020">
      <w:pPr>
        <w:pStyle w:val="OpdrachtAntwoord-regel"/>
      </w:pPr>
      <w:r w:rsidRPr="00201D9F">
        <w:rPr>
          <w:rStyle w:val="Cursief"/>
        </w:rPr>
        <w:t>MK</w:t>
      </w:r>
      <w:r w:rsidRPr="00471807">
        <w:t> </w:t>
      </w:r>
      <w:r w:rsidRPr="00201D9F">
        <w:t>=</w:t>
      </w:r>
      <w:r w:rsidRPr="00471807">
        <w:t> </w:t>
      </w:r>
      <w:r w:rsidRPr="00201D9F">
        <w:rPr>
          <w:rStyle w:val="Cursief"/>
        </w:rPr>
        <w:t>TK</w:t>
      </w:r>
      <w:r w:rsidRPr="00201D9F">
        <w:t>’</w:t>
      </w:r>
      <w:r w:rsidRPr="00471807">
        <w:t> </w:t>
      </w:r>
      <w:r w:rsidRPr="00201D9F">
        <w:t>=</w:t>
      </w:r>
      <w:r w:rsidRPr="00471807">
        <w:t> </w:t>
      </w:r>
      <w:r w:rsidRPr="00201D9F">
        <w:t>4</w:t>
      </w:r>
      <w:r w:rsidRPr="00471807">
        <w:t> </w:t>
      </w:r>
      <w:r w:rsidRPr="00201D9F">
        <w:t>+</w:t>
      </w:r>
      <w:r w:rsidRPr="00471807">
        <w:t> </w:t>
      </w:r>
      <w:r w:rsidRPr="00201D9F">
        <w:rPr>
          <w:rStyle w:val="Cursief"/>
        </w:rPr>
        <w:t>q</w:t>
      </w:r>
    </w:p>
    <w:p w14:paraId="3449A19B" w14:textId="77777777" w:rsidR="00DE23A4" w:rsidRPr="00201D9F" w:rsidRDefault="00DE23A4" w:rsidP="00641020">
      <w:pPr>
        <w:pStyle w:val="OpdrachtAntwoord-regel"/>
        <w:rPr>
          <w:lang w:val="pl-PL"/>
        </w:rPr>
      </w:pPr>
      <w:r w:rsidRPr="00201D9F">
        <w:rPr>
          <w:rStyle w:val="Cursief"/>
          <w:lang w:val="pl-PL"/>
        </w:rPr>
        <w:t>TO</w:t>
      </w:r>
      <w:r w:rsidRPr="00201D9F">
        <w:rPr>
          <w:lang w:val="pl-PL"/>
        </w:rPr>
        <w:t> = </w:t>
      </w:r>
      <w:r w:rsidRPr="00201D9F">
        <w:rPr>
          <w:rStyle w:val="Cursief"/>
          <w:lang w:val="pl-PL"/>
        </w:rPr>
        <w:t>p</w:t>
      </w:r>
      <w:r w:rsidRPr="00201D9F">
        <w:rPr>
          <w:lang w:val="pl-PL"/>
        </w:rPr>
        <w:t> × </w:t>
      </w:r>
      <w:r w:rsidRPr="00201D9F">
        <w:rPr>
          <w:rStyle w:val="Cursief"/>
          <w:lang w:val="pl-PL"/>
        </w:rPr>
        <w:t>Q</w:t>
      </w:r>
      <w:r w:rsidRPr="00201D9F">
        <w:rPr>
          <w:lang w:val="pl-PL"/>
        </w:rPr>
        <w:t> = 100</w:t>
      </w:r>
      <w:r w:rsidRPr="00201D9F">
        <w:rPr>
          <w:rStyle w:val="Cursief"/>
          <w:lang w:val="pl-PL"/>
        </w:rPr>
        <w:t>Q</w:t>
      </w:r>
      <w:r w:rsidRPr="00201D9F">
        <w:rPr>
          <w:lang w:val="pl-PL"/>
        </w:rPr>
        <w:t> – </w:t>
      </w:r>
      <w:r w:rsidRPr="00201D9F">
        <w:rPr>
          <w:rStyle w:val="Cursief"/>
          <w:lang w:val="pl-PL"/>
        </w:rPr>
        <w:t>Q</w:t>
      </w:r>
      <w:r w:rsidRPr="00201D9F">
        <w:rPr>
          <w:rStyle w:val="Superscript"/>
          <w:lang w:val="pl-PL"/>
        </w:rPr>
        <w:t>2</w:t>
      </w:r>
    </w:p>
    <w:p w14:paraId="07C9999E" w14:textId="77777777" w:rsidR="00DE23A4" w:rsidRDefault="00DE23A4" w:rsidP="00641020">
      <w:pPr>
        <w:pStyle w:val="OpdrachtAntwoord-regel"/>
        <w:rPr>
          <w:rStyle w:val="Cursief"/>
          <w:lang w:val="pl-PL"/>
        </w:rPr>
      </w:pPr>
      <w:r w:rsidRPr="00201D9F">
        <w:rPr>
          <w:rStyle w:val="Cursief"/>
          <w:lang w:val="pl-PL"/>
        </w:rPr>
        <w:t>MO</w:t>
      </w:r>
      <w:r w:rsidRPr="00201D9F">
        <w:rPr>
          <w:lang w:val="pl-PL"/>
        </w:rPr>
        <w:t> = </w:t>
      </w:r>
      <w:r w:rsidRPr="00201D9F">
        <w:rPr>
          <w:rStyle w:val="Cursief"/>
          <w:lang w:val="pl-PL"/>
        </w:rPr>
        <w:t>TO</w:t>
      </w:r>
      <w:r w:rsidRPr="00201D9F">
        <w:rPr>
          <w:lang w:val="pl-PL"/>
        </w:rPr>
        <w:t>’ = 100 – 2</w:t>
      </w:r>
      <w:r w:rsidRPr="00201D9F">
        <w:rPr>
          <w:rStyle w:val="Cursief"/>
          <w:lang w:val="pl-PL"/>
        </w:rPr>
        <w:t>Q</w:t>
      </w:r>
    </w:p>
    <w:p w14:paraId="5C1701DC" w14:textId="77777777" w:rsidR="00DE23A4" w:rsidRDefault="004E51BA" w:rsidP="00F341DA">
      <w:r>
        <w:rPr>
          <w:noProof/>
          <w:lang w:eastAsia="nl-NL"/>
        </w:rPr>
        <w:pict w14:anchorId="5F6FF677">
          <v:shape id="Afbeelding 13" o:spid="_x0000_i1039" type="#_x0000_t75" alt="Afbeelding met tekst, kaartAutomatisch gegenereerde beschrijving" style="width:273.6pt;height:3in;visibility:visible">
            <v:imagedata r:id="rId28" o:title=""/>
          </v:shape>
        </w:pict>
      </w:r>
    </w:p>
    <w:p w14:paraId="79AF4F5A" w14:textId="77777777" w:rsidR="00DE23A4" w:rsidRPr="00471807" w:rsidRDefault="00DE23A4" w:rsidP="00641020">
      <w:pPr>
        <w:pStyle w:val="OpdrachtDeelvraag"/>
      </w:pPr>
      <w:r w:rsidRPr="00471807">
        <w:t>d</w:t>
      </w:r>
      <w:r w:rsidRPr="00471807">
        <w:tab/>
        <w:t xml:space="preserve">Bereken het marktevenwicht van het monopolie: prijs en hoeveelheid. Markeer dit evenwicht in </w:t>
      </w:r>
      <w:r>
        <w:t>het assenstelsel</w:t>
      </w:r>
      <w:r w:rsidRPr="00471807">
        <w:t xml:space="preserve"> van vraag b.</w:t>
      </w:r>
    </w:p>
    <w:p w14:paraId="55842841" w14:textId="77777777" w:rsidR="00DE23A4" w:rsidRPr="00471807" w:rsidRDefault="00DE23A4" w:rsidP="00641020">
      <w:pPr>
        <w:pStyle w:val="OpdrachtAntwoord-regel"/>
      </w:pPr>
      <w:r w:rsidRPr="00A65D25">
        <w:rPr>
          <w:rStyle w:val="Cursief"/>
        </w:rPr>
        <w:t>MO</w:t>
      </w:r>
      <w:r w:rsidRPr="00A65D25">
        <w:t> = </w:t>
      </w:r>
      <w:r w:rsidRPr="00A65D25">
        <w:rPr>
          <w:rStyle w:val="Cursief"/>
        </w:rPr>
        <w:t>MK</w:t>
      </w:r>
      <w:r w:rsidRPr="00147CAA">
        <w:t> </w:t>
      </w:r>
      <w:r w:rsidRPr="00471807">
        <w:sym w:font="Symbol" w:char="F0DB"/>
      </w:r>
      <w:r w:rsidRPr="00471807">
        <w:t> </w:t>
      </w:r>
      <w:r w:rsidRPr="00A65D25">
        <w:t>100</w:t>
      </w:r>
      <w:r w:rsidRPr="00147CAA">
        <w:t> </w:t>
      </w:r>
      <w:r w:rsidRPr="00471807">
        <w:t>– 2</w:t>
      </w:r>
      <w:r w:rsidRPr="00201D9F">
        <w:rPr>
          <w:rStyle w:val="Cursief"/>
        </w:rPr>
        <w:t>Q</w:t>
      </w:r>
      <w:r w:rsidRPr="00A65D25">
        <w:t> =</w:t>
      </w:r>
      <w:r w:rsidRPr="00147CAA">
        <w:t> </w:t>
      </w:r>
      <w:r w:rsidRPr="00471807">
        <w:t>4 + </w:t>
      </w:r>
      <w:r w:rsidRPr="00201D9F">
        <w:rPr>
          <w:rStyle w:val="Cursief"/>
        </w:rPr>
        <w:t>Q</w:t>
      </w:r>
      <w:r w:rsidRPr="00A65D25">
        <w:t> </w:t>
      </w:r>
      <w:r w:rsidRPr="00471807">
        <w:sym w:font="Symbol" w:char="F0DB"/>
      </w:r>
      <w:r w:rsidRPr="00A65D25">
        <w:t> </w:t>
      </w:r>
      <w:r w:rsidRPr="00201D9F">
        <w:rPr>
          <w:rStyle w:val="Cursief"/>
        </w:rPr>
        <w:t>Q</w:t>
      </w:r>
      <w:r w:rsidRPr="00201D9F">
        <w:rPr>
          <w:rStyle w:val="Subscript"/>
        </w:rPr>
        <w:t>M</w:t>
      </w:r>
      <w:r w:rsidRPr="00A65D25">
        <w:t> =</w:t>
      </w:r>
      <w:r w:rsidRPr="00147CAA">
        <w:t> </w:t>
      </w:r>
      <w:r w:rsidRPr="00471807">
        <w:t>32, </w:t>
      </w:r>
      <w:r w:rsidRPr="00201D9F">
        <w:rPr>
          <w:rStyle w:val="Cursief"/>
        </w:rPr>
        <w:t>p</w:t>
      </w:r>
      <w:r w:rsidRPr="00201D9F">
        <w:rPr>
          <w:rStyle w:val="Subscript"/>
        </w:rPr>
        <w:t>M</w:t>
      </w:r>
      <w:r w:rsidRPr="00A65D25">
        <w:t> =</w:t>
      </w:r>
      <w:r w:rsidRPr="00147CAA">
        <w:t> </w:t>
      </w:r>
      <w:r w:rsidRPr="00471807">
        <w:t>100 – 32 = 68</w:t>
      </w:r>
    </w:p>
    <w:p w14:paraId="4A09297E" w14:textId="77777777" w:rsidR="00DE23A4" w:rsidRDefault="004E51BA" w:rsidP="00641020">
      <w:pPr>
        <w:pStyle w:val="OpdrachtDeelvraag"/>
      </w:pPr>
      <w:r>
        <w:rPr>
          <w:noProof/>
          <w:lang w:eastAsia="nl-NL"/>
        </w:rPr>
        <w:pict w14:anchorId="654F2E69">
          <v:shape id="Afbeelding 14" o:spid="_x0000_i1040" type="#_x0000_t75" style="width:230.4pt;height:226.8pt;visibility:visible">
            <v:imagedata r:id="rId29" o:title=""/>
          </v:shape>
        </w:pict>
      </w:r>
    </w:p>
    <w:p w14:paraId="5C89A57B" w14:textId="77777777" w:rsidR="00DE23A4" w:rsidRPr="00471807" w:rsidRDefault="00DE23A4" w:rsidP="00641020">
      <w:pPr>
        <w:pStyle w:val="OpdrachtDeelvraag"/>
      </w:pPr>
      <w:r w:rsidRPr="00471807">
        <w:t>e</w:t>
      </w:r>
      <w:r w:rsidRPr="00471807">
        <w:tab/>
        <w:t>Bereken het bijbehorende consumentensurplus, producentensurplus en totale surplus.</w:t>
      </w:r>
    </w:p>
    <w:p w14:paraId="279E504D" w14:textId="77777777" w:rsidR="00DE23A4" w:rsidRPr="00F63AD5" w:rsidRDefault="00DE23A4" w:rsidP="00641020">
      <w:pPr>
        <w:pStyle w:val="OpdrachtAntwoord-regel"/>
      </w:pPr>
      <w:r w:rsidRPr="00F63AD5">
        <w:t>CS = (€ 100 – € 68) </w:t>
      </w:r>
      <w:r w:rsidRPr="00201D9F">
        <w:t>×</w:t>
      </w:r>
      <w:r w:rsidRPr="00F63AD5">
        <w:t> 32 </w:t>
      </w:r>
      <w:r w:rsidRPr="00201D9F">
        <w:t>×</w:t>
      </w:r>
      <w:r w:rsidRPr="00F63AD5">
        <w:t> 0,5 = € 512</w:t>
      </w:r>
    </w:p>
    <w:p w14:paraId="7F7B7408" w14:textId="77777777" w:rsidR="00DE23A4" w:rsidRDefault="00DE23A4" w:rsidP="00EB460D">
      <w:pPr>
        <w:ind w:left="794"/>
        <w:rPr>
          <w:rFonts w:ascii="Arial" w:hAnsi="Arial"/>
          <w:color w:val="003399"/>
          <w:sz w:val="20"/>
          <w:szCs w:val="20"/>
        </w:rPr>
      </w:pPr>
      <w:r w:rsidRPr="00EB460D">
        <w:rPr>
          <w:rFonts w:ascii="Arial" w:hAnsi="Arial"/>
          <w:color w:val="FF33CC"/>
          <w:sz w:val="20"/>
          <w:szCs w:val="20"/>
        </w:rPr>
        <w:t xml:space="preserve">PS = </w:t>
      </w:r>
      <w:r w:rsidRPr="00EB460D">
        <w:rPr>
          <w:rFonts w:ascii="Arial" w:hAnsi="Arial"/>
          <w:i/>
          <w:iCs/>
          <w:color w:val="FF33CC"/>
          <w:sz w:val="20"/>
          <w:szCs w:val="20"/>
        </w:rPr>
        <w:t>GO</w:t>
      </w:r>
      <w:r w:rsidRPr="00EB460D">
        <w:rPr>
          <w:rFonts w:ascii="Arial" w:hAnsi="Arial"/>
          <w:color w:val="FF33CC"/>
          <w:sz w:val="20"/>
          <w:szCs w:val="20"/>
        </w:rPr>
        <w:t xml:space="preserve"> – </w:t>
      </w:r>
      <w:r w:rsidRPr="00EB460D">
        <w:rPr>
          <w:rFonts w:ascii="Arial" w:hAnsi="Arial"/>
          <w:i/>
          <w:iCs/>
          <w:color w:val="FF33CC"/>
          <w:sz w:val="20"/>
          <w:szCs w:val="20"/>
        </w:rPr>
        <w:t>MK</w:t>
      </w:r>
      <w:r w:rsidRPr="00EB460D">
        <w:rPr>
          <w:rFonts w:ascii="Arial" w:hAnsi="Arial"/>
          <w:color w:val="FF33CC"/>
          <w:sz w:val="20"/>
          <w:szCs w:val="20"/>
        </w:rPr>
        <w:t xml:space="preserve"> = (( € 68 – € 36) × 32 + ((36 – 4) × 32 × 0,5 = € 1.536</w:t>
      </w:r>
      <w:r w:rsidRPr="00EB460D">
        <w:rPr>
          <w:rFonts w:ascii="Arial" w:hAnsi="Arial"/>
          <w:color w:val="FF33CC"/>
          <w:sz w:val="20"/>
          <w:szCs w:val="20"/>
        </w:rPr>
        <w:br/>
        <w:t>TS = CS + PS = € 512 + € 1.536 = 2.048</w:t>
      </w:r>
      <w:r>
        <w:br w:type="page"/>
      </w:r>
    </w:p>
    <w:p w14:paraId="3E1F63D9" w14:textId="77777777" w:rsidR="00DE23A4" w:rsidRPr="00471807" w:rsidRDefault="00DE23A4" w:rsidP="00641020">
      <w:pPr>
        <w:pStyle w:val="OpdrachtInstructie"/>
      </w:pPr>
      <w:r w:rsidRPr="00471807">
        <w:t>Op de markt vindt gecontroleerde toetreding plaats van vier aanbieders. Samen met de zittende aanbieder vormen ze het totale aanbod. Door de toetreding is er sprake van volkomen concurrentie. Ook de vier nieuwe aanbieders maximaliseren hun winst.</w:t>
      </w:r>
    </w:p>
    <w:p w14:paraId="554648EF" w14:textId="77777777" w:rsidR="00DE23A4" w:rsidRPr="00471807" w:rsidRDefault="00DE23A4" w:rsidP="00641020">
      <w:pPr>
        <w:pStyle w:val="OpdrachtDeelvraag"/>
      </w:pPr>
      <w:r w:rsidRPr="00471807">
        <w:t>f</w:t>
      </w:r>
      <w:r w:rsidRPr="00471807">
        <w:tab/>
        <w:t>Leid de formule af voor de individuele aanbodlijn. Leg uit bij welke productieomvang deze individuele aanbodlijn geldig is.</w:t>
      </w:r>
    </w:p>
    <w:p w14:paraId="0468CF25" w14:textId="77777777" w:rsidR="00DE23A4" w:rsidRPr="00471807" w:rsidRDefault="00DE23A4" w:rsidP="00641020">
      <w:pPr>
        <w:pStyle w:val="OpdrachtAntwoord-regel"/>
      </w:pPr>
      <w:r w:rsidRPr="00201D9F">
        <w:rPr>
          <w:rStyle w:val="Cursief"/>
        </w:rPr>
        <w:t>p</w:t>
      </w:r>
      <w:r w:rsidRPr="00A65D25">
        <w:t> =</w:t>
      </w:r>
      <w:r w:rsidRPr="00147CAA">
        <w:t> </w:t>
      </w:r>
      <w:r w:rsidRPr="00201D9F">
        <w:rPr>
          <w:rStyle w:val="Cursief"/>
        </w:rPr>
        <w:t>MO</w:t>
      </w:r>
      <w:r w:rsidRPr="00A65D25">
        <w:t> =</w:t>
      </w:r>
      <w:r w:rsidRPr="00147CAA">
        <w:t> </w:t>
      </w:r>
      <w:r w:rsidRPr="00201D9F">
        <w:rPr>
          <w:rStyle w:val="Cursief"/>
        </w:rPr>
        <w:t>MK</w:t>
      </w:r>
      <w:r w:rsidRPr="00A65D25">
        <w:t> </w:t>
      </w:r>
      <w:r w:rsidRPr="00471807">
        <w:sym w:font="Symbol" w:char="F0DB"/>
      </w:r>
      <w:r w:rsidRPr="00A65D25">
        <w:t> </w:t>
      </w:r>
      <w:r w:rsidRPr="00201D9F">
        <w:rPr>
          <w:rStyle w:val="Cursief"/>
        </w:rPr>
        <w:t>p</w:t>
      </w:r>
      <w:r w:rsidRPr="00A65D25">
        <w:t> =</w:t>
      </w:r>
      <w:r w:rsidRPr="00147CAA">
        <w:t> </w:t>
      </w:r>
      <w:r w:rsidRPr="00471807">
        <w:t>4 + </w:t>
      </w:r>
      <w:r w:rsidRPr="00201D9F">
        <w:rPr>
          <w:rStyle w:val="Cursief"/>
        </w:rPr>
        <w:t>q</w:t>
      </w:r>
      <w:r w:rsidRPr="00A65D25">
        <w:t> </w:t>
      </w:r>
      <w:r w:rsidRPr="00471807">
        <w:sym w:font="Symbol" w:char="F0DB"/>
      </w:r>
      <w:r w:rsidRPr="00A65D25">
        <w:t> </w:t>
      </w:r>
      <w:r w:rsidRPr="00201D9F">
        <w:rPr>
          <w:rStyle w:val="Cursief"/>
        </w:rPr>
        <w:t>q</w:t>
      </w:r>
      <w:r w:rsidRPr="00A65D25">
        <w:t> =</w:t>
      </w:r>
      <w:r w:rsidRPr="00147CAA">
        <w:t> </w:t>
      </w:r>
      <w:r w:rsidRPr="00201D9F">
        <w:rPr>
          <w:rStyle w:val="Cursief"/>
        </w:rPr>
        <w:t>p</w:t>
      </w:r>
      <w:r w:rsidRPr="00A65D25">
        <w:t> –</w:t>
      </w:r>
      <w:r w:rsidRPr="00147CAA">
        <w:t> </w:t>
      </w:r>
      <w:r w:rsidRPr="00471807">
        <w:t>4</w:t>
      </w:r>
    </w:p>
    <w:p w14:paraId="43DF7B82" w14:textId="77777777" w:rsidR="00DE23A4" w:rsidRPr="00A65D25" w:rsidRDefault="00DE23A4" w:rsidP="00641020">
      <w:pPr>
        <w:pStyle w:val="OpdrachtAntwoord-regel"/>
      </w:pPr>
      <w:r w:rsidRPr="00471807">
        <w:t xml:space="preserve">Geldig voor </w:t>
      </w:r>
      <w:r w:rsidRPr="00201D9F">
        <w:rPr>
          <w:rStyle w:val="Cursief"/>
        </w:rPr>
        <w:t>q</w:t>
      </w:r>
      <w:r w:rsidRPr="00A65D25">
        <w:t> </w:t>
      </w:r>
      <w:r w:rsidRPr="00471807">
        <w:sym w:font="Symbol" w:char="F0B3"/>
      </w:r>
      <w:r w:rsidRPr="00A65D25">
        <w:t> 0</w:t>
      </w:r>
      <w:r w:rsidRPr="00147CAA">
        <w:t> </w:t>
      </w:r>
      <w:r w:rsidRPr="00471807">
        <w:sym w:font="Symbol" w:char="F0DB"/>
      </w:r>
      <w:r w:rsidRPr="00A65D25">
        <w:t> </w:t>
      </w:r>
      <w:r w:rsidRPr="00201D9F">
        <w:rPr>
          <w:rStyle w:val="Cursief"/>
        </w:rPr>
        <w:t>p</w:t>
      </w:r>
      <w:r w:rsidRPr="00A65D25">
        <w:t> </w:t>
      </w:r>
      <w:r w:rsidRPr="00471807">
        <w:sym w:font="Symbol" w:char="F0B3"/>
      </w:r>
      <w:r w:rsidRPr="00A65D25">
        <w:t> 4. Bij een lagere prijs wordt er niks aangeboden.</w:t>
      </w:r>
    </w:p>
    <w:p w14:paraId="6F92057D" w14:textId="77777777" w:rsidR="00DE23A4" w:rsidRPr="00471807" w:rsidRDefault="00DE23A4" w:rsidP="00641020">
      <w:pPr>
        <w:pStyle w:val="OpdrachtDeelvraag"/>
      </w:pPr>
      <w:r w:rsidRPr="00471807">
        <w:t>g</w:t>
      </w:r>
      <w:r w:rsidRPr="00471807">
        <w:tab/>
        <w:t xml:space="preserve">Leid de formule af van de aanbodlijn en teken deze lijn in </w:t>
      </w:r>
      <w:r>
        <w:t>het assenstelsel</w:t>
      </w:r>
      <w:r w:rsidRPr="00471807">
        <w:t xml:space="preserve"> van vraag b.</w:t>
      </w:r>
    </w:p>
    <w:p w14:paraId="4FE96F64" w14:textId="77777777" w:rsidR="00DE23A4" w:rsidRPr="00471807" w:rsidRDefault="00DE23A4" w:rsidP="00641020">
      <w:pPr>
        <w:pStyle w:val="OpdrachtAntwoord-regel"/>
      </w:pPr>
      <w:r w:rsidRPr="00201D9F">
        <w:rPr>
          <w:rStyle w:val="Cursief"/>
        </w:rPr>
        <w:t>Q</w:t>
      </w:r>
      <w:r w:rsidRPr="00471807">
        <w:rPr>
          <w:rStyle w:val="Subscript"/>
        </w:rPr>
        <w:t>a</w:t>
      </w:r>
      <w:r w:rsidRPr="00A65D25">
        <w:t> =</w:t>
      </w:r>
      <w:r w:rsidRPr="00471807">
        <w:t> 5 </w:t>
      </w:r>
      <w:r w:rsidRPr="00201D9F">
        <w:t>× </w:t>
      </w:r>
      <w:r w:rsidRPr="00201D9F">
        <w:rPr>
          <w:rStyle w:val="Cursief"/>
        </w:rPr>
        <w:t>q</w:t>
      </w:r>
      <w:r w:rsidRPr="00A65D25">
        <w:t> =</w:t>
      </w:r>
      <w:r w:rsidRPr="00147CAA">
        <w:t> </w:t>
      </w:r>
      <w:r w:rsidRPr="00471807">
        <w:t>5</w:t>
      </w:r>
      <w:r w:rsidRPr="00201D9F">
        <w:rPr>
          <w:rStyle w:val="Cursief"/>
        </w:rPr>
        <w:t>p</w:t>
      </w:r>
      <w:r w:rsidRPr="00A65D25">
        <w:t> –</w:t>
      </w:r>
      <w:r w:rsidRPr="00147CAA">
        <w:t> </w:t>
      </w:r>
      <w:r w:rsidRPr="00471807">
        <w:t>20 </w:t>
      </w:r>
      <w:r w:rsidRPr="00471807">
        <w:sym w:font="Symbol" w:char="F0DB"/>
      </w:r>
      <w:r w:rsidRPr="00A65D25">
        <w:t> </w:t>
      </w:r>
      <w:r w:rsidRPr="00201D9F">
        <w:rPr>
          <w:rStyle w:val="Cursief"/>
        </w:rPr>
        <w:t>p</w:t>
      </w:r>
      <w:r w:rsidRPr="00A65D25">
        <w:t> =</w:t>
      </w:r>
      <w:r w:rsidRPr="00147CAA">
        <w:t> </w:t>
      </w:r>
      <w:r w:rsidRPr="00471807">
        <w:t>4 + </w:t>
      </w:r>
      <w:r w:rsidRPr="00201D9F">
        <w:rPr>
          <w:rStyle w:val="Cursief"/>
        </w:rPr>
        <w:t>Q</w:t>
      </w:r>
      <w:r w:rsidRPr="00471807">
        <w:rPr>
          <w:rStyle w:val="Subscript"/>
        </w:rPr>
        <w:t>a</w:t>
      </w:r>
      <w:r w:rsidRPr="00A65D25">
        <w:t> /</w:t>
      </w:r>
      <w:r w:rsidRPr="00147CAA">
        <w:t> </w:t>
      </w:r>
      <w:r w:rsidRPr="00471807">
        <w:t>5</w:t>
      </w:r>
    </w:p>
    <w:p w14:paraId="49632738" w14:textId="77777777" w:rsidR="00DE23A4" w:rsidRDefault="004E51BA" w:rsidP="00641020">
      <w:pPr>
        <w:pStyle w:val="OpdrachtDeelvraag-vervolg"/>
      </w:pPr>
      <w:r>
        <w:rPr>
          <w:noProof/>
          <w:lang w:eastAsia="nl-NL"/>
        </w:rPr>
        <w:pict w14:anchorId="29B463AA">
          <v:shape id="Afbeelding 15" o:spid="_x0000_i1041" type="#_x0000_t75" style="width:246.6pt;height:242.4pt;visibility:visible">
            <v:imagedata r:id="rId30" o:title=""/>
          </v:shape>
        </w:pict>
      </w:r>
    </w:p>
    <w:p w14:paraId="7BE46BA7" w14:textId="77777777" w:rsidR="00DE23A4" w:rsidRPr="00471807" w:rsidRDefault="00DE23A4" w:rsidP="00641020">
      <w:pPr>
        <w:pStyle w:val="OpdrachtDeelvraag"/>
      </w:pPr>
      <w:r w:rsidRPr="00471807">
        <w:t>h</w:t>
      </w:r>
      <w:r w:rsidRPr="00471807">
        <w:tab/>
        <w:t xml:space="preserve">Bereken het marktevenwicht: prijs en hoeveelheid. Markeer dit evenwicht in </w:t>
      </w:r>
      <w:r>
        <w:t>het assenstelsel</w:t>
      </w:r>
      <w:r w:rsidRPr="00471807">
        <w:t xml:space="preserve"> van vraag</w:t>
      </w:r>
      <w:r>
        <w:t> </w:t>
      </w:r>
      <w:r w:rsidRPr="00471807">
        <w:t>b.</w:t>
      </w:r>
    </w:p>
    <w:p w14:paraId="0502DD7B" w14:textId="77777777" w:rsidR="00DE23A4" w:rsidRPr="00471807" w:rsidRDefault="00DE23A4" w:rsidP="00641020">
      <w:pPr>
        <w:pStyle w:val="OpdrachtAntwoord-regel"/>
      </w:pPr>
      <w:r w:rsidRPr="00201D9F">
        <w:rPr>
          <w:rStyle w:val="Cursief"/>
        </w:rPr>
        <w:t>Q</w:t>
      </w:r>
      <w:r w:rsidRPr="00471807">
        <w:rPr>
          <w:rStyle w:val="Subscript"/>
        </w:rPr>
        <w:t>v</w:t>
      </w:r>
      <w:r w:rsidRPr="00A65D25">
        <w:t> =</w:t>
      </w:r>
      <w:r w:rsidRPr="00471807">
        <w:t> </w:t>
      </w:r>
      <w:r w:rsidRPr="00201D9F">
        <w:rPr>
          <w:rStyle w:val="Cursief"/>
        </w:rPr>
        <w:t>Q</w:t>
      </w:r>
      <w:r w:rsidRPr="00471807">
        <w:rPr>
          <w:rStyle w:val="Subscript"/>
        </w:rPr>
        <w:t>a</w:t>
      </w:r>
      <w:r w:rsidRPr="00A65D25">
        <w:t> </w:t>
      </w:r>
      <w:r w:rsidRPr="00471807">
        <w:sym w:font="Symbol" w:char="F0DB"/>
      </w:r>
      <w:r w:rsidRPr="00A65D25">
        <w:t> 100</w:t>
      </w:r>
      <w:r w:rsidRPr="00147CAA">
        <w:t> </w:t>
      </w:r>
      <w:r w:rsidRPr="00471807">
        <w:t>– </w:t>
      </w:r>
      <w:r w:rsidRPr="00201D9F">
        <w:rPr>
          <w:rStyle w:val="Cursief"/>
        </w:rPr>
        <w:t>p</w:t>
      </w:r>
      <w:r w:rsidRPr="00A65D25">
        <w:t> =</w:t>
      </w:r>
      <w:r w:rsidRPr="00147CAA">
        <w:t> </w:t>
      </w:r>
      <w:r w:rsidRPr="00471807">
        <w:t>5</w:t>
      </w:r>
      <w:r w:rsidRPr="00201D9F">
        <w:rPr>
          <w:rStyle w:val="Cursief"/>
        </w:rPr>
        <w:t>p</w:t>
      </w:r>
      <w:r w:rsidRPr="00A65D25">
        <w:t> –</w:t>
      </w:r>
      <w:r w:rsidRPr="00147CAA">
        <w:t> </w:t>
      </w:r>
      <w:r w:rsidRPr="00471807">
        <w:t>20 </w:t>
      </w:r>
      <w:r w:rsidRPr="00471807">
        <w:sym w:font="Symbol" w:char="F0DB"/>
      </w:r>
      <w:r w:rsidRPr="00A65D25">
        <w:t> </w:t>
      </w:r>
      <w:r w:rsidRPr="00201D9F">
        <w:rPr>
          <w:rStyle w:val="Cursief"/>
        </w:rPr>
        <w:t>p</w:t>
      </w:r>
      <w:r w:rsidRPr="00471807">
        <w:t>*</w:t>
      </w:r>
      <w:r w:rsidRPr="00A65D25">
        <w:t> =</w:t>
      </w:r>
      <w:r w:rsidRPr="00471807">
        <w:t> 20</w:t>
      </w:r>
    </w:p>
    <w:p w14:paraId="59F77C3E" w14:textId="77777777" w:rsidR="00DE23A4" w:rsidRDefault="00DE23A4" w:rsidP="00641020">
      <w:pPr>
        <w:pStyle w:val="OpdrachtAntwoord-regel"/>
      </w:pPr>
      <w:r w:rsidRPr="00F63AD5">
        <w:t xml:space="preserve">Hieruit volgt: </w:t>
      </w:r>
      <w:r w:rsidRPr="00201D9F">
        <w:rPr>
          <w:rStyle w:val="Cursief"/>
        </w:rPr>
        <w:t>Q</w:t>
      </w:r>
      <w:r w:rsidRPr="00F63AD5">
        <w:t>* = 100 – 20 = 5 </w:t>
      </w:r>
      <w:r w:rsidRPr="00201D9F">
        <w:t>× </w:t>
      </w:r>
      <w:r w:rsidRPr="00F63AD5">
        <w:t>20 – 20 = 80</w:t>
      </w:r>
    </w:p>
    <w:p w14:paraId="06663815" w14:textId="77777777" w:rsidR="00DE23A4" w:rsidRPr="00F63AD5" w:rsidRDefault="004E51BA" w:rsidP="00641020">
      <w:pPr>
        <w:pStyle w:val="OpdrachtAntwoord-regel"/>
      </w:pPr>
      <w:r>
        <w:rPr>
          <w:noProof/>
          <w:lang w:eastAsia="nl-NL"/>
        </w:rPr>
        <w:pict w14:anchorId="08602B5B">
          <v:shape id="Afbeelding 16" o:spid="_x0000_i1042" type="#_x0000_t75" style="width:246.6pt;height:242.4pt;visibility:visible">
            <v:imagedata r:id="rId31" o:title=""/>
          </v:shape>
        </w:pict>
      </w:r>
    </w:p>
    <w:p w14:paraId="1A824424" w14:textId="77777777" w:rsidR="00DE23A4" w:rsidRDefault="00DE23A4">
      <w:pPr>
        <w:rPr>
          <w:rFonts w:ascii="Arial" w:hAnsi="Arial"/>
          <w:color w:val="003399"/>
          <w:sz w:val="20"/>
          <w:szCs w:val="20"/>
        </w:rPr>
      </w:pPr>
      <w:r>
        <w:br w:type="page"/>
      </w:r>
    </w:p>
    <w:p w14:paraId="127CC9A3" w14:textId="77777777" w:rsidR="00DE23A4" w:rsidRPr="00471807" w:rsidRDefault="00DE23A4" w:rsidP="00641020">
      <w:pPr>
        <w:pStyle w:val="OpdrachtDeelvraag"/>
      </w:pPr>
      <w:r w:rsidRPr="00471807">
        <w:t>i</w:t>
      </w:r>
      <w:r w:rsidRPr="00201D9F">
        <w:tab/>
      </w:r>
      <w:r w:rsidRPr="00471807">
        <w:t>Hoeveel produceert een individuele aanbieder? Bereken de bijbehorende winst.</w:t>
      </w:r>
    </w:p>
    <w:p w14:paraId="58501A4D" w14:textId="77777777" w:rsidR="00DE23A4" w:rsidRPr="00F63AD5" w:rsidRDefault="00DE23A4" w:rsidP="00641020">
      <w:pPr>
        <w:pStyle w:val="OpdrachtAntwoord-regel"/>
      </w:pPr>
      <w:r w:rsidRPr="00201D9F">
        <w:rPr>
          <w:rStyle w:val="Cursief"/>
        </w:rPr>
        <w:t>Q</w:t>
      </w:r>
      <w:r w:rsidRPr="00F63AD5">
        <w:t>* / 5 = 80 / 5 = 16</w:t>
      </w:r>
    </w:p>
    <w:p w14:paraId="140DDCA2" w14:textId="77777777" w:rsidR="00DE23A4" w:rsidRPr="00F63AD5" w:rsidRDefault="00DE23A4" w:rsidP="00641020">
      <w:pPr>
        <w:pStyle w:val="OpdrachtAntwoord-regel"/>
      </w:pPr>
      <w:r w:rsidRPr="00F63AD5">
        <w:t>Winst = € 20 </w:t>
      </w:r>
      <w:r w:rsidRPr="00201D9F">
        <w:t>× </w:t>
      </w:r>
      <w:r w:rsidRPr="00F63AD5">
        <w:t>16 – € 8 – € 4 </w:t>
      </w:r>
      <w:r w:rsidRPr="00201D9F">
        <w:t>× </w:t>
      </w:r>
      <w:r w:rsidRPr="00F63AD5">
        <w:t>16 – 0,5 </w:t>
      </w:r>
      <w:r w:rsidRPr="00201D9F">
        <w:t>× </w:t>
      </w:r>
      <w:r w:rsidRPr="00F63AD5">
        <w:t>16</w:t>
      </w:r>
      <w:r w:rsidRPr="00D05D0D">
        <w:rPr>
          <w:rStyle w:val="Superscript"/>
        </w:rPr>
        <w:t>2</w:t>
      </w:r>
      <w:r w:rsidRPr="00F63AD5">
        <w:t> = € 120</w:t>
      </w:r>
    </w:p>
    <w:p w14:paraId="72D5F277" w14:textId="77777777" w:rsidR="00DE23A4" w:rsidRPr="00471807" w:rsidRDefault="00DE23A4" w:rsidP="00641020">
      <w:pPr>
        <w:pStyle w:val="OpdrachtDeelvraag"/>
      </w:pPr>
      <w:r w:rsidRPr="00471807">
        <w:t>j</w:t>
      </w:r>
      <w:r w:rsidRPr="00471807">
        <w:tab/>
        <w:t>Bereken het bijbehorende consumentensurplus, producentensurplus en totale surplus.</w:t>
      </w:r>
    </w:p>
    <w:p w14:paraId="14C3A13D" w14:textId="77777777" w:rsidR="00DE23A4" w:rsidRPr="00F63AD5" w:rsidRDefault="00DE23A4" w:rsidP="00641020">
      <w:pPr>
        <w:pStyle w:val="OpdrachtAntwoord-regel"/>
      </w:pPr>
      <w:r w:rsidRPr="00F63AD5">
        <w:t>CS = (€ 100 – € 20) </w:t>
      </w:r>
      <w:r w:rsidRPr="00201D9F">
        <w:t>×</w:t>
      </w:r>
      <w:r w:rsidRPr="00F63AD5">
        <w:t> 80 </w:t>
      </w:r>
      <w:r w:rsidRPr="00DE1F3A">
        <w:t>×</w:t>
      </w:r>
      <w:r w:rsidRPr="00F63AD5">
        <w:t> </w:t>
      </w:r>
      <w:r>
        <w:t>0,5</w:t>
      </w:r>
      <w:r w:rsidRPr="00F63AD5">
        <w:t> = € 3.200</w:t>
      </w:r>
    </w:p>
    <w:p w14:paraId="300D6B1E" w14:textId="77777777" w:rsidR="00DE23A4" w:rsidRPr="00F63AD5" w:rsidRDefault="00DE23A4" w:rsidP="00641020">
      <w:pPr>
        <w:pStyle w:val="OpdrachtAntwoord-regel"/>
      </w:pPr>
      <w:r w:rsidRPr="00F63AD5">
        <w:t>PS = (€ 20 – € 4) </w:t>
      </w:r>
      <w:r w:rsidRPr="00201D9F">
        <w:t>×</w:t>
      </w:r>
      <w:r w:rsidRPr="00F63AD5">
        <w:t> 80 </w:t>
      </w:r>
      <w:r w:rsidRPr="00DE1F3A">
        <w:t>×</w:t>
      </w:r>
      <w:r>
        <w:t> 0,5</w:t>
      </w:r>
      <w:r w:rsidRPr="00F63AD5">
        <w:t> = € 640</w:t>
      </w:r>
    </w:p>
    <w:p w14:paraId="0DD31C18" w14:textId="77777777" w:rsidR="00DE23A4" w:rsidRDefault="00DE23A4" w:rsidP="00641020">
      <w:pPr>
        <w:pStyle w:val="OpdrachtAntwoord-regel"/>
      </w:pPr>
      <w:r w:rsidRPr="00F63AD5">
        <w:t>TS = CS + PS = € 3.840</w:t>
      </w:r>
    </w:p>
    <w:p w14:paraId="76E96F0D" w14:textId="77777777" w:rsidR="00DE23A4" w:rsidRPr="00471807" w:rsidRDefault="00DE23A4" w:rsidP="00641020">
      <w:pPr>
        <w:pStyle w:val="OpdrachtInstructie"/>
      </w:pPr>
      <w:r w:rsidRPr="00471807">
        <w:t>De markt wordt opengesteld voor vrije toetreding. Alle toetredende aanbieders maximaliseren hun winst. In totaal treden er 18 extra aanbieders toe.</w:t>
      </w:r>
    </w:p>
    <w:p w14:paraId="7456379C" w14:textId="77777777" w:rsidR="00DE23A4" w:rsidRPr="00471807" w:rsidRDefault="00DE23A4" w:rsidP="00641020">
      <w:pPr>
        <w:pStyle w:val="OpdrachtDeelvraag"/>
      </w:pPr>
      <w:r w:rsidRPr="00471807">
        <w:t>k</w:t>
      </w:r>
      <w:r w:rsidRPr="00471807">
        <w:tab/>
        <w:t xml:space="preserve">Leid de formule af van de aanbodlijn en teken deze lijn in </w:t>
      </w:r>
      <w:r>
        <w:t>het assenstelsel</w:t>
      </w:r>
      <w:r w:rsidRPr="00471807">
        <w:t xml:space="preserve"> van vraag b.</w:t>
      </w:r>
    </w:p>
    <w:p w14:paraId="2AA05F79" w14:textId="77777777" w:rsidR="00DE23A4" w:rsidRDefault="00DE23A4" w:rsidP="00641020">
      <w:pPr>
        <w:pStyle w:val="OpdrachtAntwoord-regel"/>
      </w:pPr>
      <w:r w:rsidRPr="00201D9F">
        <w:rPr>
          <w:rStyle w:val="Cursief"/>
        </w:rPr>
        <w:t>Q</w:t>
      </w:r>
      <w:r w:rsidRPr="00471807">
        <w:rPr>
          <w:rStyle w:val="Subscript"/>
        </w:rPr>
        <w:t>a</w:t>
      </w:r>
      <w:r w:rsidRPr="00147CAA">
        <w:t> </w:t>
      </w:r>
      <w:r w:rsidRPr="00471807">
        <w:t>= 23 </w:t>
      </w:r>
      <w:r w:rsidRPr="00201D9F">
        <w:t>× </w:t>
      </w:r>
      <w:r w:rsidRPr="00201D9F">
        <w:rPr>
          <w:rStyle w:val="Cursief"/>
        </w:rPr>
        <w:t>q</w:t>
      </w:r>
      <w:r w:rsidRPr="00A65D25">
        <w:t> </w:t>
      </w:r>
      <w:r w:rsidRPr="00147CAA">
        <w:t>=</w:t>
      </w:r>
      <w:r w:rsidRPr="00471807">
        <w:t> 23</w:t>
      </w:r>
      <w:r w:rsidRPr="00201D9F">
        <w:rPr>
          <w:rStyle w:val="Cursief"/>
        </w:rPr>
        <w:t>p</w:t>
      </w:r>
      <w:r w:rsidRPr="00A65D25">
        <w:t> </w:t>
      </w:r>
      <w:r w:rsidRPr="00147CAA">
        <w:t>–</w:t>
      </w:r>
      <w:r w:rsidRPr="00471807">
        <w:t> 92 </w:t>
      </w:r>
      <w:r w:rsidRPr="00471807">
        <w:sym w:font="Symbol" w:char="F0DB"/>
      </w:r>
      <w:r w:rsidRPr="00A65D25">
        <w:t> </w:t>
      </w:r>
      <w:r w:rsidRPr="00201D9F">
        <w:rPr>
          <w:rStyle w:val="Cursief"/>
        </w:rPr>
        <w:t>p</w:t>
      </w:r>
      <w:r w:rsidRPr="00A65D25">
        <w:t> </w:t>
      </w:r>
      <w:r w:rsidRPr="00147CAA">
        <w:t>=</w:t>
      </w:r>
      <w:r w:rsidRPr="00471807">
        <w:t> 4 + </w:t>
      </w:r>
      <w:r w:rsidRPr="00201D9F">
        <w:rPr>
          <w:rStyle w:val="Cursief"/>
        </w:rPr>
        <w:t>Q</w:t>
      </w:r>
      <w:r w:rsidRPr="00471807">
        <w:rPr>
          <w:rStyle w:val="Subscript"/>
        </w:rPr>
        <w:t>a</w:t>
      </w:r>
      <w:r w:rsidRPr="00147CAA">
        <w:t> </w:t>
      </w:r>
      <w:r w:rsidRPr="00471807">
        <w:t>/ 23</w:t>
      </w:r>
    </w:p>
    <w:p w14:paraId="657B6BEA" w14:textId="04CD4163" w:rsidR="00DE23A4" w:rsidRPr="00471807" w:rsidRDefault="004E51BA" w:rsidP="00641020">
      <w:pPr>
        <w:pStyle w:val="OpdrachtAntwoord-regel"/>
      </w:pPr>
      <w:r>
        <w:rPr>
          <w:noProof/>
          <w:lang w:eastAsia="nl-NL"/>
        </w:rPr>
        <w:pict w14:anchorId="6C6BF72E">
          <v:shape id="Afbeelding 18" o:spid="_x0000_i1043" type="#_x0000_t75" style="width:220.8pt;height:3in;visibility:visible">
            <v:imagedata r:id="rId32" o:title=""/>
          </v:shape>
        </w:pict>
      </w:r>
    </w:p>
    <w:p w14:paraId="4AE7CA5F" w14:textId="77777777" w:rsidR="00DE23A4" w:rsidRPr="00471807" w:rsidRDefault="00DE23A4" w:rsidP="00641020">
      <w:pPr>
        <w:pStyle w:val="OpdrachtDeelvraag"/>
      </w:pPr>
      <w:r w:rsidRPr="00471807">
        <w:t>l</w:t>
      </w:r>
      <w:r w:rsidRPr="00471807">
        <w:tab/>
        <w:t xml:space="preserve">Bereken het marktevenwicht: prijs en hoeveelheid. Markeer dit evenwicht in </w:t>
      </w:r>
      <w:r>
        <w:t>het assenstelsel</w:t>
      </w:r>
      <w:r w:rsidRPr="00471807">
        <w:t xml:space="preserve"> van vraag b.</w:t>
      </w:r>
    </w:p>
    <w:p w14:paraId="394B7A99" w14:textId="77777777" w:rsidR="00DE23A4" w:rsidRPr="00471807" w:rsidRDefault="00DE23A4" w:rsidP="00641020">
      <w:pPr>
        <w:pStyle w:val="OpdrachtAntwoord-regel"/>
      </w:pPr>
      <w:r w:rsidRPr="00201D9F">
        <w:rPr>
          <w:rStyle w:val="Cursief"/>
        </w:rPr>
        <w:t>Q</w:t>
      </w:r>
      <w:r w:rsidRPr="00471807">
        <w:rPr>
          <w:rStyle w:val="Subscript"/>
        </w:rPr>
        <w:t>v</w:t>
      </w:r>
      <w:r w:rsidRPr="00147CAA">
        <w:t> </w:t>
      </w:r>
      <w:r w:rsidRPr="00471807">
        <w:t>= </w:t>
      </w:r>
      <w:r w:rsidRPr="00201D9F">
        <w:rPr>
          <w:rStyle w:val="Cursief"/>
        </w:rPr>
        <w:t>Q</w:t>
      </w:r>
      <w:r w:rsidRPr="00471807">
        <w:rPr>
          <w:rStyle w:val="Subscript"/>
        </w:rPr>
        <w:t>a</w:t>
      </w:r>
      <w:r w:rsidRPr="00147CAA">
        <w:t> </w:t>
      </w:r>
      <w:r w:rsidRPr="00471807">
        <w:sym w:font="Symbol" w:char="F0DB"/>
      </w:r>
      <w:r w:rsidRPr="00A65D25">
        <w:t> </w:t>
      </w:r>
      <w:r w:rsidRPr="00147CAA">
        <w:t>100</w:t>
      </w:r>
      <w:r w:rsidRPr="00471807">
        <w:t> – </w:t>
      </w:r>
      <w:r w:rsidRPr="00201D9F">
        <w:rPr>
          <w:rStyle w:val="Cursief"/>
        </w:rPr>
        <w:t>p</w:t>
      </w:r>
      <w:r w:rsidRPr="00A65D25">
        <w:t> </w:t>
      </w:r>
      <w:r w:rsidRPr="00147CAA">
        <w:t>=</w:t>
      </w:r>
      <w:r w:rsidRPr="00471807">
        <w:t> 23</w:t>
      </w:r>
      <w:r w:rsidRPr="00201D9F">
        <w:rPr>
          <w:rStyle w:val="Cursief"/>
        </w:rPr>
        <w:t>p</w:t>
      </w:r>
      <w:r w:rsidRPr="00A65D25">
        <w:t> </w:t>
      </w:r>
      <w:r w:rsidRPr="00147CAA">
        <w:t>–</w:t>
      </w:r>
      <w:r w:rsidRPr="00471807">
        <w:t> 92 </w:t>
      </w:r>
      <w:r w:rsidRPr="00471807">
        <w:sym w:font="Symbol" w:char="F0DB"/>
      </w:r>
      <w:r w:rsidRPr="00A65D25">
        <w:t> </w:t>
      </w:r>
      <w:r w:rsidRPr="00201D9F">
        <w:rPr>
          <w:rStyle w:val="Cursief"/>
        </w:rPr>
        <w:t>p</w:t>
      </w:r>
      <w:r w:rsidRPr="00471807">
        <w:t>*</w:t>
      </w:r>
      <w:r w:rsidRPr="00147CAA">
        <w:t> </w:t>
      </w:r>
      <w:r w:rsidRPr="00471807">
        <w:t>= 8</w:t>
      </w:r>
    </w:p>
    <w:p w14:paraId="1FAB227D" w14:textId="77777777" w:rsidR="00DE23A4" w:rsidRPr="00471807" w:rsidRDefault="00DE23A4" w:rsidP="00641020">
      <w:pPr>
        <w:pStyle w:val="OpdrachtAntwoord-regel"/>
      </w:pPr>
      <w:r w:rsidRPr="00471807">
        <w:t>Hieruit volgt: </w:t>
      </w:r>
      <w:r w:rsidRPr="00201D9F">
        <w:rPr>
          <w:rStyle w:val="Cursief"/>
        </w:rPr>
        <w:t>Q</w:t>
      </w:r>
      <w:r w:rsidRPr="00471807">
        <w:t>*</w:t>
      </w:r>
      <w:r w:rsidRPr="00147CAA">
        <w:t> </w:t>
      </w:r>
      <w:r w:rsidRPr="00471807">
        <w:t>= 100 – 8 = 23 </w:t>
      </w:r>
      <w:r w:rsidRPr="00201D9F">
        <w:t>× </w:t>
      </w:r>
      <w:r w:rsidRPr="00471807">
        <w:t>8 – 92 = 92</w:t>
      </w:r>
    </w:p>
    <w:p w14:paraId="0356E643" w14:textId="5834C7BD" w:rsidR="00DE23A4" w:rsidRDefault="004E51BA" w:rsidP="00641020">
      <w:pPr>
        <w:pStyle w:val="OpdrachtDeelvraag-vervolg"/>
      </w:pPr>
      <w:r>
        <w:rPr>
          <w:noProof/>
          <w:lang w:eastAsia="nl-NL"/>
        </w:rPr>
        <w:pict w14:anchorId="04F6979A">
          <v:shape id="Afbeelding 17" o:spid="_x0000_i1044" type="#_x0000_t75" style="width:215.4pt;height:211.8pt;visibility:visible">
            <v:imagedata r:id="rId33" o:title=""/>
          </v:shape>
        </w:pict>
      </w:r>
    </w:p>
    <w:p w14:paraId="37CC4B71" w14:textId="77777777" w:rsidR="00DE23A4" w:rsidRPr="00471807" w:rsidRDefault="00DE23A4" w:rsidP="00641020">
      <w:pPr>
        <w:pStyle w:val="OpdrachtDeelvraag"/>
      </w:pPr>
      <w:r w:rsidRPr="00471807">
        <w:t>m</w:t>
      </w:r>
      <w:r w:rsidRPr="00201D9F">
        <w:tab/>
      </w:r>
      <w:r w:rsidRPr="00471807">
        <w:t>Hoeveel produceert een individuele aanbieder nu? Bereken de bijbehorende winst.</w:t>
      </w:r>
    </w:p>
    <w:p w14:paraId="3377033F" w14:textId="77777777" w:rsidR="00DE23A4" w:rsidRPr="00471807" w:rsidRDefault="00DE23A4" w:rsidP="00641020">
      <w:pPr>
        <w:pStyle w:val="OpdrachtAntwoord-regel"/>
      </w:pPr>
      <w:r w:rsidRPr="00201D9F">
        <w:rPr>
          <w:rStyle w:val="Cursief"/>
        </w:rPr>
        <w:t>Q</w:t>
      </w:r>
      <w:r w:rsidRPr="00471807">
        <w:t>*</w:t>
      </w:r>
      <w:r w:rsidRPr="00A65D25">
        <w:t> </w:t>
      </w:r>
      <w:r w:rsidRPr="00147CAA">
        <w:t>/</w:t>
      </w:r>
      <w:r w:rsidRPr="00471807">
        <w:t> 23 = 92 / 23 = 4</w:t>
      </w:r>
    </w:p>
    <w:p w14:paraId="77C44F84" w14:textId="77777777" w:rsidR="00DE23A4" w:rsidRPr="00F63AD5" w:rsidRDefault="00DE23A4" w:rsidP="00641020">
      <w:pPr>
        <w:pStyle w:val="OpdrachtAntwoord-regel"/>
      </w:pPr>
      <w:r w:rsidRPr="00F63AD5">
        <w:t>Winst = € 8 </w:t>
      </w:r>
      <w:r w:rsidRPr="00201D9F">
        <w:t>× </w:t>
      </w:r>
      <w:r w:rsidRPr="00F63AD5">
        <w:t>4 – € 8 – € 4 </w:t>
      </w:r>
      <w:r w:rsidRPr="00201D9F">
        <w:t>× </w:t>
      </w:r>
      <w:r w:rsidRPr="00F63AD5">
        <w:t>4 – 0,5 </w:t>
      </w:r>
      <w:r w:rsidRPr="00201D9F">
        <w:t>× </w:t>
      </w:r>
      <w:r w:rsidRPr="00F63AD5">
        <w:t>4</w:t>
      </w:r>
      <w:r w:rsidRPr="00D05D0D">
        <w:rPr>
          <w:rStyle w:val="Superscript"/>
        </w:rPr>
        <w:t>2</w:t>
      </w:r>
      <w:r w:rsidRPr="00F63AD5">
        <w:t> = € 0</w:t>
      </w:r>
    </w:p>
    <w:p w14:paraId="412B6DAB" w14:textId="77777777" w:rsidR="00DE23A4" w:rsidRPr="00471807" w:rsidRDefault="00DE23A4" w:rsidP="00641020">
      <w:pPr>
        <w:pStyle w:val="OpdrachtDeelvraag"/>
      </w:pPr>
      <w:r w:rsidRPr="00471807">
        <w:lastRenderedPageBreak/>
        <w:t>n</w:t>
      </w:r>
      <w:r w:rsidRPr="00471807">
        <w:tab/>
        <w:t>Bereken het bijbehorende consumentensurplus, producentensurplus en totale surplus.</w:t>
      </w:r>
    </w:p>
    <w:p w14:paraId="3A1B168F" w14:textId="77777777" w:rsidR="00DE23A4" w:rsidRPr="00F63AD5" w:rsidRDefault="00DE23A4" w:rsidP="00641020">
      <w:pPr>
        <w:pStyle w:val="OpdrachtAntwoord-regel"/>
      </w:pPr>
      <w:r w:rsidRPr="00F63AD5">
        <w:t>CS = (€ 100 – € 8) </w:t>
      </w:r>
      <w:r w:rsidRPr="00201D9F">
        <w:t>×</w:t>
      </w:r>
      <w:r w:rsidRPr="00F63AD5">
        <w:t> 92 </w:t>
      </w:r>
      <w:r w:rsidRPr="00DE1F3A">
        <w:t>×</w:t>
      </w:r>
      <w:r w:rsidRPr="00F63AD5">
        <w:t> </w:t>
      </w:r>
      <w:r>
        <w:t>0,5</w:t>
      </w:r>
      <w:r w:rsidRPr="00F63AD5">
        <w:t> = € 4.</w:t>
      </w:r>
      <w:r>
        <w:t>232</w:t>
      </w:r>
    </w:p>
    <w:p w14:paraId="3C3D32D5" w14:textId="77777777" w:rsidR="00DE23A4" w:rsidRPr="00F63AD5" w:rsidRDefault="00DE23A4" w:rsidP="00641020">
      <w:pPr>
        <w:pStyle w:val="OpdrachtAntwoord-regel"/>
      </w:pPr>
      <w:r w:rsidRPr="00F63AD5">
        <w:t>PS = (€ 8 – € 4) </w:t>
      </w:r>
      <w:r w:rsidRPr="00201D9F">
        <w:t>×</w:t>
      </w:r>
      <w:r w:rsidRPr="00F63AD5">
        <w:t> 92 </w:t>
      </w:r>
      <w:r w:rsidRPr="00DE1F3A">
        <w:t>×</w:t>
      </w:r>
      <w:r w:rsidRPr="00F63AD5">
        <w:t> </w:t>
      </w:r>
      <w:r>
        <w:t>0,5</w:t>
      </w:r>
      <w:r w:rsidRPr="00F63AD5">
        <w:t> = € 184</w:t>
      </w:r>
    </w:p>
    <w:p w14:paraId="12D3E8C7" w14:textId="77777777" w:rsidR="00DE23A4" w:rsidRPr="00F63AD5" w:rsidRDefault="00DE23A4" w:rsidP="00641020">
      <w:pPr>
        <w:pStyle w:val="OpdrachtAntwoord-regel"/>
      </w:pPr>
      <w:r w:rsidRPr="00F63AD5">
        <w:t>TS = CS + PS = € 4.</w:t>
      </w:r>
      <w:r>
        <w:t>416</w:t>
      </w:r>
    </w:p>
    <w:p w14:paraId="6695D423" w14:textId="77777777" w:rsidR="00DE23A4" w:rsidRPr="00471807" w:rsidRDefault="00DE23A4" w:rsidP="00641020">
      <w:pPr>
        <w:pStyle w:val="OpdrachtDeelvraag"/>
      </w:pPr>
      <w:r w:rsidRPr="00471807">
        <w:t>o</w:t>
      </w:r>
      <w:r w:rsidRPr="00471807">
        <w:tab/>
        <w:t>Vergelijk je antwoorden bij vraag e, j en n. Wanneer is er sprake van maximale economische doelmatigheid? Wanneer is er sprake van Pareto-efficiëntie?</w:t>
      </w:r>
    </w:p>
    <w:p w14:paraId="76B9B641" w14:textId="7BDF7EB0" w:rsidR="00DE23A4" w:rsidRDefault="00DE23A4" w:rsidP="00FB650B">
      <w:pPr>
        <w:pStyle w:val="OpdrachtAntwoord-regel"/>
        <w:rPr>
          <w:rFonts w:cs="Arial"/>
          <w:sz w:val="40"/>
          <w:szCs w:val="40"/>
        </w:rPr>
      </w:pPr>
      <w:r w:rsidRPr="00471807">
        <w:t>De economische doelmatigheid is maximaal bij vrije toetreding. Het TS is dan met € 4.</w:t>
      </w:r>
      <w:r>
        <w:t>416</w:t>
      </w:r>
      <w:r w:rsidRPr="00471807">
        <w:t xml:space="preserve"> het hoogst haalbare. Een hogere prijs verhoogt het PS maar verlaagt het CS meer. Daardoor daalt het TS. En bij een lagere prijs maken aanbieders verlies. Anders gezegd: het evenwicht bij vrije toetreding is Pareto-efficiënt; iedere andere prijs verlaagt het TS.</w:t>
      </w:r>
      <w:r>
        <w:rPr>
          <w:rFonts w:cs="Arial"/>
          <w:sz w:val="40"/>
          <w:szCs w:val="40"/>
        </w:rPr>
        <w:br w:type="page"/>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