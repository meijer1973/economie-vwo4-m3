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870A"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4 Oligopolie</w:t>
      </w:r>
    </w:p>
    <w:p w14:paraId="735480A4" w14:textId="77777777" w:rsidR="00DE23A4" w:rsidRPr="00471807" w:rsidRDefault="00DE23A4" w:rsidP="00641020">
      <w:pPr>
        <w:keepNext/>
        <w:spacing w:before="40" w:after="0"/>
        <w:outlineLvl w:val="2"/>
      </w:pPr>
      <w:r>
        <w:rPr>
          <w:rFonts w:ascii="Arial" w:hAnsi="Arial"/>
          <w:b/>
          <w:color w:val="444444"/>
          <w:sz w:val="18"/>
        </w:rPr>
        <w:t>Oefening 1</w:t>
      </w:r>
    </w:p>
    <w:p w14:paraId="0BD81AFA" w14:textId="77777777" w:rsidR="00DE23A4" w:rsidRPr="00471807" w:rsidRDefault="00DE23A4" w:rsidP="00641020">
      <w:pPr>
        <w:pStyle w:val="OpdrachtInstructie"/>
      </w:pPr>
      <w:r w:rsidRPr="00471807">
        <w:t xml:space="preserve">Kastengigant en Janssen BV zijn de enige twee fabrikanten van een bepaald type kledingkast. De formule van de vraaglijn voor dit type kledingkast is als volgt: </w:t>
      </w:r>
      <w:r w:rsidRPr="00471807">
        <w:rPr>
          <w:rStyle w:val="Cursief"/>
        </w:rPr>
        <w:t>Q</w:t>
      </w:r>
      <w:r w:rsidRPr="00471807">
        <w:t> = –0,1</w:t>
      </w:r>
      <w:r w:rsidRPr="00471807">
        <w:rPr>
          <w:rStyle w:val="Cursief"/>
        </w:rPr>
        <w:t>p</w:t>
      </w:r>
      <w:r w:rsidRPr="00471807">
        <w:t xml:space="preserve"> + 100. Voor Kastengigant geldt </w:t>
      </w:r>
      <w:r w:rsidRPr="00471807">
        <w:rPr>
          <w:rStyle w:val="Cursief"/>
        </w:rPr>
        <w:t>MK</w:t>
      </w:r>
      <w:r w:rsidRPr="00471807">
        <w:t> = </w:t>
      </w:r>
      <w:r w:rsidRPr="00471807">
        <w:rPr>
          <w:rStyle w:val="Cursief"/>
        </w:rPr>
        <w:t>GTK</w:t>
      </w:r>
      <w:r w:rsidRPr="00471807">
        <w:t> = 100.</w:t>
      </w:r>
    </w:p>
    <w:p w14:paraId="7C8FA4FC" w14:textId="77777777" w:rsidR="00DE23A4" w:rsidRPr="00471807" w:rsidRDefault="00DE23A4" w:rsidP="00641020">
      <w:pPr>
        <w:pStyle w:val="OpdrachtDeelvraag"/>
      </w:pPr>
      <w:r w:rsidRPr="00471807">
        <w:t>a</w:t>
      </w:r>
      <w:r w:rsidRPr="00471807">
        <w:tab/>
        <w:t xml:space="preserve">Janssen BV produceert 20 kasten. De residuele vraaglijn van Kastengigant wordt dan gegeven door </w:t>
      </w:r>
      <w:r w:rsidRPr="00471807">
        <w:rPr>
          <w:rStyle w:val="Cursief"/>
        </w:rPr>
        <w:t>q</w:t>
      </w:r>
      <w:r w:rsidRPr="00471807">
        <w:t> = –0,1</w:t>
      </w:r>
      <w:r w:rsidRPr="00471807">
        <w:rPr>
          <w:rStyle w:val="Cursief"/>
        </w:rPr>
        <w:t>p</w:t>
      </w:r>
      <w:r w:rsidRPr="00471807">
        <w:t xml:space="preserve"> + 80. Zijn </w:t>
      </w:r>
      <w:r w:rsidRPr="00471807">
        <w:rPr>
          <w:rStyle w:val="Cursief"/>
        </w:rPr>
        <w:t>MO</w:t>
      </w:r>
      <w:r w:rsidRPr="00471807">
        <w:t xml:space="preserve"> is dan –20</w:t>
      </w:r>
      <w:r w:rsidRPr="00471807">
        <w:rPr>
          <w:rStyle w:val="Cursief"/>
        </w:rPr>
        <w:t>q</w:t>
      </w:r>
      <w:r w:rsidRPr="00471807">
        <w:t> + 800.</w:t>
      </w:r>
    </w:p>
    <w:p w14:paraId="2DB95248" w14:textId="77777777" w:rsidR="00DE23A4" w:rsidRPr="00471807" w:rsidRDefault="00DE23A4" w:rsidP="00641020">
      <w:pPr>
        <w:pStyle w:val="OpdrachtDeelvraag-vervolg"/>
      </w:pPr>
      <w:r w:rsidRPr="00471807">
        <w:t>Licht met een berekening toe dat Kastengigant in dit geval 35 kasten produceert als hij zijn winst maximaliseert.</w:t>
      </w:r>
    </w:p>
    <w:p w14:paraId="39965C03"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5854C058" w14:textId="77777777" w:rsidR="00DE23A4" w:rsidRPr="00A65D25" w:rsidRDefault="00DE23A4" w:rsidP="00641020">
      <w:pPr>
        <w:pStyle w:val="OpdrachtAntwoord-regel"/>
      </w:pPr>
      <w:r w:rsidRPr="00471807">
        <w:t>–20</w:t>
      </w:r>
      <w:r w:rsidRPr="00471807">
        <w:rPr>
          <w:rStyle w:val="Cursief"/>
        </w:rPr>
        <w:t>q</w:t>
      </w:r>
      <w:r w:rsidRPr="00471807">
        <w:t> + 800 = 100 </w:t>
      </w:r>
      <w:r w:rsidRPr="00471807">
        <w:sym w:font="Symbol" w:char="F0DB"/>
      </w:r>
      <w:r w:rsidRPr="00471807">
        <w:t> </w:t>
      </w:r>
      <w:r w:rsidRPr="00A65D25">
        <w:rPr>
          <w:rStyle w:val="Cursief"/>
        </w:rPr>
        <w:t>q</w:t>
      </w:r>
      <w:r w:rsidRPr="00A65D25">
        <w:t> = 35</w:t>
      </w:r>
    </w:p>
    <w:p w14:paraId="4663E754" w14:textId="77777777" w:rsidR="00DE23A4" w:rsidRPr="00471807" w:rsidRDefault="00DE23A4" w:rsidP="00641020">
      <w:pPr>
        <w:pStyle w:val="OpdrachtDeelvraag"/>
      </w:pPr>
      <w:r w:rsidRPr="00471807">
        <w:t>b</w:t>
      </w:r>
      <w:r w:rsidRPr="00471807">
        <w:tab/>
        <w:t xml:space="preserve">Bereken voor Kastengigant de formule van de residuele vraaglijn en van de </w:t>
      </w:r>
      <w:r w:rsidRPr="00471807">
        <w:rPr>
          <w:rStyle w:val="Cursief"/>
        </w:rPr>
        <w:t>MO</w:t>
      </w:r>
      <w:r w:rsidRPr="00471807">
        <w:t xml:space="preserve"> als Janssen BV 40 kasten produceert.</w:t>
      </w:r>
    </w:p>
    <w:p w14:paraId="01AE68EC" w14:textId="77777777" w:rsidR="00DE23A4" w:rsidRPr="00471807" w:rsidRDefault="00DE23A4" w:rsidP="00641020">
      <w:pPr>
        <w:pStyle w:val="OpdrachtAntwoord-regel"/>
      </w:pPr>
      <w:r w:rsidRPr="00471807">
        <w:t xml:space="preserve">De residuele vraag van de Kastengigant is </w:t>
      </w:r>
      <w:r w:rsidRPr="00471807">
        <w:rPr>
          <w:rStyle w:val="Cursief"/>
        </w:rPr>
        <w:t>q</w:t>
      </w:r>
      <w:r w:rsidRPr="00471807">
        <w:t> = –0,1</w:t>
      </w:r>
      <w:r w:rsidRPr="00471807">
        <w:rPr>
          <w:rStyle w:val="Cursief"/>
        </w:rPr>
        <w:t>p</w:t>
      </w:r>
      <w:r w:rsidRPr="00471807">
        <w:t> + 60.</w:t>
      </w:r>
    </w:p>
    <w:p w14:paraId="1AFBCC53" w14:textId="77777777" w:rsidR="00DE23A4" w:rsidRPr="003F56FA" w:rsidRDefault="00DE23A4" w:rsidP="00641020">
      <w:pPr>
        <w:pStyle w:val="OpdrachtAntwoord-regel"/>
        <w:rPr>
          <w:lang w:val="en-US"/>
        </w:rPr>
      </w:pPr>
      <w:r w:rsidRPr="003F56FA">
        <w:rPr>
          <w:rStyle w:val="Cursief"/>
          <w:lang w:val="en-US"/>
        </w:rPr>
        <w:t>p</w:t>
      </w:r>
      <w:r w:rsidRPr="003F56FA">
        <w:rPr>
          <w:lang w:val="en-US"/>
        </w:rPr>
        <w:t> = –10</w:t>
      </w:r>
      <w:r w:rsidRPr="003F56FA">
        <w:rPr>
          <w:rStyle w:val="Cursief"/>
          <w:lang w:val="en-US"/>
        </w:rPr>
        <w:t>q</w:t>
      </w:r>
      <w:r w:rsidRPr="003F56FA">
        <w:rPr>
          <w:lang w:val="en-US"/>
        </w:rPr>
        <w:t> + 600</w:t>
      </w:r>
    </w:p>
    <w:p w14:paraId="48DA5489" w14:textId="77777777" w:rsidR="00DE23A4" w:rsidRPr="003F56FA" w:rsidRDefault="00DE23A4" w:rsidP="00641020">
      <w:pPr>
        <w:pStyle w:val="OpdrachtAntwoord-regel"/>
        <w:rPr>
          <w:lang w:val="en-US"/>
        </w:rPr>
      </w:pPr>
      <w:r w:rsidRPr="003F56FA">
        <w:rPr>
          <w:rStyle w:val="Cursief"/>
          <w:lang w:val="en-US"/>
        </w:rPr>
        <w:t>TO</w:t>
      </w:r>
      <w:r w:rsidRPr="003F56FA">
        <w:rPr>
          <w:lang w:val="en-US"/>
        </w:rPr>
        <w:t> = </w:t>
      </w:r>
      <w:r w:rsidRPr="003F56FA">
        <w:rPr>
          <w:rStyle w:val="Cursief"/>
          <w:lang w:val="en-US"/>
        </w:rPr>
        <w:t>p</w:t>
      </w:r>
      <w:r w:rsidRPr="003F56FA">
        <w:rPr>
          <w:lang w:val="en-US"/>
        </w:rPr>
        <w:t> × </w:t>
      </w:r>
      <w:r w:rsidRPr="003F56FA">
        <w:rPr>
          <w:rStyle w:val="Cursief"/>
          <w:lang w:val="en-US"/>
        </w:rPr>
        <w:t>q</w:t>
      </w:r>
      <w:r w:rsidRPr="003F56FA">
        <w:rPr>
          <w:lang w:val="en-US"/>
        </w:rPr>
        <w:t> = –10</w:t>
      </w:r>
      <w:r w:rsidRPr="003F56FA">
        <w:rPr>
          <w:rStyle w:val="Cursief"/>
          <w:lang w:val="en-US"/>
        </w:rPr>
        <w:t>q</w:t>
      </w:r>
      <w:r w:rsidRPr="003F56FA">
        <w:rPr>
          <w:rStyle w:val="Superscript"/>
          <w:lang w:val="en-US"/>
        </w:rPr>
        <w:t>2</w:t>
      </w:r>
      <w:r w:rsidRPr="003F56FA">
        <w:rPr>
          <w:lang w:val="en-US"/>
        </w:rPr>
        <w:t> + 600</w:t>
      </w:r>
      <w:r w:rsidRPr="003F56FA">
        <w:rPr>
          <w:rStyle w:val="Cursief"/>
          <w:lang w:val="en-US"/>
        </w:rPr>
        <w:t>q</w:t>
      </w:r>
    </w:p>
    <w:p w14:paraId="7AE9E814" w14:textId="77777777" w:rsidR="00DE23A4" w:rsidRPr="003F56FA" w:rsidRDefault="00DE23A4" w:rsidP="00641020">
      <w:pPr>
        <w:pStyle w:val="OpdrachtAntwoord-regel"/>
        <w:rPr>
          <w:lang w:val="en-US"/>
        </w:rPr>
      </w:pPr>
      <w:r w:rsidRPr="003F56FA">
        <w:rPr>
          <w:rStyle w:val="Cursief"/>
          <w:lang w:val="en-US"/>
        </w:rPr>
        <w:t>MO</w:t>
      </w:r>
      <w:r w:rsidRPr="003F56FA">
        <w:rPr>
          <w:lang w:val="en-US"/>
        </w:rPr>
        <w:t> = </w:t>
      </w:r>
      <w:r w:rsidRPr="003F56FA">
        <w:rPr>
          <w:rStyle w:val="Cursief"/>
          <w:lang w:val="en-US"/>
        </w:rPr>
        <w:t>TO</w:t>
      </w:r>
      <w:r w:rsidRPr="003F56FA">
        <w:rPr>
          <w:lang w:val="en-US"/>
        </w:rPr>
        <w:t>’ = –20</w:t>
      </w:r>
      <w:r w:rsidRPr="003F56FA">
        <w:rPr>
          <w:rStyle w:val="Cursief"/>
          <w:lang w:val="en-US"/>
        </w:rPr>
        <w:t>q</w:t>
      </w:r>
      <w:r w:rsidRPr="003F56FA">
        <w:rPr>
          <w:lang w:val="en-US"/>
        </w:rPr>
        <w:t> + 600</w:t>
      </w:r>
    </w:p>
    <w:p w14:paraId="1875A6D4" w14:textId="54E89317" w:rsidR="00DE23A4" w:rsidRPr="007E45AB" w:rsidRDefault="00DE23A4" w:rsidP="007E45AB">
      <w:pPr>
        <w:pStyle w:val="OpdrachtInstructie"/>
      </w:pPr>
      <w:r w:rsidRPr="00980F99">
        <w:br w:type="page"/>
      </w:r>
      <w:r w:rsidRPr="007E45AB">
        <w:lastRenderedPageBreak/>
        <w:t>c</w:t>
      </w:r>
      <w:r w:rsidRPr="007E45AB">
        <w:tab/>
        <w:t>Bereken hoeveel kasten Kastengigant produceert als hij zijn winst maximaliseert, gegeven dat Janssen BV 40 kasten produceert.</w:t>
      </w:r>
    </w:p>
    <w:p w14:paraId="748DCE48"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7F2F93FE" w14:textId="77777777" w:rsidR="00DE23A4" w:rsidRPr="00471807" w:rsidRDefault="00DE23A4" w:rsidP="00641020">
      <w:pPr>
        <w:pStyle w:val="OpdrachtAntwoord-regel"/>
      </w:pPr>
      <w:r w:rsidRPr="00471807">
        <w:t>–20</w:t>
      </w:r>
      <w:r w:rsidRPr="00471807">
        <w:rPr>
          <w:rStyle w:val="Cursief"/>
        </w:rPr>
        <w:t>q</w:t>
      </w:r>
      <w:r w:rsidRPr="00471807">
        <w:t> + 600 = 100</w:t>
      </w:r>
    </w:p>
    <w:p w14:paraId="5F4D7095" w14:textId="77777777" w:rsidR="00DE23A4" w:rsidRPr="00471807" w:rsidRDefault="00DE23A4" w:rsidP="00641020">
      <w:pPr>
        <w:pStyle w:val="OpdrachtAntwoord-regel"/>
      </w:pPr>
      <w:r w:rsidRPr="00471807">
        <w:rPr>
          <w:rStyle w:val="Cursief"/>
        </w:rPr>
        <w:t>q</w:t>
      </w:r>
      <w:r w:rsidRPr="00471807">
        <w:t> = 25</w:t>
      </w:r>
    </w:p>
    <w:p w14:paraId="38E4E0F7" w14:textId="77777777" w:rsidR="00DE23A4" w:rsidRPr="00471807" w:rsidRDefault="00DE23A4" w:rsidP="00641020">
      <w:pPr>
        <w:pStyle w:val="OpdrachtDeelvraag"/>
      </w:pPr>
      <w:r w:rsidRPr="00471807">
        <w:t>d</w:t>
      </w:r>
      <w:r w:rsidRPr="00471807">
        <w:tab/>
      </w:r>
      <w:r>
        <w:t xml:space="preserve">Teken een assenstelsel met de productie van Kastengigant op de </w:t>
      </w:r>
      <w:r w:rsidRPr="00201D9F">
        <w:rPr>
          <w:rStyle w:val="Cursief"/>
        </w:rPr>
        <w:t>x</w:t>
      </w:r>
      <w:r>
        <w:t xml:space="preserve">-as en de productie van Janssen BV op de </w:t>
      </w:r>
      <w:r w:rsidRPr="00201D9F">
        <w:rPr>
          <w:rStyle w:val="Cursief"/>
        </w:rPr>
        <w:t>y</w:t>
      </w:r>
      <w:r>
        <w:t xml:space="preserve">-as (de </w:t>
      </w:r>
      <w:r w:rsidRPr="00201D9F">
        <w:rPr>
          <w:rStyle w:val="Cursief"/>
        </w:rPr>
        <w:t>x</w:t>
      </w:r>
      <w:r>
        <w:t xml:space="preserve">-as tot 100 kasten, de </w:t>
      </w:r>
      <w:r w:rsidRPr="00201D9F">
        <w:rPr>
          <w:rStyle w:val="Cursief"/>
        </w:rPr>
        <w:t>y</w:t>
      </w:r>
      <w:r>
        <w:t>-as tot 100 kasten).</w:t>
      </w:r>
      <w:r w:rsidRPr="00471807">
        <w:t xml:space="preserve"> Teken de twee combinaties van vraag a en c als punten in </w:t>
      </w:r>
      <w:r>
        <w:t>de grafiek</w:t>
      </w:r>
      <w:r w:rsidRPr="00471807">
        <w:t>. Verbind de punten tot een reactielijn van Kastengigant.</w:t>
      </w:r>
    </w:p>
    <w:p w14:paraId="3F973F98" w14:textId="77777777" w:rsidR="00DE23A4" w:rsidRPr="00471807" w:rsidRDefault="00DE23A4" w:rsidP="00641020">
      <w:pPr>
        <w:pStyle w:val="OpdrachtIntroductie"/>
        <w:rPr>
          <w:rFonts w:eastAsia="MS Mincho"/>
          <w:lang w:eastAsia="hi-IN" w:bidi="hi-IN"/>
        </w:rPr>
      </w:pPr>
      <w:r w:rsidRPr="00471807">
        <w:rPr>
          <w:rFonts w:eastAsia="MS Mincho"/>
          <w:lang w:eastAsia="hi-IN" w:bidi="hi-IN"/>
        </w:rPr>
        <w:t xml:space="preserve">Ook voor Janssen BV geldt </w:t>
      </w:r>
      <w:r w:rsidRPr="00201D9F">
        <w:rPr>
          <w:rStyle w:val="Cursief"/>
        </w:rPr>
        <w:t>MK</w:t>
      </w:r>
      <w:r w:rsidRPr="00471807">
        <w:rPr>
          <w:rFonts w:eastAsia="MS Mincho"/>
          <w:lang w:eastAsia="hi-IN" w:bidi="hi-IN"/>
        </w:rPr>
        <w:t> = </w:t>
      </w:r>
      <w:r w:rsidRPr="00201D9F">
        <w:rPr>
          <w:rStyle w:val="Cursief"/>
        </w:rPr>
        <w:t>GTK</w:t>
      </w:r>
      <w:r w:rsidRPr="00471807">
        <w:rPr>
          <w:rFonts w:eastAsia="MS Mincho"/>
          <w:lang w:eastAsia="hi-IN" w:bidi="hi-IN"/>
        </w:rPr>
        <w:t> = 100.</w:t>
      </w:r>
    </w:p>
    <w:p w14:paraId="286F7839" w14:textId="77777777" w:rsidR="00DE23A4" w:rsidRPr="00471807" w:rsidRDefault="00DE23A4" w:rsidP="00641020">
      <w:pPr>
        <w:pStyle w:val="OpdrachtDeelvraag"/>
      </w:pPr>
      <w:r w:rsidRPr="00471807">
        <w:t>e</w:t>
      </w:r>
      <w:r w:rsidRPr="00471807">
        <w:tab/>
        <w:t>Laat met een berekening zien dat Janssen BV 40 kasten produceert als hij zijn winst maximaliseert en Kastengigant 10 kasten produceert.</w:t>
      </w:r>
    </w:p>
    <w:p w14:paraId="5763D98E" w14:textId="77777777" w:rsidR="00DE23A4" w:rsidRPr="00471807" w:rsidRDefault="00DE23A4" w:rsidP="00641020">
      <w:pPr>
        <w:pStyle w:val="OpdrachtAntwoord-regel"/>
      </w:pPr>
      <w:r w:rsidRPr="00471807">
        <w:t xml:space="preserve">Dit heeft tot gevolg dat de residuele vraag van Janssen BV </w:t>
      </w:r>
      <w:r w:rsidRPr="00471807">
        <w:rPr>
          <w:rStyle w:val="Cursief"/>
        </w:rPr>
        <w:t>q</w:t>
      </w:r>
      <w:r w:rsidRPr="00471807">
        <w:t> = –0,1</w:t>
      </w:r>
      <w:r w:rsidRPr="00471807">
        <w:rPr>
          <w:rStyle w:val="Cursief"/>
        </w:rPr>
        <w:t>p</w:t>
      </w:r>
      <w:r w:rsidRPr="00471807">
        <w:t xml:space="preserve"> + 90 is. De </w:t>
      </w:r>
      <w:r w:rsidRPr="00471807">
        <w:rPr>
          <w:rStyle w:val="Cursief"/>
        </w:rPr>
        <w:t>MO</w:t>
      </w:r>
      <w:r w:rsidRPr="00471807">
        <w:t xml:space="preserve"> bij deze vraag is </w:t>
      </w:r>
      <w:r w:rsidRPr="00471807">
        <w:rPr>
          <w:rStyle w:val="Cursief"/>
        </w:rPr>
        <w:t>MO</w:t>
      </w:r>
      <w:r w:rsidRPr="00471807">
        <w:t> = –20</w:t>
      </w:r>
      <w:r w:rsidRPr="00471807">
        <w:rPr>
          <w:rStyle w:val="Cursief"/>
        </w:rPr>
        <w:t>q</w:t>
      </w:r>
      <w:r w:rsidRPr="00471807">
        <w:t> + 900.</w:t>
      </w:r>
    </w:p>
    <w:p w14:paraId="2C9DF4EE"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42CA07DB" w14:textId="77777777" w:rsidR="00DE23A4" w:rsidRPr="00471807" w:rsidRDefault="00DE23A4" w:rsidP="00641020">
      <w:pPr>
        <w:pStyle w:val="OpdrachtAntwoord-regel"/>
      </w:pPr>
      <w:r w:rsidRPr="00471807">
        <w:t>–20</w:t>
      </w:r>
      <w:r w:rsidRPr="00471807">
        <w:rPr>
          <w:rStyle w:val="Cursief"/>
        </w:rPr>
        <w:t>q</w:t>
      </w:r>
      <w:r w:rsidRPr="00471807">
        <w:t> + 900 = 100</w:t>
      </w:r>
    </w:p>
    <w:p w14:paraId="5B9C3BA4" w14:textId="77777777" w:rsidR="00DE23A4" w:rsidRPr="00471807" w:rsidRDefault="00DE23A4" w:rsidP="00641020">
      <w:pPr>
        <w:pStyle w:val="OpdrachtAntwoord-regel"/>
      </w:pPr>
      <w:r w:rsidRPr="00471807">
        <w:rPr>
          <w:rStyle w:val="Cursief"/>
        </w:rPr>
        <w:t>q</w:t>
      </w:r>
      <w:r w:rsidRPr="00471807">
        <w:t> = 40</w:t>
      </w:r>
    </w:p>
    <w:p w14:paraId="13A8EFAD" w14:textId="77777777" w:rsidR="00DE23A4" w:rsidRPr="00471807" w:rsidRDefault="00DE23A4" w:rsidP="00641020">
      <w:pPr>
        <w:pStyle w:val="OpdrachtDeelvraag"/>
      </w:pPr>
      <w:r w:rsidRPr="00471807">
        <w:t>f</w:t>
      </w:r>
      <w:r w:rsidRPr="00471807">
        <w:tab/>
        <w:t>Hoeveel kasten produceert Janssen BV als hij zijn winsten maximaliseert en Kastengigant 50 kasten produceert? Licht je antwoord toe met een berekening.</w:t>
      </w:r>
    </w:p>
    <w:p w14:paraId="52FF854E" w14:textId="77777777" w:rsidR="00DE23A4" w:rsidRPr="00471807" w:rsidRDefault="00DE23A4" w:rsidP="00641020">
      <w:pPr>
        <w:pStyle w:val="OpdrachtAntwoord-regel"/>
      </w:pPr>
      <w:r w:rsidRPr="00471807">
        <w:t>Dit heeft tot gevolg dat de residuele vraag van Janssen BV = –0,1</w:t>
      </w:r>
      <w:r w:rsidRPr="00471807">
        <w:rPr>
          <w:rStyle w:val="Cursief"/>
        </w:rPr>
        <w:t>p</w:t>
      </w:r>
      <w:r w:rsidRPr="00471807">
        <w:t xml:space="preserve"> + 50 is. De </w:t>
      </w:r>
      <w:r w:rsidRPr="00471807">
        <w:rPr>
          <w:rStyle w:val="Cursief"/>
        </w:rPr>
        <w:t>MO</w:t>
      </w:r>
      <w:r w:rsidRPr="00471807">
        <w:t xml:space="preserve"> bij deze vraag is </w:t>
      </w:r>
      <w:r w:rsidRPr="00471807">
        <w:rPr>
          <w:rStyle w:val="Cursief"/>
        </w:rPr>
        <w:t>MO</w:t>
      </w:r>
      <w:r w:rsidRPr="00471807">
        <w:t> = –20</w:t>
      </w:r>
      <w:r w:rsidRPr="00471807">
        <w:rPr>
          <w:rStyle w:val="Cursief"/>
        </w:rPr>
        <w:t>q</w:t>
      </w:r>
      <w:r w:rsidRPr="00471807">
        <w:t> + 500.</w:t>
      </w:r>
    </w:p>
    <w:p w14:paraId="2FA9E9CA"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247AA5CE" w14:textId="77777777" w:rsidR="00DE23A4" w:rsidRPr="00471807" w:rsidRDefault="00DE23A4" w:rsidP="00641020">
      <w:pPr>
        <w:pStyle w:val="OpdrachtAntwoord-regel"/>
      </w:pPr>
      <w:r w:rsidRPr="00471807">
        <w:t>–20</w:t>
      </w:r>
      <w:r w:rsidRPr="00471807">
        <w:rPr>
          <w:rStyle w:val="Cursief"/>
        </w:rPr>
        <w:t>q</w:t>
      </w:r>
      <w:r w:rsidRPr="00471807">
        <w:t> + 500 = 100</w:t>
      </w:r>
    </w:p>
    <w:p w14:paraId="103784E3" w14:textId="77777777" w:rsidR="00DE23A4" w:rsidRPr="00471807" w:rsidRDefault="00DE23A4" w:rsidP="00641020">
      <w:pPr>
        <w:pStyle w:val="OpdrachtAntwoord-regel"/>
      </w:pPr>
      <w:r w:rsidRPr="00471807">
        <w:rPr>
          <w:rStyle w:val="Cursief"/>
        </w:rPr>
        <w:t>q</w:t>
      </w:r>
      <w:r w:rsidRPr="00471807">
        <w:t> = 20</w:t>
      </w:r>
    </w:p>
    <w:p w14:paraId="3CF1C305" w14:textId="77777777" w:rsidR="00DE23A4" w:rsidRPr="00471807" w:rsidRDefault="00DE23A4" w:rsidP="00641020">
      <w:pPr>
        <w:pStyle w:val="OpdrachtDeelvraag"/>
      </w:pPr>
      <w:r w:rsidRPr="00471807">
        <w:t>g</w:t>
      </w:r>
      <w:r w:rsidRPr="00471807">
        <w:tab/>
        <w:t xml:space="preserve">Teken in </w:t>
      </w:r>
      <w:r>
        <w:t>het assenstelsel van vraag d</w:t>
      </w:r>
      <w:r w:rsidRPr="00471807">
        <w:t xml:space="preserve"> de twee combinaties van vraag e en f als punten in de grafiek. Verbind de punten tot de reactielijn van Janssen BV.</w:t>
      </w:r>
    </w:p>
    <w:p w14:paraId="21D36664" w14:textId="77777777" w:rsidR="00DE23A4" w:rsidRPr="00471807" w:rsidRDefault="00DE23A4" w:rsidP="00641020">
      <w:pPr>
        <w:pStyle w:val="OpdrachtDeelvraag"/>
      </w:pPr>
      <w:r w:rsidRPr="00471807">
        <w:t>h</w:t>
      </w:r>
      <w:r w:rsidRPr="00471807">
        <w:tab/>
        <w:t>Geef in de grafiek het evenwicht aan.</w:t>
      </w:r>
    </w:p>
    <w:p w14:paraId="460BE06C" w14:textId="77777777" w:rsidR="00DE23A4" w:rsidRPr="00471807" w:rsidRDefault="00DE23A4" w:rsidP="00641020">
      <w:pPr>
        <w:pStyle w:val="OpdrachtDeelvraag"/>
      </w:pPr>
      <w:r w:rsidRPr="00471807">
        <w:t>i</w:t>
      </w:r>
      <w:r w:rsidRPr="00471807">
        <w:tab/>
        <w:t>Lees in de grafiek af hoeveel kasten Janssen BV en Kastengigant in het evenwicht verkopen.</w:t>
      </w:r>
    </w:p>
    <w:p w14:paraId="50AD5DC2" w14:textId="77777777" w:rsidR="00DE23A4" w:rsidRPr="00471807" w:rsidRDefault="00DE23A4" w:rsidP="00641020">
      <w:pPr>
        <w:pStyle w:val="OpdrachtAntwoord-regel"/>
      </w:pPr>
      <w:r w:rsidRPr="00471807">
        <w:t>beide 30 kasten</w:t>
      </w:r>
    </w:p>
    <w:p w14:paraId="25F2C31B" w14:textId="4FD4F866" w:rsidR="00DE23A4" w:rsidRDefault="004E51BA" w:rsidP="00641020">
      <w:pPr>
        <w:pStyle w:val="OpdrachtDeelvraag"/>
      </w:pPr>
      <w:r>
        <w:rPr>
          <w:noProof/>
          <w:lang w:eastAsia="nl-NL"/>
        </w:rPr>
        <w:pict w14:anchorId="05938C4F">
          <v:shape id="Afbeelding 6" o:spid="_x0000_i1029" type="#_x0000_t75" style="width:208.8pt;height:205.2pt;visibility:visible">
            <v:imagedata r:id="rId18" o:title=""/>
          </v:shape>
        </w:pict>
      </w:r>
    </w:p>
    <w:p w14:paraId="6D339E4D" w14:textId="77777777" w:rsidR="00DE23A4" w:rsidRDefault="00DE23A4" w:rsidP="00641020">
      <w:pPr>
        <w:pStyle w:val="OpdrachtDeelvraag"/>
      </w:pPr>
    </w:p>
    <w:p w14:paraId="704CD25A" w14:textId="77777777" w:rsidR="00DE23A4" w:rsidRPr="00471807" w:rsidRDefault="00DE23A4" w:rsidP="00641020">
      <w:pPr>
        <w:pStyle w:val="OpdrachtDeelvraag"/>
      </w:pPr>
      <w:r w:rsidRPr="00471807">
        <w:t>j</w:t>
      </w:r>
      <w:r w:rsidRPr="00471807">
        <w:tab/>
        <w:t>Welke prijs komt bij het marktevenwicht tot stand?</w:t>
      </w:r>
    </w:p>
    <w:p w14:paraId="4E2EB391" w14:textId="77777777" w:rsidR="00DE23A4" w:rsidRPr="00471807" w:rsidRDefault="00DE23A4" w:rsidP="00641020">
      <w:pPr>
        <w:pStyle w:val="OpdrachtAntwoord-regel"/>
      </w:pPr>
      <w:r w:rsidRPr="00471807">
        <w:rPr>
          <w:rStyle w:val="Cursief"/>
        </w:rPr>
        <w:t>Q</w:t>
      </w:r>
      <w:r w:rsidRPr="00471807">
        <w:t> = –0,1</w:t>
      </w:r>
      <w:r w:rsidRPr="00471807">
        <w:rPr>
          <w:rStyle w:val="Cursief"/>
        </w:rPr>
        <w:t>p</w:t>
      </w:r>
      <w:r w:rsidRPr="00471807">
        <w:t> + 100</w:t>
      </w:r>
    </w:p>
    <w:p w14:paraId="70AB98AA" w14:textId="77777777" w:rsidR="00DE23A4" w:rsidRPr="00471807" w:rsidRDefault="00DE23A4" w:rsidP="00641020">
      <w:pPr>
        <w:pStyle w:val="OpdrachtAntwoord-regel"/>
      </w:pPr>
      <w:r w:rsidRPr="00471807">
        <w:t>60 = –0,1</w:t>
      </w:r>
      <w:r w:rsidRPr="00471807">
        <w:rPr>
          <w:rStyle w:val="Cursief"/>
        </w:rPr>
        <w:t>p</w:t>
      </w:r>
      <w:r w:rsidRPr="00471807">
        <w:t> + 100</w:t>
      </w:r>
    </w:p>
    <w:p w14:paraId="020CAD8B" w14:textId="77777777" w:rsidR="00DE23A4" w:rsidRPr="00471807" w:rsidRDefault="00DE23A4" w:rsidP="00641020">
      <w:pPr>
        <w:pStyle w:val="OpdrachtAntwoord-regel"/>
      </w:pPr>
      <w:r w:rsidRPr="00471807">
        <w:rPr>
          <w:rStyle w:val="Cursief"/>
        </w:rPr>
        <w:t>p</w:t>
      </w:r>
      <w:r w:rsidRPr="00471807">
        <w:t> = € 400</w:t>
      </w:r>
    </w:p>
    <w:p w14:paraId="3B6A63AB" w14:textId="77777777" w:rsidR="00DE23A4" w:rsidRDefault="00DE23A4">
      <w:pPr>
        <w:rPr>
          <w:rFonts w:ascii="Arial" w:hAnsi="Arial"/>
          <w:color w:val="003399"/>
          <w:sz w:val="20"/>
          <w:szCs w:val="20"/>
        </w:rPr>
      </w:pPr>
      <w:r>
        <w:br w:type="page"/>
      </w:r>
    </w:p>
    <w:p w14:paraId="7B7E7D79" w14:textId="77777777" w:rsidR="00DE23A4" w:rsidRPr="00471807" w:rsidRDefault="00DE23A4" w:rsidP="00641020">
      <w:pPr>
        <w:pStyle w:val="OpdrachtDeelvraag"/>
      </w:pPr>
      <w:r w:rsidRPr="00471807">
        <w:t>k</w:t>
      </w:r>
      <w:r w:rsidRPr="00471807">
        <w:tab/>
        <w:t>Bereken het consumentensurplus in het marktevenwicht.</w:t>
      </w:r>
    </w:p>
    <w:p w14:paraId="3EA08072" w14:textId="77777777" w:rsidR="00DE23A4" w:rsidRDefault="00DE23A4" w:rsidP="00641020">
      <w:pPr>
        <w:pStyle w:val="OpdrachtAntwoord-regel"/>
      </w:pPr>
      <w:r w:rsidRPr="00471807">
        <w:t>De productie is 60 stuks bij een verkoopprijs van 400. Het consumentensurplus is (1.000 – 400) × 60 × 0,5 = € 18.000.</w:t>
      </w:r>
    </w:p>
    <w:p w14:paraId="0B3077A9" w14:textId="77777777" w:rsidR="00DE23A4" w:rsidRPr="00A65D25" w:rsidRDefault="00DE23A4" w:rsidP="00641020">
      <w:pPr>
        <w:keepNext/>
        <w:spacing w:before="40" w:after="0"/>
        <w:outlineLvl w:val="2"/>
      </w:pPr>
      <w:r>
        <w:rPr>
          <w:rFonts w:ascii="Arial" w:hAnsi="Arial"/>
          <w:b/>
          <w:color w:val="444444"/>
          <w:sz w:val="18"/>
        </w:rPr>
        <w:t>Oefening 2</w:t>
      </w:r>
    </w:p>
    <w:p w14:paraId="5D6B3D13" w14:textId="77777777" w:rsidR="00DE23A4" w:rsidRPr="00471807" w:rsidRDefault="00DE23A4" w:rsidP="00641020">
      <w:pPr>
        <w:pStyle w:val="OpdrachtIntroductie"/>
      </w:pPr>
      <w:r w:rsidRPr="00471807">
        <w:t>Lees In context ‘Het Cournotduopolie</w:t>
      </w:r>
      <w:r>
        <w:t>’</w:t>
      </w:r>
      <w:r w:rsidRPr="00471807">
        <w:t>.</w:t>
      </w:r>
    </w:p>
    <w:p w14:paraId="7612E1F5" w14:textId="77777777" w:rsidR="00DE23A4" w:rsidRPr="00471807" w:rsidRDefault="00DE23A4" w:rsidP="00641020">
      <w:pPr>
        <w:pStyle w:val="OpdrachtIntroductie"/>
      </w:pPr>
      <w:r w:rsidRPr="00471807">
        <w:t xml:space="preserve">Op een markt is de vergelijking van de vraaglijn als volgt: </w:t>
      </w:r>
      <w:r w:rsidRPr="00471807">
        <w:rPr>
          <w:rStyle w:val="Cursief"/>
        </w:rPr>
        <w:t>Q</w:t>
      </w:r>
      <w:r w:rsidRPr="00471807">
        <w:t> = 120 – </w:t>
      </w:r>
      <w:r w:rsidRPr="00471807">
        <w:rPr>
          <w:rStyle w:val="Cursief"/>
        </w:rPr>
        <w:t>p</w:t>
      </w:r>
      <w:r w:rsidRPr="00471807">
        <w:t xml:space="preserve"> of </w:t>
      </w:r>
      <w:r w:rsidRPr="00471807">
        <w:rPr>
          <w:rStyle w:val="Cursief"/>
        </w:rPr>
        <w:t>p</w:t>
      </w:r>
      <w:r w:rsidRPr="00471807">
        <w:t> = 120 – </w:t>
      </w:r>
      <w:r w:rsidRPr="00471807">
        <w:rPr>
          <w:rStyle w:val="Cursief"/>
        </w:rPr>
        <w:t>Q</w:t>
      </w:r>
      <w:r w:rsidRPr="00471807">
        <w:t xml:space="preserve">. Er zijn twee aanbieders met </w:t>
      </w:r>
      <w:r w:rsidRPr="00471807">
        <w:rPr>
          <w:rStyle w:val="Cursief"/>
        </w:rPr>
        <w:t>TK</w:t>
      </w:r>
      <w:r w:rsidRPr="00471807">
        <w:t> = 2 + </w:t>
      </w:r>
      <w:r w:rsidRPr="00471807">
        <w:rPr>
          <w:rStyle w:val="Cursief"/>
        </w:rPr>
        <w:t>q</w:t>
      </w:r>
      <w:r w:rsidRPr="00201D9F">
        <w:rPr>
          <w:rStyle w:val="Superscript"/>
        </w:rPr>
        <w:t>2</w:t>
      </w:r>
      <w:r w:rsidRPr="00471807">
        <w:t>. De productie van aanbieder</w:t>
      </w:r>
      <w:r w:rsidRPr="00A65D25">
        <w:t xml:space="preserve"> 1 is </w:t>
      </w:r>
      <w:r w:rsidRPr="00147CAA">
        <w:rPr>
          <w:rStyle w:val="Cursief"/>
        </w:rPr>
        <w:t>q</w:t>
      </w:r>
      <w:r w:rsidRPr="00147CAA">
        <w:rPr>
          <w:rStyle w:val="Subscript"/>
        </w:rPr>
        <w:t>1</w:t>
      </w:r>
      <w:r w:rsidRPr="00471807">
        <w:t xml:space="preserve">, die van aanbieder 2 is </w:t>
      </w:r>
      <w:r w:rsidRPr="00471807">
        <w:rPr>
          <w:rStyle w:val="Cursief"/>
        </w:rPr>
        <w:t>q</w:t>
      </w:r>
      <w:r w:rsidRPr="00471807">
        <w:rPr>
          <w:rStyle w:val="Subscript"/>
        </w:rPr>
        <w:t>2</w:t>
      </w:r>
      <w:r w:rsidRPr="00471807">
        <w:t xml:space="preserve">, waarbij geldt </w:t>
      </w:r>
      <w:r w:rsidRPr="00471807">
        <w:rPr>
          <w:rStyle w:val="Cursief"/>
        </w:rPr>
        <w:t>Q</w:t>
      </w:r>
      <w:r w:rsidRPr="00471807">
        <w:t> = </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w:t>
      </w:r>
    </w:p>
    <w:p w14:paraId="4D736EF6" w14:textId="77777777" w:rsidR="00DE23A4" w:rsidRPr="00471807" w:rsidRDefault="00DE23A4" w:rsidP="00641020">
      <w:pPr>
        <w:pStyle w:val="OpdrachtDeelvraag"/>
      </w:pPr>
      <w:r w:rsidRPr="00471807">
        <w:t>a</w:t>
      </w:r>
      <w:r w:rsidRPr="00471807">
        <w:tab/>
        <w:t xml:space="preserve">Wat is de residuele vraag van aanbieder 1 bij aanbod </w:t>
      </w:r>
      <w:r w:rsidRPr="00471807">
        <w:rPr>
          <w:rStyle w:val="Cursief"/>
        </w:rPr>
        <w:t>q</w:t>
      </w:r>
      <w:r w:rsidRPr="00471807">
        <w:rPr>
          <w:rStyle w:val="Subscript"/>
        </w:rPr>
        <w:t>2</w:t>
      </w:r>
      <w:r w:rsidRPr="00471807">
        <w:t xml:space="preserve"> van aanbieder 2?</w:t>
      </w:r>
    </w:p>
    <w:p w14:paraId="6074B00D" w14:textId="77777777" w:rsidR="00DE23A4" w:rsidRPr="00471807" w:rsidRDefault="00DE23A4" w:rsidP="00641020">
      <w:pPr>
        <w:pStyle w:val="OpdrachtAntwoord-regel"/>
      </w:pPr>
      <w:r w:rsidRPr="00471807">
        <w:rPr>
          <w:rStyle w:val="Cursief"/>
        </w:rPr>
        <w:t>q</w:t>
      </w:r>
      <w:r w:rsidRPr="00471807">
        <w:rPr>
          <w:rStyle w:val="Subscript"/>
        </w:rPr>
        <w:t>1</w:t>
      </w:r>
      <w:r w:rsidRPr="00471807">
        <w:t> = </w:t>
      </w:r>
      <w:r w:rsidRPr="00471807">
        <w:rPr>
          <w:rStyle w:val="Cursief"/>
        </w:rPr>
        <w:t>Q</w:t>
      </w:r>
      <w:r w:rsidRPr="00471807">
        <w:t> – </w:t>
      </w:r>
      <w:r w:rsidRPr="00471807">
        <w:rPr>
          <w:rStyle w:val="Cursief"/>
        </w:rPr>
        <w:t>q</w:t>
      </w:r>
      <w:r w:rsidRPr="00471807">
        <w:rPr>
          <w:rStyle w:val="Subscript"/>
        </w:rPr>
        <w:t>2</w:t>
      </w:r>
      <w:r w:rsidRPr="00471807">
        <w:t> = 120 – </w:t>
      </w:r>
      <w:r w:rsidRPr="00471807">
        <w:rPr>
          <w:rStyle w:val="Cursief"/>
        </w:rPr>
        <w:t>p</w:t>
      </w:r>
      <w:r w:rsidRPr="00471807">
        <w:t> – </w:t>
      </w:r>
      <w:r w:rsidRPr="00471807">
        <w:rPr>
          <w:rStyle w:val="Cursief"/>
        </w:rPr>
        <w:t>q</w:t>
      </w:r>
      <w:r w:rsidRPr="00471807">
        <w:rPr>
          <w:rStyle w:val="Subscript"/>
        </w:rPr>
        <w:t>2</w:t>
      </w:r>
      <w:r w:rsidRPr="00471807">
        <w:t xml:space="preserve">. Hieruit volgt: </w:t>
      </w:r>
      <w:r w:rsidRPr="00471807">
        <w:rPr>
          <w:rStyle w:val="Cursief"/>
        </w:rPr>
        <w:t>p</w:t>
      </w:r>
      <w:r w:rsidRPr="00471807">
        <w:t> = 120 – </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w:t>
      </w:r>
    </w:p>
    <w:p w14:paraId="7792D702" w14:textId="77777777" w:rsidR="00DE23A4" w:rsidRPr="00147CAA" w:rsidRDefault="00DE23A4" w:rsidP="00641020">
      <w:pPr>
        <w:pStyle w:val="OpdrachtDeelvraag"/>
      </w:pPr>
      <w:r w:rsidRPr="00471807">
        <w:t>b</w:t>
      </w:r>
      <w:r w:rsidRPr="00471807">
        <w:tab/>
        <w:t xml:space="preserve">Wat is de </w:t>
      </w:r>
      <w:r w:rsidRPr="00201D9F">
        <w:rPr>
          <w:rStyle w:val="Cursief"/>
        </w:rPr>
        <w:t>TO</w:t>
      </w:r>
      <w:r w:rsidRPr="00471807">
        <w:t xml:space="preserve"> van aanbieder</w:t>
      </w:r>
      <w:r w:rsidRPr="00A65D25">
        <w:t xml:space="preserve"> 1 bij aanbod </w:t>
      </w:r>
      <w:r w:rsidRPr="00201D9F">
        <w:rPr>
          <w:rStyle w:val="Cursief"/>
        </w:rPr>
        <w:t>q</w:t>
      </w:r>
      <w:r w:rsidRPr="00201D9F">
        <w:rPr>
          <w:rStyle w:val="Subscript"/>
        </w:rPr>
        <w:t>2</w:t>
      </w:r>
      <w:r w:rsidRPr="00471807">
        <w:t xml:space="preserve"> van aanbieder</w:t>
      </w:r>
      <w:r w:rsidRPr="00A65D25">
        <w:t> 2?</w:t>
      </w:r>
    </w:p>
    <w:p w14:paraId="574F6455" w14:textId="77777777" w:rsidR="00DE23A4" w:rsidRPr="00471807" w:rsidRDefault="00DE23A4" w:rsidP="00641020">
      <w:pPr>
        <w:pStyle w:val="OpdrachtAntwoord-regel"/>
      </w:pPr>
      <w:bookmarkStart w:id="12" w:name="_Hlk69759454"/>
      <w:r w:rsidRPr="00147CAA">
        <w:rPr>
          <w:rStyle w:val="Cursief"/>
        </w:rPr>
        <w:t>TO</w:t>
      </w:r>
      <w:r w:rsidRPr="00471807">
        <w:rPr>
          <w:rStyle w:val="Subscript"/>
        </w:rPr>
        <w:t>1</w:t>
      </w:r>
      <w:r w:rsidRPr="00471807">
        <w:t> = </w:t>
      </w:r>
      <w:r w:rsidRPr="00471807">
        <w:rPr>
          <w:rStyle w:val="Cursief"/>
        </w:rPr>
        <w:t>p </w:t>
      </w:r>
      <w:r w:rsidRPr="00471807">
        <w:t>× </w:t>
      </w:r>
      <w:r w:rsidRPr="00471807">
        <w:rPr>
          <w:rStyle w:val="Cursief"/>
        </w:rPr>
        <w:t>q</w:t>
      </w:r>
      <w:r w:rsidRPr="00471807">
        <w:rPr>
          <w:rStyle w:val="Subscript"/>
        </w:rPr>
        <w:t>1</w:t>
      </w:r>
      <w:r w:rsidRPr="00471807">
        <w:t> = (120 – </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 × </w:t>
      </w:r>
      <w:r w:rsidRPr="00471807">
        <w:rPr>
          <w:rStyle w:val="Cursief"/>
        </w:rPr>
        <w:t>q</w:t>
      </w:r>
      <w:r w:rsidRPr="00471807">
        <w:rPr>
          <w:rStyle w:val="Subscript"/>
        </w:rPr>
        <w:t>1</w:t>
      </w:r>
    </w:p>
    <w:bookmarkEnd w:id="12"/>
    <w:p w14:paraId="1BC8ED6B" w14:textId="77777777" w:rsidR="00DE23A4" w:rsidRPr="00471807" w:rsidRDefault="00DE23A4" w:rsidP="00641020">
      <w:pPr>
        <w:pStyle w:val="OpdrachtDeelvraag"/>
      </w:pPr>
      <w:r w:rsidRPr="00471807">
        <w:t>c</w:t>
      </w:r>
      <w:r w:rsidRPr="00471807">
        <w:tab/>
        <w:t xml:space="preserve">Wat is de </w:t>
      </w:r>
      <w:r w:rsidRPr="00201D9F">
        <w:rPr>
          <w:rStyle w:val="Cursief"/>
        </w:rPr>
        <w:t>MO</w:t>
      </w:r>
      <w:r w:rsidRPr="00471807">
        <w:t xml:space="preserve"> van aanbieder</w:t>
      </w:r>
      <w:r w:rsidRPr="00A65D25">
        <w:t xml:space="preserve"> 1 bij aanbod </w:t>
      </w:r>
      <w:r w:rsidRPr="00201D9F">
        <w:rPr>
          <w:rStyle w:val="Cursief"/>
        </w:rPr>
        <w:t>q</w:t>
      </w:r>
      <w:r w:rsidRPr="00201D9F">
        <w:rPr>
          <w:rStyle w:val="Subscript"/>
        </w:rPr>
        <w:t>2</w:t>
      </w:r>
      <w:r w:rsidRPr="00471807">
        <w:t xml:space="preserve"> van aanbieder</w:t>
      </w:r>
      <w:r w:rsidRPr="00A65D25">
        <w:t> 2?</w:t>
      </w:r>
    </w:p>
    <w:p w14:paraId="0648E1DD" w14:textId="77777777" w:rsidR="00DE23A4" w:rsidRPr="001343E4" w:rsidRDefault="00DE23A4" w:rsidP="00B81869">
      <w:pPr>
        <w:pStyle w:val="OpdrachtAntwoord-regel"/>
        <w:rPr>
          <w:lang w:val="en-US"/>
        </w:rPr>
      </w:pPr>
      <w:bookmarkStart w:id="13" w:name="_Hlk69759549"/>
      <w:r w:rsidRPr="001343E4">
        <w:rPr>
          <w:rStyle w:val="Cursief"/>
          <w:lang w:val="en-US"/>
        </w:rPr>
        <w:t>TO</w:t>
      </w:r>
      <w:r w:rsidRPr="001343E4">
        <w:rPr>
          <w:rStyle w:val="Subscript"/>
          <w:lang w:val="en-US"/>
        </w:rPr>
        <w:t>1</w:t>
      </w:r>
      <w:bookmarkEnd w:id="13"/>
      <w:r w:rsidRPr="001343E4">
        <w:rPr>
          <w:lang w:val="en-US"/>
        </w:rPr>
        <w:t> = </w:t>
      </w:r>
      <w:r w:rsidRPr="001343E4">
        <w:rPr>
          <w:rStyle w:val="Cursief"/>
          <w:lang w:val="en-US"/>
        </w:rPr>
        <w:t>p </w:t>
      </w:r>
      <w:r w:rsidRPr="001343E4">
        <w:rPr>
          <w:lang w:val="en-US"/>
        </w:rPr>
        <w:t>× </w:t>
      </w:r>
      <w:bookmarkStart w:id="14" w:name="_Hlk69759566"/>
      <w:r w:rsidRPr="001343E4">
        <w:rPr>
          <w:rStyle w:val="Cursief"/>
          <w:lang w:val="en-US"/>
        </w:rPr>
        <w:t>q</w:t>
      </w:r>
      <w:r w:rsidRPr="001343E4">
        <w:rPr>
          <w:rStyle w:val="Subscript"/>
          <w:lang w:val="en-US"/>
        </w:rPr>
        <w:t>1</w:t>
      </w:r>
      <w:bookmarkEnd w:id="14"/>
      <w:r w:rsidRPr="001343E4">
        <w:rPr>
          <w:lang w:val="en-US"/>
        </w:rPr>
        <w:t> = (120 – </w:t>
      </w:r>
      <w:r w:rsidRPr="001343E4">
        <w:rPr>
          <w:rStyle w:val="Cursief"/>
          <w:lang w:val="en-US"/>
        </w:rPr>
        <w:t>q</w:t>
      </w:r>
      <w:r w:rsidRPr="001343E4">
        <w:rPr>
          <w:rStyle w:val="Subscript"/>
          <w:lang w:val="en-US"/>
        </w:rPr>
        <w:t>1</w:t>
      </w:r>
      <w:r w:rsidRPr="001343E4">
        <w:rPr>
          <w:lang w:val="en-US"/>
        </w:rPr>
        <w:t> – </w:t>
      </w:r>
      <w:r w:rsidRPr="001343E4">
        <w:rPr>
          <w:rStyle w:val="Cursief"/>
          <w:lang w:val="en-US"/>
        </w:rPr>
        <w:t>q</w:t>
      </w:r>
      <w:r w:rsidRPr="001343E4">
        <w:rPr>
          <w:rStyle w:val="Subscript"/>
          <w:lang w:val="en-US"/>
        </w:rPr>
        <w:t>2</w:t>
      </w:r>
      <w:r w:rsidRPr="001343E4">
        <w:rPr>
          <w:lang w:val="en-US"/>
        </w:rPr>
        <w:t>) × </w:t>
      </w:r>
      <w:r w:rsidRPr="001343E4">
        <w:rPr>
          <w:rStyle w:val="Cursief"/>
          <w:lang w:val="en-US"/>
        </w:rPr>
        <w:t>q</w:t>
      </w:r>
      <w:r w:rsidRPr="001343E4">
        <w:rPr>
          <w:rStyle w:val="Subscript"/>
          <w:lang w:val="en-US"/>
        </w:rPr>
        <w:t>1</w:t>
      </w:r>
    </w:p>
    <w:p w14:paraId="350D9368" w14:textId="77777777" w:rsidR="00DE23A4" w:rsidRPr="00B81869" w:rsidRDefault="00DE23A4" w:rsidP="00B81869">
      <w:pPr>
        <w:pStyle w:val="OpdrachtAntwoord-regel"/>
        <w:rPr>
          <w:rStyle w:val="Cursief"/>
          <w:i w:val="0"/>
          <w:lang w:val="pl-PL"/>
        </w:rPr>
      </w:pPr>
      <w:r w:rsidRPr="001343E4">
        <w:rPr>
          <w:rStyle w:val="Cursief"/>
          <w:lang w:val="en-US"/>
        </w:rPr>
        <w:t>TO</w:t>
      </w:r>
      <w:r w:rsidRPr="001343E4">
        <w:rPr>
          <w:rStyle w:val="Subscript"/>
          <w:lang w:val="en-US"/>
        </w:rPr>
        <w:t>1</w:t>
      </w:r>
      <w:r w:rsidRPr="00B81869">
        <w:rPr>
          <w:rStyle w:val="Cursief"/>
          <w:i w:val="0"/>
          <w:lang w:val="pl-PL"/>
        </w:rPr>
        <w:t xml:space="preserve"> = 120</w:t>
      </w:r>
      <w:r w:rsidRPr="001343E4">
        <w:rPr>
          <w:rStyle w:val="Cursief"/>
          <w:lang w:val="en-US"/>
        </w:rPr>
        <w:t>q</w:t>
      </w:r>
      <w:r w:rsidRPr="001343E4">
        <w:rPr>
          <w:rStyle w:val="Subscript"/>
          <w:lang w:val="en-US"/>
        </w:rPr>
        <w:t>1</w:t>
      </w:r>
      <w:r w:rsidRPr="00B81869">
        <w:rPr>
          <w:rStyle w:val="Cursief"/>
          <w:i w:val="0"/>
          <w:lang w:val="pl-PL"/>
        </w:rPr>
        <w:t xml:space="preserve"> – (</w:t>
      </w:r>
      <w:r w:rsidRPr="00746F98">
        <w:rPr>
          <w:rStyle w:val="Cursief"/>
          <w:lang w:val="pl-PL"/>
        </w:rPr>
        <w:t>q</w:t>
      </w:r>
      <w:r w:rsidRPr="00746F98">
        <w:rPr>
          <w:rStyle w:val="Subscript"/>
          <w:lang w:val="pl-PL"/>
        </w:rPr>
        <w:t>1</w:t>
      </w:r>
      <w:r w:rsidRPr="00B81869">
        <w:rPr>
          <w:rStyle w:val="Cursief"/>
          <w:i w:val="0"/>
          <w:lang w:val="pl-PL"/>
        </w:rPr>
        <w:t>)</w:t>
      </w:r>
      <w:r w:rsidRPr="00B81869">
        <w:rPr>
          <w:rStyle w:val="Cursief"/>
          <w:i w:val="0"/>
          <w:vertAlign w:val="superscript"/>
          <w:lang w:val="pl-PL"/>
        </w:rPr>
        <w:t>2</w:t>
      </w:r>
      <w:r w:rsidRPr="00B81869">
        <w:rPr>
          <w:rStyle w:val="Cursief"/>
          <w:i w:val="0"/>
          <w:lang w:val="pl-PL"/>
        </w:rPr>
        <w:t xml:space="preserve"> –</w:t>
      </w:r>
      <w:r>
        <w:rPr>
          <w:rStyle w:val="Cursief"/>
          <w:i w:val="0"/>
          <w:lang w:val="pl-PL"/>
        </w:rPr>
        <w:t xml:space="preserve"> </w:t>
      </w:r>
      <w:r w:rsidRPr="00B81869">
        <w:rPr>
          <w:rStyle w:val="Cursief"/>
          <w:i w:val="0"/>
          <w:lang w:val="pl-PL"/>
        </w:rPr>
        <w:t>q</w:t>
      </w:r>
      <w:r w:rsidRPr="00B81869">
        <w:rPr>
          <w:rStyle w:val="Cursief"/>
          <w:i w:val="0"/>
          <w:vertAlign w:val="subscript"/>
          <w:lang w:val="pl-PL"/>
        </w:rPr>
        <w:t>2</w:t>
      </w:r>
      <w:r w:rsidRPr="00B81869">
        <w:rPr>
          <w:rStyle w:val="Cursief"/>
          <w:i w:val="0"/>
          <w:lang w:val="pl-PL"/>
        </w:rPr>
        <w:t>q</w:t>
      </w:r>
      <w:r w:rsidRPr="00B81869">
        <w:rPr>
          <w:rStyle w:val="Cursief"/>
          <w:i w:val="0"/>
          <w:vertAlign w:val="subscript"/>
          <w:lang w:val="pl-PL"/>
        </w:rPr>
        <w:t>1</w:t>
      </w:r>
    </w:p>
    <w:p w14:paraId="64DCD87E" w14:textId="77777777" w:rsidR="00DE23A4" w:rsidRPr="00B81869" w:rsidRDefault="00DE23A4" w:rsidP="00B81869">
      <w:pPr>
        <w:pStyle w:val="OpdrachtAntwoord-regel"/>
        <w:rPr>
          <w:rStyle w:val="Cursief"/>
          <w:lang w:val="pl-PL"/>
        </w:rPr>
      </w:pPr>
      <w:r w:rsidRPr="003012D5">
        <w:rPr>
          <w:rStyle w:val="Cursief"/>
          <w:lang w:val="pl-PL"/>
        </w:rPr>
        <w:t>MO</w:t>
      </w:r>
      <w:r w:rsidRPr="00D118E1">
        <w:rPr>
          <w:rStyle w:val="Subscript"/>
          <w:lang w:val="pl-PL"/>
        </w:rPr>
        <w:t>1</w:t>
      </w:r>
      <w:r w:rsidRPr="008A1C7F">
        <w:rPr>
          <w:lang w:val="pl-PL"/>
        </w:rPr>
        <w:t> </w:t>
      </w:r>
      <w:r w:rsidRPr="00B32E9C">
        <w:rPr>
          <w:lang w:val="pl-PL"/>
        </w:rPr>
        <w:t>= </w:t>
      </w:r>
      <w:r w:rsidRPr="00746F98">
        <w:rPr>
          <w:rStyle w:val="Cursief"/>
          <w:lang w:val="pl-PL"/>
        </w:rPr>
        <w:t>TO</w:t>
      </w:r>
      <w:r w:rsidRPr="00746F98">
        <w:rPr>
          <w:rStyle w:val="Subscript"/>
          <w:lang w:val="pl-PL"/>
        </w:rPr>
        <w:t>1</w:t>
      </w:r>
      <w:r w:rsidRPr="00746F98">
        <w:rPr>
          <w:lang w:val="pl-PL"/>
        </w:rPr>
        <w:t>’ </w:t>
      </w:r>
      <w:r w:rsidRPr="00B81869">
        <w:rPr>
          <w:rStyle w:val="Cursief"/>
          <w:lang w:val="pl-PL"/>
        </w:rPr>
        <w:t>= </w:t>
      </w:r>
      <w:r w:rsidRPr="00746F98">
        <w:rPr>
          <w:lang w:val="pl-PL"/>
        </w:rPr>
        <w:t>120 – 2</w:t>
      </w:r>
      <w:r w:rsidRPr="00746F98">
        <w:rPr>
          <w:rStyle w:val="Cursief"/>
          <w:lang w:val="pl-PL"/>
        </w:rPr>
        <w:t>q</w:t>
      </w:r>
      <w:r w:rsidRPr="00746F98">
        <w:rPr>
          <w:rStyle w:val="Subscript"/>
          <w:lang w:val="pl-PL"/>
        </w:rPr>
        <w:t>1</w:t>
      </w:r>
      <w:r w:rsidRPr="00746F98">
        <w:rPr>
          <w:lang w:val="pl-PL"/>
        </w:rPr>
        <w:t> – </w:t>
      </w:r>
      <w:r w:rsidRPr="00746F98">
        <w:rPr>
          <w:rStyle w:val="Cursief"/>
          <w:lang w:val="pl-PL"/>
        </w:rPr>
        <w:t>q</w:t>
      </w:r>
      <w:r w:rsidRPr="00746F98">
        <w:rPr>
          <w:rStyle w:val="Subscript"/>
          <w:lang w:val="pl-PL"/>
        </w:rPr>
        <w:t>2</w:t>
      </w:r>
      <w:r w:rsidRPr="00746F98">
        <w:rPr>
          <w:lang w:val="pl-PL"/>
        </w:rPr>
        <w:t>.</w:t>
      </w:r>
    </w:p>
    <w:p w14:paraId="076A4034" w14:textId="77777777" w:rsidR="00DE23A4" w:rsidRPr="00147CAA" w:rsidRDefault="00DE23A4" w:rsidP="00641020">
      <w:pPr>
        <w:pStyle w:val="OpdrachtDeelvraag"/>
      </w:pPr>
      <w:r w:rsidRPr="00471807">
        <w:t>d</w:t>
      </w:r>
      <w:r w:rsidRPr="00471807">
        <w:tab/>
        <w:t xml:space="preserve">Wat zijn de </w:t>
      </w:r>
      <w:r w:rsidRPr="00201D9F">
        <w:rPr>
          <w:rStyle w:val="Cursief"/>
        </w:rPr>
        <w:t>MK</w:t>
      </w:r>
      <w:r w:rsidRPr="00471807">
        <w:t xml:space="preserve"> van aanbieder</w:t>
      </w:r>
      <w:r w:rsidRPr="00A65D25">
        <w:t> 1?</w:t>
      </w:r>
    </w:p>
    <w:p w14:paraId="122DC9FC" w14:textId="77777777" w:rsidR="00DE23A4" w:rsidRPr="00471807" w:rsidRDefault="00DE23A4" w:rsidP="00641020">
      <w:pPr>
        <w:pStyle w:val="OpdrachtAntwoord-regel"/>
      </w:pPr>
      <w:r w:rsidRPr="00147CAA">
        <w:rPr>
          <w:rStyle w:val="Cursief"/>
        </w:rPr>
        <w:t>MK</w:t>
      </w:r>
      <w:r w:rsidRPr="00471807">
        <w:rPr>
          <w:rStyle w:val="Subscript"/>
        </w:rPr>
        <w:t>1</w:t>
      </w:r>
      <w:r w:rsidRPr="00471807">
        <w:t> = </w:t>
      </w:r>
      <w:r w:rsidRPr="00471807">
        <w:rPr>
          <w:rStyle w:val="Cursief"/>
        </w:rPr>
        <w:t>TK</w:t>
      </w:r>
      <w:r w:rsidRPr="00471807">
        <w:rPr>
          <w:rStyle w:val="Subscript"/>
        </w:rPr>
        <w:t>1</w:t>
      </w:r>
      <w:r w:rsidRPr="00471807">
        <w:t>’ = 2</w:t>
      </w:r>
      <w:r w:rsidRPr="00471807">
        <w:rPr>
          <w:rStyle w:val="Cursief"/>
        </w:rPr>
        <w:t>q</w:t>
      </w:r>
      <w:r w:rsidRPr="00471807">
        <w:rPr>
          <w:rStyle w:val="Subscript"/>
        </w:rPr>
        <w:t>1</w:t>
      </w:r>
    </w:p>
    <w:p w14:paraId="01AA79C7" w14:textId="77777777" w:rsidR="00DE23A4" w:rsidRPr="00471807" w:rsidRDefault="00DE23A4" w:rsidP="00641020">
      <w:pPr>
        <w:pStyle w:val="OpdrachtDeelvraag"/>
      </w:pPr>
      <w:r w:rsidRPr="00471807">
        <w:t>e</w:t>
      </w:r>
      <w:r w:rsidRPr="00471807">
        <w:tab/>
        <w:t>Bepaal de formule van de reactielijn van aanbieder 1.</w:t>
      </w:r>
    </w:p>
    <w:p w14:paraId="040E87BC" w14:textId="77777777" w:rsidR="00DE23A4" w:rsidRPr="00471807" w:rsidRDefault="00DE23A4" w:rsidP="00641020">
      <w:pPr>
        <w:pStyle w:val="OpdrachtAntwoord-regel"/>
      </w:pPr>
      <w:r w:rsidRPr="00471807">
        <w:rPr>
          <w:rStyle w:val="Cursief"/>
        </w:rPr>
        <w:t>MO</w:t>
      </w:r>
      <w:r w:rsidRPr="00471807">
        <w:rPr>
          <w:rStyle w:val="Subscript"/>
        </w:rPr>
        <w:t>1</w:t>
      </w:r>
      <w:r w:rsidRPr="00471807">
        <w:t> = </w:t>
      </w:r>
      <w:r w:rsidRPr="00471807">
        <w:rPr>
          <w:rStyle w:val="Cursief"/>
        </w:rPr>
        <w:t>MK</w:t>
      </w:r>
      <w:r w:rsidRPr="00471807">
        <w:rPr>
          <w:rStyle w:val="Subscript"/>
        </w:rPr>
        <w:t>1</w:t>
      </w:r>
      <w:bookmarkStart w:id="15" w:name="_Hlk31114178"/>
      <w:r w:rsidRPr="00471807">
        <w:t> </w:t>
      </w:r>
      <w:r w:rsidRPr="00201D9F">
        <w:sym w:font="Symbol" w:char="F0DB"/>
      </w:r>
      <w:bookmarkEnd w:id="15"/>
      <w:r w:rsidRPr="00A65D25">
        <w:t> 120</w:t>
      </w:r>
      <w:r w:rsidRPr="00147CAA">
        <w:t> –</w:t>
      </w:r>
      <w:r w:rsidRPr="00471807">
        <w:t> 2</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 = 2</w:t>
      </w:r>
      <w:r w:rsidRPr="00471807">
        <w:rPr>
          <w:rStyle w:val="Cursief"/>
        </w:rPr>
        <w:t>q</w:t>
      </w:r>
      <w:r w:rsidRPr="00471807">
        <w:rPr>
          <w:rStyle w:val="Subscript"/>
        </w:rPr>
        <w:t>1</w:t>
      </w:r>
      <w:r w:rsidRPr="00471807">
        <w:t> </w:t>
      </w:r>
      <w:r w:rsidRPr="00201D9F">
        <w:sym w:font="Symbol" w:char="F0DB"/>
      </w:r>
      <w:r w:rsidRPr="00A65D25">
        <w:t> </w:t>
      </w:r>
      <w:r w:rsidRPr="00A65D25">
        <w:rPr>
          <w:rStyle w:val="Cursief"/>
        </w:rPr>
        <w:t>q</w:t>
      </w:r>
      <w:r w:rsidRPr="00A65D25">
        <w:rPr>
          <w:rStyle w:val="Subscript"/>
        </w:rPr>
        <w:t>1</w:t>
      </w:r>
      <w:r w:rsidRPr="00147CAA">
        <w:t> </w:t>
      </w:r>
      <w:r w:rsidRPr="00471807">
        <w:t>= 30 – 0,25</w:t>
      </w:r>
      <w:r w:rsidRPr="00471807">
        <w:rPr>
          <w:rStyle w:val="Cursief"/>
        </w:rPr>
        <w:t>q</w:t>
      </w:r>
      <w:r w:rsidRPr="00471807">
        <w:rPr>
          <w:rStyle w:val="Subscript"/>
        </w:rPr>
        <w:t>2</w:t>
      </w:r>
    </w:p>
    <w:p w14:paraId="3C79F2DE" w14:textId="77777777" w:rsidR="00DE23A4" w:rsidRPr="00471807" w:rsidRDefault="00DE23A4" w:rsidP="00641020">
      <w:pPr>
        <w:pStyle w:val="OpdrachtDeelvraag"/>
      </w:pPr>
      <w:r w:rsidRPr="00471807">
        <w:t>f</w:t>
      </w:r>
      <w:r w:rsidRPr="00471807">
        <w:tab/>
        <w:t>Bepaal de formule van de reactielijn van aanbieder 2.</w:t>
      </w:r>
    </w:p>
    <w:p w14:paraId="2D6708A1" w14:textId="77777777" w:rsidR="00DE23A4" w:rsidRPr="00471807" w:rsidRDefault="00DE23A4" w:rsidP="00641020">
      <w:pPr>
        <w:pStyle w:val="OpdrachtAntwoord-regel"/>
      </w:pPr>
      <w:r w:rsidRPr="00471807">
        <w:t xml:space="preserve">Dezelfde stappen a tot en met e voor aanbieder 2 levert: </w:t>
      </w:r>
      <w:r w:rsidRPr="00471807">
        <w:rPr>
          <w:rStyle w:val="Cursief"/>
        </w:rPr>
        <w:t>q</w:t>
      </w:r>
      <w:r w:rsidRPr="00471807">
        <w:rPr>
          <w:rStyle w:val="Subscript"/>
        </w:rPr>
        <w:t>2</w:t>
      </w:r>
      <w:r w:rsidRPr="00471807">
        <w:t> = 30 – 0,25</w:t>
      </w:r>
      <w:r w:rsidRPr="00471807">
        <w:rPr>
          <w:rStyle w:val="Cursief"/>
        </w:rPr>
        <w:t>q</w:t>
      </w:r>
      <w:r w:rsidRPr="00471807">
        <w:rPr>
          <w:rStyle w:val="Subscript"/>
        </w:rPr>
        <w:t>1</w:t>
      </w:r>
      <w:r w:rsidRPr="00471807">
        <w:t>.</w:t>
      </w:r>
    </w:p>
    <w:p w14:paraId="64C2D8CF" w14:textId="77777777" w:rsidR="00DE23A4" w:rsidRPr="00471807" w:rsidRDefault="00DE23A4" w:rsidP="00641020">
      <w:pPr>
        <w:pStyle w:val="OpdrachtDeelvraag"/>
      </w:pPr>
      <w:r w:rsidRPr="00471807">
        <w:t>g</w:t>
      </w:r>
      <w:r w:rsidRPr="00471807">
        <w:tab/>
        <w:t>Wat bieden beide aanbieders aan bij marktevenwicht? Wat is de bijbehorende prijs? Hoe groot is de winst van iedere aanbieder?</w:t>
      </w:r>
    </w:p>
    <w:p w14:paraId="2204729D" w14:textId="77777777" w:rsidR="00DE23A4" w:rsidRPr="00471807" w:rsidRDefault="00DE23A4" w:rsidP="00641020">
      <w:pPr>
        <w:pStyle w:val="OpdrachtAntwoord-regel"/>
      </w:pPr>
      <w:r w:rsidRPr="00471807">
        <w:t xml:space="preserve">Twee vergelijkingen (de reactielijnen) in twee onbekenden. Oplossen bijvoorbeeld door de reactielijn van aanbieder 2 in te vullen in de reactielijn van aanbieder 1: </w:t>
      </w:r>
      <w:r w:rsidRPr="00471807">
        <w:rPr>
          <w:rStyle w:val="Cursief"/>
        </w:rPr>
        <w:t>q</w:t>
      </w:r>
      <w:r w:rsidRPr="00471807">
        <w:rPr>
          <w:rStyle w:val="Subscript"/>
        </w:rPr>
        <w:t>1</w:t>
      </w:r>
      <w:r w:rsidRPr="00471807">
        <w:t> = 30 – 0,25</w:t>
      </w:r>
      <w:r w:rsidRPr="00471807">
        <w:rPr>
          <w:rStyle w:val="Cursief"/>
        </w:rPr>
        <w:t>q</w:t>
      </w:r>
      <w:r w:rsidRPr="00471807">
        <w:rPr>
          <w:rStyle w:val="Subscript"/>
        </w:rPr>
        <w:t>2</w:t>
      </w:r>
      <w:r w:rsidRPr="00471807">
        <w:t> = 30 – 0,25(30 – 0,25</w:t>
      </w:r>
      <w:r w:rsidRPr="00471807">
        <w:rPr>
          <w:rStyle w:val="Cursief"/>
        </w:rPr>
        <w:t>q</w:t>
      </w:r>
      <w:r w:rsidRPr="00471807">
        <w:rPr>
          <w:rStyle w:val="Subscript"/>
        </w:rPr>
        <w:t>1</w:t>
      </w:r>
      <w:r w:rsidRPr="00471807">
        <w:t>) = 22,5 + </w:t>
      </w:r>
      <w:r w:rsidRPr="00471807">
        <w:rPr>
          <w:rStyle w:val="Cursief"/>
        </w:rPr>
        <w:t>q</w:t>
      </w:r>
      <w:r w:rsidRPr="00471807">
        <w:rPr>
          <w:rStyle w:val="Subscript"/>
        </w:rPr>
        <w:t>1</w:t>
      </w:r>
      <w:r w:rsidRPr="00471807">
        <w:t>/16 </w:t>
      </w:r>
      <w:r w:rsidRPr="00201D9F">
        <w:sym w:font="Symbol" w:char="F0DB"/>
      </w:r>
      <w:r w:rsidRPr="00A65D25">
        <w:t> </w:t>
      </w:r>
      <w:r w:rsidRPr="00A65D25">
        <w:rPr>
          <w:rStyle w:val="Cursief"/>
        </w:rPr>
        <w:t>q</w:t>
      </w:r>
      <w:r w:rsidRPr="00A65D25">
        <w:rPr>
          <w:rStyle w:val="Subscript"/>
        </w:rPr>
        <w:t>1</w:t>
      </w:r>
      <w:r w:rsidRPr="00147CAA">
        <w:t> </w:t>
      </w:r>
      <w:r w:rsidRPr="00471807">
        <w:t>= 24</w:t>
      </w:r>
    </w:p>
    <w:p w14:paraId="1FADBCB7" w14:textId="77777777" w:rsidR="00DE23A4" w:rsidRPr="00201D9F" w:rsidRDefault="00DE23A4" w:rsidP="00641020">
      <w:pPr>
        <w:pStyle w:val="OpdrachtAntwoord-regel"/>
        <w:rPr>
          <w:lang w:val="en-US"/>
        </w:rPr>
      </w:pPr>
      <w:r w:rsidRPr="00201D9F">
        <w:rPr>
          <w:rStyle w:val="Cursief"/>
          <w:lang w:val="en-US"/>
        </w:rPr>
        <w:t>q</w:t>
      </w:r>
      <w:r w:rsidRPr="00201D9F">
        <w:rPr>
          <w:rStyle w:val="Subscript"/>
          <w:lang w:val="en-US"/>
        </w:rPr>
        <w:t>2</w:t>
      </w:r>
      <w:r w:rsidRPr="00201D9F">
        <w:rPr>
          <w:lang w:val="en-US"/>
        </w:rPr>
        <w:t> = 30 – 0,25</w:t>
      </w:r>
      <w:r w:rsidRPr="00201D9F">
        <w:rPr>
          <w:rStyle w:val="Cursief"/>
          <w:lang w:val="en-US"/>
        </w:rPr>
        <w:t>q</w:t>
      </w:r>
      <w:r w:rsidRPr="00201D9F">
        <w:rPr>
          <w:rStyle w:val="Subscript"/>
          <w:lang w:val="en-US"/>
        </w:rPr>
        <w:t>1</w:t>
      </w:r>
      <w:r w:rsidRPr="00201D9F">
        <w:rPr>
          <w:lang w:val="en-US"/>
        </w:rPr>
        <w:t> = 30 – 0,25 × 24 = 24</w:t>
      </w:r>
    </w:p>
    <w:p w14:paraId="672D7D7D" w14:textId="77777777" w:rsidR="00DE23A4" w:rsidRPr="00201D9F" w:rsidRDefault="00DE23A4" w:rsidP="00641020">
      <w:pPr>
        <w:pStyle w:val="OpdrachtAntwoord-regel"/>
        <w:rPr>
          <w:lang w:val="en-US"/>
        </w:rPr>
      </w:pPr>
      <w:r w:rsidRPr="00201D9F">
        <w:rPr>
          <w:rStyle w:val="Cursief"/>
          <w:lang w:val="en-US"/>
        </w:rPr>
        <w:t>Q</w:t>
      </w:r>
      <w:r w:rsidRPr="00201D9F">
        <w:rPr>
          <w:lang w:val="en-US"/>
        </w:rPr>
        <w:t> = </w:t>
      </w:r>
      <w:r w:rsidRPr="00201D9F">
        <w:rPr>
          <w:rStyle w:val="Cursief"/>
          <w:lang w:val="en-US"/>
        </w:rPr>
        <w:t>q</w:t>
      </w:r>
      <w:r w:rsidRPr="00201D9F">
        <w:rPr>
          <w:rStyle w:val="Subscript"/>
          <w:lang w:val="en-US"/>
        </w:rPr>
        <w:t>1</w:t>
      </w:r>
      <w:r w:rsidRPr="00201D9F">
        <w:rPr>
          <w:lang w:val="en-US"/>
        </w:rPr>
        <w:t> + </w:t>
      </w:r>
      <w:r w:rsidRPr="00201D9F">
        <w:rPr>
          <w:rStyle w:val="Cursief"/>
          <w:lang w:val="en-US"/>
        </w:rPr>
        <w:t>q</w:t>
      </w:r>
      <w:r w:rsidRPr="00201D9F">
        <w:rPr>
          <w:rStyle w:val="Subscript"/>
          <w:lang w:val="en-US"/>
        </w:rPr>
        <w:t>2</w:t>
      </w:r>
      <w:r w:rsidRPr="00201D9F">
        <w:rPr>
          <w:lang w:val="en-US"/>
        </w:rPr>
        <w:t> = 48</w:t>
      </w:r>
    </w:p>
    <w:p w14:paraId="5734096A" w14:textId="77777777" w:rsidR="00DE23A4" w:rsidRPr="00201D9F" w:rsidRDefault="00DE23A4" w:rsidP="00641020">
      <w:pPr>
        <w:pStyle w:val="OpdrachtAntwoord-regel"/>
        <w:rPr>
          <w:lang w:val="en-US"/>
        </w:rPr>
      </w:pPr>
      <w:r w:rsidRPr="00201D9F">
        <w:rPr>
          <w:rStyle w:val="Cursief"/>
          <w:lang w:val="en-US"/>
        </w:rPr>
        <w:t>p</w:t>
      </w:r>
      <w:r w:rsidRPr="00201D9F">
        <w:rPr>
          <w:lang w:val="en-US"/>
        </w:rPr>
        <w:t> = 120 – 48 = </w:t>
      </w:r>
      <w:r w:rsidRPr="003012D5">
        <w:rPr>
          <w:lang w:val="en-US"/>
        </w:rPr>
        <w:t>€ </w:t>
      </w:r>
      <w:r w:rsidRPr="00201D9F">
        <w:rPr>
          <w:lang w:val="en-US"/>
        </w:rPr>
        <w:t>72</w:t>
      </w:r>
    </w:p>
    <w:p w14:paraId="0259FBA8" w14:textId="77777777" w:rsidR="00DE23A4" w:rsidRPr="00201D9F" w:rsidRDefault="00DE23A4" w:rsidP="00641020">
      <w:pPr>
        <w:pStyle w:val="OpdrachtAntwoord-regel"/>
        <w:rPr>
          <w:lang w:val="en-US"/>
        </w:rPr>
      </w:pPr>
      <w:r w:rsidRPr="00201D9F">
        <w:rPr>
          <w:lang w:val="en-US"/>
        </w:rPr>
        <w:t>Winst = </w:t>
      </w:r>
      <w:r w:rsidRPr="00201D9F">
        <w:rPr>
          <w:rStyle w:val="Cursief"/>
          <w:lang w:val="en-US"/>
        </w:rPr>
        <w:t>TO</w:t>
      </w:r>
      <w:r w:rsidRPr="00201D9F">
        <w:rPr>
          <w:lang w:val="en-US"/>
        </w:rPr>
        <w:t> – </w:t>
      </w:r>
      <w:r w:rsidRPr="00201D9F">
        <w:rPr>
          <w:rStyle w:val="Cursief"/>
          <w:lang w:val="en-US"/>
        </w:rPr>
        <w:t>TK</w:t>
      </w:r>
      <w:r w:rsidRPr="00201D9F">
        <w:rPr>
          <w:lang w:val="en-US"/>
        </w:rPr>
        <w:t> = 72</w:t>
      </w:r>
      <w:r w:rsidRPr="003012D5">
        <w:rPr>
          <w:lang w:val="en-US"/>
        </w:rPr>
        <w:t> </w:t>
      </w:r>
      <w:r w:rsidRPr="00201D9F">
        <w:rPr>
          <w:lang w:val="en-US"/>
        </w:rPr>
        <w:t>×</w:t>
      </w:r>
      <w:r w:rsidRPr="00746F98">
        <w:rPr>
          <w:lang w:val="en-US"/>
        </w:rPr>
        <w:t> </w:t>
      </w:r>
      <w:r w:rsidRPr="00201D9F">
        <w:rPr>
          <w:lang w:val="en-US"/>
        </w:rPr>
        <w:t>24 – 2 – 24</w:t>
      </w:r>
      <w:r w:rsidRPr="00201D9F">
        <w:rPr>
          <w:rStyle w:val="Superscript"/>
          <w:lang w:val="en-US"/>
        </w:rPr>
        <w:t>2</w:t>
      </w:r>
      <w:r w:rsidRPr="00201D9F">
        <w:rPr>
          <w:lang w:val="en-US"/>
        </w:rPr>
        <w:t> = </w:t>
      </w:r>
      <w:r w:rsidRPr="003012D5">
        <w:rPr>
          <w:lang w:val="en-US"/>
        </w:rPr>
        <w:t>€ </w:t>
      </w:r>
      <w:r w:rsidRPr="00201D9F">
        <w:rPr>
          <w:lang w:val="en-US"/>
        </w:rPr>
        <w:t>1.150</w:t>
      </w:r>
    </w:p>
    <w:p w14:paraId="51180ED5" w14:textId="77777777" w:rsidR="00DE23A4" w:rsidRPr="00471807" w:rsidRDefault="00DE23A4" w:rsidP="00641020">
      <w:pPr>
        <w:pStyle w:val="OpdrachtDeelvraag"/>
      </w:pPr>
      <w:r w:rsidRPr="00471807">
        <w:t>h</w:t>
      </w:r>
      <w:r w:rsidRPr="00471807">
        <w:tab/>
        <w:t>Hoe groot is bij marktevenwicht het consumenten- en het producentensurplus?</w:t>
      </w:r>
    </w:p>
    <w:p w14:paraId="22FDE111" w14:textId="77777777" w:rsidR="00DE23A4" w:rsidRPr="00471807" w:rsidRDefault="00DE23A4" w:rsidP="00641020">
      <w:pPr>
        <w:pStyle w:val="OpdrachtAntwoord-regel"/>
      </w:pPr>
      <w:r w:rsidRPr="00201D9F">
        <w:t>CS</w:t>
      </w:r>
      <w:r w:rsidRPr="00A65D25">
        <w:t> = </w:t>
      </w:r>
      <w:r w:rsidRPr="00147CAA">
        <w:t>(€ </w:t>
      </w:r>
      <w:r w:rsidRPr="00471807">
        <w:t>120 – € 72) </w:t>
      </w:r>
      <w:r w:rsidRPr="00F63AD5">
        <w:t>×</w:t>
      </w:r>
      <w:r w:rsidRPr="00471807">
        <w:t> 48 </w:t>
      </w:r>
      <w:r w:rsidRPr="00201D9F">
        <w:t>×</w:t>
      </w:r>
      <w:r w:rsidRPr="00471807">
        <w:t> 0,5 = €1.152</w:t>
      </w:r>
    </w:p>
    <w:p w14:paraId="00B011EF" w14:textId="77777777" w:rsidR="00DE23A4" w:rsidRPr="00471807" w:rsidRDefault="00DE23A4" w:rsidP="00641020">
      <w:pPr>
        <w:pStyle w:val="OpdrachtAntwoord-regel"/>
      </w:pPr>
      <w:r w:rsidRPr="00201D9F">
        <w:t>PS</w:t>
      </w:r>
      <w:r w:rsidRPr="00A65D25">
        <w:t> = </w:t>
      </w:r>
      <w:r w:rsidRPr="00147CAA">
        <w:t>2 </w:t>
      </w:r>
      <w:r w:rsidRPr="00201D9F">
        <w:t>×</w:t>
      </w:r>
      <w:r w:rsidRPr="00471807">
        <w:t> €1.150 + 2 </w:t>
      </w:r>
      <w:r w:rsidRPr="00201D9F">
        <w:t>× </w:t>
      </w:r>
      <w:r w:rsidRPr="00471807">
        <w:t>€ 2 = € 2.304</w:t>
      </w:r>
    </w:p>
    <w:p w14:paraId="735480A4" w14:textId="77777777" w:rsidR="00DE23A4" w:rsidRPr="00471807" w:rsidRDefault="00DE23A4" w:rsidP="00641020">
      <w:pPr>
        <w:keepNext/>
        <w:spacing w:before="40" w:after="0"/>
        <w:outlineLvl w:val="2"/>
      </w:pPr>
      <w:r>
        <w:rPr>
          <w:rFonts w:ascii="Arial" w:hAnsi="Arial"/>
          <w:b/>
          <w:color w:val="444444"/>
          <w:sz w:val="18"/>
        </w:rPr>
        <w:t>Oefening 3</w:t>
      </w:r>
    </w:p>
    <w:p w14:paraId="0BD81AFA" w14:textId="77777777" w:rsidR="00DE23A4" w:rsidRPr="00471807" w:rsidRDefault="00DE23A4" w:rsidP="00641020">
      <w:pPr>
        <w:pStyle w:val="OpdrachtInstructie"/>
      </w:pPr>
      <w:r w:rsidRPr="00471807">
        <w:t xml:space="preserve">Op de markt voor elektrische fietsen opereren twee aanbieders: E-Bike Pro en Pedal Power. Zij concurreren via hoeveelheidsconcurrentie (Cournot-duopolie). De marktvraaglijn wordt gegeven door: Q = -0,25p + 1000, ofwel p = -4Q + 4000. Beide aanbieders hebben dezelfde kostenstructuur: TK = 0,5q² + 20q + 50.000. De aanbieders stellen hun productie gelijktijdig en onafhankelijk vast.</w:t>
      </w:r>
    </w:p>
    <w:p w14:paraId="0BD81AFA" w14:textId="77777777" w:rsidR="00DE23A4" w:rsidRPr="00471807" w:rsidRDefault="00DE23A4" w:rsidP="00641020">
      <w:pPr>
        <w:pStyle w:val="OpdrachtInstructie"/>
      </w:pPr>
      <w:r w:rsidRPr="00471807">
        <w:t xml:space="preserve">a  Leid de formule voor de residuele vraaglijn en MO van E-Bike Pro af als Pedal Power q₂ eenheden aanbiedt.</w:t>
      </w:r>
    </w:p>
    <w:p w14:paraId="0BD81AFA" w14:textId="77777777" w:rsidR="00DE23A4" w:rsidRPr="00471807" w:rsidRDefault="00DE23A4" w:rsidP="00641020">
      <w:pPr>
        <w:pStyle w:val="OpdrachtInstructie"/>
      </w:pPr>
      <w:r w:rsidRPr="00471807">
        <w:t xml:space="preserve">Residuele vraag: q₁ = -0,25p - q₂ + 1000 → p = -4q₁ - 4q₂ + 4000
TO₁ = p × q₁ = (-4q₁ - 4q₂ + 4000) × q₁ = -4q₁² - 4q₁q₂ + 4000q₁
MO₁ = -8q₁ - 4q₂ + 4000</w:t>
      </w:r>
    </w:p>
    <w:p w14:paraId="0BD81AFA" w14:textId="77777777" w:rsidR="00DE23A4" w:rsidRPr="00471807" w:rsidRDefault="00DE23A4" w:rsidP="00641020">
      <w:pPr>
        <w:pStyle w:val="OpdrachtInstructie"/>
      </w:pPr>
      <w:r w:rsidRPr="00471807">
        <w:t xml:space="preserve">b  Leid de reactielijnen van beide aanbieders af door MO = MK in te stellen.</w:t>
      </w:r>
    </w:p>
    <w:p w14:paraId="0BD81AFA" w14:textId="77777777" w:rsidR="00DE23A4" w:rsidRPr="00471807" w:rsidRDefault="00DE23A4" w:rsidP="00641020">
      <w:pPr>
        <w:pStyle w:val="OpdrachtInstructie"/>
      </w:pPr>
      <w:r w:rsidRPr="00471807">
        <w:t xml:space="preserve">MK = TK' = q
MO₁ = MK₁: -8q₁ - 4q₂ + 4000 = q₁ → q₁ = 400 - 0,4q₂
Door symmetrie: q₂ = 400 - 0,4q₁</w:t>
      </w:r>
    </w:p>
    <w:p w14:paraId="0BD81AFA" w14:textId="77777777" w:rsidR="00DE23A4" w:rsidRPr="00471807" w:rsidRDefault="00DE23A4" w:rsidP="00641020">
      <w:pPr>
        <w:pStyle w:val="OpdrachtInstructie"/>
      </w:pPr>
      <w:r w:rsidRPr="00471807">
        <w:t xml:space="preserve">c  Bepaal het Cournot-evenwicht: bereken de hoeveelheden, marktprijs, en winst van beide aanbieders.</w:t>
      </w:r>
    </w:p>
    <w:p w14:paraId="0BD81AFA" w14:textId="77777777" w:rsidR="00DE23A4" w:rsidRPr="00471807" w:rsidRDefault="00DE23A4" w:rsidP="00641020">
      <w:pPr>
        <w:pStyle w:val="OpdrachtInstructie"/>
      </w:pPr>
      <w:r w:rsidRPr="00471807">
        <w:t xml:space="preserve">In evenwicht: q₁ = 400 - 0,4(400 - 0,4q₁) = 400 - 160 + 0,16q₁ → 0,84q₁ = 240 → q₁ = 285,7
q₂ = 285,7 (symmetrie)
Q = 571,4
p = -4(571,4) + 4000 = €2.714,40
Per aanbieder:
TO = 2.714,40 × 285,7 = €775.695
TK = 0,5(285,7)² + 20(285,7) + 50.000 = €88.721 (afgerond)
W ≈ €687.000 per aanbieder</w:t>
      </w:r>
    </w:p>
    <w:p w14:paraId="0BD81AFA" w14:textId="77777777" w:rsidR="00DE23A4" w:rsidRPr="00471807" w:rsidRDefault="00DE23A4" w:rsidP="00641020">
      <w:pPr>
        <w:pStyle w:val="OpdrachtInstructie"/>
      </w:pPr>
      <w:r w:rsidRPr="00471807">
        <w:t xml:space="preserve">d  Stel dat de aanbieders gaan samenwerken (cartel) en hun gezamenlijke winst maximaliseren als zou het een monopolist zijn. Bereken de gezamenlijke hoeveelheid, prijs en totale winst. Vergelijk met het Cournot-evenwicht.</w:t>
      </w:r>
    </w:p>
    <w:p w14:paraId="0BD81AFA" w14:textId="77777777" w:rsidR="00DE23A4" w:rsidRPr="00471807" w:rsidRDefault="00DE23A4" w:rsidP="00641020">
      <w:pPr>
        <w:pStyle w:val="OpdrachtInstructie"/>
      </w:pPr>
      <w:r w:rsidRPr="00471807">
        <w:t xml:space="preserve">Als monopolist: p = -4Q + 4000, TO = -4Q² + 4000Q
MO = -8Q + 4000
MK (voor beide samen) = Q (aangezien zij dezelfde kosten delen)
MO = MK: -8Q + 4000 = Q → Q = 457,14
p = -4(457,14) + 4000 = €1.771,43
TK_totaal = 0,5(228,57)² × 2 + 20(228,57) × 2 + 100.000 = €137.530 (afgerond)
W_totaal = 1.771,43 × 457,14 - 137.530 = €673.270
Vergelijking: In het Cournot-evenwicht is de totale winst ongeveer €1.374.000, terwijl in het cartel de totale winst €673.270 is. Dit lijkt inconsistent - de werkelijke totale winst in Cournot is hoger. Hint: zij concurreren harder, produceert meer, en bij dezelfde GTK verdienen zij meer samen. Bij samenwerking kunnen zij hogere prijzen stellen met minder productie, maar dat leidt tot lagere totale winst.</w:t>
      </w:r>
    </w:p>
    <w:p w14:paraId="0BD81AFA" w14:textId="77777777" w:rsidR="00DE23A4" w:rsidRPr="00471807" w:rsidRDefault="00DE23A4" w:rsidP="00641020">
      <w:pPr>
        <w:pStyle w:val="OpdrachtInstructie"/>
      </w:pPr>
      <w:r w:rsidRPr="00471807">
        <w:t xml:space="preserve">e  Waarom is het voor beide aanbieders moeilijk om het cartelverdrag na te leven? Leg uit met behulp van het concept van dominante strategieën.</w:t>
      </w:r>
    </w:p>
    <w:p w14:paraId="0BD81AFA" w14:textId="77777777" w:rsidR="00DE23A4" w:rsidRPr="00471807" w:rsidRDefault="00DE23A4" w:rsidP="00641020">
      <w:pPr>
        <w:pStyle w:val="OpdrachtInstructie"/>
      </w:pPr>
      <w:r w:rsidRPr="00471807">
        <w:t xml:space="preserve">Elk bedrijf heeft een sterke prikkel om meer te produceren dan afgesproken. Als Pedal Power zich aan het cartel houdt en q₂ produceert, kan E-Bike Pro haar winst verhogen door meer te produceren (langs haar reactielijn). Dit is de dominante strategie. Beide bedrijven redeneren hetzelfde, dus beiden verhogen hun productie, wat leidt tot lagere prijzen en lagere winsten voor beiden. Dit is het gevangenendilemma in het Cournot-duopolie.</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