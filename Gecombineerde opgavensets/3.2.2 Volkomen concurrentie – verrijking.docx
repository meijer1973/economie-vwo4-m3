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394EF" w14:textId="196EFF25" w:rsidR="00DE23A4" w:rsidRPr="00487359" w:rsidRDefault="00FB650B" w:rsidP="00487359">
      <w:pPr>
        <w:keepNext/>
        <w:spacing w:after="40"/>
        <w:outlineLvl w:val="1"/>
        <w:rPr>
          <w:rFonts w:ascii="Arial" w:hAnsi="Arial" w:cs="Arial"/>
          <w:sz w:val="28"/>
          <w:szCs w:val="28"/>
        </w:rPr>
      </w:pPr>
      <w:r>
        <w:rPr>
          <w:rFonts w:ascii="Arial" w:hAnsi="Arial" w:cs="Arial"/>
          <w:b/>
          <w:color w:val="2F5597"/>
          <w:sz w:val="24"/>
          <w:szCs w:val="28"/>
        </w:rPr>
        <w:br w:type="page"/>
      </w:r>
      <w:r w:rsidR="00DE23A4" w:rsidRPr="00487359">
        <w:rPr>
          <w:rFonts w:ascii="Arial" w:hAnsi="Arial" w:cs="Arial"/>
          <w:b/>
          <w:color w:val="2F5597"/>
          <w:sz w:val="24"/>
          <w:szCs w:val="28"/>
        </w:rPr>
        <w:lastRenderedPageBreak/>
        <w:t>Paragraaf 2 Volkomen concurrentie</w:t>
      </w:r>
    </w:p>
    <w:p w14:paraId="5BC0B208" w14:textId="77777777" w:rsidR="00DE23A4" w:rsidRPr="00A517AB" w:rsidRDefault="00DE23A4" w:rsidP="00641020">
      <w:pPr>
        <w:keepNext/>
        <w:spacing w:before="40" w:after="0"/>
        <w:outlineLvl w:val="2"/>
        <w:rPr>
          <w:lang w:val="en-US"/>
        </w:rPr>
      </w:pPr>
      <w:r w:rsidRPr="00980F99">
        <w:rPr>
          <w:rFonts w:ascii="Arial" w:hAnsi="Arial"/>
          <w:b/>
          <w:color w:val="444444"/>
          <w:sz w:val="18"/>
          <w:lang w:val="en-US"/>
        </w:rPr>
        <w:t>Oefening 1</w:t>
      </w:r>
    </w:p>
    <w:p w14:paraId="0A7ACCED" w14:textId="77777777" w:rsidR="00DE23A4" w:rsidRPr="00980F99" w:rsidRDefault="00DE23A4" w:rsidP="00641020">
      <w:pPr>
        <w:pStyle w:val="OpdrachtInstructie"/>
      </w:pPr>
      <w:r w:rsidRPr="00980F99">
        <w:t>Lees bron 7.</w:t>
      </w:r>
    </w:p>
    <w:p w14:paraId="241468C8" w14:textId="77777777" w:rsidR="00DE23A4" w:rsidRPr="00471807" w:rsidRDefault="00DE23A4" w:rsidP="00641020">
      <w:pPr>
        <w:pStyle w:val="OpdrachtDeelvraag"/>
      </w:pPr>
      <w:r w:rsidRPr="00471807">
        <w:t>a</w:t>
      </w:r>
      <w:r w:rsidRPr="00471807">
        <w:tab/>
        <w:t>Uit welke zin(nen) kun je afleiden dat de melkveehouders in Litouwen opereren op een markt met kenmerken van volkomen concurrentie? Verklaar je antwoord.</w:t>
      </w:r>
    </w:p>
    <w:p w14:paraId="3E047B7A" w14:textId="77777777" w:rsidR="00DE23A4" w:rsidRPr="00471807" w:rsidRDefault="00DE23A4" w:rsidP="00641020">
      <w:pPr>
        <w:pStyle w:val="OpdrachtAntwoord-regel"/>
      </w:pPr>
      <w:r w:rsidRPr="00471807">
        <w:t>De eerste (twee) zin(nen) van de tweede alinea: De kosten van 1 liter melk komen in Litouwen uit op circa € 0,23, terwijl de verwerkers de melk inkopen voor zo’n € 0,21 per liter. ‘Dat betekent dat de melkveehouderij niet meer kostendekkend is.’ Blijkbaar kunnen de melkveehouders de prijs niet naar boven toe beïnvloeden.</w:t>
      </w:r>
    </w:p>
    <w:p w14:paraId="4D01C159" w14:textId="77777777" w:rsidR="00DE23A4" w:rsidRPr="00471807" w:rsidRDefault="00DE23A4" w:rsidP="00641020">
      <w:pPr>
        <w:pStyle w:val="OpdrachtDeelvraag"/>
      </w:pPr>
      <w:r w:rsidRPr="00471807">
        <w:t>b</w:t>
      </w:r>
      <w:r w:rsidRPr="00471807">
        <w:tab/>
        <w:t>Wat voorspelt de theorie van een markt van volkomen concurrentie dat er op de markt van melk in Litouwen gaat gebeuren?</w:t>
      </w:r>
    </w:p>
    <w:p w14:paraId="57635EDA" w14:textId="77777777" w:rsidR="00DE23A4" w:rsidRPr="00471807" w:rsidRDefault="00DE23A4" w:rsidP="00641020">
      <w:pPr>
        <w:pStyle w:val="OpdrachtAntwoord-regel"/>
      </w:pPr>
      <w:r w:rsidRPr="00471807">
        <w:t>Er zullen melkveehouders uittreden. Het aanbod daalt waardoor de prijs gaat stijgen. Dit gaat door totdat iedere melkveehouder geen winst en geen verlies maakt.</w:t>
      </w:r>
    </w:p>
    <w:p w14:paraId="1A3AC423" w14:textId="77777777" w:rsidR="00DE23A4" w:rsidRPr="00471807" w:rsidRDefault="00DE23A4" w:rsidP="00641020">
      <w:pPr>
        <w:keepNext/>
        <w:spacing w:before="40" w:after="0"/>
        <w:outlineLvl w:val="2"/>
      </w:pPr>
      <w:r>
        <w:rPr>
          <w:rFonts w:ascii="Arial" w:hAnsi="Arial"/>
          <w:b/>
          <w:color w:val="444444"/>
          <w:sz w:val="18"/>
        </w:rPr>
        <w:lastRenderedPageBreak/>
        <w:t>Oefening 2</w:t>
      </w:r>
    </w:p>
    <w:p w14:paraId="5B833E9E" w14:textId="77777777" w:rsidR="00DE23A4" w:rsidRPr="00471807" w:rsidRDefault="00DE23A4" w:rsidP="00641020">
      <w:pPr>
        <w:pStyle w:val="OpdrachtIntroductie"/>
      </w:pPr>
      <w:r w:rsidRPr="00471807">
        <w:t xml:space="preserve">Op een markt met volkomen concurrentie zijn </w:t>
      </w:r>
      <w:r>
        <w:t>250 </w:t>
      </w:r>
      <w:r w:rsidRPr="00471807">
        <w:t xml:space="preserve">aanbieders actief met de kostenfunctie </w:t>
      </w:r>
      <w:r w:rsidRPr="00471807">
        <w:rPr>
          <w:rStyle w:val="Cursief"/>
        </w:rPr>
        <w:t>TK</w:t>
      </w:r>
      <w:r w:rsidRPr="00471807">
        <w:t> = 2</w:t>
      </w:r>
      <w:r w:rsidRPr="00471807">
        <w:rPr>
          <w:rStyle w:val="Cursief"/>
        </w:rPr>
        <w:t>q</w:t>
      </w:r>
      <w:r w:rsidRPr="00471807">
        <w:rPr>
          <w:rStyle w:val="Superscript"/>
        </w:rPr>
        <w:t>2</w:t>
      </w:r>
      <w:r w:rsidRPr="00471807">
        <w:t xml:space="preserve"> + 98. De collectieve vraaglijn heeft als functie </w:t>
      </w:r>
      <w:r w:rsidRPr="00471807">
        <w:rPr>
          <w:rStyle w:val="Cursief"/>
        </w:rPr>
        <w:t>p</w:t>
      </w:r>
      <w:r w:rsidRPr="00471807">
        <w:t> = –0,04</w:t>
      </w:r>
      <w:r w:rsidRPr="00471807">
        <w:rPr>
          <w:rStyle w:val="Cursief"/>
        </w:rPr>
        <w:t>Q</w:t>
      </w:r>
      <w:r w:rsidRPr="00471807">
        <w:rPr>
          <w:rStyle w:val="SubscriptCursief"/>
        </w:rPr>
        <w:t>v</w:t>
      </w:r>
      <w:r w:rsidRPr="00471807">
        <w:t> + 1</w:t>
      </w:r>
      <w:r>
        <w:t>9</w:t>
      </w:r>
      <w:r w:rsidRPr="00471807">
        <w:t>6. De prijs en de totale kosten staan in euro’s.</w:t>
      </w:r>
    </w:p>
    <w:p w14:paraId="55060D50" w14:textId="77777777" w:rsidR="00DE23A4" w:rsidRPr="00471807" w:rsidRDefault="00DE23A4" w:rsidP="00641020">
      <w:pPr>
        <w:pStyle w:val="OpdrachtDeelvraag"/>
      </w:pPr>
      <w:r w:rsidRPr="00471807">
        <w:t>a</w:t>
      </w:r>
      <w:r w:rsidRPr="00471807">
        <w:tab/>
        <w:t xml:space="preserve">Bereken de formule van de </w:t>
      </w:r>
      <w:r w:rsidRPr="00471807">
        <w:rPr>
          <w:rStyle w:val="Cursief"/>
        </w:rPr>
        <w:t>MK</w:t>
      </w:r>
      <w:bookmarkStart w:id="6" w:name="_Hlk34837249"/>
      <w:r w:rsidRPr="00471807">
        <w:t>-</w:t>
      </w:r>
      <w:bookmarkEnd w:id="6"/>
      <w:r w:rsidRPr="00471807">
        <w:t>lijn van een individuele aanbieder.</w:t>
      </w:r>
    </w:p>
    <w:p w14:paraId="64398EB3" w14:textId="77777777" w:rsidR="00DE23A4" w:rsidRPr="00471807" w:rsidRDefault="00DE23A4" w:rsidP="00641020">
      <w:pPr>
        <w:pStyle w:val="OpdrachtAntwoord-regel"/>
      </w:pPr>
      <w:r w:rsidRPr="00471807">
        <w:rPr>
          <w:rStyle w:val="Cursief"/>
        </w:rPr>
        <w:t>MK</w:t>
      </w:r>
      <w:r w:rsidRPr="00471807">
        <w:t> = 4</w:t>
      </w:r>
      <w:r w:rsidRPr="00471807">
        <w:rPr>
          <w:rStyle w:val="Cursief"/>
        </w:rPr>
        <w:t>q</w:t>
      </w:r>
    </w:p>
    <w:p w14:paraId="0F2464AA" w14:textId="77777777" w:rsidR="00DE23A4" w:rsidRPr="00471807" w:rsidRDefault="00DE23A4" w:rsidP="00641020">
      <w:pPr>
        <w:pStyle w:val="OpdrachtDeelvraag"/>
      </w:pPr>
      <w:r w:rsidRPr="00471807">
        <w:t>b</w:t>
      </w:r>
      <w:r w:rsidRPr="00471807">
        <w:tab/>
        <w:t>Bereken de formule van de individuele aanbodlijn.</w:t>
      </w:r>
    </w:p>
    <w:p w14:paraId="7E597FDD" w14:textId="50F7EB58" w:rsidR="00DE23A4" w:rsidRDefault="00DE23A4" w:rsidP="00FB650B">
      <w:pPr>
        <w:pStyle w:val="OpdrachtAntwoord-regel"/>
        <w:rPr>
          <w:color w:val="003399"/>
        </w:rPr>
      </w:pPr>
      <w:r w:rsidRPr="00471807">
        <w:rPr>
          <w:rStyle w:val="Cursief"/>
        </w:rPr>
        <w:t>p</w:t>
      </w:r>
      <w:r w:rsidRPr="00471807">
        <w:t> = </w:t>
      </w:r>
      <w:r w:rsidRPr="00471807">
        <w:rPr>
          <w:rStyle w:val="Cursief"/>
        </w:rPr>
        <w:t>MO</w:t>
      </w:r>
      <w:r w:rsidRPr="00471807">
        <w:t> = </w:t>
      </w:r>
      <w:r w:rsidRPr="00471807">
        <w:rPr>
          <w:rStyle w:val="Cursief"/>
        </w:rPr>
        <w:t>MK</w:t>
      </w:r>
      <w:bookmarkStart w:id="7" w:name="_Hlk31034031"/>
      <w:r w:rsidRPr="00471807">
        <w:t> </w:t>
      </w:r>
      <w:r w:rsidRPr="00471807">
        <w:sym w:font="Symbol" w:char="F0DB"/>
      </w:r>
      <w:bookmarkEnd w:id="7"/>
      <w:r w:rsidRPr="00471807">
        <w:t> </w:t>
      </w:r>
      <w:r w:rsidRPr="00201D9F">
        <w:rPr>
          <w:rStyle w:val="Cursief"/>
        </w:rPr>
        <w:t>p</w:t>
      </w:r>
      <w:r w:rsidRPr="00471807">
        <w:t> =</w:t>
      </w:r>
      <w:r w:rsidRPr="00A65D25">
        <w:t> 4</w:t>
      </w:r>
      <w:r w:rsidRPr="00A65D25">
        <w:rPr>
          <w:rStyle w:val="Cursief"/>
        </w:rPr>
        <w:t>q</w:t>
      </w:r>
    </w:p>
    <w:p w14:paraId="4A8B4563" w14:textId="77777777" w:rsidR="00DE23A4" w:rsidRPr="00471807" w:rsidRDefault="00DE23A4" w:rsidP="00641020">
      <w:pPr>
        <w:pStyle w:val="OpdrachtDeelvraag"/>
      </w:pPr>
      <w:r w:rsidRPr="00471807">
        <w:t>c</w:t>
      </w:r>
      <w:r w:rsidRPr="00471807">
        <w:tab/>
        <w:t>Bereken de formule van de aanbodlijn.</w:t>
      </w:r>
    </w:p>
    <w:p w14:paraId="5BF1BA5C" w14:textId="77777777" w:rsidR="00DE23A4" w:rsidRPr="00147CAA" w:rsidRDefault="00DE23A4" w:rsidP="00641020">
      <w:pPr>
        <w:pStyle w:val="OpdrachtAntwoord-regel"/>
      </w:pPr>
      <w:r w:rsidRPr="00471807">
        <w:rPr>
          <w:rStyle w:val="Cursief"/>
        </w:rPr>
        <w:t>q</w:t>
      </w:r>
      <w:r w:rsidRPr="00471807">
        <w:t> = 0,25</w:t>
      </w:r>
      <w:r w:rsidRPr="00471807">
        <w:rPr>
          <w:rStyle w:val="Cursief"/>
        </w:rPr>
        <w:t>p</w:t>
      </w:r>
      <w:bookmarkStart w:id="8" w:name="_Hlk31033753"/>
      <w:r w:rsidRPr="00471807">
        <w:t> </w:t>
      </w:r>
      <w:r w:rsidRPr="00471807">
        <w:sym w:font="Symbol" w:char="F0DB"/>
      </w:r>
      <w:bookmarkEnd w:id="8"/>
      <w:r w:rsidRPr="00471807">
        <w:t> </w:t>
      </w:r>
      <w:r w:rsidRPr="00471807">
        <w:rPr>
          <w:rStyle w:val="Cursief"/>
        </w:rPr>
        <w:t>Q</w:t>
      </w:r>
      <w:r w:rsidRPr="00471807">
        <w:rPr>
          <w:rStyle w:val="Subscript"/>
        </w:rPr>
        <w:t>a</w:t>
      </w:r>
      <w:r w:rsidRPr="00A65D25">
        <w:t> = </w:t>
      </w:r>
      <w:r>
        <w:t>25</w:t>
      </w:r>
      <w:r w:rsidRPr="00A65D25">
        <w:t>0</w:t>
      </w:r>
      <w:r w:rsidRPr="00147CAA">
        <w:t> </w:t>
      </w:r>
      <w:r w:rsidRPr="00471807">
        <w:t>× 0,25</w:t>
      </w:r>
      <w:r w:rsidRPr="00471807">
        <w:rPr>
          <w:rStyle w:val="Cursief"/>
        </w:rPr>
        <w:t>p</w:t>
      </w:r>
      <w:r w:rsidRPr="00471807">
        <w:t> </w:t>
      </w:r>
      <w:r w:rsidRPr="00471807">
        <w:sym w:font="Symbol" w:char="F0DB"/>
      </w:r>
      <w:r w:rsidRPr="00471807">
        <w:t> </w:t>
      </w:r>
      <w:r w:rsidRPr="00471807">
        <w:rPr>
          <w:rStyle w:val="Cursief"/>
        </w:rPr>
        <w:t>Q</w:t>
      </w:r>
      <w:r w:rsidRPr="00471807">
        <w:rPr>
          <w:rStyle w:val="Subscript"/>
        </w:rPr>
        <w:t>a</w:t>
      </w:r>
      <w:r w:rsidRPr="00A65D25">
        <w:t> = </w:t>
      </w:r>
      <w:r>
        <w:t>62,5</w:t>
      </w:r>
      <w:r w:rsidRPr="00147CAA">
        <w:rPr>
          <w:rStyle w:val="Cursief"/>
        </w:rPr>
        <w:t>p</w:t>
      </w:r>
    </w:p>
    <w:p w14:paraId="63873BA1" w14:textId="77777777" w:rsidR="00DE23A4" w:rsidRPr="00471807" w:rsidRDefault="00DE23A4" w:rsidP="00641020">
      <w:pPr>
        <w:pStyle w:val="OpdrachtDeelvraag"/>
      </w:pPr>
      <w:r w:rsidRPr="00471807">
        <w:t>d</w:t>
      </w:r>
      <w:r w:rsidRPr="00471807">
        <w:tab/>
        <w:t>Bereken het marktevenwicht.</w:t>
      </w:r>
    </w:p>
    <w:p w14:paraId="56077205" w14:textId="77777777" w:rsidR="00DE23A4" w:rsidRPr="00471807" w:rsidRDefault="00DE23A4" w:rsidP="00641020">
      <w:pPr>
        <w:pStyle w:val="OpdrachtAntwoord-regel"/>
      </w:pPr>
      <w:r w:rsidRPr="00471807">
        <w:rPr>
          <w:rStyle w:val="Cursief"/>
        </w:rPr>
        <w:t>p</w:t>
      </w:r>
      <w:r w:rsidRPr="00471807">
        <w:t> = –0,04</w:t>
      </w:r>
      <w:r w:rsidRPr="00471807">
        <w:rPr>
          <w:rStyle w:val="Cursief"/>
        </w:rPr>
        <w:t>Q</w:t>
      </w:r>
      <w:r w:rsidRPr="00471807">
        <w:rPr>
          <w:rStyle w:val="SubscriptCursief"/>
        </w:rPr>
        <w:t>v</w:t>
      </w:r>
      <w:r w:rsidRPr="00471807">
        <w:t> + 1</w:t>
      </w:r>
      <w:r>
        <w:t>96</w:t>
      </w:r>
      <w:bookmarkStart w:id="9" w:name="_Hlk31055067"/>
      <w:r w:rsidRPr="00471807">
        <w:t> </w:t>
      </w:r>
      <w:r w:rsidRPr="00471807">
        <w:sym w:font="Symbol" w:char="F0DB"/>
      </w:r>
      <w:bookmarkEnd w:id="9"/>
      <w:r w:rsidRPr="00471807">
        <w:t> </w:t>
      </w:r>
      <w:r w:rsidRPr="00471807">
        <w:rPr>
          <w:rStyle w:val="Cursief"/>
        </w:rPr>
        <w:t>Q</w:t>
      </w:r>
      <w:r w:rsidRPr="00471807">
        <w:rPr>
          <w:rStyle w:val="Subscript"/>
        </w:rPr>
        <w:t>v</w:t>
      </w:r>
      <w:r w:rsidRPr="00A65D25">
        <w:t> = –25</w:t>
      </w:r>
      <w:r w:rsidRPr="00147CAA">
        <w:rPr>
          <w:rStyle w:val="Cursief"/>
        </w:rPr>
        <w:t>p</w:t>
      </w:r>
      <w:r w:rsidRPr="00471807">
        <w:t> + 4.</w:t>
      </w:r>
      <w:r>
        <w:t>9</w:t>
      </w:r>
      <w:r w:rsidRPr="00471807">
        <w:t>00 </w:t>
      </w:r>
    </w:p>
    <w:p w14:paraId="76ADFE2F" w14:textId="77777777" w:rsidR="00DE23A4" w:rsidRPr="00471807" w:rsidRDefault="00DE23A4" w:rsidP="00641020">
      <w:pPr>
        <w:pStyle w:val="OpdrachtAntwoord-regel"/>
      </w:pPr>
      <w:r w:rsidRPr="00471807">
        <w:t>–25</w:t>
      </w:r>
      <w:r w:rsidRPr="00471807">
        <w:rPr>
          <w:rStyle w:val="Cursief"/>
        </w:rPr>
        <w:t>p</w:t>
      </w:r>
      <w:r w:rsidRPr="00471807">
        <w:t> + 4.</w:t>
      </w:r>
      <w:r>
        <w:t>9</w:t>
      </w:r>
      <w:r w:rsidRPr="00471807">
        <w:t>00 = </w:t>
      </w:r>
      <w:r>
        <w:t>6</w:t>
      </w:r>
      <w:r w:rsidRPr="00471807">
        <w:t>2</w:t>
      </w:r>
      <w:r>
        <w:t>,</w:t>
      </w:r>
      <w:r w:rsidRPr="00471807">
        <w:t>5</w:t>
      </w:r>
      <w:r w:rsidRPr="00471807">
        <w:rPr>
          <w:rStyle w:val="Cursief"/>
        </w:rPr>
        <w:t>p</w:t>
      </w:r>
    </w:p>
    <w:p w14:paraId="0BFD3F26" w14:textId="77777777" w:rsidR="00DE23A4" w:rsidRPr="00471807" w:rsidRDefault="00DE23A4" w:rsidP="00641020">
      <w:pPr>
        <w:pStyle w:val="OpdrachtAntwoord-regel"/>
      </w:pPr>
      <w:r>
        <w:t>87,5</w:t>
      </w:r>
      <w:r w:rsidRPr="00471807">
        <w:rPr>
          <w:rStyle w:val="Cursief"/>
        </w:rPr>
        <w:t>p</w:t>
      </w:r>
      <w:r w:rsidRPr="00471807">
        <w:t> = 4.</w:t>
      </w:r>
      <w:r>
        <w:t>9</w:t>
      </w:r>
      <w:r w:rsidRPr="00471807">
        <w:t>00</w:t>
      </w:r>
    </w:p>
    <w:p w14:paraId="0D6C41D7" w14:textId="77777777" w:rsidR="00DE23A4" w:rsidRPr="00471807" w:rsidRDefault="00DE23A4" w:rsidP="00641020">
      <w:pPr>
        <w:pStyle w:val="OpdrachtAntwoord-regel"/>
      </w:pPr>
      <w:r w:rsidRPr="00471807">
        <w:rPr>
          <w:rStyle w:val="Cursief"/>
        </w:rPr>
        <w:t>p</w:t>
      </w:r>
      <w:r w:rsidRPr="00471807">
        <w:t> = € </w:t>
      </w:r>
      <w:r>
        <w:t>56</w:t>
      </w:r>
    </w:p>
    <w:p w14:paraId="0D268EF4" w14:textId="77777777" w:rsidR="00DE23A4" w:rsidRPr="00471807" w:rsidRDefault="00DE23A4" w:rsidP="00641020">
      <w:pPr>
        <w:pStyle w:val="OpdrachtAntwoord-regel"/>
      </w:pPr>
      <w:r w:rsidRPr="00471807">
        <w:rPr>
          <w:rStyle w:val="Cursief"/>
        </w:rPr>
        <w:t>Q</w:t>
      </w:r>
      <w:r w:rsidRPr="00471807">
        <w:rPr>
          <w:rStyle w:val="Subscript"/>
        </w:rPr>
        <w:t>a</w:t>
      </w:r>
      <w:r w:rsidRPr="00471807">
        <w:t> en </w:t>
      </w:r>
      <w:r w:rsidRPr="00471807">
        <w:rPr>
          <w:rStyle w:val="Cursief"/>
        </w:rPr>
        <w:t>Q</w:t>
      </w:r>
      <w:r w:rsidRPr="00471807">
        <w:rPr>
          <w:rStyle w:val="Subscript"/>
        </w:rPr>
        <w:t>v</w:t>
      </w:r>
      <w:r w:rsidRPr="00471807">
        <w:t> = –25 × </w:t>
      </w:r>
      <w:r>
        <w:t>56</w:t>
      </w:r>
      <w:r w:rsidRPr="00471807">
        <w:t> + 4.</w:t>
      </w:r>
      <w:r>
        <w:t>9</w:t>
      </w:r>
      <w:r w:rsidRPr="00471807">
        <w:t>00 = </w:t>
      </w:r>
      <w:r>
        <w:t>3</w:t>
      </w:r>
      <w:r w:rsidRPr="00471807">
        <w:t>.</w:t>
      </w:r>
      <w:r>
        <w:t>5</w:t>
      </w:r>
      <w:r w:rsidRPr="00471807">
        <w:t>00</w:t>
      </w:r>
    </w:p>
    <w:p w14:paraId="1B46E2D0" w14:textId="77777777" w:rsidR="00DE23A4" w:rsidRPr="00471807" w:rsidRDefault="00DE23A4" w:rsidP="00641020">
      <w:pPr>
        <w:pStyle w:val="OpdrachtDeelvraag"/>
      </w:pPr>
      <w:r w:rsidRPr="00471807">
        <w:t>e</w:t>
      </w:r>
      <w:r w:rsidRPr="00471807">
        <w:tab/>
        <w:t>Bereken de winst van een individuele aanbieder.</w:t>
      </w:r>
    </w:p>
    <w:p w14:paraId="0977F392" w14:textId="77777777" w:rsidR="00DE23A4" w:rsidRPr="00980F99" w:rsidRDefault="00DE23A4" w:rsidP="00641020">
      <w:pPr>
        <w:pStyle w:val="OpdrachtAntwoord-regel"/>
        <w:rPr>
          <w:lang w:val="en-US"/>
        </w:rPr>
      </w:pPr>
      <w:r w:rsidRPr="00980F99">
        <w:rPr>
          <w:rStyle w:val="Cursief"/>
          <w:lang w:val="en-US"/>
        </w:rPr>
        <w:t>MO</w:t>
      </w:r>
      <w:r w:rsidRPr="00980F99">
        <w:rPr>
          <w:lang w:val="en-US"/>
        </w:rPr>
        <w:t> = </w:t>
      </w:r>
      <w:r w:rsidRPr="00980F99">
        <w:rPr>
          <w:rStyle w:val="Cursief"/>
          <w:lang w:val="en-US"/>
        </w:rPr>
        <w:t>MK</w:t>
      </w:r>
      <w:r w:rsidRPr="00980F99">
        <w:rPr>
          <w:lang w:val="en-US"/>
        </w:rPr>
        <w:t> </w:t>
      </w:r>
      <w:r w:rsidRPr="00471807">
        <w:sym w:font="Symbol" w:char="F0DB"/>
      </w:r>
      <w:r w:rsidRPr="00980F99">
        <w:rPr>
          <w:lang w:val="en-US"/>
        </w:rPr>
        <w:t> 56 = 4</w:t>
      </w:r>
      <w:r w:rsidRPr="00980F99">
        <w:rPr>
          <w:rStyle w:val="Cursief"/>
          <w:lang w:val="en-US"/>
        </w:rPr>
        <w:t>q</w:t>
      </w:r>
      <w:r w:rsidRPr="00980F99">
        <w:rPr>
          <w:lang w:val="en-US"/>
        </w:rPr>
        <w:t> </w:t>
      </w:r>
      <w:r w:rsidRPr="00471807">
        <w:sym w:font="Symbol" w:char="F0DB"/>
      </w:r>
      <w:r w:rsidRPr="00980F99">
        <w:rPr>
          <w:rStyle w:val="Cursief"/>
          <w:lang w:val="en-US"/>
        </w:rPr>
        <w:t>q</w:t>
      </w:r>
      <w:r w:rsidRPr="00980F99">
        <w:rPr>
          <w:lang w:val="en-US"/>
        </w:rPr>
        <w:t> = 14</w:t>
      </w:r>
    </w:p>
    <w:p w14:paraId="59C7EFBF" w14:textId="77777777" w:rsidR="00DE23A4" w:rsidRPr="00980F99" w:rsidRDefault="00DE23A4" w:rsidP="00641020">
      <w:pPr>
        <w:pStyle w:val="OpdrachtAntwoord-regel"/>
        <w:rPr>
          <w:lang w:val="en-US"/>
        </w:rPr>
      </w:pPr>
      <w:r w:rsidRPr="00980F99">
        <w:rPr>
          <w:rStyle w:val="Cursief"/>
          <w:lang w:val="en-US"/>
        </w:rPr>
        <w:t>TO</w:t>
      </w:r>
      <w:r w:rsidRPr="00980F99">
        <w:rPr>
          <w:lang w:val="en-US"/>
        </w:rPr>
        <w:t> = € 56 × 14 = € 784</w:t>
      </w:r>
    </w:p>
    <w:p w14:paraId="664545B4" w14:textId="77777777" w:rsidR="00DE23A4" w:rsidRPr="00980F99" w:rsidRDefault="00DE23A4" w:rsidP="00641020">
      <w:pPr>
        <w:pStyle w:val="OpdrachtAntwoord-regel"/>
        <w:rPr>
          <w:lang w:val="en-US"/>
        </w:rPr>
      </w:pPr>
      <w:r w:rsidRPr="00980F99">
        <w:rPr>
          <w:rStyle w:val="Cursief"/>
          <w:lang w:val="en-US"/>
        </w:rPr>
        <w:t>TK</w:t>
      </w:r>
      <w:r w:rsidRPr="00980F99">
        <w:rPr>
          <w:lang w:val="en-US"/>
        </w:rPr>
        <w:t> = 2 × 14</w:t>
      </w:r>
      <w:r w:rsidRPr="00980F99">
        <w:rPr>
          <w:rStyle w:val="Superscript"/>
          <w:lang w:val="en-US"/>
        </w:rPr>
        <w:t>2</w:t>
      </w:r>
      <w:r w:rsidRPr="00980F99">
        <w:rPr>
          <w:lang w:val="en-US"/>
        </w:rPr>
        <w:t> + 98 = € 490</w:t>
      </w:r>
    </w:p>
    <w:p w14:paraId="0A9009FF" w14:textId="77777777" w:rsidR="00DE23A4" w:rsidRPr="00A65D25" w:rsidRDefault="00DE23A4" w:rsidP="00641020">
      <w:pPr>
        <w:pStyle w:val="OpdrachtAntwoord-regel"/>
      </w:pPr>
      <w:r w:rsidRPr="00471807">
        <w:rPr>
          <w:rStyle w:val="Cursief"/>
        </w:rPr>
        <w:t>W</w:t>
      </w:r>
      <w:r w:rsidRPr="00471807">
        <w:t> = </w:t>
      </w:r>
      <w:r w:rsidRPr="00201D9F">
        <w:rPr>
          <w:rStyle w:val="Cursief"/>
        </w:rPr>
        <w:t>TO</w:t>
      </w:r>
      <w:r>
        <w:t> – </w:t>
      </w:r>
      <w:r w:rsidRPr="00201D9F">
        <w:rPr>
          <w:rStyle w:val="Cursief"/>
        </w:rPr>
        <w:t>TK</w:t>
      </w:r>
      <w:r>
        <w:t> = </w:t>
      </w:r>
      <w:r w:rsidRPr="00A65D25">
        <w:t>€ </w:t>
      </w:r>
      <w:r>
        <w:t>294</w:t>
      </w:r>
    </w:p>
    <w:p w14:paraId="52DC3BED" w14:textId="77777777" w:rsidR="00DE23A4" w:rsidRPr="00471807" w:rsidRDefault="00DE23A4" w:rsidP="00641020">
      <w:pPr>
        <w:pStyle w:val="OpdrachtDeelvraag"/>
      </w:pPr>
      <w:r w:rsidRPr="00471807">
        <w:t>f</w:t>
      </w:r>
      <w:r w:rsidRPr="00471807">
        <w:tab/>
        <w:t>Bereken het consumentensurplus.</w:t>
      </w:r>
    </w:p>
    <w:p w14:paraId="65F3C717" w14:textId="77777777" w:rsidR="00DE23A4" w:rsidRPr="00471807" w:rsidRDefault="00DE23A4" w:rsidP="00641020">
      <w:pPr>
        <w:pStyle w:val="OpdrachtAntwoord-regel"/>
      </w:pPr>
      <w:r w:rsidRPr="00471807">
        <w:t>(€ 1</w:t>
      </w:r>
      <w:r>
        <w:t>96</w:t>
      </w:r>
      <w:r w:rsidRPr="00471807">
        <w:t> – € </w:t>
      </w:r>
      <w:r>
        <w:t>56</w:t>
      </w:r>
      <w:r w:rsidRPr="00471807">
        <w:t>) × </w:t>
      </w:r>
      <w:r>
        <w:t>3</w:t>
      </w:r>
      <w:r w:rsidRPr="00471807">
        <w:t>.</w:t>
      </w:r>
      <w:r>
        <w:t>5</w:t>
      </w:r>
      <w:r w:rsidRPr="00471807">
        <w:t>00 × 0,5 = € </w:t>
      </w:r>
      <w:r>
        <w:t>245</w:t>
      </w:r>
      <w:r w:rsidRPr="00471807">
        <w:t>.000</w:t>
      </w:r>
    </w:p>
    <w:p w14:paraId="5429AEF2" w14:textId="77777777" w:rsidR="00DE23A4" w:rsidRPr="00471807" w:rsidRDefault="00DE23A4" w:rsidP="00641020">
      <w:pPr>
        <w:pStyle w:val="OpdrachtDeelvraag"/>
      </w:pPr>
      <w:r w:rsidRPr="00471807">
        <w:t>g</w:t>
      </w:r>
      <w:r w:rsidRPr="00471807">
        <w:tab/>
        <w:t>Bereken het producentensurplus.</w:t>
      </w:r>
    </w:p>
    <w:p w14:paraId="5E2961D7" w14:textId="77777777" w:rsidR="00DE23A4" w:rsidRPr="00471807" w:rsidRDefault="00DE23A4" w:rsidP="00641020">
      <w:pPr>
        <w:pStyle w:val="OpdrachtAntwoord-regel"/>
      </w:pPr>
      <w:r w:rsidRPr="00471807">
        <w:t>(€ </w:t>
      </w:r>
      <w:r>
        <w:t>56</w:t>
      </w:r>
      <w:r w:rsidRPr="00471807">
        <w:t> – € 0) × </w:t>
      </w:r>
      <w:r>
        <w:t>3</w:t>
      </w:r>
      <w:r w:rsidRPr="00471807">
        <w:t>.</w:t>
      </w:r>
      <w:r>
        <w:t>5</w:t>
      </w:r>
      <w:r w:rsidRPr="00471807">
        <w:t>00 × 0,5 = € </w:t>
      </w:r>
      <w:r>
        <w:t>98</w:t>
      </w:r>
      <w:r w:rsidRPr="00471807">
        <w:t>.000</w:t>
      </w:r>
    </w:p>
    <w:p w14:paraId="749B4C78" w14:textId="77777777" w:rsidR="00DE23A4" w:rsidRPr="00147CAA" w:rsidRDefault="00DE23A4" w:rsidP="00641020">
      <w:pPr>
        <w:pStyle w:val="OpdrachtDeelvraag"/>
      </w:pPr>
      <w:r w:rsidRPr="00471807">
        <w:t>h</w:t>
      </w:r>
      <w:r w:rsidRPr="00471807">
        <w:tab/>
        <w:t xml:space="preserve">Teken </w:t>
      </w:r>
      <w:r>
        <w:t xml:space="preserve">een assenstelsel met op de </w:t>
      </w:r>
      <w:r w:rsidRPr="00201D9F">
        <w:rPr>
          <w:rStyle w:val="Cursief"/>
        </w:rPr>
        <w:t>x</w:t>
      </w:r>
      <w:r>
        <w:t xml:space="preserve">-as </w:t>
      </w:r>
      <w:r>
        <w:rPr>
          <w:rStyle w:val="Cursief"/>
        </w:rPr>
        <w:t>Q</w:t>
      </w:r>
      <w:r>
        <w:t xml:space="preserve"> en op de </w:t>
      </w:r>
      <w:r w:rsidRPr="00201D9F">
        <w:rPr>
          <w:rStyle w:val="Cursief"/>
        </w:rPr>
        <w:t>y</w:t>
      </w:r>
      <w:r>
        <w:t xml:space="preserve">-as </w:t>
      </w:r>
      <w:r w:rsidRPr="00201D9F">
        <w:rPr>
          <w:rStyle w:val="Cursief"/>
        </w:rPr>
        <w:t>MK</w:t>
      </w:r>
      <w:r>
        <w:t xml:space="preserve">, </w:t>
      </w:r>
      <w:r w:rsidRPr="00201D9F">
        <w:rPr>
          <w:rStyle w:val="Cursief"/>
        </w:rPr>
        <w:t>GTK</w:t>
      </w:r>
      <w:r>
        <w:t xml:space="preserve"> en </w:t>
      </w:r>
      <w:r w:rsidRPr="00201D9F">
        <w:rPr>
          <w:rStyle w:val="Cursief"/>
        </w:rPr>
        <w:t>p</w:t>
      </w:r>
      <w:r>
        <w:t>. Teken hierin</w:t>
      </w:r>
      <w:r w:rsidRPr="00471807">
        <w:t xml:space="preserve"> de </w:t>
      </w:r>
      <w:r w:rsidRPr="00201D9F">
        <w:rPr>
          <w:rStyle w:val="Cursief"/>
        </w:rPr>
        <w:t>MK</w:t>
      </w:r>
      <w:r w:rsidRPr="00471807">
        <w:t xml:space="preserve">-lijn en </w:t>
      </w:r>
      <w:r w:rsidRPr="00201D9F">
        <w:rPr>
          <w:rStyle w:val="Cursief"/>
        </w:rPr>
        <w:t>GTK</w:t>
      </w:r>
      <w:r w:rsidRPr="00471807">
        <w:t xml:space="preserve">-lijn. </w:t>
      </w:r>
      <w:r w:rsidRPr="00A65D25">
        <w:t>Arceer de oppervlakte van de maximale winst.</w:t>
      </w:r>
    </w:p>
    <w:p w14:paraId="04D18FDC" w14:textId="77777777" w:rsidR="00DE23A4" w:rsidRDefault="00DE23A4" w:rsidP="00641020">
      <w:pPr>
        <w:pStyle w:val="OpdrachtDeelvraag"/>
      </w:pPr>
      <w:r w:rsidRPr="00471807">
        <w:t>i</w:t>
      </w:r>
      <w:r w:rsidRPr="00471807">
        <w:tab/>
        <w:t xml:space="preserve">Teken </w:t>
      </w:r>
      <w:r>
        <w:t xml:space="preserve">nog een assenstelsel met op de </w:t>
      </w:r>
      <w:r w:rsidRPr="00201D9F">
        <w:rPr>
          <w:rStyle w:val="Cursief"/>
        </w:rPr>
        <w:t>x</w:t>
      </w:r>
      <w:r>
        <w:t xml:space="preserve">-as </w:t>
      </w:r>
      <w:r w:rsidRPr="00201D9F">
        <w:rPr>
          <w:rStyle w:val="Cursief"/>
        </w:rPr>
        <w:t>Q</w:t>
      </w:r>
      <w:r>
        <w:t xml:space="preserve"> en op de </w:t>
      </w:r>
      <w:r w:rsidRPr="00201D9F">
        <w:rPr>
          <w:rStyle w:val="Cursief"/>
        </w:rPr>
        <w:t>y</w:t>
      </w:r>
      <w:r>
        <w:t xml:space="preserve">-as </w:t>
      </w:r>
      <w:r w:rsidRPr="00201D9F">
        <w:rPr>
          <w:rStyle w:val="Cursief"/>
        </w:rPr>
        <w:t>p</w:t>
      </w:r>
      <w:r>
        <w:t>. Teken hierin</w:t>
      </w:r>
      <w:r w:rsidRPr="00471807">
        <w:t xml:space="preserve"> de vraag- en aanbodlijn. Arceer het consumenten- en producentensurplus.</w:t>
      </w:r>
    </w:p>
    <w:p w14:paraId="76888C90" w14:textId="77777777" w:rsidR="00DE23A4" w:rsidRPr="0065716A" w:rsidRDefault="00DE23A4" w:rsidP="0065716A">
      <w:pPr>
        <w:pStyle w:val="OpdrachtDeelvraag-vervolg"/>
      </w:pPr>
    </w:p>
    <w:p w14:paraId="6F855F81" w14:textId="77777777" w:rsidR="00DE23A4" w:rsidRPr="0065716A" w:rsidRDefault="004E51BA" w:rsidP="0065716A">
      <w:pPr>
        <w:pStyle w:val="OpdrachtDeelvraag-vervolg"/>
      </w:pPr>
      <w:r>
        <w:rPr>
          <w:noProof/>
          <w:lang w:eastAsia="nl-NL"/>
        </w:rPr>
        <w:pict w14:anchorId="69797DDA">
          <v:shape id="Afbeelding 4" o:spid="_x0000_i1027" type="#_x0000_t75" style="width:385.8pt;height:171pt;visibility:visible">
            <v:imagedata r:id="rId16" o:title=""/>
          </v:shape>
        </w:pict>
      </w:r>
    </w:p>
    <w:p w14:paraId="6AADC6FB" w14:textId="77777777" w:rsidR="00DE23A4" w:rsidRPr="00471807" w:rsidRDefault="00DE23A4" w:rsidP="00641020">
      <w:pPr>
        <w:pStyle w:val="OpdrachtDeelvraag"/>
      </w:pPr>
      <w:r w:rsidRPr="00471807">
        <w:t>j</w:t>
      </w:r>
      <w:r w:rsidRPr="00471807">
        <w:tab/>
      </w:r>
      <w:r>
        <w:t>Hoeveel aanbieders treden er op de lange termijn toe?</w:t>
      </w:r>
    </w:p>
    <w:p w14:paraId="27B77369" w14:textId="77777777" w:rsidR="00DE23A4" w:rsidRPr="00147CAA" w:rsidRDefault="00DE23A4" w:rsidP="00641020">
      <w:pPr>
        <w:pStyle w:val="OpdrachtAntwoord-regel"/>
      </w:pPr>
      <w:r w:rsidRPr="00471807">
        <w:t xml:space="preserve">Op lange termijn geldt: </w:t>
      </w:r>
      <w:r w:rsidRPr="00471807">
        <w:rPr>
          <w:rStyle w:val="Cursief"/>
        </w:rPr>
        <w:t>MK</w:t>
      </w:r>
      <w:r w:rsidRPr="00471807">
        <w:t> = </w:t>
      </w:r>
      <w:r w:rsidRPr="00471807">
        <w:rPr>
          <w:rStyle w:val="Cursief"/>
        </w:rPr>
        <w:t>GTK</w:t>
      </w:r>
      <w:r w:rsidRPr="00471807">
        <w:t> </w:t>
      </w:r>
      <w:r w:rsidRPr="00471807">
        <w:sym w:font="Symbol" w:char="F0DB"/>
      </w:r>
      <w:r w:rsidRPr="00471807">
        <w:t> 4</w:t>
      </w:r>
      <w:r w:rsidRPr="00471807">
        <w:rPr>
          <w:rStyle w:val="Cursief"/>
        </w:rPr>
        <w:t>q</w:t>
      </w:r>
      <w:r w:rsidRPr="00A65D25">
        <w:t> =</w:t>
      </w:r>
      <w:r w:rsidRPr="00147CAA">
        <w:t> 2</w:t>
      </w:r>
      <w:r w:rsidRPr="00471807">
        <w:rPr>
          <w:rStyle w:val="Cursief"/>
        </w:rPr>
        <w:t>q</w:t>
      </w:r>
      <w:r w:rsidRPr="00471807">
        <w:t> + 98 / </w:t>
      </w:r>
      <w:r w:rsidRPr="00471807">
        <w:rPr>
          <w:rStyle w:val="Cursief"/>
        </w:rPr>
        <w:t>q</w:t>
      </w:r>
      <w:r w:rsidRPr="00471807">
        <w:t> </w:t>
      </w:r>
      <w:r w:rsidRPr="00471807">
        <w:sym w:font="Symbol" w:char="F0DB"/>
      </w:r>
      <w:r w:rsidRPr="00471807">
        <w:t> 2</w:t>
      </w:r>
      <w:r w:rsidRPr="00471807">
        <w:rPr>
          <w:rStyle w:val="Cursief"/>
        </w:rPr>
        <w:t>q</w:t>
      </w:r>
      <w:r w:rsidRPr="00A65D25">
        <w:t> =</w:t>
      </w:r>
      <w:r w:rsidRPr="00147CAA">
        <w:t> 98</w:t>
      </w:r>
      <w:r w:rsidRPr="00471807">
        <w:t> / </w:t>
      </w:r>
      <w:r w:rsidRPr="00471807">
        <w:rPr>
          <w:rStyle w:val="Cursief"/>
        </w:rPr>
        <w:t>q</w:t>
      </w:r>
      <w:r w:rsidRPr="00471807">
        <w:t> </w:t>
      </w:r>
      <w:r w:rsidRPr="00471807">
        <w:sym w:font="Symbol" w:char="F0DB"/>
      </w:r>
      <w:r w:rsidRPr="00471807">
        <w:t> 2</w:t>
      </w:r>
      <w:r w:rsidRPr="00471807">
        <w:rPr>
          <w:rStyle w:val="Cursief"/>
        </w:rPr>
        <w:t>q</w:t>
      </w:r>
      <w:r w:rsidRPr="00A65D25">
        <w:rPr>
          <w:rStyle w:val="Superscript"/>
        </w:rPr>
        <w:t>2</w:t>
      </w:r>
      <w:r w:rsidRPr="00A65D25">
        <w:t> =</w:t>
      </w:r>
      <w:r w:rsidRPr="00147CAA">
        <w:t> </w:t>
      </w:r>
      <w:r w:rsidRPr="00471807">
        <w:t>98 </w:t>
      </w:r>
      <w:r w:rsidRPr="00471807">
        <w:sym w:font="Symbol" w:char="F0DB"/>
      </w:r>
      <w:r w:rsidRPr="00471807">
        <w:t> </w:t>
      </w:r>
      <w:r w:rsidRPr="00471807">
        <w:rPr>
          <w:rStyle w:val="Cursief"/>
        </w:rPr>
        <w:t>q</w:t>
      </w:r>
      <w:r w:rsidRPr="00471807">
        <w:rPr>
          <w:rStyle w:val="Superscript"/>
        </w:rPr>
        <w:t>2</w:t>
      </w:r>
      <w:r w:rsidRPr="00A65D25">
        <w:t> =</w:t>
      </w:r>
      <w:r w:rsidRPr="00147CAA">
        <w:t> 49</w:t>
      </w:r>
      <w:bookmarkStart w:id="10" w:name="_Hlk31037698"/>
      <w:r w:rsidRPr="00471807">
        <w:t> </w:t>
      </w:r>
      <w:r w:rsidRPr="00471807">
        <w:sym w:font="Symbol" w:char="F0DB"/>
      </w:r>
      <w:bookmarkEnd w:id="10"/>
      <w:r w:rsidRPr="00471807">
        <w:t> </w:t>
      </w:r>
      <w:r w:rsidRPr="00471807">
        <w:rPr>
          <w:rStyle w:val="Cursief"/>
        </w:rPr>
        <w:t>q</w:t>
      </w:r>
      <w:r w:rsidRPr="00A65D25">
        <w:t> = </w:t>
      </w:r>
      <w:r w:rsidRPr="00147CAA">
        <w:t>7.</w:t>
      </w:r>
    </w:p>
    <w:p w14:paraId="43D35005" w14:textId="77777777" w:rsidR="00DE23A4" w:rsidRPr="00471807" w:rsidRDefault="00DE23A4" w:rsidP="00641020">
      <w:pPr>
        <w:pStyle w:val="OpdrachtAntwoord-regel"/>
      </w:pPr>
      <w:r w:rsidRPr="00471807">
        <w:t xml:space="preserve">Bij </w:t>
      </w:r>
      <w:r w:rsidRPr="00471807">
        <w:rPr>
          <w:rStyle w:val="Cursief"/>
        </w:rPr>
        <w:t>q</w:t>
      </w:r>
      <w:r w:rsidRPr="00471807">
        <w:t xml:space="preserve"> = 7 zijn de </w:t>
      </w:r>
      <w:r w:rsidRPr="00471807">
        <w:rPr>
          <w:rStyle w:val="Cursief"/>
        </w:rPr>
        <w:t>MK</w:t>
      </w:r>
      <w:r w:rsidRPr="00471807">
        <w:t xml:space="preserve"> gelijk aan 4 × 7 = 28.</w:t>
      </w:r>
    </w:p>
    <w:p w14:paraId="1CB1B798" w14:textId="77777777" w:rsidR="00DE23A4" w:rsidRPr="00471807" w:rsidRDefault="00DE23A4" w:rsidP="00641020">
      <w:pPr>
        <w:pStyle w:val="OpdrachtAntwoord-regel"/>
      </w:pPr>
      <w:r w:rsidRPr="00471807">
        <w:t xml:space="preserve">Ook geldt </w:t>
      </w:r>
      <w:r w:rsidRPr="00471807">
        <w:rPr>
          <w:rStyle w:val="Cursief"/>
        </w:rPr>
        <w:t>MO</w:t>
      </w:r>
      <w:r w:rsidRPr="00471807">
        <w:t> = </w:t>
      </w:r>
      <w:r w:rsidRPr="00471807">
        <w:rPr>
          <w:rStyle w:val="Cursief"/>
        </w:rPr>
        <w:t>MK</w:t>
      </w:r>
      <w:r w:rsidRPr="00471807">
        <w:t xml:space="preserve">, dus </w:t>
      </w:r>
      <w:r w:rsidRPr="00471807">
        <w:rPr>
          <w:rStyle w:val="Cursief"/>
        </w:rPr>
        <w:t>p</w:t>
      </w:r>
      <w:r w:rsidRPr="00471807">
        <w:t> = 28.</w:t>
      </w:r>
    </w:p>
    <w:p w14:paraId="68DD0BA5" w14:textId="77777777" w:rsidR="00DE23A4" w:rsidRPr="00147CAA" w:rsidRDefault="00DE23A4" w:rsidP="00641020">
      <w:pPr>
        <w:pStyle w:val="OpdrachtAntwoord-regel"/>
      </w:pPr>
      <w:r w:rsidRPr="00471807">
        <w:t>Invullen in de vraaglijn geeft 28 = –0,04</w:t>
      </w:r>
      <w:r w:rsidRPr="00471807">
        <w:rPr>
          <w:rStyle w:val="Cursief"/>
        </w:rPr>
        <w:t>Q</w:t>
      </w:r>
      <w:r w:rsidRPr="00471807">
        <w:rPr>
          <w:rStyle w:val="Subscript"/>
        </w:rPr>
        <w:t>v</w:t>
      </w:r>
      <w:r w:rsidRPr="00471807">
        <w:t> + 1</w:t>
      </w:r>
      <w:r>
        <w:t>9</w:t>
      </w:r>
      <w:r w:rsidRPr="00471807">
        <w:t>6 </w:t>
      </w:r>
      <w:r w:rsidRPr="00471807">
        <w:sym w:font="Symbol" w:char="F0DB"/>
      </w:r>
      <w:r w:rsidRPr="00471807">
        <w:t> </w:t>
      </w:r>
      <w:r w:rsidRPr="00471807">
        <w:rPr>
          <w:rStyle w:val="Cursief"/>
        </w:rPr>
        <w:t>Q</w:t>
      </w:r>
      <w:r w:rsidRPr="00A65D25">
        <w:t> = </w:t>
      </w:r>
      <w:r>
        <w:t>4</w:t>
      </w:r>
      <w:r w:rsidRPr="00147CAA">
        <w:t>.</w:t>
      </w:r>
      <w:r>
        <w:t>2</w:t>
      </w:r>
      <w:r w:rsidRPr="00147CAA">
        <w:t>00.</w:t>
      </w:r>
      <w:r>
        <w:t xml:space="preserve"> Aantal toetreders = 4.200 / 7 = 600.</w:t>
      </w:r>
    </w:p>
    <w:p w14:paraId="0314B973" w14:textId="77777777" w:rsidR="00DE23A4" w:rsidRPr="00471807" w:rsidRDefault="00DE23A4" w:rsidP="00641020">
      <w:pPr>
        <w:keepNext/>
        <w:spacing w:before="40" w:after="0"/>
        <w:outlineLvl w:val="2"/>
      </w:pPr>
      <w:r>
        <w:rPr>
          <w:rFonts w:ascii="Arial" w:hAnsi="Arial"/>
          <w:b/>
          <w:color w:val="444444"/>
          <w:sz w:val="18"/>
        </w:rPr>
        <w:t>Oefening 3</w:t>
      </w:r>
    </w:p>
    <w:p w14:paraId="4D1B1198" w14:textId="77777777" w:rsidR="00DE23A4" w:rsidRPr="00471807" w:rsidRDefault="00DE23A4" w:rsidP="00641020">
      <w:pPr>
        <w:pStyle w:val="OpdrachtInstructie"/>
      </w:pPr>
      <w:r w:rsidRPr="00471807">
        <w:t>Lees Uit de wetenschap ‘Winsten op de lange termijn’.</w:t>
      </w:r>
    </w:p>
    <w:p w14:paraId="227EE37E" w14:textId="77777777" w:rsidR="00DE23A4" w:rsidRPr="00471807" w:rsidRDefault="00DE23A4" w:rsidP="00641020">
      <w:pPr>
        <w:pStyle w:val="OpdrachtDeelvraag"/>
      </w:pPr>
      <w:r w:rsidRPr="00471807">
        <w:lastRenderedPageBreak/>
        <w:t>a</w:t>
      </w:r>
      <w:r w:rsidRPr="00471807">
        <w:tab/>
        <w:t>In welk land komt volkomen concurrentie het meeste voor?</w:t>
      </w:r>
    </w:p>
    <w:p w14:paraId="0BB29079" w14:textId="435F64E0" w:rsidR="00DE23A4" w:rsidRPr="00FB650B" w:rsidRDefault="00DE23A4" w:rsidP="00FB650B">
      <w:pPr>
        <w:pStyle w:val="OpdrachtAntwoord-regel"/>
      </w:pPr>
      <w:r w:rsidRPr="00471807">
        <w:t>In Slovenië. Bij volkomen concurrentie verdwijnen de winsten. In Slovenië maakt slechts 1% van de bedrijven op lange termijn winst. Er zal daar het meest sprake zijn van volkomen concurrentie.</w:t>
      </w:r>
    </w:p>
    <w:p w14:paraId="5C5D1B77" w14:textId="77777777" w:rsidR="00DE23A4" w:rsidRPr="00471807" w:rsidRDefault="00DE23A4" w:rsidP="00641020">
      <w:pPr>
        <w:pStyle w:val="OpdrachtDeelvraag"/>
      </w:pPr>
      <w:r w:rsidRPr="00471807">
        <w:t>b</w:t>
      </w:r>
      <w:r w:rsidRPr="00471807">
        <w:tab/>
        <w:t>Is er een andere verklaring voor de verschillen in bedrijfswinsten tussen landen?</w:t>
      </w:r>
    </w:p>
    <w:p w14:paraId="7AF39631" w14:textId="77777777" w:rsidR="00DE23A4" w:rsidRPr="00471807" w:rsidRDefault="00DE23A4" w:rsidP="00641020">
      <w:pPr>
        <w:pStyle w:val="OpdrachtAntwoord-regel"/>
      </w:pPr>
      <w:r w:rsidRPr="00471807">
        <w:t>Aanbieders kunnen ook werken met hoge kosten, bijvoorbeeld omdat ze gebruikmaken van verouderde productieprocessen. Dit brengt hoge kosten met zich mee waardoor winsten verdampen.</w:t>
      </w:r>
    </w:p>
    <w:p w14:paraId="6DD5E091" w14:textId="77777777" w:rsidR="00DE23A4" w:rsidRDefault="00DE23A4" w:rsidP="00487359">
      <w:pPr>
        <w:rPr>
          <w:rFonts w:ascii="Arial" w:hAnsi="Arial" w:cs="Arial"/>
          <w:sz w:val="28"/>
          <w:szCs w:val="28"/>
        </w:rPr>
      </w:pPr>
    </w:p>
    <w:p w14:paraId="09C16E65" w14:textId="77777777" w:rsidR="00DE23A4" w:rsidRPr="00471807" w:rsidRDefault="00DE23A4" w:rsidP="00641020">
      <w:pPr>
        <w:keepNext/>
        <w:spacing w:before="40" w:after="0"/>
        <w:outlineLvl w:val="2"/>
      </w:pPr>
      <w:r>
        <w:rPr>
          <w:rFonts w:ascii="Arial" w:hAnsi="Arial"/>
          <w:b/>
          <w:color w:val="444444"/>
          <w:sz w:val="18"/>
        </w:rPr>
        <w:t>Oefening 4</w:t>
      </w:r>
    </w:p>
    <w:p w14:paraId="5CB4C905" w14:textId="77777777" w:rsidR="00DE23A4" w:rsidRPr="00471807" w:rsidRDefault="00DE23A4" w:rsidP="00641020">
      <w:pPr>
        <w:pStyle w:val="OpdrachtIntroductie"/>
      </w:pPr>
      <w:r w:rsidRPr="00471807">
        <w:t xml:space="preserve">Op een markt voor kaas onder volkomen concurrentie zijn 100 identieke kaasproducenten actief. Iedere producent heeft dezelfde kostenfunctie: TK = q² + 4q + 100 (q = productie in kg per dag, TK in euro). De collectieve vraagfunctie is Qv = -5p + 800 (Q in kg, p in euro/kg).</w:t>
      </w:r>
    </w:p>
    <w:p w14:paraId="5CB4C905" w14:textId="77777777" w:rsidR="00DE23A4" w:rsidRPr="00471807" w:rsidRDefault="00DE23A4" w:rsidP="00641020">
      <w:pPr>
        <w:pStyle w:val="OpdrachtIntroductie"/>
      </w:pPr>
      <w:r w:rsidRPr="00471807">
        <w:t xml:space="preserve">a  Bepaal de marginale kostenfunctie (MK) van een individuele kaasproducent. Bij volkomen concurrentie geldt MO = p.</w:t>
      </w:r>
    </w:p>
    <w:p w14:paraId="5CB4C905" w14:textId="77777777" w:rsidR="00DE23A4" w:rsidRPr="00471807" w:rsidRDefault="00DE23A4" w:rsidP="00641020">
      <w:pPr>
        <w:pStyle w:val="OpdrachtIntroductie"/>
      </w:pPr>
      <w:r w:rsidRPr="00471807">
        <w:t xml:space="preserve">TK = q² + 4q + 100. MK = dTK/dq = 2q + 4.</w:t>
      </w:r>
    </w:p>
    <w:p w14:paraId="5CB4C905" w14:textId="77777777" w:rsidR="00DE23A4" w:rsidRPr="00471807" w:rsidRDefault="00DE23A4" w:rsidP="00641020">
      <w:pPr>
        <w:pStyle w:val="OpdrachtIntroductie"/>
      </w:pPr>
      <w:r w:rsidRPr="00471807">
        <w:t xml:space="preserve">b  Stel de individuele aanbodlijn op. Hint: bij volkomen concurrentie geldt MO = MK = p in het evenwicht.</w:t>
      </w:r>
    </w:p>
    <w:p w14:paraId="5CB4C905" w14:textId="77777777" w:rsidR="00DE23A4" w:rsidRPr="00471807" w:rsidRDefault="00DE23A4" w:rsidP="00641020">
      <w:pPr>
        <w:pStyle w:val="OpdrachtIntroductie"/>
      </w:pPr>
      <w:r w:rsidRPr="00471807">
        <w:t xml:space="preserve">MO = MK: p = 2q + 4. Dit geven we om naar de aanbodlijn: q = (p - 4) / 2 = 0,5p - 2.</w:t>
      </w:r>
    </w:p>
    <w:p w14:paraId="5CB4C905" w14:textId="77777777" w:rsidR="00DE23A4" w:rsidRPr="00471807" w:rsidRDefault="00DE23A4" w:rsidP="00641020">
      <w:pPr>
        <w:pStyle w:val="OpdrachtIntroductie"/>
      </w:pPr>
      <w:r w:rsidRPr="00471807">
        <w:t xml:space="preserve">c  Zet de individuele aanbodlijn om in de collectieve aanbodlijn (100 producenten).</w:t>
      </w:r>
    </w:p>
    <w:p w14:paraId="5CB4C905" w14:textId="77777777" w:rsidR="00DE23A4" w:rsidRPr="00471807" w:rsidRDefault="00DE23A4" w:rsidP="00641020">
      <w:pPr>
        <w:pStyle w:val="OpdrachtIntroductie"/>
      </w:pPr>
      <w:r w:rsidRPr="00471807">
        <w:t xml:space="preserve">Individueel: q = 0,5p - 2. Collectief (100 bedrijven): Qa = 100(0,5p - 2) = 50p - 200.</w:t>
      </w:r>
    </w:p>
    <w:p w14:paraId="5CB4C905" w14:textId="77777777" w:rsidR="00DE23A4" w:rsidRPr="00471807" w:rsidRDefault="00DE23A4" w:rsidP="00641020">
      <w:pPr>
        <w:pStyle w:val="OpdrachtIntroductie"/>
      </w:pPr>
      <w:r w:rsidRPr="00471807">
        <w:t xml:space="preserve">d  Bereken het korte-termijn marktevenwicht (prijs en hoeveelheid).</w:t>
      </w:r>
    </w:p>
    <w:p w14:paraId="5CB4C905" w14:textId="77777777" w:rsidR="00DE23A4" w:rsidRPr="00471807" w:rsidRDefault="00DE23A4" w:rsidP="00641020">
      <w:pPr>
        <w:pStyle w:val="OpdrachtIntroductie"/>
      </w:pPr>
      <w:r w:rsidRPr="00471807">
        <w:t xml:space="preserve">Qv = Qa: -5p + 800 = 50p - 200. Dit geeft 55p = 1.000, dus p = €18,18/kg. Q = 50(18,18) - 200 = 909 - 200 = 709 kg.</w:t>
      </w:r>
    </w:p>
    <w:p w14:paraId="5CB4C905" w14:textId="77777777" w:rsidR="00DE23A4" w:rsidRPr="00471807" w:rsidRDefault="00DE23A4" w:rsidP="00641020">
      <w:pPr>
        <w:pStyle w:val="OpdrachtIntroductie"/>
      </w:pPr>
      <w:r w:rsidRPr="00471807">
        <w:t xml:space="preserve">e  Bereken de winst van één individuele kaasproducent in het korte-termijn evenwicht.</w:t>
      </w:r>
    </w:p>
    <w:p w14:paraId="5CB4C905" w14:textId="77777777" w:rsidR="00DE23A4" w:rsidRPr="00471807" w:rsidRDefault="00DE23A4" w:rsidP="00641020">
      <w:pPr>
        <w:pStyle w:val="OpdrachtIntroductie"/>
      </w:pPr>
      <w:r w:rsidRPr="00471807">
        <w:t xml:space="preserve">Bij p = 18,18: q = 0,5(18,18) - 2 = 9,09 - 2 = 7,09 kg. TO = 18,18 × 7,09 = €128,84. TK = (7,09)² + 4(7,09) + 100 = 50,27 + 28,36 + 100 = €178,63. W = 128,84 - 178,63 = -€49,79 (verlies).</w:t>
      </w:r>
    </w:p>
    <w:p w14:paraId="5CB4C905" w14:textId="77777777" w:rsidR="00DE23A4" w:rsidRPr="00471807" w:rsidRDefault="00DE23A4" w:rsidP="00641020">
      <w:pPr>
        <w:pStyle w:val="OpdrachtIntroductie"/>
      </w:pPr>
      <w:r w:rsidRPr="00471807">
        <w:t xml:space="preserve">f  Waarom zal dit evenwicht op de lange termijn niet standhouden? Welke marktverandering zal plaatsvinden?</w:t>
      </w:r>
    </w:p>
    <w:p w14:paraId="5CB4C905" w14:textId="77777777" w:rsidR="00DE23A4" w:rsidRPr="00471807" w:rsidRDefault="00DE23A4" w:rsidP="00641020">
      <w:pPr>
        <w:pStyle w:val="OpdrachtIntroductie"/>
      </w:pPr>
      <w:r w:rsidRPr="00471807">
        <w:t xml:space="preserve">Omdat producenten verlies maken (W &lt; 0), zullen enkele minder efficiënte of zwakke producenten de markt verlaten (uittreden). Dit vermindert het totale aanbod, zodat de aanbodlijn naar links verschuift. Dit leidt tot een stijging van de evenwichtsprijs, totdat alle resterende producenten geen winst en geen verlies meer maken (break-even).</w:t>
      </w:r>
    </w:p>
    <w:p w14:paraId="5CB4C905" w14:textId="77777777" w:rsidR="00DE23A4" w:rsidRPr="00471807" w:rsidRDefault="00DE23A4" w:rsidP="00641020">
      <w:pPr>
        <w:pStyle w:val="OpdrachtIntroductie"/>
      </w:pPr>
      <w:r w:rsidRPr="00471807">
        <w:t xml:space="preserve">g  Op lange termijn geldt: p = MK = GTK. Bereken de lange-termijn evenwichtsprijs en het aantal producenten dat op lange termijn actief blijft.</w:t>
      </w:r>
    </w:p>
    <w:p w14:paraId="5CB4C905" w14:textId="77777777" w:rsidR="00DE23A4" w:rsidRPr="00471807" w:rsidRDefault="00DE23A4" w:rsidP="00641020">
      <w:pPr>
        <w:pStyle w:val="OpdrachtIntroductie"/>
      </w:pPr>
      <w:r w:rsidRPr="00471807">
        <w:t xml:space="preserve">GTK = TK/q = q + 4 + 100/q. MK = 2q + 4. Bij evenwicht: 2q + 4 = q + 4 + 100/q. Dit vereenvoudigt tot q = 100/q, dus q² = 100, zodat q = 10 kg. p = MK = 2(10) + 4 = €24/kg. Op lange termijn: Qv = -5(24) + 800 = 680 kg. Aantal producenten = 680 / 10 = 68 producenten (dus 32 zijn uitgetreden).</w:t>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