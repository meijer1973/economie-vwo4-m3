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94EF" w14:textId="196EFF25" w:rsidR="00DE23A4" w:rsidRPr="00487359" w:rsidRDefault="00FB650B" w:rsidP="00487359">
      <w:pPr>
        <w:keepNext/>
        <w:spacing w:after="40"/>
        <w:outlineLvl w:val="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color w:val="2F5597"/>
          <w:sz w:val="24"/>
          <w:szCs w:val="28"/>
        </w:rPr>
        <w:br w:type="page"/>
      </w:r>
      <w:r w:rsidR="00DE23A4" w:rsidRPr="00487359">
        <w:rPr>
          <w:rFonts w:ascii="Arial" w:hAnsi="Arial" w:cs="Arial"/>
          <w:b/>
          <w:color w:val="2F5597"/>
          <w:sz w:val="24"/>
          <w:szCs w:val="28"/>
        </w:rPr>
        <w:lastRenderedPageBreak/>
        <w:t>Paragraaf 2 Volkomen concurrentie</w:t>
      </w:r>
    </w:p>
    <w:p w14:paraId="09C16E65" w14:textId="77777777" w:rsidR="00DE23A4" w:rsidRPr="00471807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1</w:t>
      </w:r>
    </w:p>
    <w:p w14:paraId="5CB4C905" w14:textId="77777777" w:rsidR="00DE23A4" w:rsidRPr="00471807" w:rsidRDefault="00DE23A4" w:rsidP="00641020">
      <w:pPr>
        <w:pStyle w:val="OpdrachtIntroductie"/>
      </w:pPr>
      <w:r w:rsidRPr="00471807">
        <w:t xml:space="preserve">Op een markt van volkomen concurrentie bieden tien identieke aanbieders hun product aan. Zij hebben als kostenfunctie </w:t>
      </w:r>
      <w:r w:rsidRPr="00471807">
        <w:rPr>
          <w:rStyle w:val="Cursief"/>
        </w:rPr>
        <w:t>TK</w:t>
      </w:r>
      <w:r w:rsidRPr="00471807">
        <w:t> = 0,5</w:t>
      </w:r>
      <w:r w:rsidRPr="00471807">
        <w:rPr>
          <w:rStyle w:val="Cursief"/>
        </w:rPr>
        <w:t>q</w:t>
      </w:r>
      <w:r w:rsidRPr="00471807">
        <w:rPr>
          <w:rStyle w:val="Superscript"/>
        </w:rPr>
        <w:t>2</w:t>
      </w:r>
      <w:r w:rsidRPr="00471807">
        <w:t> + 10</w:t>
      </w:r>
      <w:r w:rsidRPr="00471807">
        <w:rPr>
          <w:rStyle w:val="Cursief"/>
        </w:rPr>
        <w:t>q</w:t>
      </w:r>
      <w:r w:rsidRPr="00471807">
        <w:t xml:space="preserve"> + 128. De formule voor de collectieve vraaglijn is als volgt: </w:t>
      </w:r>
      <w:r w:rsidRPr="00471807">
        <w:rPr>
          <w:rStyle w:val="Cursief"/>
        </w:rPr>
        <w:t>Q</w:t>
      </w:r>
      <w:r w:rsidRPr="00471807">
        <w:rPr>
          <w:rStyle w:val="SubscriptCursief"/>
        </w:rPr>
        <w:t>v</w:t>
      </w:r>
      <w:r w:rsidRPr="00471807">
        <w:t> = –10</w:t>
      </w:r>
      <w:r w:rsidRPr="00471807">
        <w:rPr>
          <w:rStyle w:val="Cursief"/>
        </w:rPr>
        <w:t>p</w:t>
      </w:r>
      <w:r w:rsidRPr="00471807">
        <w:t> + 500. De prijs en de totale kosten zijn in euro’s.</w:t>
      </w:r>
    </w:p>
    <w:p w14:paraId="1E90A4BA" w14:textId="77777777" w:rsidR="00DE23A4" w:rsidRPr="00471807" w:rsidRDefault="00DE23A4" w:rsidP="00641020">
      <w:pPr>
        <w:pStyle w:val="OpdrachtDeelvraag"/>
      </w:pPr>
      <w:r w:rsidRPr="00471807">
        <w:t>a</w:t>
      </w:r>
      <w:r w:rsidRPr="00471807">
        <w:tab/>
        <w:t>Leid uit de kostenfunctie van een individuele aanbieder de individuele aanbodfunctie af.</w:t>
      </w:r>
    </w:p>
    <w:p w14:paraId="2E0C3A3B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MO</w:t>
      </w:r>
      <w:r w:rsidRPr="00471807">
        <w:t> = </w:t>
      </w:r>
      <w:r w:rsidRPr="00471807">
        <w:rPr>
          <w:rStyle w:val="Cursief"/>
        </w:rPr>
        <w:t>p</w:t>
      </w:r>
      <w:r w:rsidRPr="00471807">
        <w:t> = </w:t>
      </w:r>
      <w:r w:rsidRPr="00471807">
        <w:rPr>
          <w:rStyle w:val="Cursief"/>
        </w:rPr>
        <w:t>MK</w:t>
      </w:r>
      <w:r w:rsidRPr="00471807">
        <w:t> = </w:t>
      </w:r>
      <w:r w:rsidRPr="00471807">
        <w:rPr>
          <w:rStyle w:val="Cursief"/>
        </w:rPr>
        <w:t>TK’</w:t>
      </w:r>
      <w:r w:rsidRPr="00471807">
        <w:t> = </w:t>
      </w:r>
      <w:r w:rsidRPr="00471807">
        <w:rPr>
          <w:rStyle w:val="Cursief"/>
        </w:rPr>
        <w:t>q</w:t>
      </w:r>
      <w:r w:rsidRPr="00471807">
        <w:t> + 10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p</w:t>
      </w:r>
      <w:r w:rsidRPr="00A65D25">
        <w:t> =</w:t>
      </w:r>
      <w:r w:rsidRPr="00147CAA">
        <w:t> </w:t>
      </w:r>
      <w:r w:rsidRPr="00147CAA">
        <w:rPr>
          <w:rStyle w:val="Cursief"/>
        </w:rPr>
        <w:t>q</w:t>
      </w:r>
      <w:r w:rsidRPr="00471807">
        <w:t> + 10</w:t>
      </w:r>
    </w:p>
    <w:p w14:paraId="2622A7ED" w14:textId="77777777" w:rsidR="00DE23A4" w:rsidRPr="00471807" w:rsidRDefault="00DE23A4" w:rsidP="00641020">
      <w:pPr>
        <w:pStyle w:val="OpdrachtDeelvraag"/>
      </w:pPr>
      <w:r w:rsidRPr="00471807">
        <w:t>b</w:t>
      </w:r>
      <w:r w:rsidRPr="00471807">
        <w:tab/>
        <w:t>Zet de individuele aanbodfunctie om in een collectieve aanbodfunctie.</w:t>
      </w:r>
    </w:p>
    <w:p w14:paraId="1A90F54F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p</w:t>
      </w:r>
      <w:r w:rsidRPr="00471807">
        <w:t> = </w:t>
      </w:r>
      <w:r w:rsidRPr="00471807">
        <w:rPr>
          <w:rStyle w:val="Cursief"/>
        </w:rPr>
        <w:t>q</w:t>
      </w:r>
      <w:r w:rsidRPr="00471807">
        <w:t> + 10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q</w:t>
      </w:r>
      <w:r w:rsidRPr="00A65D25">
        <w:t> =</w:t>
      </w:r>
      <w:r w:rsidRPr="00147CAA">
        <w:t> </w:t>
      </w:r>
      <w:r w:rsidRPr="00147CAA">
        <w:rPr>
          <w:rStyle w:val="Cursief"/>
        </w:rPr>
        <w:t>p</w:t>
      </w:r>
      <w:r w:rsidRPr="00471807">
        <w:t> – 10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Q</w:t>
      </w:r>
      <w:r w:rsidRPr="00A65D25">
        <w:t> =</w:t>
      </w:r>
      <w:r w:rsidRPr="00147CAA">
        <w:t> (</w:t>
      </w:r>
      <w:r w:rsidRPr="00471807">
        <w:rPr>
          <w:rStyle w:val="Cursief"/>
        </w:rPr>
        <w:t>p</w:t>
      </w:r>
      <w:r w:rsidRPr="00471807">
        <w:t> – 10) × 10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Q</w:t>
      </w:r>
      <w:r w:rsidRPr="00A65D25">
        <w:t> =</w:t>
      </w:r>
      <w:r w:rsidRPr="00147CAA">
        <w:t> 10</w:t>
      </w:r>
      <w:r w:rsidRPr="00471807">
        <w:rPr>
          <w:rStyle w:val="Cursief"/>
        </w:rPr>
        <w:t>p</w:t>
      </w:r>
      <w:r w:rsidRPr="00471807">
        <w:t> – 100</w:t>
      </w:r>
    </w:p>
    <w:p w14:paraId="461F92BE" w14:textId="77777777" w:rsidR="00DE23A4" w:rsidRPr="00471807" w:rsidRDefault="00DE23A4" w:rsidP="00641020">
      <w:pPr>
        <w:pStyle w:val="OpdrachtDeelvraag"/>
      </w:pPr>
      <w:r w:rsidRPr="00471807">
        <w:t>c</w:t>
      </w:r>
      <w:r w:rsidRPr="00471807">
        <w:tab/>
        <w:t>Bereken het marktevenwicht.</w:t>
      </w:r>
    </w:p>
    <w:p w14:paraId="444D61F5" w14:textId="77777777" w:rsidR="00DE23A4" w:rsidRPr="00471807" w:rsidRDefault="00DE23A4" w:rsidP="00641020">
      <w:pPr>
        <w:pStyle w:val="OpdrachtAntwoord-regel"/>
      </w:pPr>
      <w:r w:rsidRPr="00471807">
        <w:t>–10</w:t>
      </w:r>
      <w:r w:rsidRPr="00471807">
        <w:rPr>
          <w:rStyle w:val="Cursief"/>
        </w:rPr>
        <w:t>p</w:t>
      </w:r>
      <w:r w:rsidRPr="00471807">
        <w:t> + 500 = 10</w:t>
      </w:r>
      <w:r w:rsidRPr="00471807">
        <w:rPr>
          <w:rStyle w:val="Cursief"/>
        </w:rPr>
        <w:t>p</w:t>
      </w:r>
      <w:r w:rsidRPr="00471807">
        <w:t> – 100 </w:t>
      </w:r>
      <w:r w:rsidRPr="00471807">
        <w:sym w:font="Symbol" w:char="F0DB"/>
      </w:r>
      <w:r w:rsidRPr="00471807">
        <w:t> 20</w:t>
      </w:r>
      <w:r w:rsidRPr="00A65D25">
        <w:rPr>
          <w:rStyle w:val="Cursief"/>
        </w:rPr>
        <w:t>p</w:t>
      </w:r>
      <w:r w:rsidRPr="00A65D25">
        <w:t> =</w:t>
      </w:r>
      <w:r w:rsidRPr="00147CAA">
        <w:t> </w:t>
      </w:r>
      <w:r w:rsidRPr="00471807">
        <w:t>600 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p</w:t>
      </w:r>
      <w:r w:rsidRPr="00A65D25">
        <w:t> =</w:t>
      </w:r>
      <w:r w:rsidRPr="00147CAA">
        <w:t> </w:t>
      </w:r>
      <w:r w:rsidRPr="00471807">
        <w:t>€ 30</w:t>
      </w:r>
    </w:p>
    <w:p w14:paraId="67B3D329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Q</w:t>
      </w:r>
      <w:r w:rsidRPr="00471807">
        <w:t> = 10 × 30 – 100 = 200</w:t>
      </w:r>
    </w:p>
    <w:p w14:paraId="78B8BFF5" w14:textId="77777777" w:rsidR="00DE23A4" w:rsidRPr="00471807" w:rsidRDefault="00DE23A4" w:rsidP="00641020">
      <w:pPr>
        <w:pStyle w:val="OpdrachtDeelvraag"/>
      </w:pPr>
      <w:r w:rsidRPr="00471807">
        <w:t>d</w:t>
      </w:r>
      <w:r w:rsidRPr="00471807">
        <w:tab/>
        <w:t>Bereken de winst van een individuele aanbieder.</w:t>
      </w:r>
    </w:p>
    <w:p w14:paraId="62A901B4" w14:textId="77777777" w:rsidR="00DE23A4" w:rsidRPr="00471807" w:rsidRDefault="00DE23A4" w:rsidP="00641020">
      <w:pPr>
        <w:pStyle w:val="OpdrachtAntwoord-regel"/>
      </w:pPr>
      <w:r w:rsidRPr="00471807">
        <w:t xml:space="preserve">Een individuele aanbieder biedt </w:t>
      </w:r>
      <w:r w:rsidRPr="00471807">
        <w:rPr>
          <w:rStyle w:val="Cursief"/>
        </w:rPr>
        <w:t>q</w:t>
      </w:r>
      <w:r w:rsidRPr="00471807">
        <w:t> = </w:t>
      </w:r>
      <w:r w:rsidRPr="00471807">
        <w:rPr>
          <w:rStyle w:val="Cursief"/>
        </w:rPr>
        <w:t>p</w:t>
      </w:r>
      <w:r w:rsidRPr="00471807">
        <w:t> – 10 = 30 – 10 = 20 stuks aan.</w:t>
      </w:r>
    </w:p>
    <w:p w14:paraId="08B33F38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TO</w:t>
      </w:r>
      <w:r w:rsidRPr="00471807">
        <w:t> = 30 × 20 = € 600</w:t>
      </w:r>
    </w:p>
    <w:p w14:paraId="5F8CFF3D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TK</w:t>
      </w:r>
      <w:r w:rsidRPr="00471807">
        <w:t> = 0,5 × 20</w:t>
      </w:r>
      <w:r w:rsidRPr="00471807">
        <w:rPr>
          <w:rStyle w:val="Superscript"/>
        </w:rPr>
        <w:t>2</w:t>
      </w:r>
      <w:r w:rsidRPr="00471807">
        <w:t> + 10 × 20 + 128 = € 528</w:t>
      </w:r>
    </w:p>
    <w:p w14:paraId="3F28B455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W</w:t>
      </w:r>
      <w:r w:rsidRPr="00471807">
        <w:t> = 600 – 528 = € 72</w:t>
      </w:r>
    </w:p>
    <w:p w14:paraId="179AED4F" w14:textId="77777777" w:rsidR="00DE23A4" w:rsidRPr="00471807" w:rsidRDefault="00DE23A4" w:rsidP="00641020">
      <w:pPr>
        <w:pStyle w:val="OpdrachtDeelvraag"/>
      </w:pPr>
      <w:r w:rsidRPr="00471807">
        <w:t>e</w:t>
      </w:r>
      <w:r w:rsidRPr="00471807">
        <w:tab/>
        <w:t>Waarom zal de behaalde winst op de langere termijn niet standhouden?</w:t>
      </w:r>
    </w:p>
    <w:p w14:paraId="2D8EADAB" w14:textId="77777777" w:rsidR="00DE23A4" w:rsidRPr="00471807" w:rsidRDefault="00DE23A4" w:rsidP="00641020">
      <w:pPr>
        <w:pStyle w:val="OpdrachtAntwoord-regel"/>
      </w:pPr>
      <w:r w:rsidRPr="00471807">
        <w:t>De winst lokt nieuwe aanbieders naar de markt, waardoor de aanbodlijn naar rechts draait en verschuift, en de evenwichtsprijs daalt.</w:t>
      </w:r>
    </w:p>
    <w:p w14:paraId="55A934EA" w14:textId="77777777" w:rsidR="00DE23A4" w:rsidRPr="00471807" w:rsidRDefault="00DE23A4" w:rsidP="00641020">
      <w:pPr>
        <w:pStyle w:val="OpdrachtDeelvraag"/>
      </w:pPr>
      <w:r w:rsidRPr="00471807">
        <w:t>f</w:t>
      </w:r>
      <w:r w:rsidRPr="00471807">
        <w:tab/>
        <w:t>Bereken de prijs op de markt op lange termijn.</w:t>
      </w:r>
    </w:p>
    <w:p w14:paraId="575FCCE6" w14:textId="77777777" w:rsidR="00DE23A4" w:rsidRPr="00471807" w:rsidRDefault="00DE23A4" w:rsidP="00641020">
      <w:pPr>
        <w:pStyle w:val="OpdrachtAntwoord-regel"/>
      </w:pPr>
      <w:r w:rsidRPr="00471807">
        <w:t xml:space="preserve">Op lange termijn geldt: </w:t>
      </w:r>
      <w:r w:rsidRPr="00471807">
        <w:rPr>
          <w:rStyle w:val="Cursief"/>
        </w:rPr>
        <w:t>p</w:t>
      </w:r>
      <w:r w:rsidRPr="00471807">
        <w:t> = </w:t>
      </w:r>
      <w:r w:rsidRPr="00471807">
        <w:rPr>
          <w:rStyle w:val="Cursief"/>
        </w:rPr>
        <w:t>MK</w:t>
      </w:r>
      <w:r w:rsidRPr="00471807">
        <w:t> = </w:t>
      </w:r>
      <w:r w:rsidRPr="00471807">
        <w:rPr>
          <w:rStyle w:val="Cursief"/>
        </w:rPr>
        <w:t>MO</w:t>
      </w:r>
      <w:r w:rsidRPr="00471807">
        <w:t> = </w:t>
      </w:r>
      <w:r w:rsidRPr="00471807">
        <w:rPr>
          <w:rStyle w:val="Cursief"/>
        </w:rPr>
        <w:t>GTK</w:t>
      </w:r>
      <w:r w:rsidRPr="00471807">
        <w:t>.</w:t>
      </w:r>
    </w:p>
    <w:p w14:paraId="11446FDF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MK</w:t>
      </w:r>
      <w:r w:rsidRPr="00471807">
        <w:t> = </w:t>
      </w:r>
      <w:r w:rsidRPr="00471807">
        <w:rPr>
          <w:rStyle w:val="Cursief"/>
        </w:rPr>
        <w:t>GTK</w:t>
      </w:r>
      <w:bookmarkStart w:id="5" w:name="_Hlk31033656"/>
      <w:r w:rsidRPr="00471807">
        <w:t> </w:t>
      </w:r>
      <w:r w:rsidRPr="00471807">
        <w:sym w:font="Symbol" w:char="F0DB"/>
      </w:r>
      <w:bookmarkEnd w:id="5"/>
      <w:r w:rsidRPr="00471807">
        <w:t> </w:t>
      </w:r>
      <w:r w:rsidRPr="00471807">
        <w:rPr>
          <w:rStyle w:val="Cursief"/>
        </w:rPr>
        <w:t>q</w:t>
      </w:r>
      <w:r w:rsidRPr="00A65D25">
        <w:t> +</w:t>
      </w:r>
      <w:r w:rsidRPr="00147CAA">
        <w:t> 10</w:t>
      </w:r>
      <w:r w:rsidRPr="00471807">
        <w:t> = 0,5</w:t>
      </w:r>
      <w:r w:rsidRPr="00471807">
        <w:rPr>
          <w:rStyle w:val="Cursief"/>
        </w:rPr>
        <w:t>q</w:t>
      </w:r>
      <w:r w:rsidRPr="00471807">
        <w:t> + 10 + 128 / </w:t>
      </w:r>
      <w:r w:rsidRPr="00471807">
        <w:rPr>
          <w:rStyle w:val="Cursief"/>
        </w:rPr>
        <w:t>q</w:t>
      </w:r>
      <w:r w:rsidRPr="00471807">
        <w:t> </w:t>
      </w:r>
      <w:r w:rsidRPr="00471807">
        <w:sym w:font="Symbol" w:char="F0DB"/>
      </w:r>
      <w:r w:rsidRPr="00471807">
        <w:t> 0,5</w:t>
      </w:r>
      <w:r w:rsidRPr="00A65D25">
        <w:rPr>
          <w:rStyle w:val="Cursief"/>
        </w:rPr>
        <w:t>q</w:t>
      </w:r>
      <w:r w:rsidRPr="00A65D25">
        <w:t> =</w:t>
      </w:r>
      <w:r w:rsidRPr="00147CAA">
        <w:t> </w:t>
      </w:r>
      <w:r w:rsidRPr="00471807">
        <w:t>128 / </w:t>
      </w:r>
      <w:r w:rsidRPr="00471807">
        <w:rPr>
          <w:rStyle w:val="Cursief"/>
        </w:rPr>
        <w:t>q</w:t>
      </w:r>
      <w:r w:rsidRPr="00471807">
        <w:t> </w:t>
      </w:r>
      <w:r w:rsidRPr="00471807">
        <w:sym w:font="Symbol" w:char="F0DB"/>
      </w:r>
      <w:r w:rsidRPr="00471807">
        <w:t> 0,5</w:t>
      </w:r>
      <w:r w:rsidRPr="00A65D25">
        <w:rPr>
          <w:rStyle w:val="Cursief"/>
        </w:rPr>
        <w:t>q</w:t>
      </w:r>
      <w:r w:rsidRPr="00A65D25">
        <w:rPr>
          <w:rStyle w:val="Superscript"/>
        </w:rPr>
        <w:t>2</w:t>
      </w:r>
      <w:r w:rsidRPr="00A65D25">
        <w:t> </w:t>
      </w:r>
      <w:r w:rsidRPr="00147CAA">
        <w:t>=</w:t>
      </w:r>
      <w:r w:rsidRPr="00471807">
        <w:t> 128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q</w:t>
      </w:r>
      <w:r w:rsidRPr="00A65D25">
        <w:t> =</w:t>
      </w:r>
      <w:r w:rsidRPr="00147CAA">
        <w:t> 16</w:t>
      </w:r>
      <w:r w:rsidRPr="00471807">
        <w:t>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p</w:t>
      </w:r>
      <w:r w:rsidRPr="00A65D25">
        <w:t> =</w:t>
      </w:r>
      <w:r w:rsidRPr="00147CAA">
        <w:t> 16</w:t>
      </w:r>
      <w:r w:rsidRPr="00471807">
        <w:t> + 10 = 26</w:t>
      </w:r>
    </w:p>
    <w:p w14:paraId="09846919" w14:textId="77777777" w:rsidR="00DE23A4" w:rsidRPr="00471807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2</w:t>
      </w:r>
    </w:p>
    <w:p w14:paraId="37C0A891" w14:textId="77777777" w:rsidR="00DE23A4" w:rsidRPr="00471807" w:rsidRDefault="00DE23A4" w:rsidP="00641020">
      <w:pPr>
        <w:pStyle w:val="OpdrachtVraag"/>
      </w:pPr>
      <w:r w:rsidRPr="00471807">
        <w:t xml:space="preserve">In bron 4 kantelt de aanbodlijn naar rechts. Zet de stappen van de oorzaak van deze kanteling van de aanbodlijn in de juiste volgorde. Begin bij stap </w:t>
      </w:r>
      <w:r>
        <w:t>C</w:t>
      </w:r>
      <w:r w:rsidRPr="00471807">
        <w:t>.</w:t>
      </w:r>
    </w:p>
    <w:p w14:paraId="750F9D43" w14:textId="77777777" w:rsidR="00DE23A4" w:rsidRPr="00471807" w:rsidRDefault="00DE23A4" w:rsidP="00641020">
      <w:pPr>
        <w:pStyle w:val="OpdrachtVraag"/>
      </w:pPr>
      <w:r w:rsidRPr="00471807">
        <w:t>A</w:t>
      </w:r>
      <w:r w:rsidRPr="00471807">
        <w:tab/>
        <w:t>De aanbodlijn kantelt naar rechts.</w:t>
      </w:r>
    </w:p>
    <w:p w14:paraId="73110454" w14:textId="77777777" w:rsidR="00DE23A4" w:rsidRPr="00471807" w:rsidRDefault="00DE23A4" w:rsidP="00641020">
      <w:pPr>
        <w:pStyle w:val="OpdrachtVraag"/>
      </w:pPr>
      <w:r w:rsidRPr="00471807">
        <w:t>B</w:t>
      </w:r>
      <w:r w:rsidRPr="00471807">
        <w:tab/>
        <w:t>De individuele aanbieders maken winst.</w:t>
      </w:r>
    </w:p>
    <w:p w14:paraId="6EE0076B" w14:textId="77777777" w:rsidR="00DE23A4" w:rsidRPr="00471807" w:rsidRDefault="00DE23A4" w:rsidP="00641020">
      <w:pPr>
        <w:pStyle w:val="OpdrachtVraag"/>
      </w:pPr>
      <w:r w:rsidRPr="00471807">
        <w:t>C</w:t>
      </w:r>
      <w:r w:rsidRPr="00471807">
        <w:tab/>
        <w:t>De verkoopprijs is hoger dan de gemiddelde kosten per stuk.</w:t>
      </w:r>
    </w:p>
    <w:p w14:paraId="23898C48" w14:textId="77777777" w:rsidR="00DE23A4" w:rsidRPr="00471807" w:rsidRDefault="00DE23A4" w:rsidP="00641020">
      <w:pPr>
        <w:pStyle w:val="OpdrachtVraag"/>
      </w:pPr>
      <w:r w:rsidRPr="00471807">
        <w:t>D</w:t>
      </w:r>
      <w:r w:rsidRPr="00471807">
        <w:tab/>
        <w:t>Dit lokt nieuwe toetreding van aanbieders uit.</w:t>
      </w:r>
    </w:p>
    <w:p w14:paraId="6ED77C19" w14:textId="77777777" w:rsidR="00DE23A4" w:rsidRPr="00A517AB" w:rsidRDefault="00DE23A4" w:rsidP="00641020">
      <w:pPr>
        <w:pStyle w:val="OpdrachtAntwoord-regel"/>
        <w:rPr>
          <w:lang w:val="en-US"/>
        </w:rPr>
      </w:pPr>
      <w:r w:rsidRPr="00A517AB">
        <w:rPr>
          <w:lang w:val="en-US"/>
        </w:rPr>
        <w:t>C-B-D-A</w:t>
      </w:r>
    </w:p>
    <w:p w14:paraId="5BC0B208" w14:textId="77777777" w:rsidR="00DE23A4" w:rsidRPr="00A517AB" w:rsidRDefault="00DE23A4" w:rsidP="00641020">
      <w:pPr>
        <w:keepNext/>
        <w:spacing w:before="40" w:after="0"/>
        <w:outlineLvl w:val="2"/>
        <w:rPr>
          <w:lang w:val="en-US"/>
        </w:rPr>
      </w:pPr>
      <w:r w:rsidRPr="00980F99">
        <w:rPr>
          <w:rFonts w:ascii="Arial" w:hAnsi="Arial"/>
          <w:b/>
          <w:color w:val="444444"/>
          <w:sz w:val="18"/>
          <w:lang w:val="en-US"/>
        </w:rPr>
        <w:t>Oefening 3</w:t>
      </w:r>
    </w:p>
    <w:p w14:paraId="0A7ACCED" w14:textId="77777777" w:rsidR="00DE23A4" w:rsidRPr="00980F99" w:rsidRDefault="00DE23A4" w:rsidP="00641020">
      <w:pPr>
        <w:pStyle w:val="OpdrachtInstructie"/>
      </w:pPr>
      <w:r w:rsidRPr="00980F99">
        <w:t>Lees bron 7.</w:t>
      </w:r>
    </w:p>
    <w:p w14:paraId="241468C8" w14:textId="77777777" w:rsidR="00DE23A4" w:rsidRPr="00471807" w:rsidRDefault="00DE23A4" w:rsidP="00641020">
      <w:pPr>
        <w:pStyle w:val="OpdrachtDeelvraag"/>
      </w:pPr>
      <w:r w:rsidRPr="00471807">
        <w:t>a</w:t>
      </w:r>
      <w:r w:rsidRPr="00471807">
        <w:tab/>
        <w:t>Uit welke zin(nen) kun je afleiden dat de melkveehouders in Litouwen opereren op een markt met kenmerken van volkomen concurrentie? Verklaar je antwoord.</w:t>
      </w:r>
    </w:p>
    <w:p w14:paraId="3E047B7A" w14:textId="77777777" w:rsidR="00DE23A4" w:rsidRPr="00471807" w:rsidRDefault="00DE23A4" w:rsidP="00641020">
      <w:pPr>
        <w:pStyle w:val="OpdrachtAntwoord-regel"/>
      </w:pPr>
      <w:r w:rsidRPr="00471807">
        <w:t>De eerste (twee) zin(nen) van de tweede alinea: De kosten van 1 liter melk komen in Litouwen uit op circa € 0,23, terwijl de verwerkers de melk inkopen voor zo’n € 0,21 per liter. ‘Dat betekent dat de melkveehouderij niet meer kostendekkend is.’ Blijkbaar kunnen de melkveehouders de prijs niet naar boven toe beïnvloeden.</w:t>
      </w:r>
    </w:p>
    <w:p w14:paraId="4D01C159" w14:textId="77777777" w:rsidR="00DE23A4" w:rsidRPr="00471807" w:rsidRDefault="00DE23A4" w:rsidP="00641020">
      <w:pPr>
        <w:pStyle w:val="OpdrachtDeelvraag"/>
      </w:pPr>
      <w:r w:rsidRPr="00471807">
        <w:t>b</w:t>
      </w:r>
      <w:r w:rsidRPr="00471807">
        <w:tab/>
        <w:t>Wat voorspelt de theorie van een markt van volkomen concurrentie dat er op de markt van melk in Litouwen gaat gebeuren?</w:t>
      </w:r>
    </w:p>
    <w:p w14:paraId="57635EDA" w14:textId="77777777" w:rsidR="00DE23A4" w:rsidRPr="00471807" w:rsidRDefault="00DE23A4" w:rsidP="00641020">
      <w:pPr>
        <w:pStyle w:val="OpdrachtAntwoord-regel"/>
      </w:pPr>
      <w:r w:rsidRPr="00471807">
        <w:t>Er zullen melkveehouders uittreden. Het aanbod daalt waardoor de prijs gaat stijgen. Dit gaat door totdat iedere melkveehouder geen winst en geen verlies maakt.</w:t>
      </w:r>
    </w:p>
    <w:p w14:paraId="1A3AC423" w14:textId="77777777" w:rsidR="00DE23A4" w:rsidRPr="00471807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lastRenderedPageBreak/>
        <w:t>Oefening 4</w:t>
      </w:r>
    </w:p>
    <w:p w14:paraId="5B833E9E" w14:textId="77777777" w:rsidR="00DE23A4" w:rsidRPr="00471807" w:rsidRDefault="00DE23A4" w:rsidP="00641020">
      <w:pPr>
        <w:pStyle w:val="OpdrachtIntroductie"/>
      </w:pPr>
      <w:r w:rsidRPr="00471807">
        <w:t xml:space="preserve">Op een markt met volkomen concurrentie zijn </w:t>
      </w:r>
      <w:r>
        <w:t>250 </w:t>
      </w:r>
      <w:r w:rsidRPr="00471807">
        <w:t xml:space="preserve">aanbieders actief met de kostenfunctie </w:t>
      </w:r>
      <w:r w:rsidRPr="00471807">
        <w:rPr>
          <w:rStyle w:val="Cursief"/>
        </w:rPr>
        <w:t>TK</w:t>
      </w:r>
      <w:r w:rsidRPr="00471807">
        <w:t> = 2</w:t>
      </w:r>
      <w:r w:rsidRPr="00471807">
        <w:rPr>
          <w:rStyle w:val="Cursief"/>
        </w:rPr>
        <w:t>q</w:t>
      </w:r>
      <w:r w:rsidRPr="00471807">
        <w:rPr>
          <w:rStyle w:val="Superscript"/>
        </w:rPr>
        <w:t>2</w:t>
      </w:r>
      <w:r w:rsidRPr="00471807">
        <w:t xml:space="preserve"> + 98. De collectieve vraaglijn heeft als functie </w:t>
      </w:r>
      <w:r w:rsidRPr="00471807">
        <w:rPr>
          <w:rStyle w:val="Cursief"/>
        </w:rPr>
        <w:t>p</w:t>
      </w:r>
      <w:r w:rsidRPr="00471807">
        <w:t> = –0,04</w:t>
      </w:r>
      <w:r w:rsidRPr="00471807">
        <w:rPr>
          <w:rStyle w:val="Cursief"/>
        </w:rPr>
        <w:t>Q</w:t>
      </w:r>
      <w:r w:rsidRPr="00471807">
        <w:rPr>
          <w:rStyle w:val="SubscriptCursief"/>
        </w:rPr>
        <w:t>v</w:t>
      </w:r>
      <w:r w:rsidRPr="00471807">
        <w:t> + 1</w:t>
      </w:r>
      <w:r>
        <w:t>9</w:t>
      </w:r>
      <w:r w:rsidRPr="00471807">
        <w:t>6. De prijs en de totale kosten staan in euro’s.</w:t>
      </w:r>
    </w:p>
    <w:p w14:paraId="55060D50" w14:textId="77777777" w:rsidR="00DE23A4" w:rsidRPr="00471807" w:rsidRDefault="00DE23A4" w:rsidP="00641020">
      <w:pPr>
        <w:pStyle w:val="OpdrachtDeelvraag"/>
      </w:pPr>
      <w:r w:rsidRPr="00471807">
        <w:t>a</w:t>
      </w:r>
      <w:r w:rsidRPr="00471807">
        <w:tab/>
        <w:t xml:space="preserve">Bereken de formule van de </w:t>
      </w:r>
      <w:r w:rsidRPr="00471807">
        <w:rPr>
          <w:rStyle w:val="Cursief"/>
        </w:rPr>
        <w:t>MK</w:t>
      </w:r>
      <w:bookmarkStart w:id="6" w:name="_Hlk34837249"/>
      <w:r w:rsidRPr="00471807">
        <w:t>-</w:t>
      </w:r>
      <w:bookmarkEnd w:id="6"/>
      <w:r w:rsidRPr="00471807">
        <w:t>lijn van een individuele aanbieder.</w:t>
      </w:r>
    </w:p>
    <w:p w14:paraId="64398EB3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MK</w:t>
      </w:r>
      <w:r w:rsidRPr="00471807">
        <w:t> = 4</w:t>
      </w:r>
      <w:r w:rsidRPr="00471807">
        <w:rPr>
          <w:rStyle w:val="Cursief"/>
        </w:rPr>
        <w:t>q</w:t>
      </w:r>
    </w:p>
    <w:p w14:paraId="0F2464AA" w14:textId="77777777" w:rsidR="00DE23A4" w:rsidRPr="00471807" w:rsidRDefault="00DE23A4" w:rsidP="00641020">
      <w:pPr>
        <w:pStyle w:val="OpdrachtDeelvraag"/>
      </w:pPr>
      <w:r w:rsidRPr="00471807">
        <w:t>b</w:t>
      </w:r>
      <w:r w:rsidRPr="00471807">
        <w:tab/>
        <w:t>Bereken de formule van de individuele aanbodlijn.</w:t>
      </w:r>
    </w:p>
    <w:p w14:paraId="7E597FDD" w14:textId="50F7EB58" w:rsidR="00DE23A4" w:rsidRDefault="00DE23A4" w:rsidP="00FB650B">
      <w:pPr>
        <w:pStyle w:val="OpdrachtAntwoord-regel"/>
        <w:rPr>
          <w:color w:val="003399"/>
        </w:rPr>
      </w:pPr>
      <w:r w:rsidRPr="00471807">
        <w:rPr>
          <w:rStyle w:val="Cursief"/>
        </w:rPr>
        <w:t>p</w:t>
      </w:r>
      <w:r w:rsidRPr="00471807">
        <w:t> = </w:t>
      </w:r>
      <w:r w:rsidRPr="00471807">
        <w:rPr>
          <w:rStyle w:val="Cursief"/>
        </w:rPr>
        <w:t>MO</w:t>
      </w:r>
      <w:r w:rsidRPr="00471807">
        <w:t> = </w:t>
      </w:r>
      <w:r w:rsidRPr="00471807">
        <w:rPr>
          <w:rStyle w:val="Cursief"/>
        </w:rPr>
        <w:t>MK</w:t>
      </w:r>
      <w:bookmarkStart w:id="7" w:name="_Hlk31034031"/>
      <w:r w:rsidRPr="00471807">
        <w:t> </w:t>
      </w:r>
      <w:r w:rsidRPr="00471807">
        <w:sym w:font="Symbol" w:char="F0DB"/>
      </w:r>
      <w:bookmarkEnd w:id="7"/>
      <w:r w:rsidRPr="00471807">
        <w:t> </w:t>
      </w:r>
      <w:r w:rsidRPr="00201D9F">
        <w:rPr>
          <w:rStyle w:val="Cursief"/>
        </w:rPr>
        <w:t>p</w:t>
      </w:r>
      <w:r w:rsidRPr="00471807">
        <w:t> =</w:t>
      </w:r>
      <w:r w:rsidRPr="00A65D25">
        <w:t> 4</w:t>
      </w:r>
      <w:r w:rsidRPr="00A65D25">
        <w:rPr>
          <w:rStyle w:val="Cursief"/>
        </w:rPr>
        <w:t>q</w:t>
      </w:r>
    </w:p>
    <w:p w14:paraId="4A8B4563" w14:textId="77777777" w:rsidR="00DE23A4" w:rsidRPr="00471807" w:rsidRDefault="00DE23A4" w:rsidP="00641020">
      <w:pPr>
        <w:pStyle w:val="OpdrachtDeelvraag"/>
      </w:pPr>
      <w:r w:rsidRPr="00471807">
        <w:t>c</w:t>
      </w:r>
      <w:r w:rsidRPr="00471807">
        <w:tab/>
        <w:t>Bereken de formule van de aanbodlijn.</w:t>
      </w:r>
    </w:p>
    <w:p w14:paraId="5BF1BA5C" w14:textId="77777777" w:rsidR="00DE23A4" w:rsidRPr="00147CAA" w:rsidRDefault="00DE23A4" w:rsidP="00641020">
      <w:pPr>
        <w:pStyle w:val="OpdrachtAntwoord-regel"/>
      </w:pPr>
      <w:r w:rsidRPr="00471807">
        <w:rPr>
          <w:rStyle w:val="Cursief"/>
        </w:rPr>
        <w:t>q</w:t>
      </w:r>
      <w:r w:rsidRPr="00471807">
        <w:t> = 0,25</w:t>
      </w:r>
      <w:r w:rsidRPr="00471807">
        <w:rPr>
          <w:rStyle w:val="Cursief"/>
        </w:rPr>
        <w:t>p</w:t>
      </w:r>
      <w:bookmarkStart w:id="8" w:name="_Hlk31033753"/>
      <w:r w:rsidRPr="00471807">
        <w:t> </w:t>
      </w:r>
      <w:r w:rsidRPr="00471807">
        <w:sym w:font="Symbol" w:char="F0DB"/>
      </w:r>
      <w:bookmarkEnd w:id="8"/>
      <w:r w:rsidRPr="00471807">
        <w:t> </w:t>
      </w:r>
      <w:r w:rsidRPr="00471807">
        <w:rPr>
          <w:rStyle w:val="Cursief"/>
        </w:rPr>
        <w:t>Q</w:t>
      </w:r>
      <w:r w:rsidRPr="00471807">
        <w:rPr>
          <w:rStyle w:val="Subscript"/>
        </w:rPr>
        <w:t>a</w:t>
      </w:r>
      <w:r w:rsidRPr="00A65D25">
        <w:t> = </w:t>
      </w:r>
      <w:r>
        <w:t>25</w:t>
      </w:r>
      <w:r w:rsidRPr="00A65D25">
        <w:t>0</w:t>
      </w:r>
      <w:r w:rsidRPr="00147CAA">
        <w:t> </w:t>
      </w:r>
      <w:r w:rsidRPr="00471807">
        <w:t>× 0,25</w:t>
      </w:r>
      <w:r w:rsidRPr="00471807">
        <w:rPr>
          <w:rStyle w:val="Cursief"/>
        </w:rPr>
        <w:t>p</w:t>
      </w:r>
      <w:r w:rsidRPr="00471807">
        <w:t>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Q</w:t>
      </w:r>
      <w:r w:rsidRPr="00471807">
        <w:rPr>
          <w:rStyle w:val="Subscript"/>
        </w:rPr>
        <w:t>a</w:t>
      </w:r>
      <w:r w:rsidRPr="00A65D25">
        <w:t> = </w:t>
      </w:r>
      <w:r>
        <w:t>62,5</w:t>
      </w:r>
      <w:r w:rsidRPr="00147CAA">
        <w:rPr>
          <w:rStyle w:val="Cursief"/>
        </w:rPr>
        <w:t>p</w:t>
      </w:r>
    </w:p>
    <w:p w14:paraId="63873BA1" w14:textId="77777777" w:rsidR="00DE23A4" w:rsidRPr="00471807" w:rsidRDefault="00DE23A4" w:rsidP="00641020">
      <w:pPr>
        <w:pStyle w:val="OpdrachtDeelvraag"/>
      </w:pPr>
      <w:r w:rsidRPr="00471807">
        <w:t>d</w:t>
      </w:r>
      <w:r w:rsidRPr="00471807">
        <w:tab/>
        <w:t>Bereken het marktevenwicht.</w:t>
      </w:r>
    </w:p>
    <w:p w14:paraId="56077205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p</w:t>
      </w:r>
      <w:r w:rsidRPr="00471807">
        <w:t> = –0,04</w:t>
      </w:r>
      <w:r w:rsidRPr="00471807">
        <w:rPr>
          <w:rStyle w:val="Cursief"/>
        </w:rPr>
        <w:t>Q</w:t>
      </w:r>
      <w:r w:rsidRPr="00471807">
        <w:rPr>
          <w:rStyle w:val="SubscriptCursief"/>
        </w:rPr>
        <w:t>v</w:t>
      </w:r>
      <w:r w:rsidRPr="00471807">
        <w:t> + 1</w:t>
      </w:r>
      <w:r>
        <w:t>96</w:t>
      </w:r>
      <w:bookmarkStart w:id="9" w:name="_Hlk31055067"/>
      <w:r w:rsidRPr="00471807">
        <w:t> </w:t>
      </w:r>
      <w:r w:rsidRPr="00471807">
        <w:sym w:font="Symbol" w:char="F0DB"/>
      </w:r>
      <w:bookmarkEnd w:id="9"/>
      <w:r w:rsidRPr="00471807">
        <w:t> </w:t>
      </w:r>
      <w:r w:rsidRPr="00471807">
        <w:rPr>
          <w:rStyle w:val="Cursief"/>
        </w:rPr>
        <w:t>Q</w:t>
      </w:r>
      <w:r w:rsidRPr="00471807">
        <w:rPr>
          <w:rStyle w:val="Subscript"/>
        </w:rPr>
        <w:t>v</w:t>
      </w:r>
      <w:r w:rsidRPr="00A65D25">
        <w:t> = –25</w:t>
      </w:r>
      <w:r w:rsidRPr="00147CAA">
        <w:rPr>
          <w:rStyle w:val="Cursief"/>
        </w:rPr>
        <w:t>p</w:t>
      </w:r>
      <w:r w:rsidRPr="00471807">
        <w:t> + 4.</w:t>
      </w:r>
      <w:r>
        <w:t>9</w:t>
      </w:r>
      <w:r w:rsidRPr="00471807">
        <w:t>00 </w:t>
      </w:r>
    </w:p>
    <w:p w14:paraId="76ADFE2F" w14:textId="77777777" w:rsidR="00DE23A4" w:rsidRPr="00471807" w:rsidRDefault="00DE23A4" w:rsidP="00641020">
      <w:pPr>
        <w:pStyle w:val="OpdrachtAntwoord-regel"/>
      </w:pPr>
      <w:r w:rsidRPr="00471807">
        <w:t>–25</w:t>
      </w:r>
      <w:r w:rsidRPr="00471807">
        <w:rPr>
          <w:rStyle w:val="Cursief"/>
        </w:rPr>
        <w:t>p</w:t>
      </w:r>
      <w:r w:rsidRPr="00471807">
        <w:t> + 4.</w:t>
      </w:r>
      <w:r>
        <w:t>9</w:t>
      </w:r>
      <w:r w:rsidRPr="00471807">
        <w:t>00 = </w:t>
      </w:r>
      <w:r>
        <w:t>6</w:t>
      </w:r>
      <w:r w:rsidRPr="00471807">
        <w:t>2</w:t>
      </w:r>
      <w:r>
        <w:t>,</w:t>
      </w:r>
      <w:r w:rsidRPr="00471807">
        <w:t>5</w:t>
      </w:r>
      <w:r w:rsidRPr="00471807">
        <w:rPr>
          <w:rStyle w:val="Cursief"/>
        </w:rPr>
        <w:t>p</w:t>
      </w:r>
    </w:p>
    <w:p w14:paraId="0BFD3F26" w14:textId="77777777" w:rsidR="00DE23A4" w:rsidRPr="00471807" w:rsidRDefault="00DE23A4" w:rsidP="00641020">
      <w:pPr>
        <w:pStyle w:val="OpdrachtAntwoord-regel"/>
      </w:pPr>
      <w:r>
        <w:t>87,5</w:t>
      </w:r>
      <w:r w:rsidRPr="00471807">
        <w:rPr>
          <w:rStyle w:val="Cursief"/>
        </w:rPr>
        <w:t>p</w:t>
      </w:r>
      <w:r w:rsidRPr="00471807">
        <w:t> = 4.</w:t>
      </w:r>
      <w:r>
        <w:t>9</w:t>
      </w:r>
      <w:r w:rsidRPr="00471807">
        <w:t>00</w:t>
      </w:r>
    </w:p>
    <w:p w14:paraId="0D6C41D7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p</w:t>
      </w:r>
      <w:r w:rsidRPr="00471807">
        <w:t> = € </w:t>
      </w:r>
      <w:r>
        <w:t>56</w:t>
      </w:r>
    </w:p>
    <w:p w14:paraId="0D268EF4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Q</w:t>
      </w:r>
      <w:r w:rsidRPr="00471807">
        <w:rPr>
          <w:rStyle w:val="Subscript"/>
        </w:rPr>
        <w:t>a</w:t>
      </w:r>
      <w:r w:rsidRPr="00471807">
        <w:t> en </w:t>
      </w:r>
      <w:r w:rsidRPr="00471807">
        <w:rPr>
          <w:rStyle w:val="Cursief"/>
        </w:rPr>
        <w:t>Q</w:t>
      </w:r>
      <w:r w:rsidRPr="00471807">
        <w:rPr>
          <w:rStyle w:val="Subscript"/>
        </w:rPr>
        <w:t>v</w:t>
      </w:r>
      <w:r w:rsidRPr="00471807">
        <w:t> = –25 × </w:t>
      </w:r>
      <w:r>
        <w:t>56</w:t>
      </w:r>
      <w:r w:rsidRPr="00471807">
        <w:t> + 4.</w:t>
      </w:r>
      <w:r>
        <w:t>9</w:t>
      </w:r>
      <w:r w:rsidRPr="00471807">
        <w:t>00 = </w:t>
      </w:r>
      <w:r>
        <w:t>3</w:t>
      </w:r>
      <w:r w:rsidRPr="00471807">
        <w:t>.</w:t>
      </w:r>
      <w:r>
        <w:t>5</w:t>
      </w:r>
      <w:r w:rsidRPr="00471807">
        <w:t>00</w:t>
      </w:r>
    </w:p>
    <w:p w14:paraId="1B46E2D0" w14:textId="77777777" w:rsidR="00DE23A4" w:rsidRPr="00471807" w:rsidRDefault="00DE23A4" w:rsidP="00641020">
      <w:pPr>
        <w:pStyle w:val="OpdrachtDeelvraag"/>
      </w:pPr>
      <w:r w:rsidRPr="00471807">
        <w:t>e</w:t>
      </w:r>
      <w:r w:rsidRPr="00471807">
        <w:tab/>
        <w:t>Bereken de winst van een individuele aanbieder.</w:t>
      </w:r>
    </w:p>
    <w:p w14:paraId="0977F392" w14:textId="77777777" w:rsidR="00DE23A4" w:rsidRPr="00980F99" w:rsidRDefault="00DE23A4" w:rsidP="00641020">
      <w:pPr>
        <w:pStyle w:val="OpdrachtAntwoord-regel"/>
        <w:rPr>
          <w:lang w:val="en-US"/>
        </w:rPr>
      </w:pPr>
      <w:r w:rsidRPr="00980F99">
        <w:rPr>
          <w:rStyle w:val="Cursief"/>
          <w:lang w:val="en-US"/>
        </w:rPr>
        <w:t>MO</w:t>
      </w:r>
      <w:r w:rsidRPr="00980F99">
        <w:rPr>
          <w:lang w:val="en-US"/>
        </w:rPr>
        <w:t> = </w:t>
      </w:r>
      <w:r w:rsidRPr="00980F99">
        <w:rPr>
          <w:rStyle w:val="Cursief"/>
          <w:lang w:val="en-US"/>
        </w:rPr>
        <w:t>MK</w:t>
      </w:r>
      <w:r w:rsidRPr="00980F99">
        <w:rPr>
          <w:lang w:val="en-US"/>
        </w:rPr>
        <w:t> </w:t>
      </w:r>
      <w:r w:rsidRPr="00471807">
        <w:sym w:font="Symbol" w:char="F0DB"/>
      </w:r>
      <w:r w:rsidRPr="00980F99">
        <w:rPr>
          <w:lang w:val="en-US"/>
        </w:rPr>
        <w:t> 56 = 4</w:t>
      </w:r>
      <w:r w:rsidRPr="00980F99">
        <w:rPr>
          <w:rStyle w:val="Cursief"/>
          <w:lang w:val="en-US"/>
        </w:rPr>
        <w:t>q</w:t>
      </w:r>
      <w:r w:rsidRPr="00980F99">
        <w:rPr>
          <w:lang w:val="en-US"/>
        </w:rPr>
        <w:t> </w:t>
      </w:r>
      <w:r w:rsidRPr="00471807">
        <w:sym w:font="Symbol" w:char="F0DB"/>
      </w:r>
      <w:r w:rsidRPr="00980F99">
        <w:rPr>
          <w:rStyle w:val="Cursief"/>
          <w:lang w:val="en-US"/>
        </w:rPr>
        <w:t>q</w:t>
      </w:r>
      <w:r w:rsidRPr="00980F99">
        <w:rPr>
          <w:lang w:val="en-US"/>
        </w:rPr>
        <w:t> = 14</w:t>
      </w:r>
    </w:p>
    <w:p w14:paraId="59C7EFBF" w14:textId="77777777" w:rsidR="00DE23A4" w:rsidRPr="00980F99" w:rsidRDefault="00DE23A4" w:rsidP="00641020">
      <w:pPr>
        <w:pStyle w:val="OpdrachtAntwoord-regel"/>
        <w:rPr>
          <w:lang w:val="en-US"/>
        </w:rPr>
      </w:pPr>
      <w:r w:rsidRPr="00980F99">
        <w:rPr>
          <w:rStyle w:val="Cursief"/>
          <w:lang w:val="en-US"/>
        </w:rPr>
        <w:t>TO</w:t>
      </w:r>
      <w:r w:rsidRPr="00980F99">
        <w:rPr>
          <w:lang w:val="en-US"/>
        </w:rPr>
        <w:t> = € 56 × 14 = € 784</w:t>
      </w:r>
    </w:p>
    <w:p w14:paraId="664545B4" w14:textId="77777777" w:rsidR="00DE23A4" w:rsidRPr="00980F99" w:rsidRDefault="00DE23A4" w:rsidP="00641020">
      <w:pPr>
        <w:pStyle w:val="OpdrachtAntwoord-regel"/>
        <w:rPr>
          <w:lang w:val="en-US"/>
        </w:rPr>
      </w:pPr>
      <w:r w:rsidRPr="00980F99">
        <w:rPr>
          <w:rStyle w:val="Cursief"/>
          <w:lang w:val="en-US"/>
        </w:rPr>
        <w:t>TK</w:t>
      </w:r>
      <w:r w:rsidRPr="00980F99">
        <w:rPr>
          <w:lang w:val="en-US"/>
        </w:rPr>
        <w:t> = 2 × 14</w:t>
      </w:r>
      <w:r w:rsidRPr="00980F99">
        <w:rPr>
          <w:rStyle w:val="Superscript"/>
          <w:lang w:val="en-US"/>
        </w:rPr>
        <w:t>2</w:t>
      </w:r>
      <w:r w:rsidRPr="00980F99">
        <w:rPr>
          <w:lang w:val="en-US"/>
        </w:rPr>
        <w:t> + 98 = € 490</w:t>
      </w:r>
    </w:p>
    <w:p w14:paraId="0A9009FF" w14:textId="77777777" w:rsidR="00DE23A4" w:rsidRPr="00A65D25" w:rsidRDefault="00DE23A4" w:rsidP="00641020">
      <w:pPr>
        <w:pStyle w:val="OpdrachtAntwoord-regel"/>
      </w:pPr>
      <w:r w:rsidRPr="00471807">
        <w:rPr>
          <w:rStyle w:val="Cursief"/>
        </w:rPr>
        <w:t>W</w:t>
      </w:r>
      <w:r w:rsidRPr="00471807">
        <w:t> = </w:t>
      </w:r>
      <w:r w:rsidRPr="00201D9F">
        <w:rPr>
          <w:rStyle w:val="Cursief"/>
        </w:rPr>
        <w:t>TO</w:t>
      </w:r>
      <w:r>
        <w:t> – </w:t>
      </w:r>
      <w:r w:rsidRPr="00201D9F">
        <w:rPr>
          <w:rStyle w:val="Cursief"/>
        </w:rPr>
        <w:t>TK</w:t>
      </w:r>
      <w:r>
        <w:t> = </w:t>
      </w:r>
      <w:r w:rsidRPr="00A65D25">
        <w:t>€ </w:t>
      </w:r>
      <w:r>
        <w:t>294</w:t>
      </w:r>
    </w:p>
    <w:p w14:paraId="52DC3BED" w14:textId="77777777" w:rsidR="00DE23A4" w:rsidRPr="00471807" w:rsidRDefault="00DE23A4" w:rsidP="00641020">
      <w:pPr>
        <w:pStyle w:val="OpdrachtDeelvraag"/>
      </w:pPr>
      <w:r w:rsidRPr="00471807">
        <w:t>f</w:t>
      </w:r>
      <w:r w:rsidRPr="00471807">
        <w:tab/>
        <w:t>Bereken het consumentensurplus.</w:t>
      </w:r>
    </w:p>
    <w:p w14:paraId="65F3C717" w14:textId="77777777" w:rsidR="00DE23A4" w:rsidRPr="00471807" w:rsidRDefault="00DE23A4" w:rsidP="00641020">
      <w:pPr>
        <w:pStyle w:val="OpdrachtAntwoord-regel"/>
      </w:pPr>
      <w:r w:rsidRPr="00471807">
        <w:t>(€ 1</w:t>
      </w:r>
      <w:r>
        <w:t>96</w:t>
      </w:r>
      <w:r w:rsidRPr="00471807">
        <w:t> – € </w:t>
      </w:r>
      <w:r>
        <w:t>56</w:t>
      </w:r>
      <w:r w:rsidRPr="00471807">
        <w:t>) × </w:t>
      </w:r>
      <w:r>
        <w:t>3</w:t>
      </w:r>
      <w:r w:rsidRPr="00471807">
        <w:t>.</w:t>
      </w:r>
      <w:r>
        <w:t>5</w:t>
      </w:r>
      <w:r w:rsidRPr="00471807">
        <w:t>00 × 0,5 = € </w:t>
      </w:r>
      <w:r>
        <w:t>245</w:t>
      </w:r>
      <w:r w:rsidRPr="00471807">
        <w:t>.000</w:t>
      </w:r>
    </w:p>
    <w:p w14:paraId="5429AEF2" w14:textId="77777777" w:rsidR="00DE23A4" w:rsidRPr="00471807" w:rsidRDefault="00DE23A4" w:rsidP="00641020">
      <w:pPr>
        <w:pStyle w:val="OpdrachtDeelvraag"/>
      </w:pPr>
      <w:r w:rsidRPr="00471807">
        <w:t>g</w:t>
      </w:r>
      <w:r w:rsidRPr="00471807">
        <w:tab/>
        <w:t>Bereken het producentensurplus.</w:t>
      </w:r>
    </w:p>
    <w:p w14:paraId="5E2961D7" w14:textId="77777777" w:rsidR="00DE23A4" w:rsidRPr="00471807" w:rsidRDefault="00DE23A4" w:rsidP="00641020">
      <w:pPr>
        <w:pStyle w:val="OpdrachtAntwoord-regel"/>
      </w:pPr>
      <w:r w:rsidRPr="00471807">
        <w:t>(€ </w:t>
      </w:r>
      <w:r>
        <w:t>56</w:t>
      </w:r>
      <w:r w:rsidRPr="00471807">
        <w:t> – € 0) × </w:t>
      </w:r>
      <w:r>
        <w:t>3</w:t>
      </w:r>
      <w:r w:rsidRPr="00471807">
        <w:t>.</w:t>
      </w:r>
      <w:r>
        <w:t>5</w:t>
      </w:r>
      <w:r w:rsidRPr="00471807">
        <w:t>00 × 0,5 = € </w:t>
      </w:r>
      <w:r>
        <w:t>98</w:t>
      </w:r>
      <w:r w:rsidRPr="00471807">
        <w:t>.000</w:t>
      </w:r>
    </w:p>
    <w:p w14:paraId="749B4C78" w14:textId="77777777" w:rsidR="00DE23A4" w:rsidRPr="00147CAA" w:rsidRDefault="00DE23A4" w:rsidP="00641020">
      <w:pPr>
        <w:pStyle w:val="OpdrachtDeelvraag"/>
      </w:pPr>
      <w:r w:rsidRPr="00471807">
        <w:t>h</w:t>
      </w:r>
      <w:r w:rsidRPr="00471807">
        <w:tab/>
        <w:t xml:space="preserve">Teken </w:t>
      </w:r>
      <w:r>
        <w:t xml:space="preserve">een assenstelsel met op de </w:t>
      </w:r>
      <w:r w:rsidRPr="00201D9F">
        <w:rPr>
          <w:rStyle w:val="Cursief"/>
        </w:rPr>
        <w:t>x</w:t>
      </w:r>
      <w:r>
        <w:t xml:space="preserve">-as </w:t>
      </w:r>
      <w:r>
        <w:rPr>
          <w:rStyle w:val="Cursief"/>
        </w:rPr>
        <w:t>Q</w:t>
      </w:r>
      <w:r>
        <w:t xml:space="preserve"> en op de </w:t>
      </w:r>
      <w:r w:rsidRPr="00201D9F">
        <w:rPr>
          <w:rStyle w:val="Cursief"/>
        </w:rPr>
        <w:t>y</w:t>
      </w:r>
      <w:r>
        <w:t xml:space="preserve">-as </w:t>
      </w:r>
      <w:r w:rsidRPr="00201D9F">
        <w:rPr>
          <w:rStyle w:val="Cursief"/>
        </w:rPr>
        <w:t>MK</w:t>
      </w:r>
      <w:r>
        <w:t xml:space="preserve">, </w:t>
      </w:r>
      <w:r w:rsidRPr="00201D9F">
        <w:rPr>
          <w:rStyle w:val="Cursief"/>
        </w:rPr>
        <w:t>GTK</w:t>
      </w:r>
      <w:r>
        <w:t xml:space="preserve"> en </w:t>
      </w:r>
      <w:r w:rsidRPr="00201D9F">
        <w:rPr>
          <w:rStyle w:val="Cursief"/>
        </w:rPr>
        <w:t>p</w:t>
      </w:r>
      <w:r>
        <w:t>. Teken hierin</w:t>
      </w:r>
      <w:r w:rsidRPr="00471807">
        <w:t xml:space="preserve"> de </w:t>
      </w:r>
      <w:r w:rsidRPr="00201D9F">
        <w:rPr>
          <w:rStyle w:val="Cursief"/>
        </w:rPr>
        <w:t>MK</w:t>
      </w:r>
      <w:r w:rsidRPr="00471807">
        <w:t xml:space="preserve">-lijn en </w:t>
      </w:r>
      <w:r w:rsidRPr="00201D9F">
        <w:rPr>
          <w:rStyle w:val="Cursief"/>
        </w:rPr>
        <w:t>GTK</w:t>
      </w:r>
      <w:r w:rsidRPr="00471807">
        <w:t xml:space="preserve">-lijn. </w:t>
      </w:r>
      <w:r w:rsidRPr="00A65D25">
        <w:t>Arceer de oppervlakte van de maximale winst.</w:t>
      </w:r>
    </w:p>
    <w:p w14:paraId="04D18FDC" w14:textId="77777777" w:rsidR="00DE23A4" w:rsidRDefault="00DE23A4" w:rsidP="00641020">
      <w:pPr>
        <w:pStyle w:val="OpdrachtDeelvraag"/>
      </w:pPr>
      <w:r w:rsidRPr="00471807">
        <w:t>i</w:t>
      </w:r>
      <w:r w:rsidRPr="00471807">
        <w:tab/>
        <w:t xml:space="preserve">Teken </w:t>
      </w:r>
      <w:r>
        <w:t xml:space="preserve">nog een assenstelsel met op de </w:t>
      </w:r>
      <w:r w:rsidRPr="00201D9F">
        <w:rPr>
          <w:rStyle w:val="Cursief"/>
        </w:rPr>
        <w:t>x</w:t>
      </w:r>
      <w:r>
        <w:t xml:space="preserve">-as </w:t>
      </w:r>
      <w:r w:rsidRPr="00201D9F">
        <w:rPr>
          <w:rStyle w:val="Cursief"/>
        </w:rPr>
        <w:t>Q</w:t>
      </w:r>
      <w:r>
        <w:t xml:space="preserve"> en op de </w:t>
      </w:r>
      <w:r w:rsidRPr="00201D9F">
        <w:rPr>
          <w:rStyle w:val="Cursief"/>
        </w:rPr>
        <w:t>y</w:t>
      </w:r>
      <w:r>
        <w:t xml:space="preserve">-as </w:t>
      </w:r>
      <w:r w:rsidRPr="00201D9F">
        <w:rPr>
          <w:rStyle w:val="Cursief"/>
        </w:rPr>
        <w:t>p</w:t>
      </w:r>
      <w:r>
        <w:t>. Teken hierin</w:t>
      </w:r>
      <w:r w:rsidRPr="00471807">
        <w:t xml:space="preserve"> de vraag- en aanbodlijn. Arceer het consumenten- en producentensurplus.</w:t>
      </w:r>
    </w:p>
    <w:p w14:paraId="76888C90" w14:textId="77777777" w:rsidR="00DE23A4" w:rsidRPr="0065716A" w:rsidRDefault="00DE23A4" w:rsidP="0065716A">
      <w:pPr>
        <w:pStyle w:val="OpdrachtDeelvraag-vervolg"/>
      </w:pPr>
    </w:p>
    <w:p w14:paraId="6F855F81" w14:textId="77777777" w:rsidR="00DE23A4" w:rsidRPr="0065716A" w:rsidRDefault="004E51BA" w:rsidP="0065716A">
      <w:pPr>
        <w:pStyle w:val="OpdrachtDeelvraag-vervolg"/>
      </w:pPr>
      <w:r>
        <w:rPr>
          <w:noProof/>
          <w:lang w:eastAsia="nl-NL"/>
        </w:rPr>
        <w:pict w14:anchorId="69797DDA">
          <v:shape id="Afbeelding 4" o:spid="_x0000_i1027" type="#_x0000_t75" style="width:385.8pt;height:171pt;visibility:visible">
            <v:imagedata r:id="rId16" o:title=""/>
          </v:shape>
        </w:pict>
      </w:r>
    </w:p>
    <w:p w14:paraId="6AADC6FB" w14:textId="77777777" w:rsidR="00DE23A4" w:rsidRPr="00471807" w:rsidRDefault="00DE23A4" w:rsidP="00641020">
      <w:pPr>
        <w:pStyle w:val="OpdrachtDeelvraag"/>
      </w:pPr>
      <w:r w:rsidRPr="00471807">
        <w:t>j</w:t>
      </w:r>
      <w:r w:rsidRPr="00471807">
        <w:tab/>
      </w:r>
      <w:r>
        <w:t>Hoeveel aanbieders treden er op de lange termijn toe?</w:t>
      </w:r>
    </w:p>
    <w:p w14:paraId="27B77369" w14:textId="77777777" w:rsidR="00DE23A4" w:rsidRPr="00147CAA" w:rsidRDefault="00DE23A4" w:rsidP="00641020">
      <w:pPr>
        <w:pStyle w:val="OpdrachtAntwoord-regel"/>
      </w:pPr>
      <w:r w:rsidRPr="00471807">
        <w:t xml:space="preserve">Op lange termijn geldt: </w:t>
      </w:r>
      <w:r w:rsidRPr="00471807">
        <w:rPr>
          <w:rStyle w:val="Cursief"/>
        </w:rPr>
        <w:t>MK</w:t>
      </w:r>
      <w:r w:rsidRPr="00471807">
        <w:t> = </w:t>
      </w:r>
      <w:r w:rsidRPr="00471807">
        <w:rPr>
          <w:rStyle w:val="Cursief"/>
        </w:rPr>
        <w:t>GTK</w:t>
      </w:r>
      <w:r w:rsidRPr="00471807">
        <w:t> </w:t>
      </w:r>
      <w:r w:rsidRPr="00471807">
        <w:sym w:font="Symbol" w:char="F0DB"/>
      </w:r>
      <w:r w:rsidRPr="00471807">
        <w:t> 4</w:t>
      </w:r>
      <w:r w:rsidRPr="00471807">
        <w:rPr>
          <w:rStyle w:val="Cursief"/>
        </w:rPr>
        <w:t>q</w:t>
      </w:r>
      <w:r w:rsidRPr="00A65D25">
        <w:t> =</w:t>
      </w:r>
      <w:r w:rsidRPr="00147CAA">
        <w:t> 2</w:t>
      </w:r>
      <w:r w:rsidRPr="00471807">
        <w:rPr>
          <w:rStyle w:val="Cursief"/>
        </w:rPr>
        <w:t>q</w:t>
      </w:r>
      <w:r w:rsidRPr="00471807">
        <w:t> + 98 / </w:t>
      </w:r>
      <w:r w:rsidRPr="00471807">
        <w:rPr>
          <w:rStyle w:val="Cursief"/>
        </w:rPr>
        <w:t>q</w:t>
      </w:r>
      <w:r w:rsidRPr="00471807">
        <w:t> </w:t>
      </w:r>
      <w:r w:rsidRPr="00471807">
        <w:sym w:font="Symbol" w:char="F0DB"/>
      </w:r>
      <w:r w:rsidRPr="00471807">
        <w:t> 2</w:t>
      </w:r>
      <w:r w:rsidRPr="00471807">
        <w:rPr>
          <w:rStyle w:val="Cursief"/>
        </w:rPr>
        <w:t>q</w:t>
      </w:r>
      <w:r w:rsidRPr="00A65D25">
        <w:t> =</w:t>
      </w:r>
      <w:r w:rsidRPr="00147CAA">
        <w:t> 98</w:t>
      </w:r>
      <w:r w:rsidRPr="00471807">
        <w:t> / </w:t>
      </w:r>
      <w:r w:rsidRPr="00471807">
        <w:rPr>
          <w:rStyle w:val="Cursief"/>
        </w:rPr>
        <w:t>q</w:t>
      </w:r>
      <w:r w:rsidRPr="00471807">
        <w:t> </w:t>
      </w:r>
      <w:r w:rsidRPr="00471807">
        <w:sym w:font="Symbol" w:char="F0DB"/>
      </w:r>
      <w:r w:rsidRPr="00471807">
        <w:t> 2</w:t>
      </w:r>
      <w:r w:rsidRPr="00471807">
        <w:rPr>
          <w:rStyle w:val="Cursief"/>
        </w:rPr>
        <w:t>q</w:t>
      </w:r>
      <w:r w:rsidRPr="00A65D25">
        <w:rPr>
          <w:rStyle w:val="Superscript"/>
        </w:rPr>
        <w:t>2</w:t>
      </w:r>
      <w:r w:rsidRPr="00A65D25">
        <w:t> =</w:t>
      </w:r>
      <w:r w:rsidRPr="00147CAA">
        <w:t> </w:t>
      </w:r>
      <w:r w:rsidRPr="00471807">
        <w:t>98 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q</w:t>
      </w:r>
      <w:r w:rsidRPr="00471807">
        <w:rPr>
          <w:rStyle w:val="Superscript"/>
        </w:rPr>
        <w:t>2</w:t>
      </w:r>
      <w:r w:rsidRPr="00A65D25">
        <w:t> =</w:t>
      </w:r>
      <w:r w:rsidRPr="00147CAA">
        <w:t> 49</w:t>
      </w:r>
      <w:bookmarkStart w:id="10" w:name="_Hlk31037698"/>
      <w:r w:rsidRPr="00471807">
        <w:t> </w:t>
      </w:r>
      <w:r w:rsidRPr="00471807">
        <w:sym w:font="Symbol" w:char="F0DB"/>
      </w:r>
      <w:bookmarkEnd w:id="10"/>
      <w:r w:rsidRPr="00471807">
        <w:t> </w:t>
      </w:r>
      <w:r w:rsidRPr="00471807">
        <w:rPr>
          <w:rStyle w:val="Cursief"/>
        </w:rPr>
        <w:t>q</w:t>
      </w:r>
      <w:r w:rsidRPr="00A65D25">
        <w:t> = </w:t>
      </w:r>
      <w:r w:rsidRPr="00147CAA">
        <w:t>7.</w:t>
      </w:r>
    </w:p>
    <w:p w14:paraId="43D35005" w14:textId="77777777" w:rsidR="00DE23A4" w:rsidRPr="00471807" w:rsidRDefault="00DE23A4" w:rsidP="00641020">
      <w:pPr>
        <w:pStyle w:val="OpdrachtAntwoord-regel"/>
      </w:pPr>
      <w:r w:rsidRPr="00471807">
        <w:t xml:space="preserve">Bij </w:t>
      </w:r>
      <w:r w:rsidRPr="00471807">
        <w:rPr>
          <w:rStyle w:val="Cursief"/>
        </w:rPr>
        <w:t>q</w:t>
      </w:r>
      <w:r w:rsidRPr="00471807">
        <w:t xml:space="preserve"> = 7 zijn de </w:t>
      </w:r>
      <w:r w:rsidRPr="00471807">
        <w:rPr>
          <w:rStyle w:val="Cursief"/>
        </w:rPr>
        <w:t>MK</w:t>
      </w:r>
      <w:r w:rsidRPr="00471807">
        <w:t xml:space="preserve"> gelijk aan 4 × 7 = 28.</w:t>
      </w:r>
    </w:p>
    <w:p w14:paraId="1CB1B798" w14:textId="77777777" w:rsidR="00DE23A4" w:rsidRPr="00471807" w:rsidRDefault="00DE23A4" w:rsidP="00641020">
      <w:pPr>
        <w:pStyle w:val="OpdrachtAntwoord-regel"/>
      </w:pPr>
      <w:r w:rsidRPr="00471807">
        <w:t xml:space="preserve">Ook geldt </w:t>
      </w:r>
      <w:r w:rsidRPr="00471807">
        <w:rPr>
          <w:rStyle w:val="Cursief"/>
        </w:rPr>
        <w:t>MO</w:t>
      </w:r>
      <w:r w:rsidRPr="00471807">
        <w:t> = </w:t>
      </w:r>
      <w:r w:rsidRPr="00471807">
        <w:rPr>
          <w:rStyle w:val="Cursief"/>
        </w:rPr>
        <w:t>MK</w:t>
      </w:r>
      <w:r w:rsidRPr="00471807">
        <w:t xml:space="preserve">, dus </w:t>
      </w:r>
      <w:r w:rsidRPr="00471807">
        <w:rPr>
          <w:rStyle w:val="Cursief"/>
        </w:rPr>
        <w:t>p</w:t>
      </w:r>
      <w:r w:rsidRPr="00471807">
        <w:t> = 28.</w:t>
      </w:r>
    </w:p>
    <w:p w14:paraId="68DD0BA5" w14:textId="77777777" w:rsidR="00DE23A4" w:rsidRPr="00147CAA" w:rsidRDefault="00DE23A4" w:rsidP="00641020">
      <w:pPr>
        <w:pStyle w:val="OpdrachtAntwoord-regel"/>
      </w:pPr>
      <w:r w:rsidRPr="00471807">
        <w:t>Invullen in de vraaglijn geeft 28 = –0,04</w:t>
      </w:r>
      <w:r w:rsidRPr="00471807">
        <w:rPr>
          <w:rStyle w:val="Cursief"/>
        </w:rPr>
        <w:t>Q</w:t>
      </w:r>
      <w:r w:rsidRPr="00471807">
        <w:rPr>
          <w:rStyle w:val="Subscript"/>
        </w:rPr>
        <w:t>v</w:t>
      </w:r>
      <w:r w:rsidRPr="00471807">
        <w:t> + 1</w:t>
      </w:r>
      <w:r>
        <w:t>9</w:t>
      </w:r>
      <w:r w:rsidRPr="00471807">
        <w:t>6 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Q</w:t>
      </w:r>
      <w:r w:rsidRPr="00A65D25">
        <w:t> = </w:t>
      </w:r>
      <w:r>
        <w:t>4</w:t>
      </w:r>
      <w:r w:rsidRPr="00147CAA">
        <w:t>.</w:t>
      </w:r>
      <w:r>
        <w:t>2</w:t>
      </w:r>
      <w:r w:rsidRPr="00147CAA">
        <w:t>00.</w:t>
      </w:r>
      <w:r>
        <w:t xml:space="preserve"> Aantal toetreders = 4.200 / 7 = 600.</w:t>
      </w:r>
    </w:p>
    <w:p w14:paraId="0314B973" w14:textId="77777777" w:rsidR="00DE23A4" w:rsidRPr="00471807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5</w:t>
      </w:r>
    </w:p>
    <w:p w14:paraId="4D1B1198" w14:textId="77777777" w:rsidR="00DE23A4" w:rsidRPr="00471807" w:rsidRDefault="00DE23A4" w:rsidP="00641020">
      <w:pPr>
        <w:pStyle w:val="OpdrachtInstructie"/>
      </w:pPr>
      <w:r w:rsidRPr="00471807">
        <w:t>Lees Uit de wetenschap ‘Winsten op de lange termijn’.</w:t>
      </w:r>
    </w:p>
    <w:p w14:paraId="227EE37E" w14:textId="77777777" w:rsidR="00DE23A4" w:rsidRPr="00471807" w:rsidRDefault="00DE23A4" w:rsidP="00641020">
      <w:pPr>
        <w:pStyle w:val="OpdrachtDeelvraag"/>
      </w:pPr>
      <w:r w:rsidRPr="00471807">
        <w:lastRenderedPageBreak/>
        <w:t>a</w:t>
      </w:r>
      <w:r w:rsidRPr="00471807">
        <w:tab/>
        <w:t>In welk land komt volkomen concurrentie het meeste voor?</w:t>
      </w:r>
    </w:p>
    <w:p w14:paraId="0BB29079" w14:textId="435F64E0" w:rsidR="00DE23A4" w:rsidRPr="00FB650B" w:rsidRDefault="00DE23A4" w:rsidP="00FB650B">
      <w:pPr>
        <w:pStyle w:val="OpdrachtAntwoord-regel"/>
      </w:pPr>
      <w:r w:rsidRPr="00471807">
        <w:t>In Slovenië. Bij volkomen concurrentie verdwijnen de winsten. In Slovenië maakt slechts 1% van de bedrijven op lange termijn winst. Er zal daar het meest sprake zijn van volkomen concurrentie.</w:t>
      </w:r>
    </w:p>
    <w:p w14:paraId="5C5D1B77" w14:textId="77777777" w:rsidR="00DE23A4" w:rsidRPr="00471807" w:rsidRDefault="00DE23A4" w:rsidP="00641020">
      <w:pPr>
        <w:pStyle w:val="OpdrachtDeelvraag"/>
      </w:pPr>
      <w:r w:rsidRPr="00471807">
        <w:t>b</w:t>
      </w:r>
      <w:r w:rsidRPr="00471807">
        <w:tab/>
        <w:t>Is er een andere verklaring voor de verschillen in bedrijfswinsten tussen landen?</w:t>
      </w:r>
    </w:p>
    <w:p w14:paraId="7AF39631" w14:textId="77777777" w:rsidR="00DE23A4" w:rsidRPr="00471807" w:rsidRDefault="00DE23A4" w:rsidP="00641020">
      <w:pPr>
        <w:pStyle w:val="OpdrachtAntwoord-regel"/>
      </w:pPr>
      <w:r w:rsidRPr="00471807">
        <w:t>Aanbieders kunnen ook werken met hoge kosten, bijvoorbeeld omdat ze gebruikmaken van verouderde productieprocessen. Dit brengt hoge kosten met zich mee waardoor winsten verdampen.</w:t>
      </w:r>
    </w:p>
    <w:p w14:paraId="6DD5E091" w14:textId="77777777" w:rsidR="00DE23A4" w:rsidRDefault="00DE23A4" w:rsidP="00487359">
      <w:pPr>
        <w:rPr>
          <w:rFonts w:ascii="Arial" w:hAnsi="Arial" w:cs="Arial"/>
          <w:sz w:val="28"/>
          <w:szCs w:val="28"/>
        </w:rPr>
      </w:pPr>
    </w:p>
    <w:sectPr w:rsidR="00DE23A4" w:rsidRPr="003A4B2D" w:rsidSect="00827D76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83F9F" w14:textId="77777777" w:rsidR="004E51BA" w:rsidRDefault="004E51BA" w:rsidP="00641020">
      <w:pPr>
        <w:spacing w:after="0" w:line="240" w:lineRule="auto"/>
      </w:pPr>
      <w:r>
        <w:separator/>
      </w:r>
    </w:p>
  </w:endnote>
  <w:endnote w:type="continuationSeparator" w:id="0">
    <w:p w14:paraId="6A4A114A" w14:textId="77777777" w:rsidR="004E51BA" w:rsidRDefault="004E51BA" w:rsidP="00641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etaOT-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BED52" w14:textId="77777777" w:rsidR="00DE23A4" w:rsidRDefault="00DE23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A0DE2" w14:textId="77777777" w:rsidR="00DE23A4" w:rsidRDefault="00DE23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A31C9" w14:textId="77777777" w:rsidR="00DE23A4" w:rsidRDefault="00DE23A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757C4" w14:textId="77777777" w:rsidR="00DE23A4" w:rsidRDefault="00DE23A4" w:rsidP="00A517AB">
    <w:pPr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81EB77E" w14:textId="77777777" w:rsidR="00DE23A4" w:rsidRDefault="00DE23A4" w:rsidP="00A517AB">
    <w:pPr>
      <w:ind w:right="360"/>
    </w:pPr>
  </w:p>
  <w:p w14:paraId="7D724CF0" w14:textId="77777777" w:rsidR="00DE23A4" w:rsidRDefault="00DE23A4"/>
  <w:p w14:paraId="24FE902B" w14:textId="77777777" w:rsidR="00DE23A4" w:rsidRDefault="00DE23A4"/>
  <w:p w14:paraId="54ED9A8F" w14:textId="77777777" w:rsidR="00DE23A4" w:rsidRDefault="00DE23A4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C3D6" w14:textId="77777777" w:rsidR="00DE23A4" w:rsidRDefault="00DE23A4" w:rsidP="00A517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63</w:t>
    </w:r>
    <w:r>
      <w:rPr>
        <w:rStyle w:val="PageNumber"/>
      </w:rPr>
      <w:fldChar w:fldCharType="end"/>
    </w:r>
  </w:p>
  <w:p w14:paraId="22F3B279" w14:textId="77777777" w:rsidR="00DE23A4" w:rsidRPr="00032C95" w:rsidRDefault="00DE23A4" w:rsidP="00032C95">
    <w:pPr>
      <w:pStyle w:val="Footer"/>
      <w:ind w:right="360"/>
      <w:rPr>
        <w:rStyle w:val="PageNumber"/>
      </w:rPr>
    </w:pPr>
    <w:r>
      <w:rPr>
        <w:rStyle w:val="PageNumber"/>
      </w:rPr>
      <w:t>Praktische economie 4|5|6 vwo  antwoordenboek Module 3 Markt en overheid</w:t>
    </w:r>
  </w:p>
  <w:p w14:paraId="7A129B9A" w14:textId="77777777" w:rsidR="00DE23A4" w:rsidRPr="006F149B" w:rsidRDefault="00DE23A4" w:rsidP="00A517AB">
    <w:pPr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D27D7" w14:textId="77777777" w:rsidR="00DE23A4" w:rsidRDefault="00DE23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D8B9D" w14:textId="77777777" w:rsidR="004E51BA" w:rsidRDefault="004E51BA" w:rsidP="00641020">
      <w:pPr>
        <w:spacing w:after="0" w:line="240" w:lineRule="auto"/>
      </w:pPr>
      <w:r>
        <w:separator/>
      </w:r>
    </w:p>
  </w:footnote>
  <w:footnote w:type="continuationSeparator" w:id="0">
    <w:p w14:paraId="1D3BF607" w14:textId="77777777" w:rsidR="004E51BA" w:rsidRDefault="004E51BA" w:rsidP="00641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9387C" w14:textId="77777777" w:rsidR="00DE23A4" w:rsidRDefault="00DE23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D8B2D" w14:textId="77777777" w:rsidR="00DE23A4" w:rsidRDefault="00DE23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77CB" w14:textId="77777777" w:rsidR="00DE23A4" w:rsidRDefault="00DE23A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4D7E4" w14:textId="77777777" w:rsidR="00DE23A4" w:rsidRDefault="00DE23A4">
    <w:pPr>
      <w:pStyle w:val="Bron-SpeciaalBrontekstBronvermelding"/>
    </w:pPr>
  </w:p>
  <w:p w14:paraId="575B426F" w14:textId="77777777" w:rsidR="00DE23A4" w:rsidRDefault="00DE23A4"/>
  <w:p w14:paraId="631078C9" w14:textId="77777777" w:rsidR="00DE23A4" w:rsidRDefault="00DE23A4"/>
  <w:p w14:paraId="09F69668" w14:textId="77777777" w:rsidR="00DE23A4" w:rsidRDefault="00DE23A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D5184" w14:textId="77777777" w:rsidR="00DE23A4" w:rsidRDefault="00DE23A4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C1512" w14:textId="77777777" w:rsidR="00DE23A4" w:rsidRDefault="00DE23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08258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71C27B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D3D2CD4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0D525B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C9488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DA20C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CE247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E498B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6C29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C4DCA0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  <w:rPr>
        <w:rFonts w:ascii="Times New Roman" w:hAnsi="Times New Roman" w:cs="Times New Roman"/>
      </w:rPr>
    </w:lvl>
  </w:abstractNum>
  <w:abstractNum w:abstractNumId="11" w15:restartNumberingAfterBreak="0">
    <w:nsid w:val="00000002"/>
    <w:multiLevelType w:val="multilevel"/>
    <w:tmpl w:val="00000002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2" w15:restartNumberingAfterBreak="0">
    <w:nsid w:val="00000003"/>
    <w:multiLevelType w:val="multilevel"/>
    <w:tmpl w:val="00000003"/>
    <w:name w:val="WW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  <w:rPr>
        <w:rFonts w:ascii="Times New Roman" w:hAnsi="Times New Roman" w:cs="Times New Roman"/>
      </w:rPr>
    </w:lvl>
  </w:abstractNum>
  <w:abstractNum w:abstractNumId="13" w15:restartNumberingAfterBreak="0">
    <w:nsid w:val="00000004"/>
    <w:multiLevelType w:val="multilevel"/>
    <w:tmpl w:val="00000004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4" w15:restartNumberingAfterBreak="0">
    <w:nsid w:val="00000005"/>
    <w:multiLevelType w:val="multilevel"/>
    <w:tmpl w:val="00000005"/>
    <w:name w:val="WWNum7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5" w15:restartNumberingAfterBreak="0">
    <w:nsid w:val="00000006"/>
    <w:multiLevelType w:val="multilevel"/>
    <w:tmpl w:val="00000006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/>
      </w:rPr>
    </w:lvl>
  </w:abstractNum>
  <w:abstractNum w:abstractNumId="17" w15:restartNumberingAfterBreak="0">
    <w:nsid w:val="083F05EC"/>
    <w:multiLevelType w:val="hybridMultilevel"/>
    <w:tmpl w:val="9AAC4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BC1190C"/>
    <w:multiLevelType w:val="multilevel"/>
    <w:tmpl w:val="49469288"/>
    <w:name w:val="WWNum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107F0F80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  <w:rPr>
        <w:rFonts w:ascii="Times New Roman" w:hAnsi="Times New Roman" w:cs="Times New Roman"/>
      </w:rPr>
    </w:lvl>
  </w:abstractNum>
  <w:abstractNum w:abstractNumId="20" w15:restartNumberingAfterBreak="0">
    <w:nsid w:val="14E5457A"/>
    <w:multiLevelType w:val="hybridMultilevel"/>
    <w:tmpl w:val="CAC0CEF0"/>
    <w:lvl w:ilvl="0" w:tplc="574A24D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A97837"/>
    <w:multiLevelType w:val="hybridMultilevel"/>
    <w:tmpl w:val="75D25E9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2" w15:restartNumberingAfterBreak="0">
    <w:nsid w:val="18F6526F"/>
    <w:multiLevelType w:val="hybridMultilevel"/>
    <w:tmpl w:val="975C08D6"/>
    <w:lvl w:ilvl="0" w:tplc="C3FC39CC">
      <w:start w:val="1"/>
      <w:numFmt w:val="decimal"/>
      <w:lvlText w:val="%1"/>
      <w:lvlJc w:val="left"/>
      <w:pPr>
        <w:ind w:left="1080" w:hanging="72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1B2754B6"/>
    <w:multiLevelType w:val="hybridMultilevel"/>
    <w:tmpl w:val="29842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35E0378"/>
    <w:multiLevelType w:val="hybridMultilevel"/>
    <w:tmpl w:val="A396332C"/>
    <w:lvl w:ilvl="0" w:tplc="EEAE3B3A">
      <w:start w:val="5"/>
      <w:numFmt w:val="bullet"/>
      <w:lvlText w:val="-"/>
      <w:lvlJc w:val="left"/>
      <w:pPr>
        <w:ind w:left="1154" w:hanging="360"/>
      </w:pPr>
      <w:rPr>
        <w:rFonts w:ascii="Arial" w:eastAsia="Times New Roman" w:hAnsi="Arial" w:hint="default"/>
      </w:rPr>
    </w:lvl>
    <w:lvl w:ilvl="1" w:tplc="0413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25" w15:restartNumberingAfterBreak="0">
    <w:nsid w:val="2C381DFD"/>
    <w:multiLevelType w:val="hybridMultilevel"/>
    <w:tmpl w:val="A33EECD6"/>
    <w:lvl w:ilvl="0" w:tplc="7FE85634">
      <w:start w:val="1"/>
      <w:numFmt w:val="lowerLetter"/>
      <w:lvlText w:val="%1."/>
      <w:lvlJc w:val="left"/>
      <w:pPr>
        <w:ind w:left="797" w:hanging="40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77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97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917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37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57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77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97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517" w:hanging="180"/>
      </w:pPr>
      <w:rPr>
        <w:rFonts w:cs="Times New Roman"/>
      </w:rPr>
    </w:lvl>
  </w:abstractNum>
  <w:abstractNum w:abstractNumId="26" w15:restartNumberingAfterBreak="0">
    <w:nsid w:val="32536094"/>
    <w:multiLevelType w:val="hybridMultilevel"/>
    <w:tmpl w:val="C49AF56A"/>
    <w:lvl w:ilvl="0" w:tplc="8280D0B8">
      <w:start w:val="1"/>
      <w:numFmt w:val="lowerLetter"/>
      <w:lvlText w:val="%1."/>
      <w:lvlJc w:val="left"/>
      <w:pPr>
        <w:ind w:left="797" w:hanging="40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77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97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917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37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57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77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97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517" w:hanging="180"/>
      </w:pPr>
      <w:rPr>
        <w:rFonts w:cs="Times New Roman"/>
      </w:rPr>
    </w:lvl>
  </w:abstractNum>
  <w:abstractNum w:abstractNumId="27" w15:restartNumberingAfterBreak="0">
    <w:nsid w:val="406477A9"/>
    <w:multiLevelType w:val="hybridMultilevel"/>
    <w:tmpl w:val="D1C4034C"/>
    <w:lvl w:ilvl="0" w:tplc="B616ED22">
      <w:start w:val="4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8" w15:restartNumberingAfterBreak="0">
    <w:nsid w:val="417327DD"/>
    <w:multiLevelType w:val="hybridMultilevel"/>
    <w:tmpl w:val="84D6AB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4CBF1122"/>
    <w:multiLevelType w:val="hybridMultilevel"/>
    <w:tmpl w:val="E640B8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1A24D6"/>
    <w:multiLevelType w:val="hybridMultilevel"/>
    <w:tmpl w:val="CCBA8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2E2016"/>
    <w:multiLevelType w:val="hybridMultilevel"/>
    <w:tmpl w:val="C4DE271E"/>
    <w:lvl w:ilvl="0" w:tplc="0C2094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65372AC"/>
    <w:multiLevelType w:val="multilevel"/>
    <w:tmpl w:val="D1682DCE"/>
    <w:name w:val="WWNum22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-36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2.%3."/>
      <w:lvlJc w:val="left"/>
      <w:pPr>
        <w:tabs>
          <w:tab w:val="num" w:pos="-360"/>
        </w:tabs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2.%3.%4."/>
      <w:lvlJc w:val="left"/>
      <w:pPr>
        <w:tabs>
          <w:tab w:val="num" w:pos="-360"/>
        </w:tabs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2.%3.%4.%5."/>
      <w:lvlJc w:val="left"/>
      <w:pPr>
        <w:tabs>
          <w:tab w:val="num" w:pos="-360"/>
        </w:tabs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2.%3.%4.%5.%6."/>
      <w:lvlJc w:val="left"/>
      <w:pPr>
        <w:tabs>
          <w:tab w:val="num" w:pos="-360"/>
        </w:tabs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2.%3.%4.%5.%6.%7."/>
      <w:lvlJc w:val="left"/>
      <w:pPr>
        <w:tabs>
          <w:tab w:val="num" w:pos="-360"/>
        </w:tabs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2.%3.%4.%5.%6.%7.%8."/>
      <w:lvlJc w:val="left"/>
      <w:pPr>
        <w:tabs>
          <w:tab w:val="num" w:pos="-360"/>
        </w:tabs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2.%3.%4.%5.%6.%7.%8.%9."/>
      <w:lvlJc w:val="left"/>
      <w:pPr>
        <w:tabs>
          <w:tab w:val="num" w:pos="-360"/>
        </w:tabs>
        <w:ind w:left="6120" w:hanging="18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5D8328BA"/>
    <w:multiLevelType w:val="hybridMultilevel"/>
    <w:tmpl w:val="5F7A3696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4" w15:restartNumberingAfterBreak="0">
    <w:nsid w:val="5F3F3E55"/>
    <w:multiLevelType w:val="hybridMultilevel"/>
    <w:tmpl w:val="0B5081D2"/>
    <w:lvl w:ilvl="0" w:tplc="0413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70F12029"/>
    <w:multiLevelType w:val="hybridMultilevel"/>
    <w:tmpl w:val="762024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22B30F9"/>
    <w:multiLevelType w:val="hybridMultilevel"/>
    <w:tmpl w:val="3920F5B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992978738">
    <w:abstractNumId w:val="24"/>
  </w:num>
  <w:num w:numId="2" w16cid:durableId="1489832468">
    <w:abstractNumId w:val="22"/>
  </w:num>
  <w:num w:numId="3" w16cid:durableId="2007512920">
    <w:abstractNumId w:val="9"/>
  </w:num>
  <w:num w:numId="4" w16cid:durableId="1105466503">
    <w:abstractNumId w:val="7"/>
  </w:num>
  <w:num w:numId="5" w16cid:durableId="1172988219">
    <w:abstractNumId w:val="6"/>
  </w:num>
  <w:num w:numId="6" w16cid:durableId="1901861927">
    <w:abstractNumId w:val="5"/>
  </w:num>
  <w:num w:numId="7" w16cid:durableId="2089376565">
    <w:abstractNumId w:val="4"/>
  </w:num>
  <w:num w:numId="8" w16cid:durableId="1350258437">
    <w:abstractNumId w:val="8"/>
  </w:num>
  <w:num w:numId="9" w16cid:durableId="715738598">
    <w:abstractNumId w:val="3"/>
  </w:num>
  <w:num w:numId="10" w16cid:durableId="1209224013">
    <w:abstractNumId w:val="2"/>
  </w:num>
  <w:num w:numId="11" w16cid:durableId="930626834">
    <w:abstractNumId w:val="1"/>
  </w:num>
  <w:num w:numId="12" w16cid:durableId="470948615">
    <w:abstractNumId w:val="0"/>
  </w:num>
  <w:num w:numId="13" w16cid:durableId="1494905113">
    <w:abstractNumId w:val="30"/>
  </w:num>
  <w:num w:numId="14" w16cid:durableId="307251574">
    <w:abstractNumId w:val="36"/>
  </w:num>
  <w:num w:numId="15" w16cid:durableId="2141069327">
    <w:abstractNumId w:val="29"/>
  </w:num>
  <w:num w:numId="16" w16cid:durableId="201790878">
    <w:abstractNumId w:val="23"/>
  </w:num>
  <w:num w:numId="17" w16cid:durableId="1104568046">
    <w:abstractNumId w:val="33"/>
  </w:num>
  <w:num w:numId="18" w16cid:durableId="1238707827">
    <w:abstractNumId w:val="34"/>
  </w:num>
  <w:num w:numId="19" w16cid:durableId="1461261834">
    <w:abstractNumId w:val="21"/>
  </w:num>
  <w:num w:numId="20" w16cid:durableId="446386274">
    <w:abstractNumId w:val="35"/>
  </w:num>
  <w:num w:numId="21" w16cid:durableId="357194092">
    <w:abstractNumId w:val="28"/>
  </w:num>
  <w:num w:numId="22" w16cid:durableId="477185751">
    <w:abstractNumId w:val="25"/>
  </w:num>
  <w:num w:numId="23" w16cid:durableId="880895133">
    <w:abstractNumId w:val="10"/>
  </w:num>
  <w:num w:numId="24" w16cid:durableId="478616048">
    <w:abstractNumId w:val="11"/>
  </w:num>
  <w:num w:numId="25" w16cid:durableId="2029215418">
    <w:abstractNumId w:val="12"/>
  </w:num>
  <w:num w:numId="26" w16cid:durableId="443810809">
    <w:abstractNumId w:val="13"/>
  </w:num>
  <w:num w:numId="27" w16cid:durableId="1677153439">
    <w:abstractNumId w:val="14"/>
  </w:num>
  <w:num w:numId="28" w16cid:durableId="416438226">
    <w:abstractNumId w:val="15"/>
  </w:num>
  <w:num w:numId="29" w16cid:durableId="882643573">
    <w:abstractNumId w:val="16"/>
  </w:num>
  <w:num w:numId="30" w16cid:durableId="1053192099">
    <w:abstractNumId w:val="32"/>
  </w:num>
  <w:num w:numId="31" w16cid:durableId="151214049">
    <w:abstractNumId w:val="18"/>
  </w:num>
  <w:num w:numId="32" w16cid:durableId="892697282">
    <w:abstractNumId w:val="31"/>
  </w:num>
  <w:num w:numId="33" w16cid:durableId="2068675401">
    <w:abstractNumId w:val="19"/>
  </w:num>
  <w:num w:numId="34" w16cid:durableId="707992610">
    <w:abstractNumId w:val="27"/>
  </w:num>
  <w:num w:numId="35" w16cid:durableId="1504079687">
    <w:abstractNumId w:val="26"/>
  </w:num>
  <w:num w:numId="36" w16cid:durableId="837423939">
    <w:abstractNumId w:val="17"/>
  </w:num>
  <w:num w:numId="37" w16cid:durableId="10215118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45481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41020"/>
    <w:rsid w:val="00027AD6"/>
    <w:rsid w:val="00032C95"/>
    <w:rsid w:val="000526DF"/>
    <w:rsid w:val="00067B7C"/>
    <w:rsid w:val="00087E67"/>
    <w:rsid w:val="000962B7"/>
    <w:rsid w:val="000E2822"/>
    <w:rsid w:val="001028B6"/>
    <w:rsid w:val="00110432"/>
    <w:rsid w:val="001328EB"/>
    <w:rsid w:val="001343E4"/>
    <w:rsid w:val="00147CAA"/>
    <w:rsid w:val="001554F0"/>
    <w:rsid w:val="001912A6"/>
    <w:rsid w:val="001F2157"/>
    <w:rsid w:val="00201D9F"/>
    <w:rsid w:val="00210211"/>
    <w:rsid w:val="00230187"/>
    <w:rsid w:val="00282B7F"/>
    <w:rsid w:val="002A196B"/>
    <w:rsid w:val="002A7188"/>
    <w:rsid w:val="002E599E"/>
    <w:rsid w:val="002F61C5"/>
    <w:rsid w:val="003012D5"/>
    <w:rsid w:val="00354428"/>
    <w:rsid w:val="00383D93"/>
    <w:rsid w:val="003840C7"/>
    <w:rsid w:val="003A3F8B"/>
    <w:rsid w:val="003A4B2D"/>
    <w:rsid w:val="003B697F"/>
    <w:rsid w:val="003D1E52"/>
    <w:rsid w:val="003F499F"/>
    <w:rsid w:val="003F56FA"/>
    <w:rsid w:val="003F7415"/>
    <w:rsid w:val="0043422A"/>
    <w:rsid w:val="00436BAC"/>
    <w:rsid w:val="00452C1D"/>
    <w:rsid w:val="00471807"/>
    <w:rsid w:val="004757D5"/>
    <w:rsid w:val="00487359"/>
    <w:rsid w:val="004B36F6"/>
    <w:rsid w:val="004C58F5"/>
    <w:rsid w:val="004E0E05"/>
    <w:rsid w:val="004E4AEC"/>
    <w:rsid w:val="004E51BA"/>
    <w:rsid w:val="0050654F"/>
    <w:rsid w:val="005146C5"/>
    <w:rsid w:val="00517C8F"/>
    <w:rsid w:val="005266C4"/>
    <w:rsid w:val="0055234E"/>
    <w:rsid w:val="005636F0"/>
    <w:rsid w:val="005E7029"/>
    <w:rsid w:val="005F50B1"/>
    <w:rsid w:val="005F6E36"/>
    <w:rsid w:val="00602AB8"/>
    <w:rsid w:val="00640B72"/>
    <w:rsid w:val="00641020"/>
    <w:rsid w:val="006437CA"/>
    <w:rsid w:val="00654C5F"/>
    <w:rsid w:val="0065716A"/>
    <w:rsid w:val="00672C8F"/>
    <w:rsid w:val="006843DB"/>
    <w:rsid w:val="006A5D7A"/>
    <w:rsid w:val="006A7B8C"/>
    <w:rsid w:val="006F149B"/>
    <w:rsid w:val="006F3A2D"/>
    <w:rsid w:val="00746F98"/>
    <w:rsid w:val="00762768"/>
    <w:rsid w:val="00772902"/>
    <w:rsid w:val="007B2A86"/>
    <w:rsid w:val="007D1FE0"/>
    <w:rsid w:val="007E45AB"/>
    <w:rsid w:val="007E6A9A"/>
    <w:rsid w:val="0080138D"/>
    <w:rsid w:val="0081257C"/>
    <w:rsid w:val="0081443D"/>
    <w:rsid w:val="00824D3C"/>
    <w:rsid w:val="00827D76"/>
    <w:rsid w:val="00842216"/>
    <w:rsid w:val="00851789"/>
    <w:rsid w:val="0087570C"/>
    <w:rsid w:val="008A1C7F"/>
    <w:rsid w:val="008A342E"/>
    <w:rsid w:val="008B1D1C"/>
    <w:rsid w:val="0090013A"/>
    <w:rsid w:val="00900146"/>
    <w:rsid w:val="00902E5B"/>
    <w:rsid w:val="009205EE"/>
    <w:rsid w:val="00940742"/>
    <w:rsid w:val="00950123"/>
    <w:rsid w:val="00955C38"/>
    <w:rsid w:val="0096391F"/>
    <w:rsid w:val="00980F99"/>
    <w:rsid w:val="009C377C"/>
    <w:rsid w:val="009C39BC"/>
    <w:rsid w:val="009C7E40"/>
    <w:rsid w:val="009D260E"/>
    <w:rsid w:val="009F355B"/>
    <w:rsid w:val="00A2685D"/>
    <w:rsid w:val="00A35459"/>
    <w:rsid w:val="00A451F0"/>
    <w:rsid w:val="00A51548"/>
    <w:rsid w:val="00A517AB"/>
    <w:rsid w:val="00A65D25"/>
    <w:rsid w:val="00A921BA"/>
    <w:rsid w:val="00AB7B1E"/>
    <w:rsid w:val="00AE5826"/>
    <w:rsid w:val="00B32E9C"/>
    <w:rsid w:val="00B64C94"/>
    <w:rsid w:val="00B81869"/>
    <w:rsid w:val="00B87BC9"/>
    <w:rsid w:val="00B90017"/>
    <w:rsid w:val="00B946D6"/>
    <w:rsid w:val="00BB7207"/>
    <w:rsid w:val="00BC36A9"/>
    <w:rsid w:val="00BE2F0D"/>
    <w:rsid w:val="00BE2F83"/>
    <w:rsid w:val="00C0686B"/>
    <w:rsid w:val="00C1235F"/>
    <w:rsid w:val="00C818FB"/>
    <w:rsid w:val="00CC7FE9"/>
    <w:rsid w:val="00CD19CE"/>
    <w:rsid w:val="00CF2E3D"/>
    <w:rsid w:val="00CF4AE4"/>
    <w:rsid w:val="00D05D0D"/>
    <w:rsid w:val="00D118E1"/>
    <w:rsid w:val="00D314C5"/>
    <w:rsid w:val="00D31DA6"/>
    <w:rsid w:val="00D71DB9"/>
    <w:rsid w:val="00D7409D"/>
    <w:rsid w:val="00DC4FB5"/>
    <w:rsid w:val="00DE1F3A"/>
    <w:rsid w:val="00DE23A4"/>
    <w:rsid w:val="00DF078F"/>
    <w:rsid w:val="00E12170"/>
    <w:rsid w:val="00E64ACC"/>
    <w:rsid w:val="00E76184"/>
    <w:rsid w:val="00EB460D"/>
    <w:rsid w:val="00ED3292"/>
    <w:rsid w:val="00EE6842"/>
    <w:rsid w:val="00F0286E"/>
    <w:rsid w:val="00F02BAE"/>
    <w:rsid w:val="00F17EC6"/>
    <w:rsid w:val="00F24144"/>
    <w:rsid w:val="00F341DA"/>
    <w:rsid w:val="00F43411"/>
    <w:rsid w:val="00F45D81"/>
    <w:rsid w:val="00F63AD5"/>
    <w:rsid w:val="00F91AAD"/>
    <w:rsid w:val="00FB650B"/>
    <w:rsid w:val="00FC03B8"/>
    <w:rsid w:val="00FD3066"/>
    <w:rsid w:val="00FE18A1"/>
    <w:rsid w:val="00FE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1"/>
    <o:shapelayout v:ext="edit">
      <o:idmap v:ext="edit" data="2"/>
    </o:shapelayout>
  </w:shapeDefaults>
  <w:decimalSymbol w:val=","/>
  <w:listSeparator w:val=","/>
  <w14:docId w14:val="4C649586"/>
  <w15:docId w15:val="{380B2048-8C45-4D86-B66A-C611D07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8EB"/>
    <w:pPr>
      <w:spacing w:after="160" w:line="259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41020"/>
    <w:pPr>
      <w:keepNext/>
      <w:keepLines/>
      <w:spacing w:before="320" w:after="0" w:line="240" w:lineRule="auto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41020"/>
    <w:pPr>
      <w:keepNext/>
      <w:keepLines/>
      <w:spacing w:before="80" w:after="0" w:line="240" w:lineRule="auto"/>
      <w:outlineLvl w:val="1"/>
    </w:pPr>
    <w:rPr>
      <w:rFonts w:ascii="Calibri Light" w:eastAsia="Times New Roman" w:hAnsi="Calibri Light"/>
      <w:color w:val="40404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41020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/>
      <w:color w:val="44546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41020"/>
    <w:pPr>
      <w:keepNext/>
      <w:keepLines/>
      <w:spacing w:before="40" w:after="0" w:line="276" w:lineRule="auto"/>
      <w:outlineLvl w:val="3"/>
    </w:pPr>
    <w:rPr>
      <w:rFonts w:ascii="Calibri Light" w:eastAsia="Times New Roman" w:hAnsi="Calibri Light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41020"/>
    <w:pPr>
      <w:keepNext/>
      <w:keepLines/>
      <w:spacing w:before="40" w:after="0" w:line="276" w:lineRule="auto"/>
      <w:outlineLvl w:val="4"/>
    </w:pPr>
    <w:rPr>
      <w:rFonts w:ascii="Calibri Light" w:eastAsia="Times New Roman" w:hAnsi="Calibri Light"/>
      <w:color w:val="44546A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41020"/>
    <w:pPr>
      <w:keepNext/>
      <w:keepLines/>
      <w:spacing w:before="40" w:after="0" w:line="276" w:lineRule="auto"/>
      <w:outlineLvl w:val="5"/>
    </w:pPr>
    <w:rPr>
      <w:rFonts w:ascii="Calibri Light" w:eastAsia="Times New Roman" w:hAnsi="Calibri Light"/>
      <w:i/>
      <w:iCs/>
      <w:color w:val="44546A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41020"/>
    <w:pPr>
      <w:keepNext/>
      <w:keepLines/>
      <w:spacing w:before="40" w:after="0" w:line="276" w:lineRule="auto"/>
      <w:outlineLvl w:val="6"/>
    </w:pPr>
    <w:rPr>
      <w:rFonts w:ascii="Calibri Light" w:eastAsia="Times New Roman" w:hAnsi="Calibri Light"/>
      <w:i/>
      <w:iCs/>
      <w:color w:val="1F3864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9"/>
    <w:qFormat/>
    <w:rsid w:val="00641020"/>
    <w:pPr>
      <w:keepNext/>
      <w:keepLines/>
      <w:spacing w:before="40" w:after="0" w:line="276" w:lineRule="auto"/>
      <w:outlineLvl w:val="7"/>
    </w:pPr>
    <w:rPr>
      <w:rFonts w:ascii="Calibri Light" w:eastAsia="Times New Roman" w:hAnsi="Calibri Light"/>
      <w:b/>
      <w:bCs/>
      <w:color w:val="44546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641020"/>
    <w:pPr>
      <w:keepNext/>
      <w:keepLines/>
      <w:spacing w:before="40" w:after="0" w:line="276" w:lineRule="auto"/>
      <w:outlineLvl w:val="8"/>
    </w:pPr>
    <w:rPr>
      <w:rFonts w:ascii="Calibri Light" w:eastAsia="Times New Roman" w:hAnsi="Calibri Light"/>
      <w:b/>
      <w:bCs/>
      <w:i/>
      <w:iCs/>
      <w:color w:val="44546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641020"/>
    <w:rPr>
      <w:rFonts w:ascii="Calibri Light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641020"/>
    <w:rPr>
      <w:rFonts w:ascii="Calibri Light" w:hAnsi="Calibri Light" w:cs="Times New Roman"/>
      <w:color w:val="40404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641020"/>
    <w:rPr>
      <w:rFonts w:ascii="Calibri Light" w:hAnsi="Calibri Light" w:cs="Times New Roman"/>
      <w:color w:val="44546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641020"/>
    <w:rPr>
      <w:rFonts w:ascii="Calibri Light" w:hAnsi="Calibri Light" w:cs="Times New Roman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641020"/>
    <w:rPr>
      <w:rFonts w:ascii="Calibri Light" w:hAnsi="Calibri Light" w:cs="Times New Roman"/>
      <w:color w:val="44546A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641020"/>
    <w:rPr>
      <w:rFonts w:ascii="Calibri Light" w:hAnsi="Calibri Light" w:cs="Times New Roman"/>
      <w:i/>
      <w:iCs/>
      <w:color w:val="44546A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641020"/>
    <w:rPr>
      <w:rFonts w:ascii="Calibri Light" w:hAnsi="Calibri Light" w:cs="Times New Roman"/>
      <w:i/>
      <w:iCs/>
      <w:color w:val="1F3864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641020"/>
    <w:rPr>
      <w:rFonts w:ascii="Calibri Light" w:hAnsi="Calibri Light" w:cs="Times New Roman"/>
      <w:b/>
      <w:bCs/>
      <w:color w:val="44546A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641020"/>
    <w:rPr>
      <w:rFonts w:ascii="Calibri Light" w:hAnsi="Calibri Light" w:cs="Times New Roman"/>
      <w:b/>
      <w:bCs/>
      <w:i/>
      <w:iCs/>
      <w:color w:val="44546A"/>
      <w:sz w:val="20"/>
      <w:szCs w:val="20"/>
    </w:rPr>
  </w:style>
  <w:style w:type="table" w:styleId="TableGrid">
    <w:name w:val="Table Grid"/>
    <w:basedOn w:val="TableNormal"/>
    <w:uiPriority w:val="99"/>
    <w:rsid w:val="00641020"/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eldgegevens">
    <w:name w:val="Beeldgegevens"/>
    <w:next w:val="Normal"/>
    <w:uiPriority w:val="99"/>
    <w:rsid w:val="00641020"/>
    <w:pPr>
      <w:shd w:val="clear" w:color="auto" w:fill="9CC2E5"/>
      <w:spacing w:line="264" w:lineRule="auto"/>
      <w:ind w:left="397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TabelTekst">
    <w:name w:val="Tabel_Tekst"/>
    <w:uiPriority w:val="99"/>
    <w:rsid w:val="00641020"/>
    <w:pPr>
      <w:shd w:val="clear" w:color="auto" w:fill="DDFFFF"/>
      <w:spacing w:line="276" w:lineRule="auto"/>
    </w:pPr>
    <w:rPr>
      <w:rFonts w:ascii="Arial" w:hAnsi="Arial"/>
      <w:sz w:val="18"/>
      <w:szCs w:val="20"/>
      <w:lang w:eastAsia="en-US"/>
    </w:rPr>
  </w:style>
  <w:style w:type="paragraph" w:customStyle="1" w:styleId="TabelTitel">
    <w:name w:val="Tabel_Titel"/>
    <w:basedOn w:val="TabelTekst"/>
    <w:uiPriority w:val="99"/>
    <w:rsid w:val="00641020"/>
    <w:pPr>
      <w:shd w:val="clear" w:color="auto" w:fill="00CCFF"/>
    </w:pPr>
  </w:style>
  <w:style w:type="paragraph" w:customStyle="1" w:styleId="TabelSubtitel">
    <w:name w:val="Tabel_Subtitel"/>
    <w:basedOn w:val="TabelTekst"/>
    <w:uiPriority w:val="99"/>
    <w:rsid w:val="00641020"/>
    <w:pPr>
      <w:shd w:val="clear" w:color="auto" w:fill="A4D9FF"/>
    </w:pPr>
  </w:style>
  <w:style w:type="paragraph" w:customStyle="1" w:styleId="BronBrontekstBijschrift">
    <w:name w:val="Bron_Brontekst_Bijschrift"/>
    <w:next w:val="Normal"/>
    <w:uiPriority w:val="99"/>
    <w:rsid w:val="00641020"/>
    <w:pPr>
      <w:shd w:val="clear" w:color="auto" w:fill="DCDCDC"/>
      <w:tabs>
        <w:tab w:val="left" w:pos="851"/>
      </w:tabs>
      <w:spacing w:line="264" w:lineRule="auto"/>
      <w:ind w:left="397"/>
    </w:pPr>
    <w:rPr>
      <w:rFonts w:ascii="Arial" w:hAnsi="Arial"/>
      <w:sz w:val="20"/>
      <w:szCs w:val="20"/>
      <w:lang w:eastAsia="en-US"/>
    </w:rPr>
  </w:style>
  <w:style w:type="character" w:styleId="CommentReference">
    <w:name w:val="annotation reference"/>
    <w:basedOn w:val="DefaultParagraphFont"/>
    <w:uiPriority w:val="99"/>
    <w:rsid w:val="0064102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41020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41020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410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41020"/>
    <w:rPr>
      <w:rFonts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641020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410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641020"/>
    <w:pPr>
      <w:tabs>
        <w:tab w:val="center" w:pos="4536"/>
        <w:tab w:val="right" w:pos="9072"/>
      </w:tabs>
      <w:spacing w:after="0" w:line="240" w:lineRule="auto"/>
    </w:pPr>
    <w:rPr>
      <w:rFonts w:eastAsia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41020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641020"/>
    <w:pPr>
      <w:pBdr>
        <w:top w:val="single" w:sz="4" w:space="1" w:color="808080"/>
      </w:pBdr>
      <w:tabs>
        <w:tab w:val="right" w:pos="9072"/>
      </w:tabs>
      <w:spacing w:after="0" w:line="240" w:lineRule="auto"/>
    </w:pPr>
    <w:rPr>
      <w:rFonts w:eastAsia="Times New Roman"/>
      <w:color w:val="80808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locked/>
    <w:rsid w:val="00641020"/>
    <w:rPr>
      <w:rFonts w:eastAsia="Times New Roman" w:cs="Times New Roman"/>
      <w:color w:val="808080"/>
      <w:sz w:val="20"/>
      <w:szCs w:val="20"/>
    </w:rPr>
  </w:style>
  <w:style w:type="paragraph" w:customStyle="1" w:styleId="BronBrontekstTitel">
    <w:name w:val="Bron_Brontekst_Titel"/>
    <w:basedOn w:val="BronBrontekstTekst"/>
    <w:next w:val="BronBrontekstTekst"/>
    <w:uiPriority w:val="99"/>
    <w:rsid w:val="00641020"/>
    <w:rPr>
      <w:sz w:val="28"/>
    </w:rPr>
  </w:style>
  <w:style w:type="paragraph" w:customStyle="1" w:styleId="BronBrontekstTekst">
    <w:name w:val="Bron_Brontekst_Tekst"/>
    <w:uiPriority w:val="99"/>
    <w:rsid w:val="00641020"/>
    <w:pPr>
      <w:shd w:val="clear" w:color="auto" w:fill="F2F2F2"/>
      <w:spacing w:line="276" w:lineRule="auto"/>
      <w:ind w:left="397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BrontekstBronvermelding">
    <w:name w:val="Bron_Brontekst_Bronvermelding"/>
    <w:basedOn w:val="BronBrontekstTekst"/>
    <w:next w:val="Normal"/>
    <w:uiPriority w:val="99"/>
    <w:rsid w:val="00641020"/>
    <w:rPr>
      <w:sz w:val="16"/>
    </w:rPr>
  </w:style>
  <w:style w:type="paragraph" w:customStyle="1" w:styleId="BronBeeldOnderschrift">
    <w:name w:val="Bron_Beeld_Onderschrift"/>
    <w:basedOn w:val="BronBrontekstBijschrift"/>
    <w:next w:val="Normal"/>
    <w:uiPriority w:val="99"/>
    <w:rsid w:val="00641020"/>
    <w:rPr>
      <w:color w:val="808080"/>
    </w:rPr>
  </w:style>
  <w:style w:type="paragraph" w:customStyle="1" w:styleId="KopijDigitaal02">
    <w:name w:val="KopijDigitaal02"/>
    <w:basedOn w:val="KopijDigitaal01"/>
    <w:uiPriority w:val="99"/>
    <w:rsid w:val="00641020"/>
    <w:rPr>
      <w:color w:val="FF6600"/>
    </w:rPr>
  </w:style>
  <w:style w:type="paragraph" w:customStyle="1" w:styleId="KopijDigitaal01">
    <w:name w:val="KopijDigitaal01"/>
    <w:uiPriority w:val="99"/>
    <w:rsid w:val="00641020"/>
    <w:pPr>
      <w:spacing w:line="264" w:lineRule="auto"/>
    </w:pPr>
    <w:rPr>
      <w:rFonts w:ascii="Arial" w:hAnsi="Arial"/>
      <w:sz w:val="18"/>
      <w:szCs w:val="20"/>
      <w:lang w:eastAsia="en-US"/>
    </w:rPr>
  </w:style>
  <w:style w:type="character" w:customStyle="1" w:styleId="Begrip">
    <w:name w:val="Begrip"/>
    <w:uiPriority w:val="99"/>
    <w:rsid w:val="00641020"/>
    <w:rPr>
      <w:color w:val="auto"/>
      <w:shd w:val="clear" w:color="auto" w:fill="FFFF66"/>
    </w:rPr>
  </w:style>
  <w:style w:type="paragraph" w:customStyle="1" w:styleId="Verwijzing">
    <w:name w:val="Verwijzing"/>
    <w:next w:val="Normal"/>
    <w:uiPriority w:val="99"/>
    <w:rsid w:val="00641020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line="276" w:lineRule="auto"/>
      <w:ind w:left="85" w:right="85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LeerdoelenTitel">
    <w:name w:val="Leerdoelen_Titel"/>
    <w:uiPriority w:val="99"/>
    <w:rsid w:val="00641020"/>
    <w:pPr>
      <w:pBdr>
        <w:top w:val="single" w:sz="4" w:space="1" w:color="008000"/>
        <w:left w:val="single" w:sz="4" w:space="4" w:color="008000"/>
        <w:bottom w:val="single" w:sz="4" w:space="1" w:color="008000"/>
        <w:right w:val="single" w:sz="4" w:space="4" w:color="008000"/>
      </w:pBdr>
      <w:spacing w:line="276" w:lineRule="auto"/>
      <w:ind w:left="85" w:right="85"/>
    </w:pPr>
    <w:rPr>
      <w:rFonts w:ascii="Arial" w:eastAsia="Times New Roman" w:hAnsi="Arial"/>
      <w:color w:val="008000"/>
      <w:sz w:val="24"/>
      <w:szCs w:val="20"/>
      <w:lang w:eastAsia="en-US"/>
    </w:rPr>
  </w:style>
  <w:style w:type="paragraph" w:customStyle="1" w:styleId="LeerdoelenOpsomming">
    <w:name w:val="Leerdoelen_Opsomming"/>
    <w:basedOn w:val="LeerdoelenTitel"/>
    <w:uiPriority w:val="99"/>
    <w:rsid w:val="00641020"/>
    <w:pPr>
      <w:ind w:left="425" w:hanging="340"/>
    </w:pPr>
    <w:rPr>
      <w:sz w:val="20"/>
    </w:rPr>
  </w:style>
  <w:style w:type="paragraph" w:customStyle="1" w:styleId="Titel">
    <w:name w:val="Titel."/>
    <w:uiPriority w:val="99"/>
    <w:rsid w:val="00641020"/>
    <w:pPr>
      <w:spacing w:line="264" w:lineRule="auto"/>
    </w:pPr>
    <w:rPr>
      <w:rFonts w:ascii="Arial" w:eastAsia="Times New Roman" w:hAnsi="Arial"/>
      <w:sz w:val="28"/>
      <w:szCs w:val="20"/>
      <w:lang w:eastAsia="en-US"/>
    </w:rPr>
  </w:style>
  <w:style w:type="paragraph" w:customStyle="1" w:styleId="Tekst">
    <w:name w:val="Tekst"/>
    <w:link w:val="TekstChar"/>
    <w:uiPriority w:val="99"/>
    <w:rsid w:val="00641020"/>
    <w:pPr>
      <w:tabs>
        <w:tab w:val="left" w:pos="340"/>
      </w:tabs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character" w:customStyle="1" w:styleId="TekstChar">
    <w:name w:val="Tekst Char"/>
    <w:basedOn w:val="DefaultParagraphFont"/>
    <w:link w:val="Tekst"/>
    <w:uiPriority w:val="99"/>
    <w:locked/>
    <w:rsid w:val="00641020"/>
    <w:rPr>
      <w:rFonts w:ascii="Arial" w:hAnsi="Arial" w:cs="Times New Roman"/>
      <w:lang w:val="nl-NL" w:eastAsia="en-US" w:bidi="ar-SA"/>
    </w:rPr>
  </w:style>
  <w:style w:type="paragraph" w:customStyle="1" w:styleId="ParagraafTitel-Ongenummerd">
    <w:name w:val="Paragraaf_Titel-Ongenummerd"/>
    <w:uiPriority w:val="99"/>
    <w:rsid w:val="00641020"/>
    <w:pPr>
      <w:pageBreakBefore/>
      <w:spacing w:after="120" w:line="264" w:lineRule="auto"/>
    </w:pPr>
    <w:rPr>
      <w:rFonts w:ascii="Verdana" w:eastAsia="Times New Roman" w:hAnsi="Verdana"/>
      <w:sz w:val="48"/>
      <w:szCs w:val="20"/>
      <w:lang w:eastAsia="en-US"/>
    </w:rPr>
  </w:style>
  <w:style w:type="paragraph" w:customStyle="1" w:styleId="ParagraafSubtitel">
    <w:name w:val="Paragraaf_Subtitel"/>
    <w:uiPriority w:val="99"/>
    <w:rsid w:val="00641020"/>
    <w:pPr>
      <w:spacing w:line="276" w:lineRule="auto"/>
    </w:pPr>
    <w:rPr>
      <w:rFonts w:ascii="Verdana" w:eastAsia="Times New Roman" w:hAnsi="Verdana"/>
      <w:sz w:val="36"/>
      <w:szCs w:val="20"/>
      <w:lang w:eastAsia="en-US"/>
    </w:rPr>
  </w:style>
  <w:style w:type="paragraph" w:customStyle="1" w:styleId="HoofdstukTitel-Ongenummerd">
    <w:name w:val="Hoofdstuk_Titel-Ongenummerd"/>
    <w:basedOn w:val="Normal"/>
    <w:next w:val="Normal"/>
    <w:uiPriority w:val="99"/>
    <w:rsid w:val="00641020"/>
    <w:pPr>
      <w:pageBreakBefore/>
      <w:spacing w:after="0" w:line="264" w:lineRule="auto"/>
    </w:pPr>
    <w:rPr>
      <w:rFonts w:ascii="Verdana" w:eastAsia="Times New Roman" w:hAnsi="Verdana"/>
      <w:sz w:val="72"/>
      <w:szCs w:val="20"/>
    </w:rPr>
  </w:style>
  <w:style w:type="paragraph" w:customStyle="1" w:styleId="TheoriekaderBijschrift">
    <w:name w:val="Theoriekader_Bijschrift"/>
    <w:basedOn w:val="TheoriekaderTekst"/>
    <w:uiPriority w:val="99"/>
    <w:rsid w:val="00641020"/>
    <w:pPr>
      <w:shd w:val="clear" w:color="auto" w:fill="E7E3CD"/>
    </w:pPr>
  </w:style>
  <w:style w:type="paragraph" w:customStyle="1" w:styleId="TheoriekaderTekst">
    <w:name w:val="Theoriekader_Tekst"/>
    <w:uiPriority w:val="99"/>
    <w:rsid w:val="00641020"/>
    <w:pPr>
      <w:shd w:val="clear" w:color="auto" w:fill="D0CECE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TheoriekaderBronvermelding">
    <w:name w:val="Theoriekader_Bronvermelding"/>
    <w:basedOn w:val="TheoriekaderTekst"/>
    <w:uiPriority w:val="99"/>
    <w:rsid w:val="00641020"/>
    <w:rPr>
      <w:sz w:val="16"/>
    </w:rPr>
  </w:style>
  <w:style w:type="paragraph" w:customStyle="1" w:styleId="TheoriekaderTitel">
    <w:name w:val="Theoriekader_Titel"/>
    <w:basedOn w:val="TheoriekaderTekst"/>
    <w:uiPriority w:val="99"/>
    <w:rsid w:val="00641020"/>
    <w:rPr>
      <w:rFonts w:ascii="Verdana" w:hAnsi="Verdana"/>
      <w:sz w:val="24"/>
    </w:rPr>
  </w:style>
  <w:style w:type="paragraph" w:styleId="Subtitle">
    <w:name w:val="Subtitle"/>
    <w:basedOn w:val="Normal"/>
    <w:next w:val="Normal"/>
    <w:link w:val="SubtitleChar"/>
    <w:uiPriority w:val="99"/>
    <w:qFormat/>
    <w:rsid w:val="00641020"/>
    <w:pPr>
      <w:numPr>
        <w:ilvl w:val="1"/>
      </w:numPr>
      <w:spacing w:after="0" w:line="240" w:lineRule="auto"/>
    </w:pPr>
    <w:rPr>
      <w:rFonts w:ascii="Calibri Light" w:eastAsia="Times New Roman" w:hAnsi="Calibri Light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641020"/>
    <w:rPr>
      <w:rFonts w:ascii="Calibri Light" w:hAnsi="Calibri Light" w:cs="Times New Roman"/>
      <w:sz w:val="24"/>
      <w:szCs w:val="24"/>
    </w:rPr>
  </w:style>
  <w:style w:type="paragraph" w:customStyle="1" w:styleId="Formule">
    <w:name w:val="Formule"/>
    <w:uiPriority w:val="99"/>
    <w:rsid w:val="00641020"/>
    <w:pPr>
      <w:shd w:val="clear" w:color="auto" w:fill="FEEFE2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AfvinklijstOpsomming">
    <w:name w:val="Afvinklijst_Opsomming"/>
    <w:basedOn w:val="AfvinklijstTekst"/>
    <w:uiPriority w:val="99"/>
    <w:rsid w:val="00641020"/>
    <w:pPr>
      <w:ind w:left="397" w:hanging="397"/>
    </w:pPr>
  </w:style>
  <w:style w:type="paragraph" w:customStyle="1" w:styleId="AfvinklijstTekst">
    <w:name w:val="Afvinklijst_Tekst"/>
    <w:uiPriority w:val="99"/>
    <w:rsid w:val="00641020"/>
    <w:pPr>
      <w:shd w:val="clear" w:color="auto" w:fill="D6E3BC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AfvinklijstTitel">
    <w:name w:val="Afvinklijst_Titel"/>
    <w:basedOn w:val="AfvinklijstTekst"/>
    <w:uiPriority w:val="99"/>
    <w:rsid w:val="00641020"/>
    <w:rPr>
      <w:sz w:val="24"/>
    </w:rPr>
  </w:style>
  <w:style w:type="paragraph" w:customStyle="1" w:styleId="Bron-SpeciaalBrontekstTekst">
    <w:name w:val="Bron-Speciaal_Brontekst_Tekst"/>
    <w:uiPriority w:val="99"/>
    <w:rsid w:val="00641020"/>
    <w:pPr>
      <w:shd w:val="clear" w:color="auto" w:fill="FFE599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-SpeciaalBrontekstTitel">
    <w:name w:val="Bron-Speciaal_Brontekst_Titel"/>
    <w:basedOn w:val="Bron-SpeciaalBrontekstTekst"/>
    <w:uiPriority w:val="99"/>
    <w:rsid w:val="00641020"/>
    <w:rPr>
      <w:sz w:val="24"/>
    </w:rPr>
  </w:style>
  <w:style w:type="paragraph" w:customStyle="1" w:styleId="Bron-SpeciaalBrontekstBronvermelding">
    <w:name w:val="Bron-Speciaal_Brontekst_Bronvermelding"/>
    <w:basedOn w:val="Bron-SpeciaalBrontekstTekst"/>
    <w:uiPriority w:val="99"/>
    <w:rsid w:val="00641020"/>
    <w:rPr>
      <w:sz w:val="16"/>
    </w:rPr>
  </w:style>
  <w:style w:type="paragraph" w:customStyle="1" w:styleId="Bron-SpeciaalBrontekstBijschrift">
    <w:name w:val="Bron-Speciaal_Brontekst_Bijschrift"/>
    <w:basedOn w:val="Bron-SpeciaalBrontekstTekst"/>
    <w:uiPriority w:val="99"/>
    <w:rsid w:val="00641020"/>
    <w:pPr>
      <w:shd w:val="clear" w:color="auto" w:fill="E0D4ED"/>
    </w:pPr>
  </w:style>
  <w:style w:type="paragraph" w:customStyle="1" w:styleId="Buildingblock">
    <w:name w:val="Buildingblock"/>
    <w:next w:val="Normal"/>
    <w:uiPriority w:val="99"/>
    <w:rsid w:val="00641020"/>
    <w:pPr>
      <w:shd w:val="clear" w:color="auto" w:fill="00FFFF"/>
      <w:spacing w:line="264" w:lineRule="auto"/>
    </w:pPr>
    <w:rPr>
      <w:rFonts w:ascii="Arial" w:eastAsia="Times New Roman" w:hAnsi="Arial"/>
      <w:b/>
      <w:sz w:val="20"/>
      <w:szCs w:val="20"/>
      <w:lang w:eastAsia="en-US"/>
    </w:rPr>
  </w:style>
  <w:style w:type="character" w:customStyle="1" w:styleId="Vet">
    <w:name w:val="Vet"/>
    <w:uiPriority w:val="99"/>
    <w:rsid w:val="00641020"/>
    <w:rPr>
      <w:b/>
    </w:rPr>
  </w:style>
  <w:style w:type="character" w:customStyle="1" w:styleId="Cursief">
    <w:name w:val="Cursief"/>
    <w:uiPriority w:val="99"/>
    <w:rsid w:val="00641020"/>
    <w:rPr>
      <w:i/>
    </w:rPr>
  </w:style>
  <w:style w:type="character" w:customStyle="1" w:styleId="VetCursief">
    <w:name w:val="Vet+Cursief"/>
    <w:uiPriority w:val="99"/>
    <w:rsid w:val="00641020"/>
    <w:rPr>
      <w:b/>
      <w:i/>
    </w:rPr>
  </w:style>
  <w:style w:type="paragraph" w:customStyle="1" w:styleId="TheoriekaderTabelTitel">
    <w:name w:val="Theoriekader_Tabel_Titel"/>
    <w:basedOn w:val="TheoriekaderTabelTekst"/>
    <w:uiPriority w:val="99"/>
    <w:rsid w:val="00641020"/>
    <w:pPr>
      <w:shd w:val="clear" w:color="auto" w:fill="B5B19B"/>
    </w:pPr>
  </w:style>
  <w:style w:type="paragraph" w:customStyle="1" w:styleId="TheoriekaderTabelTekst">
    <w:name w:val="Theoriekader_Tabel_Tekst"/>
    <w:uiPriority w:val="99"/>
    <w:rsid w:val="00641020"/>
    <w:pPr>
      <w:shd w:val="clear" w:color="auto" w:fill="D3CFB9"/>
      <w:spacing w:line="276" w:lineRule="auto"/>
    </w:pPr>
    <w:rPr>
      <w:rFonts w:ascii="Arial" w:eastAsia="Times New Roman" w:hAnsi="Arial"/>
      <w:sz w:val="16"/>
      <w:szCs w:val="20"/>
      <w:lang w:eastAsia="en-US"/>
    </w:rPr>
  </w:style>
  <w:style w:type="paragraph" w:customStyle="1" w:styleId="TheoriekaderTabelSubtitel">
    <w:name w:val="Theoriekader_Tabel_Subtitel"/>
    <w:basedOn w:val="TheoriekaderTabelTekst"/>
    <w:uiPriority w:val="99"/>
    <w:rsid w:val="00641020"/>
    <w:pPr>
      <w:shd w:val="clear" w:color="auto" w:fill="C4C0AA"/>
    </w:pPr>
  </w:style>
  <w:style w:type="paragraph" w:customStyle="1" w:styleId="OpdrachtVraag">
    <w:name w:val="Opdracht_Vraag"/>
    <w:uiPriority w:val="99"/>
    <w:rsid w:val="00641020"/>
    <w:pPr>
      <w:spacing w:line="276" w:lineRule="auto"/>
      <w:ind w:left="397"/>
    </w:pPr>
    <w:rPr>
      <w:rFonts w:ascii="Arial" w:eastAsia="Times New Roman" w:hAnsi="Arial"/>
      <w:color w:val="003399"/>
      <w:sz w:val="20"/>
      <w:szCs w:val="20"/>
      <w:lang w:eastAsia="en-US"/>
    </w:rPr>
  </w:style>
  <w:style w:type="paragraph" w:customStyle="1" w:styleId="OpdrachtInstructie">
    <w:name w:val="Opdracht_Instructie"/>
    <w:basedOn w:val="OpdrachtVraag"/>
    <w:uiPriority w:val="99"/>
    <w:rsid w:val="00641020"/>
    <w:pPr>
      <w:tabs>
        <w:tab w:val="left" w:pos="794"/>
        <w:tab w:val="left" w:pos="1077"/>
      </w:tabs>
    </w:pPr>
  </w:style>
  <w:style w:type="paragraph" w:customStyle="1" w:styleId="OpdrachtIntroductie">
    <w:name w:val="Opdracht_Introductie"/>
    <w:basedOn w:val="OpdrachtVraag"/>
    <w:uiPriority w:val="99"/>
    <w:rsid w:val="00641020"/>
    <w:pPr>
      <w:tabs>
        <w:tab w:val="left" w:pos="794"/>
        <w:tab w:val="left" w:pos="1077"/>
      </w:tabs>
    </w:pPr>
  </w:style>
  <w:style w:type="paragraph" w:customStyle="1" w:styleId="OpdrachtOpsomming">
    <w:name w:val="Opdracht_Opsomming"/>
    <w:basedOn w:val="OpdrachtVraag"/>
    <w:uiPriority w:val="99"/>
    <w:rsid w:val="00641020"/>
    <w:pPr>
      <w:tabs>
        <w:tab w:val="left" w:pos="964"/>
      </w:tabs>
      <w:ind w:left="681" w:hanging="284"/>
    </w:pPr>
  </w:style>
  <w:style w:type="paragraph" w:customStyle="1" w:styleId="OpdrachtDeelvraag">
    <w:name w:val="Opdracht_Deelvraag"/>
    <w:basedOn w:val="OpdrachtVraag"/>
    <w:next w:val="OpdrachtDeelvraag-vervolg"/>
    <w:uiPriority w:val="99"/>
    <w:rsid w:val="00641020"/>
    <w:pPr>
      <w:tabs>
        <w:tab w:val="left" w:pos="794"/>
        <w:tab w:val="left" w:pos="1077"/>
      </w:tabs>
      <w:ind w:left="794" w:hanging="397"/>
    </w:pPr>
  </w:style>
  <w:style w:type="paragraph" w:customStyle="1" w:styleId="OpdrachtDeelvraag-vervolg">
    <w:name w:val="Opdracht_Deelvraag-vervolg"/>
    <w:basedOn w:val="OpdrachtVraag"/>
    <w:uiPriority w:val="99"/>
    <w:rsid w:val="00641020"/>
    <w:pPr>
      <w:ind w:left="794"/>
    </w:pPr>
  </w:style>
  <w:style w:type="paragraph" w:customStyle="1" w:styleId="Opmerking">
    <w:name w:val="Opmerking"/>
    <w:basedOn w:val="Buildingblock"/>
    <w:uiPriority w:val="99"/>
    <w:rsid w:val="00641020"/>
    <w:pPr>
      <w:shd w:val="clear" w:color="auto" w:fill="00FF00"/>
      <w:spacing w:line="276" w:lineRule="auto"/>
    </w:pPr>
    <w:rPr>
      <w:b w:val="0"/>
    </w:rPr>
  </w:style>
  <w:style w:type="paragraph" w:customStyle="1" w:styleId="OpdrachtTitel">
    <w:name w:val="Opdracht_Titel"/>
    <w:basedOn w:val="OpdrachtVraag"/>
    <w:uiPriority w:val="99"/>
    <w:rsid w:val="00641020"/>
    <w:pPr>
      <w:tabs>
        <w:tab w:val="left" w:pos="397"/>
        <w:tab w:val="left" w:pos="794"/>
      </w:tabs>
    </w:pPr>
  </w:style>
  <w:style w:type="paragraph" w:customStyle="1" w:styleId="OpdrachtAntwoord-regel">
    <w:name w:val="Opdracht_Antwoord-regel"/>
    <w:uiPriority w:val="99"/>
    <w:rsid w:val="00641020"/>
    <w:pPr>
      <w:tabs>
        <w:tab w:val="left" w:pos="397"/>
        <w:tab w:val="left" w:pos="794"/>
      </w:tabs>
      <w:spacing w:line="276" w:lineRule="auto"/>
      <w:ind w:left="794"/>
    </w:pPr>
    <w:rPr>
      <w:rFonts w:ascii="Arial" w:hAnsi="Arial"/>
      <w:color w:val="FF33CC"/>
      <w:sz w:val="20"/>
      <w:szCs w:val="20"/>
      <w:lang w:eastAsia="en-US"/>
    </w:rPr>
  </w:style>
  <w:style w:type="character" w:customStyle="1" w:styleId="AntwoordTekst">
    <w:name w:val="Antwoord_Tekst"/>
    <w:uiPriority w:val="99"/>
    <w:rsid w:val="00641020"/>
    <w:rPr>
      <w:rFonts w:ascii="Arial" w:hAnsi="Arial"/>
      <w:color w:val="FF33CC"/>
      <w:sz w:val="20"/>
    </w:rPr>
  </w:style>
  <w:style w:type="character" w:customStyle="1" w:styleId="AntwoordOnderstreping">
    <w:name w:val="Antwoord_Onderstreping"/>
    <w:uiPriority w:val="99"/>
    <w:rsid w:val="00641020"/>
    <w:rPr>
      <w:u w:val="thick" w:color="FF33CC"/>
    </w:rPr>
  </w:style>
  <w:style w:type="character" w:customStyle="1" w:styleId="AntwoordArcering">
    <w:name w:val="Antwoord_Arcering"/>
    <w:uiPriority w:val="99"/>
    <w:rsid w:val="00641020"/>
    <w:rPr>
      <w:shd w:val="clear" w:color="auto" w:fill="FF66CC"/>
    </w:rPr>
  </w:style>
  <w:style w:type="paragraph" w:customStyle="1" w:styleId="AntwoordLegeInvulregel">
    <w:name w:val="Antwoord_LegeInvulregel"/>
    <w:basedOn w:val="OpdrachtAntwoord-regel"/>
    <w:next w:val="Normal"/>
    <w:uiPriority w:val="99"/>
    <w:rsid w:val="00641020"/>
    <w:pPr>
      <w:tabs>
        <w:tab w:val="clear" w:pos="397"/>
        <w:tab w:val="clear" w:pos="794"/>
        <w:tab w:val="left" w:leader="dot" w:pos="8505"/>
      </w:tabs>
    </w:pPr>
  </w:style>
  <w:style w:type="character" w:styleId="Hyperlink">
    <w:name w:val="Hyperlink"/>
    <w:basedOn w:val="DefaultParagraphFont"/>
    <w:uiPriority w:val="99"/>
    <w:rsid w:val="00641020"/>
    <w:rPr>
      <w:rFonts w:cs="Times New Roman"/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641020"/>
    <w:rPr>
      <w:rFonts w:cs="Times New Roman"/>
      <w:color w:val="808080"/>
      <w:shd w:val="clear" w:color="auto" w:fill="E6E6E6"/>
    </w:rPr>
  </w:style>
  <w:style w:type="paragraph" w:customStyle="1" w:styleId="AntwoordTabeltekst">
    <w:name w:val="Antwoord_Tabeltekst"/>
    <w:basedOn w:val="OpdrachtAntwoord-regel"/>
    <w:uiPriority w:val="99"/>
    <w:rsid w:val="00641020"/>
    <w:pPr>
      <w:shd w:val="clear" w:color="auto" w:fill="DDFFFF"/>
      <w:ind w:left="0"/>
    </w:pPr>
    <w:rPr>
      <w:sz w:val="18"/>
    </w:rPr>
  </w:style>
  <w:style w:type="character" w:customStyle="1" w:styleId="AntwoordDoorhaling">
    <w:name w:val="Antwoord_Doorhaling"/>
    <w:uiPriority w:val="99"/>
    <w:rsid w:val="00641020"/>
    <w:rPr>
      <w:i/>
      <w:strike/>
      <w:color w:val="FF66CC"/>
    </w:rPr>
  </w:style>
  <w:style w:type="paragraph" w:customStyle="1" w:styleId="Opsomming">
    <w:name w:val="Opsomming"/>
    <w:basedOn w:val="Tekst"/>
    <w:uiPriority w:val="99"/>
    <w:rsid w:val="00641020"/>
    <w:pPr>
      <w:tabs>
        <w:tab w:val="clear" w:pos="340"/>
        <w:tab w:val="left" w:pos="284"/>
      </w:tabs>
      <w:ind w:left="284" w:hanging="284"/>
    </w:pPr>
  </w:style>
  <w:style w:type="paragraph" w:customStyle="1" w:styleId="CitaatTekst">
    <w:name w:val="Citaat_Tekst"/>
    <w:basedOn w:val="Tekst"/>
    <w:uiPriority w:val="99"/>
    <w:rsid w:val="00641020"/>
    <w:pPr>
      <w:shd w:val="clear" w:color="auto" w:fill="EBFFEB"/>
    </w:pPr>
  </w:style>
  <w:style w:type="paragraph" w:customStyle="1" w:styleId="OpdrachtMeerkeuzeoptie">
    <w:name w:val="Opdracht_Meerkeuzeoptie"/>
    <w:uiPriority w:val="99"/>
    <w:rsid w:val="00641020"/>
    <w:pPr>
      <w:tabs>
        <w:tab w:val="left" w:pos="794"/>
      </w:tabs>
      <w:spacing w:line="276" w:lineRule="auto"/>
      <w:ind w:left="1191" w:hanging="794"/>
    </w:pPr>
    <w:rPr>
      <w:rFonts w:ascii="Arial" w:eastAsia="Times New Roman" w:hAnsi="Arial"/>
      <w:color w:val="003399"/>
      <w:sz w:val="20"/>
      <w:szCs w:val="20"/>
      <w:lang w:eastAsia="en-US"/>
    </w:rPr>
  </w:style>
  <w:style w:type="paragraph" w:styleId="Caption">
    <w:name w:val="caption"/>
    <w:basedOn w:val="Normal"/>
    <w:next w:val="Normal"/>
    <w:uiPriority w:val="99"/>
    <w:qFormat/>
    <w:rsid w:val="00641020"/>
    <w:pPr>
      <w:spacing w:after="0" w:line="240" w:lineRule="auto"/>
    </w:pPr>
    <w:rPr>
      <w:rFonts w:eastAsia="Times New Roman"/>
      <w:b/>
      <w:bCs/>
      <w:smallCaps/>
      <w:color w:val="595959"/>
      <w:spacing w:val="6"/>
      <w:sz w:val="20"/>
      <w:szCs w:val="20"/>
    </w:rPr>
  </w:style>
  <w:style w:type="paragraph" w:styleId="Title">
    <w:name w:val="Title"/>
    <w:basedOn w:val="Normal"/>
    <w:next w:val="Normal"/>
    <w:link w:val="TitleChar"/>
    <w:uiPriority w:val="99"/>
    <w:qFormat/>
    <w:rsid w:val="00641020"/>
    <w:pPr>
      <w:spacing w:after="0" w:line="240" w:lineRule="auto"/>
      <w:contextualSpacing/>
    </w:pPr>
    <w:rPr>
      <w:rFonts w:ascii="Calibri Light" w:eastAsia="Times New Roman" w:hAnsi="Calibri Light"/>
      <w:color w:val="4472C4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locked/>
    <w:rsid w:val="00641020"/>
    <w:rPr>
      <w:rFonts w:ascii="Calibri Light" w:hAnsi="Calibri Light" w:cs="Times New Roman"/>
      <w:color w:val="4472C4"/>
      <w:spacing w:val="-10"/>
      <w:sz w:val="56"/>
      <w:szCs w:val="56"/>
    </w:rPr>
  </w:style>
  <w:style w:type="character" w:styleId="Strong">
    <w:name w:val="Strong"/>
    <w:basedOn w:val="DefaultParagraphFont"/>
    <w:uiPriority w:val="99"/>
    <w:qFormat/>
    <w:rsid w:val="00641020"/>
    <w:rPr>
      <w:rFonts w:cs="Times New Roman"/>
      <w:b/>
      <w:bCs/>
    </w:rPr>
  </w:style>
  <w:style w:type="character" w:styleId="Emphasis">
    <w:name w:val="Emphasis"/>
    <w:basedOn w:val="DefaultParagraphFont"/>
    <w:uiPriority w:val="99"/>
    <w:qFormat/>
    <w:rsid w:val="00641020"/>
    <w:rPr>
      <w:rFonts w:cs="Times New Roman"/>
      <w:i/>
      <w:iCs/>
    </w:rPr>
  </w:style>
  <w:style w:type="paragraph" w:styleId="NoSpacing">
    <w:name w:val="No Spacing"/>
    <w:uiPriority w:val="99"/>
    <w:qFormat/>
    <w:rsid w:val="00641020"/>
    <w:rPr>
      <w:rFonts w:eastAsia="Times New Roman"/>
      <w:sz w:val="20"/>
      <w:szCs w:val="20"/>
      <w:lang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641020"/>
    <w:pPr>
      <w:spacing w:before="160" w:after="0" w:line="276" w:lineRule="auto"/>
      <w:ind w:left="720" w:right="720"/>
    </w:pPr>
    <w:rPr>
      <w:rFonts w:eastAsia="Times New Roman"/>
      <w:i/>
      <w:iCs/>
      <w:color w:val="404040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99"/>
    <w:locked/>
    <w:rsid w:val="00641020"/>
    <w:rPr>
      <w:rFonts w:eastAsia="Times New Roman" w:cs="Times New Roman"/>
      <w:i/>
      <w:iCs/>
      <w:color w:val="40404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641020"/>
    <w:pPr>
      <w:pBdr>
        <w:left w:val="single" w:sz="18" w:space="12" w:color="4472C4"/>
      </w:pBdr>
      <w:spacing w:before="100" w:beforeAutospacing="1" w:after="0" w:line="300" w:lineRule="auto"/>
      <w:ind w:left="1224" w:right="1224"/>
    </w:pPr>
    <w:rPr>
      <w:rFonts w:ascii="Calibri Light" w:eastAsia="Times New Roman" w:hAnsi="Calibri Light"/>
      <w:color w:val="4472C4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641020"/>
    <w:rPr>
      <w:rFonts w:ascii="Calibri Light" w:hAnsi="Calibri Light" w:cs="Times New Roman"/>
      <w:color w:val="4472C4"/>
      <w:sz w:val="28"/>
      <w:szCs w:val="28"/>
    </w:rPr>
  </w:style>
  <w:style w:type="character" w:styleId="SubtleEmphasis">
    <w:name w:val="Subtle Emphasis"/>
    <w:basedOn w:val="DefaultParagraphFont"/>
    <w:uiPriority w:val="99"/>
    <w:qFormat/>
    <w:rsid w:val="00641020"/>
    <w:rPr>
      <w:rFonts w:cs="Times New Roman"/>
      <w:i/>
      <w:iCs/>
      <w:color w:val="404040"/>
    </w:rPr>
  </w:style>
  <w:style w:type="character" w:styleId="IntenseEmphasis">
    <w:name w:val="Intense Emphasis"/>
    <w:basedOn w:val="DefaultParagraphFont"/>
    <w:uiPriority w:val="99"/>
    <w:qFormat/>
    <w:rsid w:val="00641020"/>
    <w:rPr>
      <w:rFonts w:cs="Times New Roman"/>
      <w:b/>
      <w:bCs/>
      <w:i/>
      <w:iCs/>
    </w:rPr>
  </w:style>
  <w:style w:type="character" w:styleId="SubtleReference">
    <w:name w:val="Subtle Reference"/>
    <w:basedOn w:val="DefaultParagraphFont"/>
    <w:uiPriority w:val="99"/>
    <w:qFormat/>
    <w:rsid w:val="00641020"/>
    <w:rPr>
      <w:rFonts w:cs="Times New Roman"/>
      <w:smallCaps/>
      <w:color w:val="404040"/>
      <w:u w:val="single" w:color="7F7F7F"/>
    </w:rPr>
  </w:style>
  <w:style w:type="character" w:styleId="IntenseReference">
    <w:name w:val="Intense Reference"/>
    <w:basedOn w:val="DefaultParagraphFont"/>
    <w:uiPriority w:val="99"/>
    <w:qFormat/>
    <w:rsid w:val="00641020"/>
    <w:rPr>
      <w:rFonts w:cs="Times New Roman"/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99"/>
    <w:qFormat/>
    <w:rsid w:val="00641020"/>
    <w:rPr>
      <w:rFonts w:cs="Times New Roman"/>
      <w:b/>
      <w:bCs/>
      <w:smallCaps/>
    </w:rPr>
  </w:style>
  <w:style w:type="paragraph" w:styleId="TOCHeading">
    <w:name w:val="TOC Heading"/>
    <w:basedOn w:val="Heading1"/>
    <w:next w:val="Normal"/>
    <w:uiPriority w:val="99"/>
    <w:qFormat/>
    <w:rsid w:val="00641020"/>
    <w:pPr>
      <w:outlineLvl w:val="9"/>
    </w:pPr>
  </w:style>
  <w:style w:type="paragraph" w:customStyle="1" w:styleId="VaardigheidTitel-Ongenummerd">
    <w:name w:val="Vaardigheid_Titel-Ongenummerd"/>
    <w:basedOn w:val="HoofdstukTitel-Ongenummerd"/>
    <w:uiPriority w:val="99"/>
    <w:rsid w:val="00641020"/>
  </w:style>
  <w:style w:type="paragraph" w:customStyle="1" w:styleId="IntrohoofdstukTitel-Ongenummerd">
    <w:name w:val="Introhoofdstuk_Titel-Ongenummerd"/>
    <w:basedOn w:val="HoofdstukTitel-Ongenummerd"/>
    <w:next w:val="Normal"/>
    <w:uiPriority w:val="99"/>
    <w:rsid w:val="00641020"/>
  </w:style>
  <w:style w:type="paragraph" w:customStyle="1" w:styleId="IntrohoofdstukLesstof-BasisTitel-Ongenummerd">
    <w:name w:val="Introhoofdstuk_Lesstof-Basis_Titel-Ongenummerd"/>
    <w:next w:val="Normal"/>
    <w:uiPriority w:val="99"/>
    <w:rsid w:val="00641020"/>
    <w:pPr>
      <w:pageBreakBefore/>
      <w:spacing w:line="276" w:lineRule="auto"/>
    </w:pPr>
    <w:rPr>
      <w:rFonts w:ascii="Verdana" w:eastAsia="Times New Roman" w:hAnsi="Verdana"/>
      <w:sz w:val="48"/>
      <w:szCs w:val="20"/>
      <w:lang w:eastAsia="en-US"/>
    </w:rPr>
  </w:style>
  <w:style w:type="paragraph" w:customStyle="1" w:styleId="IntrohoofdstukLesstof-BasisSubtitel">
    <w:name w:val="Introhoofdstuk_Lesstof-Basis_Subtitel"/>
    <w:uiPriority w:val="99"/>
    <w:rsid w:val="00641020"/>
    <w:pPr>
      <w:spacing w:line="276" w:lineRule="auto"/>
    </w:pPr>
    <w:rPr>
      <w:rFonts w:ascii="Verdana" w:eastAsia="Times New Roman" w:hAnsi="Verdana"/>
      <w:sz w:val="36"/>
      <w:szCs w:val="20"/>
      <w:lang w:eastAsia="en-US"/>
    </w:rPr>
  </w:style>
  <w:style w:type="paragraph" w:customStyle="1" w:styleId="BrongroepBijschrift">
    <w:name w:val="Brongroep_Bijschrift"/>
    <w:basedOn w:val="BronBeeldGroepsbijschrift"/>
    <w:uiPriority w:val="99"/>
    <w:rsid w:val="00641020"/>
  </w:style>
  <w:style w:type="paragraph" w:customStyle="1" w:styleId="BronBeeldGroepsbijschrift">
    <w:name w:val="Bron_Beeld_Groepsbijschrift"/>
    <w:uiPriority w:val="99"/>
    <w:rsid w:val="00641020"/>
    <w:pPr>
      <w:shd w:val="clear" w:color="auto" w:fill="BFBFBF"/>
      <w:tabs>
        <w:tab w:val="left" w:pos="851"/>
      </w:tabs>
      <w:spacing w:line="264" w:lineRule="auto"/>
      <w:ind w:left="397"/>
    </w:pPr>
    <w:rPr>
      <w:rFonts w:ascii="Arial" w:hAnsi="Arial"/>
      <w:sz w:val="20"/>
      <w:szCs w:val="20"/>
      <w:lang w:eastAsia="en-US"/>
    </w:rPr>
  </w:style>
  <w:style w:type="paragraph" w:customStyle="1" w:styleId="OpdrachtNummer">
    <w:name w:val="Opdracht_Nummer"/>
    <w:next w:val="OpdrachtTitel"/>
    <w:uiPriority w:val="99"/>
    <w:rsid w:val="00641020"/>
    <w:pPr>
      <w:shd w:val="clear" w:color="auto" w:fill="003399"/>
      <w:spacing w:line="276" w:lineRule="auto"/>
      <w:ind w:right="8108"/>
      <w:jc w:val="center"/>
    </w:pPr>
    <w:rPr>
      <w:rFonts w:ascii="Arial" w:eastAsia="Times New Roman" w:hAnsi="Arial"/>
      <w:color w:val="FFFFFF"/>
      <w:sz w:val="20"/>
      <w:szCs w:val="20"/>
      <w:lang w:eastAsia="en-US"/>
    </w:rPr>
  </w:style>
  <w:style w:type="character" w:customStyle="1" w:styleId="VetOnderstreept">
    <w:name w:val="Vet+Onderstreept"/>
    <w:uiPriority w:val="99"/>
    <w:rsid w:val="00641020"/>
    <w:rPr>
      <w:b/>
      <w:u w:val="single"/>
    </w:rPr>
  </w:style>
  <w:style w:type="character" w:customStyle="1" w:styleId="VetCursiefOnderstreept">
    <w:name w:val="Vet+Cursief+Onderstreept"/>
    <w:uiPriority w:val="99"/>
    <w:rsid w:val="00641020"/>
    <w:rPr>
      <w:b/>
      <w:i/>
      <w:u w:val="single"/>
    </w:rPr>
  </w:style>
  <w:style w:type="character" w:customStyle="1" w:styleId="CursiefOnderstreept">
    <w:name w:val="Cursief+Onderstreept"/>
    <w:uiPriority w:val="99"/>
    <w:rsid w:val="00641020"/>
    <w:rPr>
      <w:i/>
      <w:u w:val="single"/>
    </w:rPr>
  </w:style>
  <w:style w:type="paragraph" w:customStyle="1" w:styleId="Audioscript">
    <w:name w:val="Audioscript"/>
    <w:uiPriority w:val="99"/>
    <w:rsid w:val="00641020"/>
    <w:pPr>
      <w:pBdr>
        <w:top w:val="dotted" w:sz="8" w:space="1" w:color="7030A0"/>
        <w:left w:val="dotted" w:sz="8" w:space="4" w:color="7030A0"/>
        <w:bottom w:val="dotted" w:sz="8" w:space="1" w:color="7030A0"/>
        <w:right w:val="dotted" w:sz="8" w:space="4" w:color="7030A0"/>
      </w:pBdr>
      <w:spacing w:line="276" w:lineRule="auto"/>
    </w:pPr>
    <w:rPr>
      <w:rFonts w:ascii="Arial" w:eastAsia="Times New Roman" w:hAnsi="Arial"/>
      <w:color w:val="7030A0"/>
      <w:sz w:val="20"/>
      <w:szCs w:val="20"/>
      <w:lang w:eastAsia="en-US"/>
    </w:rPr>
  </w:style>
  <w:style w:type="character" w:customStyle="1" w:styleId="Onderstreept">
    <w:name w:val="Onderstreept"/>
    <w:uiPriority w:val="99"/>
    <w:rsid w:val="00641020"/>
    <w:rPr>
      <w:u w:val="single"/>
    </w:rPr>
  </w:style>
  <w:style w:type="paragraph" w:styleId="ListParagraph">
    <w:name w:val="List Paragraph"/>
    <w:basedOn w:val="Normal"/>
    <w:uiPriority w:val="99"/>
    <w:qFormat/>
    <w:rsid w:val="00641020"/>
    <w:pPr>
      <w:spacing w:after="0" w:line="276" w:lineRule="auto"/>
      <w:ind w:left="720"/>
      <w:contextualSpacing/>
    </w:pPr>
    <w:rPr>
      <w:rFonts w:eastAsia="Times New Roman"/>
      <w:sz w:val="20"/>
      <w:szCs w:val="20"/>
    </w:rPr>
  </w:style>
  <w:style w:type="paragraph" w:customStyle="1" w:styleId="OpdrachtVoorbeeldantwoord-regel">
    <w:name w:val="Opdracht_Voorbeeldantwoord-regel"/>
    <w:basedOn w:val="OpdrachtAntwoord-regel"/>
    <w:uiPriority w:val="99"/>
    <w:rsid w:val="00641020"/>
    <w:rPr>
      <w:color w:val="7F7F7F"/>
    </w:rPr>
  </w:style>
  <w:style w:type="paragraph" w:customStyle="1" w:styleId="VoorbeeldantwoordTabeltekst">
    <w:name w:val="Voorbeeldantwoord_Tabeltekst"/>
    <w:basedOn w:val="AntwoordTabeltekst"/>
    <w:uiPriority w:val="99"/>
    <w:rsid w:val="00641020"/>
    <w:rPr>
      <w:color w:val="7F7F7F"/>
    </w:rPr>
  </w:style>
  <w:style w:type="character" w:customStyle="1" w:styleId="VoorbeeldantwoordTekst">
    <w:name w:val="Voorbeeldantwoord_Tekst"/>
    <w:basedOn w:val="AntwoordTekst"/>
    <w:uiPriority w:val="99"/>
    <w:rsid w:val="00641020"/>
    <w:rPr>
      <w:rFonts w:ascii="Arial" w:hAnsi="Arial" w:cs="Times New Roman"/>
      <w:color w:val="7F7F7F"/>
      <w:sz w:val="20"/>
    </w:rPr>
  </w:style>
  <w:style w:type="character" w:customStyle="1" w:styleId="VoorbeeldantwoordOnderstreping">
    <w:name w:val="Voorbeeldantwoord_Onderstreping"/>
    <w:basedOn w:val="AntwoordOnderstreping"/>
    <w:uiPriority w:val="99"/>
    <w:rsid w:val="00641020"/>
    <w:rPr>
      <w:rFonts w:cs="Times New Roman"/>
      <w:u w:val="thick" w:color="7F7F7F"/>
    </w:rPr>
  </w:style>
  <w:style w:type="paragraph" w:customStyle="1" w:styleId="ParagraafTussenkop">
    <w:name w:val="Paragraaf_Tussenkop"/>
    <w:basedOn w:val="ParagraafSubtitel"/>
    <w:uiPriority w:val="99"/>
    <w:rsid w:val="00641020"/>
    <w:pPr>
      <w:shd w:val="clear" w:color="auto" w:fill="660066"/>
    </w:pPr>
    <w:rPr>
      <w:color w:val="FFFFFF"/>
      <w:sz w:val="20"/>
    </w:rPr>
  </w:style>
  <w:style w:type="paragraph" w:customStyle="1" w:styleId="BronBeeldBijschrift">
    <w:name w:val="Bron_Beeld_Bijschrift"/>
    <w:basedOn w:val="BronBrontekstBijschrift"/>
    <w:uiPriority w:val="99"/>
    <w:rsid w:val="00641020"/>
  </w:style>
  <w:style w:type="paragraph" w:customStyle="1" w:styleId="ParagraafTitel">
    <w:name w:val="Paragraaf_Titel"/>
    <w:basedOn w:val="ParagraafTitel-Ongenummerd"/>
    <w:uiPriority w:val="99"/>
    <w:rsid w:val="00641020"/>
    <w:pPr>
      <w:spacing w:after="0" w:line="276" w:lineRule="auto"/>
    </w:pPr>
  </w:style>
  <w:style w:type="paragraph" w:customStyle="1" w:styleId="IntrohoofdstukTitel">
    <w:name w:val="Introhoofdstuk_Titel"/>
    <w:basedOn w:val="IntrohoofdstukTitel-Ongenummerd"/>
    <w:uiPriority w:val="99"/>
    <w:rsid w:val="00641020"/>
  </w:style>
  <w:style w:type="paragraph" w:customStyle="1" w:styleId="HoofdstukTitel">
    <w:name w:val="Hoofdstuk_Titel"/>
    <w:basedOn w:val="HoofdstukTitel-Ongenummerd"/>
    <w:uiPriority w:val="99"/>
    <w:rsid w:val="00641020"/>
  </w:style>
  <w:style w:type="paragraph" w:customStyle="1" w:styleId="BrontekstBijschrift">
    <w:name w:val="Brontekst_Bijschrift"/>
    <w:next w:val="Normal"/>
    <w:uiPriority w:val="99"/>
    <w:rsid w:val="00641020"/>
    <w:pPr>
      <w:shd w:val="clear" w:color="auto" w:fill="DCDCDC"/>
      <w:tabs>
        <w:tab w:val="left" w:pos="851"/>
      </w:tabs>
      <w:spacing w:line="264" w:lineRule="auto"/>
    </w:pPr>
    <w:rPr>
      <w:rFonts w:ascii="Arial" w:hAnsi="Arial"/>
      <w:sz w:val="20"/>
      <w:szCs w:val="20"/>
      <w:lang w:eastAsia="en-US"/>
    </w:rPr>
  </w:style>
  <w:style w:type="paragraph" w:customStyle="1" w:styleId="OpdrachtConnectievraag">
    <w:name w:val="Opdracht_Connectievraag"/>
    <w:uiPriority w:val="99"/>
    <w:rsid w:val="00641020"/>
    <w:pPr>
      <w:tabs>
        <w:tab w:val="left" w:pos="227"/>
      </w:tabs>
      <w:spacing w:line="264" w:lineRule="auto"/>
    </w:pPr>
    <w:rPr>
      <w:rFonts w:ascii="Arial" w:eastAsia="Times New Roman" w:hAnsi="Arial"/>
      <w:color w:val="003399"/>
      <w:sz w:val="20"/>
      <w:szCs w:val="20"/>
      <w:lang w:eastAsia="en-US"/>
    </w:rPr>
  </w:style>
  <w:style w:type="character" w:customStyle="1" w:styleId="Superscript">
    <w:name w:val="Superscript"/>
    <w:uiPriority w:val="99"/>
    <w:rsid w:val="00641020"/>
    <w:rPr>
      <w:vertAlign w:val="superscript"/>
    </w:rPr>
  </w:style>
  <w:style w:type="character" w:customStyle="1" w:styleId="Subscript">
    <w:name w:val="Subscript"/>
    <w:uiPriority w:val="99"/>
    <w:rsid w:val="00641020"/>
    <w:rPr>
      <w:vertAlign w:val="subscript"/>
    </w:rPr>
  </w:style>
  <w:style w:type="paragraph" w:customStyle="1" w:styleId="OpdrachtConnectievraagantwoord">
    <w:name w:val="Opdracht_Connectievraagantwoord"/>
    <w:basedOn w:val="AntwoordTabeltekst"/>
    <w:uiPriority w:val="99"/>
    <w:rsid w:val="00641020"/>
    <w:pPr>
      <w:shd w:val="clear" w:color="auto" w:fill="auto"/>
    </w:pPr>
  </w:style>
  <w:style w:type="paragraph" w:customStyle="1" w:styleId="HoofdstukSubtitel">
    <w:name w:val="Hoofdstuk_Subtitel"/>
    <w:basedOn w:val="HoofdstukTitel"/>
    <w:uiPriority w:val="99"/>
    <w:rsid w:val="00641020"/>
    <w:pPr>
      <w:pageBreakBefore w:val="0"/>
    </w:pPr>
    <w:rPr>
      <w:sz w:val="60"/>
    </w:rPr>
  </w:style>
  <w:style w:type="paragraph" w:customStyle="1" w:styleId="BegripTitel">
    <w:name w:val="Begrip_Titel"/>
    <w:uiPriority w:val="99"/>
    <w:rsid w:val="00641020"/>
    <w:pPr>
      <w:spacing w:line="264" w:lineRule="auto"/>
    </w:pPr>
    <w:rPr>
      <w:rFonts w:ascii="Arial" w:eastAsia="Times New Roman" w:hAnsi="Arial"/>
      <w:color w:val="C00000"/>
      <w:sz w:val="24"/>
      <w:szCs w:val="20"/>
      <w:lang w:eastAsia="en-US"/>
    </w:rPr>
  </w:style>
  <w:style w:type="paragraph" w:customStyle="1" w:styleId="BegripUitleg">
    <w:name w:val="Begrip_Uitleg"/>
    <w:basedOn w:val="BegripTitel"/>
    <w:uiPriority w:val="99"/>
    <w:rsid w:val="00641020"/>
    <w:rPr>
      <w:sz w:val="20"/>
    </w:rPr>
  </w:style>
  <w:style w:type="character" w:customStyle="1" w:styleId="VoorbeeldantwoordArcering">
    <w:name w:val="Voorbeeldantwoord_Arcering"/>
    <w:basedOn w:val="AntwoordArcering"/>
    <w:uiPriority w:val="99"/>
    <w:rsid w:val="00641020"/>
    <w:rPr>
      <w:rFonts w:cs="Times New Roman"/>
      <w:shd w:val="clear" w:color="auto" w:fill="D9D9D9"/>
    </w:rPr>
  </w:style>
  <w:style w:type="character" w:customStyle="1" w:styleId="VoorbeeldantwoordDoorhaling">
    <w:name w:val="Voorbeeldantwoord_Doorhaling"/>
    <w:basedOn w:val="AntwoordDoorhaling"/>
    <w:uiPriority w:val="99"/>
    <w:rsid w:val="00641020"/>
    <w:rPr>
      <w:rFonts w:cs="Times New Roman"/>
      <w:i/>
      <w:strike/>
      <w:color w:val="A6A6A6"/>
    </w:rPr>
  </w:style>
  <w:style w:type="paragraph" w:customStyle="1" w:styleId="BronBrontekstOpsomming">
    <w:name w:val="Bron_Brontekst_Opsomming"/>
    <w:basedOn w:val="BronBrontekstTekst"/>
    <w:uiPriority w:val="99"/>
    <w:rsid w:val="00641020"/>
    <w:pPr>
      <w:ind w:left="681" w:hanging="284"/>
    </w:pPr>
  </w:style>
  <w:style w:type="character" w:styleId="PageNumber">
    <w:name w:val="page number"/>
    <w:basedOn w:val="DefaultParagraphFont"/>
    <w:uiPriority w:val="99"/>
    <w:semiHidden/>
    <w:rsid w:val="00641020"/>
    <w:rPr>
      <w:rFonts w:cs="Times New Roman"/>
      <w:color w:val="A6A6A6"/>
    </w:rPr>
  </w:style>
  <w:style w:type="character" w:customStyle="1" w:styleId="Icoon">
    <w:name w:val="Icoon"/>
    <w:uiPriority w:val="99"/>
    <w:rsid w:val="00641020"/>
    <w:rPr>
      <w:rFonts w:ascii="Arial" w:hAnsi="Arial"/>
      <w:color w:val="FFFFFF"/>
      <w:sz w:val="16"/>
      <w:shd w:val="clear" w:color="auto" w:fill="D00000"/>
    </w:rPr>
  </w:style>
  <w:style w:type="paragraph" w:customStyle="1" w:styleId="BronFictietekstTitel">
    <w:name w:val="Bron_Fictietekst_Titel"/>
    <w:basedOn w:val="BronBrontekstTitel"/>
    <w:uiPriority w:val="99"/>
    <w:rsid w:val="00641020"/>
    <w:rPr>
      <w:color w:val="1F3864"/>
    </w:rPr>
  </w:style>
  <w:style w:type="paragraph" w:customStyle="1" w:styleId="BronFictietekstTekst">
    <w:name w:val="Bron_Fictietekst_Tekst"/>
    <w:basedOn w:val="BronBrontekstTekst"/>
    <w:uiPriority w:val="99"/>
    <w:rsid w:val="00641020"/>
    <w:rPr>
      <w:color w:val="1F3864"/>
    </w:rPr>
  </w:style>
  <w:style w:type="paragraph" w:customStyle="1" w:styleId="BronFictietekstBronvermelding">
    <w:name w:val="Bron_Fictietekst_Bronvermelding"/>
    <w:basedOn w:val="BronBrontekstBronvermelding"/>
    <w:uiPriority w:val="99"/>
    <w:rsid w:val="00641020"/>
    <w:rPr>
      <w:color w:val="1F3864"/>
    </w:rPr>
  </w:style>
  <w:style w:type="character" w:customStyle="1" w:styleId="metadata1">
    <w:name w:val="metadata1"/>
    <w:basedOn w:val="DefaultParagraphFont"/>
    <w:uiPriority w:val="99"/>
    <w:rsid w:val="00641020"/>
    <w:rPr>
      <w:rFonts w:ascii="Arial" w:hAnsi="Arial" w:cs="Times New Roman"/>
      <w:color w:val="538135"/>
      <w:sz w:val="20"/>
    </w:rPr>
  </w:style>
  <w:style w:type="character" w:customStyle="1" w:styleId="UnresolvedMention2">
    <w:name w:val="Unresolved Mention2"/>
    <w:basedOn w:val="DefaultParagraphFont"/>
    <w:uiPriority w:val="99"/>
    <w:semiHidden/>
    <w:rsid w:val="00641020"/>
    <w:rPr>
      <w:rFonts w:cs="Times New Roman"/>
      <w:color w:val="808080"/>
      <w:shd w:val="clear" w:color="auto" w:fill="E6E6E6"/>
    </w:rPr>
  </w:style>
  <w:style w:type="character" w:customStyle="1" w:styleId="AntwoordTabeltekst-inline">
    <w:name w:val="Antwoord_Tabeltekst-inline"/>
    <w:uiPriority w:val="99"/>
    <w:rsid w:val="00641020"/>
    <w:rPr>
      <w:color w:val="FF33CC"/>
      <w:sz w:val="18"/>
      <w:shd w:val="clear" w:color="auto" w:fill="DDFFFF"/>
    </w:rPr>
  </w:style>
  <w:style w:type="character" w:customStyle="1" w:styleId="Moeilijkwoord">
    <w:name w:val="Moeilijkwoord"/>
    <w:uiPriority w:val="99"/>
    <w:rsid w:val="00641020"/>
    <w:rPr>
      <w:shd w:val="clear" w:color="auto" w:fill="99FFCC"/>
    </w:rPr>
  </w:style>
  <w:style w:type="character" w:customStyle="1" w:styleId="onderstreeptetekst">
    <w:name w:val="onderstreepte tekst"/>
    <w:uiPriority w:val="99"/>
    <w:rsid w:val="00641020"/>
    <w:rPr>
      <w:u w:val="thick" w:color="FF3399"/>
    </w:rPr>
  </w:style>
  <w:style w:type="paragraph" w:customStyle="1" w:styleId="GrammaticaTitel">
    <w:name w:val="Grammatica_Titel"/>
    <w:uiPriority w:val="99"/>
    <w:rsid w:val="00641020"/>
    <w:pPr>
      <w:shd w:val="clear" w:color="auto" w:fill="2E74B5"/>
      <w:spacing w:line="264" w:lineRule="auto"/>
      <w:ind w:left="397"/>
    </w:pPr>
    <w:rPr>
      <w:rFonts w:ascii="Arial" w:eastAsia="Times New Roman" w:hAnsi="Arial"/>
      <w:color w:val="F2F2F2"/>
      <w:sz w:val="18"/>
      <w:szCs w:val="20"/>
      <w:lang w:val="en-US" w:eastAsia="en-US"/>
    </w:rPr>
  </w:style>
  <w:style w:type="paragraph" w:customStyle="1" w:styleId="GrammaticaTekst">
    <w:name w:val="Grammatica_Tekst"/>
    <w:basedOn w:val="GrammaticaTitel"/>
    <w:uiPriority w:val="99"/>
    <w:rsid w:val="00641020"/>
    <w:pPr>
      <w:shd w:val="clear" w:color="auto" w:fill="DEEAF6"/>
    </w:pPr>
    <w:rPr>
      <w:color w:val="1F4E79"/>
    </w:rPr>
  </w:style>
  <w:style w:type="paragraph" w:customStyle="1" w:styleId="GrammaticaOpsomming">
    <w:name w:val="Grammatica_Opsomming"/>
    <w:basedOn w:val="GrammaticaTekst"/>
    <w:uiPriority w:val="99"/>
    <w:rsid w:val="00641020"/>
    <w:pPr>
      <w:tabs>
        <w:tab w:val="left" w:pos="284"/>
      </w:tabs>
      <w:ind w:left="681" w:hanging="284"/>
    </w:pPr>
  </w:style>
  <w:style w:type="paragraph" w:customStyle="1" w:styleId="GrammaticaTabelTitel">
    <w:name w:val="Grammatica_Tabel_Titel"/>
    <w:basedOn w:val="TabelTitel"/>
    <w:uiPriority w:val="99"/>
    <w:rsid w:val="00641020"/>
    <w:rPr>
      <w:color w:val="1F4E79"/>
    </w:rPr>
  </w:style>
  <w:style w:type="paragraph" w:customStyle="1" w:styleId="GrammaticaTabelSubtitel">
    <w:name w:val="Grammatica_Tabel_Subtitel"/>
    <w:basedOn w:val="TabelSubtitel"/>
    <w:uiPriority w:val="99"/>
    <w:rsid w:val="00641020"/>
    <w:rPr>
      <w:color w:val="1F4E79"/>
    </w:rPr>
  </w:style>
  <w:style w:type="paragraph" w:customStyle="1" w:styleId="GrammaticaTabelTekst">
    <w:name w:val="Grammatica_Tabel_Tekst"/>
    <w:basedOn w:val="TabelTekst"/>
    <w:uiPriority w:val="99"/>
    <w:rsid w:val="00641020"/>
    <w:rPr>
      <w:color w:val="1F4E79"/>
    </w:rPr>
  </w:style>
  <w:style w:type="paragraph" w:customStyle="1" w:styleId="ZinsconstructieTitel">
    <w:name w:val="Zinsconstructie_Titel"/>
    <w:basedOn w:val="GrammaticaTitel"/>
    <w:uiPriority w:val="99"/>
    <w:rsid w:val="00641020"/>
  </w:style>
  <w:style w:type="paragraph" w:customStyle="1" w:styleId="ZinsconstructieTekst">
    <w:name w:val="Zinsconstructie_Tekst"/>
    <w:basedOn w:val="GrammaticaTekst"/>
    <w:uiPriority w:val="99"/>
    <w:rsid w:val="00641020"/>
  </w:style>
  <w:style w:type="paragraph" w:customStyle="1" w:styleId="ZinsconstructieTabelTitel">
    <w:name w:val="Zinsconstructie_Tabel_Titel"/>
    <w:basedOn w:val="GrammaticaTabelTitel"/>
    <w:uiPriority w:val="99"/>
    <w:rsid w:val="00641020"/>
  </w:style>
  <w:style w:type="paragraph" w:customStyle="1" w:styleId="ZinsconstructieTabelSubtitel">
    <w:name w:val="Zinsconstructie_Tabel_Subtitel"/>
    <w:basedOn w:val="GrammaticaTabelSubtitel"/>
    <w:uiPriority w:val="99"/>
    <w:rsid w:val="00641020"/>
  </w:style>
  <w:style w:type="paragraph" w:customStyle="1" w:styleId="ZinsconstructieTabelTekst">
    <w:name w:val="Zinsconstructie_Tabel_Tekst"/>
    <w:basedOn w:val="GrammaticaTabelTekst"/>
    <w:uiPriority w:val="99"/>
    <w:rsid w:val="00641020"/>
  </w:style>
  <w:style w:type="paragraph" w:customStyle="1" w:styleId="WoordenlijstTitel">
    <w:name w:val="Woordenlijst_Titel"/>
    <w:basedOn w:val="GrammaticaTitel"/>
    <w:uiPriority w:val="99"/>
    <w:rsid w:val="00641020"/>
  </w:style>
  <w:style w:type="paragraph" w:customStyle="1" w:styleId="WoordenlijstTekst">
    <w:name w:val="Woordenlijst_Tekst"/>
    <w:basedOn w:val="GrammaticaTekst"/>
    <w:uiPriority w:val="99"/>
    <w:rsid w:val="00641020"/>
  </w:style>
  <w:style w:type="paragraph" w:customStyle="1" w:styleId="WoordenlijstTabelTitel">
    <w:name w:val="Woordenlijst_Tabel_Titel"/>
    <w:basedOn w:val="GrammaticaTabelTitel"/>
    <w:uiPriority w:val="99"/>
    <w:rsid w:val="00641020"/>
  </w:style>
  <w:style w:type="paragraph" w:customStyle="1" w:styleId="WoordenlijstTabelSubtitel">
    <w:name w:val="Woordenlijst_Tabel_Subtitel"/>
    <w:basedOn w:val="GrammaticaTabelSubtitel"/>
    <w:uiPriority w:val="99"/>
    <w:rsid w:val="00641020"/>
  </w:style>
  <w:style w:type="paragraph" w:customStyle="1" w:styleId="WoordenlijstTabelTekst">
    <w:name w:val="Woordenlijst_Tabel_Tekst"/>
    <w:basedOn w:val="GrammaticaTabelTekst"/>
    <w:uiPriority w:val="99"/>
    <w:rsid w:val="00641020"/>
  </w:style>
  <w:style w:type="paragraph" w:customStyle="1" w:styleId="GrammaticaVerwijzing">
    <w:name w:val="Grammatica_Verwijzing"/>
    <w:basedOn w:val="GrammaticaTekst"/>
    <w:uiPriority w:val="99"/>
    <w:rsid w:val="00641020"/>
    <w:pPr>
      <w:shd w:val="clear" w:color="auto" w:fill="DAEEF3"/>
    </w:pPr>
  </w:style>
  <w:style w:type="paragraph" w:customStyle="1" w:styleId="BronKrantenartikelTitel">
    <w:name w:val="Bron_Krantenartikel_Titel"/>
    <w:basedOn w:val="BronBrontekstTitel"/>
    <w:uiPriority w:val="99"/>
    <w:rsid w:val="00641020"/>
    <w:rPr>
      <w:rFonts w:ascii="Times New Roman" w:hAnsi="Times New Roman"/>
    </w:rPr>
  </w:style>
  <w:style w:type="paragraph" w:customStyle="1" w:styleId="BronKrantenartikelTekst">
    <w:name w:val="Bron_Krantenartikel_Tekst"/>
    <w:basedOn w:val="BronBrontekstTekst"/>
    <w:uiPriority w:val="99"/>
    <w:rsid w:val="00641020"/>
    <w:rPr>
      <w:rFonts w:ascii="Times New Roman" w:hAnsi="Times New Roman"/>
    </w:rPr>
  </w:style>
  <w:style w:type="paragraph" w:customStyle="1" w:styleId="BronKrantenartikelSubtitel">
    <w:name w:val="Bron_Krantenartikel_Subtitel"/>
    <w:basedOn w:val="BronKrantenartikelTitel"/>
    <w:uiPriority w:val="99"/>
    <w:rsid w:val="00641020"/>
    <w:rPr>
      <w:sz w:val="24"/>
    </w:rPr>
  </w:style>
  <w:style w:type="paragraph" w:customStyle="1" w:styleId="BronKrantenartikelIntrotekst">
    <w:name w:val="Bron_Krantenartikel_Introtekst"/>
    <w:basedOn w:val="BronKrantenartikelTekst"/>
    <w:uiPriority w:val="99"/>
    <w:rsid w:val="00641020"/>
    <w:rPr>
      <w:sz w:val="22"/>
    </w:rPr>
  </w:style>
  <w:style w:type="paragraph" w:customStyle="1" w:styleId="BronKrantenartikelAuteur">
    <w:name w:val="Bron_Krantenartikel_Auteur"/>
    <w:basedOn w:val="BronKrantenartikelTekst"/>
    <w:uiPriority w:val="99"/>
    <w:rsid w:val="00641020"/>
    <w:rPr>
      <w:sz w:val="18"/>
    </w:rPr>
  </w:style>
  <w:style w:type="paragraph" w:customStyle="1" w:styleId="BronWebpaginaTitel">
    <w:name w:val="Bron_Webpagina_Titel"/>
    <w:basedOn w:val="BronBrontekstTitel"/>
    <w:uiPriority w:val="99"/>
    <w:rsid w:val="00641020"/>
    <w:rPr>
      <w:rFonts w:ascii="Verdana" w:hAnsi="Verdana"/>
      <w:sz w:val="26"/>
    </w:rPr>
  </w:style>
  <w:style w:type="paragraph" w:customStyle="1" w:styleId="BronWebpaginaSubtitel">
    <w:name w:val="Bron_Webpagina_Subtitel"/>
    <w:basedOn w:val="BronBrontekstTitel"/>
    <w:uiPriority w:val="99"/>
    <w:rsid w:val="00641020"/>
    <w:rPr>
      <w:rFonts w:ascii="Verdana" w:hAnsi="Verdana"/>
      <w:sz w:val="22"/>
    </w:rPr>
  </w:style>
  <w:style w:type="paragraph" w:customStyle="1" w:styleId="BronWebpaginaTekst">
    <w:name w:val="Bron_Webpagina_Tekst"/>
    <w:basedOn w:val="BronBrontekstTekst"/>
    <w:uiPriority w:val="99"/>
    <w:rsid w:val="00641020"/>
    <w:rPr>
      <w:rFonts w:ascii="Verdana" w:hAnsi="Verdana"/>
      <w:sz w:val="18"/>
    </w:rPr>
  </w:style>
  <w:style w:type="paragraph" w:customStyle="1" w:styleId="BronEmailTitel">
    <w:name w:val="Bron_Email_Titel"/>
    <w:basedOn w:val="BronBrontekstTitel"/>
    <w:uiPriority w:val="99"/>
    <w:rsid w:val="00641020"/>
    <w:rPr>
      <w:rFonts w:ascii="Courier New" w:hAnsi="Courier New"/>
    </w:rPr>
  </w:style>
  <w:style w:type="paragraph" w:customStyle="1" w:styleId="BronEmailHeader">
    <w:name w:val="Bron_Email_Header"/>
    <w:basedOn w:val="BronBrontekstTekst"/>
    <w:uiPriority w:val="99"/>
    <w:rsid w:val="00641020"/>
    <w:rPr>
      <w:rFonts w:ascii="Courier New" w:hAnsi="Courier New"/>
      <w:color w:val="7F7F7F"/>
    </w:rPr>
  </w:style>
  <w:style w:type="paragraph" w:customStyle="1" w:styleId="BronEmailTekst">
    <w:name w:val="Bron_Email_Tekst"/>
    <w:basedOn w:val="BronBrontekstTekst"/>
    <w:uiPriority w:val="99"/>
    <w:rsid w:val="00641020"/>
    <w:rPr>
      <w:rFonts w:ascii="Courier New" w:hAnsi="Courier New"/>
    </w:rPr>
  </w:style>
  <w:style w:type="character" w:customStyle="1" w:styleId="BronWebpaginaUrl">
    <w:name w:val="Bron_Webpagina_Url"/>
    <w:uiPriority w:val="99"/>
    <w:rsid w:val="00641020"/>
    <w:rPr>
      <w:rFonts w:ascii="Verdana" w:hAnsi="Verdana"/>
      <w:color w:val="0000FF"/>
      <w:lang w:val="en-US"/>
    </w:rPr>
  </w:style>
  <w:style w:type="paragraph" w:customStyle="1" w:styleId="BronHandgeschrevenTekst">
    <w:name w:val="Bron_Handgeschreven_Tekst"/>
    <w:basedOn w:val="BronBrontekstTekst"/>
    <w:uiPriority w:val="99"/>
    <w:rsid w:val="00641020"/>
    <w:rPr>
      <w:rFonts w:ascii="Comic Sans MS" w:hAnsi="Comic Sans MS"/>
      <w:sz w:val="18"/>
    </w:rPr>
  </w:style>
  <w:style w:type="paragraph" w:customStyle="1" w:styleId="BronDialoogDialoogSpreker1">
    <w:name w:val="Bron_Dialoog_DialoogSpreker1"/>
    <w:basedOn w:val="BronBrontekstTekst"/>
    <w:uiPriority w:val="99"/>
    <w:rsid w:val="00641020"/>
    <w:pPr>
      <w:tabs>
        <w:tab w:val="left" w:pos="1531"/>
      </w:tabs>
      <w:ind w:left="1531" w:hanging="1134"/>
    </w:pPr>
  </w:style>
  <w:style w:type="paragraph" w:customStyle="1" w:styleId="BronDialoogDialoogSpreker2">
    <w:name w:val="Bron_Dialoog_DialoogSpreker2"/>
    <w:basedOn w:val="BronDialoogDialoogSpreker1"/>
    <w:uiPriority w:val="99"/>
    <w:rsid w:val="00641020"/>
    <w:rPr>
      <w:color w:val="6C6C6C"/>
    </w:rPr>
  </w:style>
  <w:style w:type="paragraph" w:customStyle="1" w:styleId="BronDialoogTitel">
    <w:name w:val="Bron_Dialoog_Titel"/>
    <w:basedOn w:val="BronBrontekstTitel"/>
    <w:uiPriority w:val="99"/>
    <w:rsid w:val="00641020"/>
  </w:style>
  <w:style w:type="paragraph" w:customStyle="1" w:styleId="OpdrachtDialoogSpreker1">
    <w:name w:val="Opdracht_DialoogSpreker1"/>
    <w:basedOn w:val="OpdrachtVraag"/>
    <w:uiPriority w:val="99"/>
    <w:rsid w:val="00641020"/>
    <w:pPr>
      <w:ind w:left="1531" w:hanging="1134"/>
    </w:pPr>
  </w:style>
  <w:style w:type="paragraph" w:customStyle="1" w:styleId="OpdrachtDialoogSpreker2">
    <w:name w:val="Opdracht_DialoogSpreker2"/>
    <w:basedOn w:val="OpdrachtDialoogSpreker1"/>
    <w:uiPriority w:val="99"/>
    <w:rsid w:val="00641020"/>
    <w:rPr>
      <w:color w:val="3366FF"/>
    </w:rPr>
  </w:style>
  <w:style w:type="paragraph" w:customStyle="1" w:styleId="Paragraaf-NaslagwerkMVTTitel">
    <w:name w:val="Paragraaf-NaslagwerkMVT_Titel"/>
    <w:basedOn w:val="ParagraafTitel"/>
    <w:uiPriority w:val="99"/>
    <w:rsid w:val="00641020"/>
  </w:style>
  <w:style w:type="paragraph" w:customStyle="1" w:styleId="Paragraaf-NaslagwerkMVTTitel-Ongenummerd">
    <w:name w:val="Paragraaf-NaslagwerkMVT_Titel-Ongenummerd"/>
    <w:basedOn w:val="ParagraafTitel-Ongenummerd"/>
    <w:uiPriority w:val="99"/>
    <w:rsid w:val="00641020"/>
  </w:style>
  <w:style w:type="paragraph" w:customStyle="1" w:styleId="BeeldgegevensUB">
    <w:name w:val="Beeldgegevens_UB"/>
    <w:basedOn w:val="Beeldgegevens"/>
    <w:uiPriority w:val="99"/>
    <w:rsid w:val="00641020"/>
    <w:pPr>
      <w:pBdr>
        <w:top w:val="single" w:sz="4" w:space="1" w:color="1F4E79"/>
        <w:left w:val="single" w:sz="4" w:space="4" w:color="1F4E79"/>
        <w:bottom w:val="single" w:sz="4" w:space="1" w:color="1F4E79"/>
        <w:right w:val="single" w:sz="4" w:space="4" w:color="1F4E79"/>
      </w:pBdr>
      <w:ind w:left="482" w:right="85"/>
    </w:pPr>
  </w:style>
  <w:style w:type="paragraph" w:customStyle="1" w:styleId="BronBeeldBijschriftUB">
    <w:name w:val="Bron_Beeld_Bijschrift_UB"/>
    <w:basedOn w:val="BronBeeldBijschrift"/>
    <w:uiPriority w:val="99"/>
    <w:rsid w:val="00641020"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ind w:left="482" w:right="85"/>
    </w:pPr>
  </w:style>
  <w:style w:type="character" w:customStyle="1" w:styleId="SubscriptCursief">
    <w:name w:val="Subscript+Cursief"/>
    <w:basedOn w:val="Subscript"/>
    <w:uiPriority w:val="99"/>
    <w:rsid w:val="00641020"/>
    <w:rPr>
      <w:rFonts w:cs="Times New Roman"/>
      <w:i/>
      <w:vertAlign w:val="subscript"/>
    </w:rPr>
  </w:style>
  <w:style w:type="character" w:customStyle="1" w:styleId="SuperscriptCursief">
    <w:name w:val="Superscript+Cursief"/>
    <w:basedOn w:val="Superscript"/>
    <w:uiPriority w:val="99"/>
    <w:rsid w:val="00641020"/>
    <w:rPr>
      <w:rFonts w:cs="Times New Roman"/>
      <w:i/>
      <w:vertAlign w:val="superscript"/>
    </w:rPr>
  </w:style>
  <w:style w:type="paragraph" w:customStyle="1" w:styleId="opdracht">
    <w:name w:val="opdracht"/>
    <w:basedOn w:val="Normal"/>
    <w:uiPriority w:val="99"/>
    <w:rsid w:val="00641020"/>
    <w:pPr>
      <w:suppressAutoHyphens/>
      <w:spacing w:after="0" w:line="240" w:lineRule="auto"/>
      <w:ind w:left="709" w:hanging="709"/>
    </w:pPr>
    <w:rPr>
      <w:rFonts w:ascii="Arial" w:eastAsia="MS Mincho" w:hAnsi="Arial" w:cs="Arial"/>
      <w:color w:val="4F6228"/>
      <w:kern w:val="1"/>
      <w:lang w:eastAsia="hi-IN" w:bidi="hi-IN"/>
    </w:rPr>
  </w:style>
  <w:style w:type="paragraph" w:customStyle="1" w:styleId="opdrachtantwoord">
    <w:name w:val="opdracht_antwoord"/>
    <w:basedOn w:val="opdracht"/>
    <w:uiPriority w:val="99"/>
    <w:rsid w:val="00641020"/>
    <w:pPr>
      <w:spacing w:after="220"/>
    </w:pPr>
    <w:rPr>
      <w:color w:val="FF0000"/>
    </w:rPr>
  </w:style>
  <w:style w:type="paragraph" w:styleId="BodyText">
    <w:name w:val="Body Text"/>
    <w:basedOn w:val="Normal"/>
    <w:link w:val="BodyTextChar1"/>
    <w:uiPriority w:val="99"/>
    <w:rsid w:val="00641020"/>
    <w:pPr>
      <w:suppressAutoHyphens/>
      <w:spacing w:after="120" w:line="240" w:lineRule="auto"/>
    </w:pPr>
    <w:rPr>
      <w:rFonts w:eastAsia="MS Mincho"/>
      <w:bCs/>
      <w:kern w:val="1"/>
      <w:szCs w:val="24"/>
      <w:lang w:eastAsia="hi-IN" w:bidi="hi-IN"/>
    </w:rPr>
  </w:style>
  <w:style w:type="character" w:customStyle="1" w:styleId="BodyTextChar">
    <w:name w:val="Body Text Char"/>
    <w:basedOn w:val="DefaultParagraphFont"/>
    <w:uiPriority w:val="99"/>
    <w:rsid w:val="00641020"/>
    <w:rPr>
      <w:rFonts w:ascii="MetaOT-Bold" w:eastAsia="MS Mincho" w:hAnsi="MetaOT-Bold" w:cs="MetaOT-Bold"/>
      <w:b/>
      <w:bCs/>
      <w:color w:val="000000"/>
      <w:kern w:val="1"/>
      <w:sz w:val="21"/>
      <w:szCs w:val="21"/>
      <w:lang w:val="en-US" w:eastAsia="hi-IN" w:bidi="hi-IN"/>
    </w:rPr>
  </w:style>
  <w:style w:type="character" w:customStyle="1" w:styleId="BodyTextChar1">
    <w:name w:val="Body Text Char1"/>
    <w:basedOn w:val="DefaultParagraphFont"/>
    <w:link w:val="BodyText"/>
    <w:uiPriority w:val="99"/>
    <w:locked/>
    <w:rsid w:val="00641020"/>
    <w:rPr>
      <w:rFonts w:ascii="Calibri" w:eastAsia="MS Mincho" w:hAnsi="Calibri" w:cs="Times New Roman"/>
      <w:bCs/>
      <w:kern w:val="1"/>
      <w:sz w:val="24"/>
      <w:szCs w:val="24"/>
      <w:lang w:eastAsia="hi-IN" w:bidi="hi-IN"/>
    </w:rPr>
  </w:style>
  <w:style w:type="paragraph" w:customStyle="1" w:styleId="kop">
    <w:name w:val="kop"/>
    <w:basedOn w:val="Normal"/>
    <w:uiPriority w:val="99"/>
    <w:rsid w:val="00641020"/>
    <w:pPr>
      <w:widowControl w:val="0"/>
      <w:suppressAutoHyphens/>
      <w:spacing w:after="280" w:line="288" w:lineRule="auto"/>
    </w:pPr>
    <w:rPr>
      <w:rFonts w:ascii="Arial" w:eastAsia="MS Mincho" w:hAnsi="Arial" w:cs="Arial"/>
      <w:kern w:val="1"/>
      <w:sz w:val="28"/>
      <w:szCs w:val="28"/>
      <w:lang w:eastAsia="hi-IN" w:bidi="hi-IN"/>
    </w:rPr>
  </w:style>
  <w:style w:type="paragraph" w:styleId="List">
    <w:name w:val="List"/>
    <w:basedOn w:val="BodyText"/>
    <w:uiPriority w:val="99"/>
    <w:rsid w:val="00641020"/>
  </w:style>
  <w:style w:type="paragraph" w:customStyle="1" w:styleId="modulenummer">
    <w:name w:val="module_nummer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808080"/>
      <w:kern w:val="1"/>
      <w:sz w:val="48"/>
      <w:szCs w:val="48"/>
      <w:lang w:eastAsia="hi-IN" w:bidi="hi-IN"/>
    </w:rPr>
  </w:style>
  <w:style w:type="paragraph" w:customStyle="1" w:styleId="moduletitel">
    <w:name w:val="module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 w:val="48"/>
      <w:szCs w:val="48"/>
      <w:lang w:eastAsia="hi-IN" w:bidi="hi-IN"/>
    </w:rPr>
  </w:style>
  <w:style w:type="paragraph" w:customStyle="1" w:styleId="moduleintrotekst">
    <w:name w:val="module_intro_tekst"/>
    <w:basedOn w:val="Normal"/>
    <w:uiPriority w:val="99"/>
    <w:rsid w:val="00641020"/>
    <w:pPr>
      <w:suppressAutoHyphens/>
      <w:spacing w:after="220" w:line="240" w:lineRule="auto"/>
      <w:jc w:val="both"/>
    </w:pPr>
    <w:rPr>
      <w:rFonts w:ascii="Arial" w:eastAsia="MS Mincho" w:hAnsi="Arial" w:cs="Arial"/>
      <w:color w:val="215868"/>
      <w:kern w:val="1"/>
      <w:lang w:eastAsia="hi-IN" w:bidi="hi-IN"/>
    </w:rPr>
  </w:style>
  <w:style w:type="paragraph" w:customStyle="1" w:styleId="inhoudsopgavetitel">
    <w:name w:val="inhoudsopgave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 w:val="28"/>
      <w:szCs w:val="28"/>
      <w:lang w:eastAsia="hi-IN" w:bidi="hi-IN"/>
    </w:rPr>
  </w:style>
  <w:style w:type="paragraph" w:customStyle="1" w:styleId="inhoudsopgavehoofdstuktitel">
    <w:name w:val="inhoudsopgave_hoofdstuk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Cs w:val="24"/>
      <w:lang w:eastAsia="hi-IN" w:bidi="hi-IN"/>
    </w:rPr>
  </w:style>
  <w:style w:type="paragraph" w:customStyle="1" w:styleId="inhoudsopgaveparagraaftitel">
    <w:name w:val="inhoudsopgave_paragraaf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215868"/>
      <w:kern w:val="1"/>
      <w:sz w:val="20"/>
      <w:szCs w:val="20"/>
      <w:lang w:eastAsia="hi-IN" w:bidi="hi-IN"/>
    </w:rPr>
  </w:style>
  <w:style w:type="paragraph" w:customStyle="1" w:styleId="hoofdstuknummer">
    <w:name w:val="hoofdstuk_nummer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808080"/>
      <w:kern w:val="1"/>
      <w:sz w:val="36"/>
      <w:szCs w:val="36"/>
      <w:lang w:eastAsia="hi-IN" w:bidi="hi-IN"/>
    </w:rPr>
  </w:style>
  <w:style w:type="paragraph" w:customStyle="1" w:styleId="hoofdstuktitel0">
    <w:name w:val="hoofdstuk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808080"/>
      <w:kern w:val="1"/>
      <w:sz w:val="36"/>
      <w:szCs w:val="36"/>
      <w:lang w:eastAsia="hi-IN" w:bidi="hi-IN"/>
    </w:rPr>
  </w:style>
  <w:style w:type="paragraph" w:customStyle="1" w:styleId="hoofdstukintro">
    <w:name w:val="hoofdstuk_intro"/>
    <w:basedOn w:val="Normal"/>
    <w:autoRedefine/>
    <w:uiPriority w:val="99"/>
    <w:rsid w:val="00641020"/>
    <w:pPr>
      <w:widowControl w:val="0"/>
      <w:suppressAutoHyphens/>
      <w:spacing w:after="220" w:line="276" w:lineRule="auto"/>
      <w:jc w:val="both"/>
    </w:pPr>
    <w:rPr>
      <w:rFonts w:eastAsia="MS Mincho" w:cs="Arial"/>
      <w:color w:val="000000"/>
      <w:kern w:val="1"/>
      <w:lang w:eastAsia="hi-IN" w:bidi="hi-IN"/>
    </w:rPr>
  </w:style>
  <w:style w:type="paragraph" w:customStyle="1" w:styleId="kopkernbegrippen">
    <w:name w:val="kop_kernbegrippen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00B0F0"/>
      <w:kern w:val="1"/>
      <w:lang w:eastAsia="hi-IN" w:bidi="hi-IN"/>
    </w:rPr>
  </w:style>
  <w:style w:type="paragraph" w:customStyle="1" w:styleId="kernbegrippen">
    <w:name w:val="kernbegrippen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00B0F0"/>
      <w:kern w:val="1"/>
      <w:lang w:eastAsia="hi-IN" w:bidi="hi-IN"/>
    </w:rPr>
  </w:style>
  <w:style w:type="paragraph" w:customStyle="1" w:styleId="leertekst">
    <w:name w:val="leer_tekst"/>
    <w:basedOn w:val="Normal"/>
    <w:uiPriority w:val="99"/>
    <w:rsid w:val="00641020"/>
    <w:pPr>
      <w:widowControl w:val="0"/>
      <w:suppressAutoHyphens/>
      <w:spacing w:after="220" w:line="288" w:lineRule="auto"/>
    </w:pPr>
    <w:rPr>
      <w:rFonts w:ascii="Arial" w:eastAsia="MS Mincho" w:hAnsi="Arial" w:cs="Arial"/>
      <w:kern w:val="1"/>
      <w:lang w:eastAsia="hi-IN" w:bidi="hi-IN"/>
    </w:rPr>
  </w:style>
  <w:style w:type="character" w:customStyle="1" w:styleId="begrip0">
    <w:name w:val="begrip"/>
    <w:uiPriority w:val="99"/>
    <w:rsid w:val="00641020"/>
    <w:rPr>
      <w:rFonts w:ascii="Arial" w:hAnsi="Arial"/>
      <w:b/>
      <w:color w:val="00B0F0"/>
      <w:sz w:val="22"/>
    </w:rPr>
  </w:style>
  <w:style w:type="paragraph" w:customStyle="1" w:styleId="leertekstkop">
    <w:name w:val="leertekst_kop"/>
    <w:basedOn w:val="Normal"/>
    <w:uiPriority w:val="99"/>
    <w:rsid w:val="00641020"/>
    <w:pPr>
      <w:widowControl w:val="0"/>
      <w:suppressAutoHyphens/>
      <w:spacing w:before="220" w:after="0" w:line="288" w:lineRule="auto"/>
    </w:pPr>
    <w:rPr>
      <w:rFonts w:ascii="Arial" w:eastAsia="MS Mincho" w:hAnsi="Arial" w:cs="Arial"/>
      <w:b/>
      <w:bCs/>
      <w:kern w:val="1"/>
      <w:lang w:eastAsia="hi-IN" w:bidi="hi-IN"/>
    </w:rPr>
  </w:style>
  <w:style w:type="paragraph" w:customStyle="1" w:styleId="tabellopend">
    <w:name w:val="tabel_lopend"/>
    <w:basedOn w:val="Normal"/>
    <w:uiPriority w:val="99"/>
    <w:rsid w:val="00641020"/>
    <w:pPr>
      <w:widowControl w:val="0"/>
      <w:tabs>
        <w:tab w:val="left" w:pos="425"/>
      </w:tabs>
      <w:suppressAutoHyphens/>
      <w:spacing w:after="0" w:line="288" w:lineRule="auto"/>
    </w:pPr>
    <w:rPr>
      <w:rFonts w:ascii="Arial" w:eastAsia="MS Mincho" w:hAnsi="Arial" w:cs="Arial"/>
      <w:color w:val="B2A1C7"/>
      <w:kern w:val="1"/>
      <w:lang w:eastAsia="hi-IN" w:bidi="hi-IN"/>
    </w:rPr>
  </w:style>
  <w:style w:type="paragraph" w:customStyle="1" w:styleId="markeerpunt">
    <w:name w:val="markeerpunt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984806"/>
      <w:kern w:val="1"/>
      <w:lang w:eastAsia="hi-IN" w:bidi="hi-IN"/>
    </w:rPr>
  </w:style>
  <w:style w:type="paragraph" w:customStyle="1" w:styleId="markering">
    <w:name w:val="markering"/>
    <w:basedOn w:val="leertekst"/>
    <w:uiPriority w:val="99"/>
    <w:rsid w:val="00641020"/>
    <w:rPr>
      <w:color w:val="984806"/>
    </w:rPr>
  </w:style>
  <w:style w:type="paragraph" w:customStyle="1" w:styleId="labeltekst">
    <w:name w:val="labeltekst"/>
    <w:basedOn w:val="Normal"/>
    <w:uiPriority w:val="99"/>
    <w:rsid w:val="00641020"/>
    <w:pPr>
      <w:suppressAutoHyphens/>
      <w:spacing w:after="220" w:line="276" w:lineRule="auto"/>
    </w:pPr>
    <w:rPr>
      <w:rFonts w:ascii="Arial" w:eastAsia="MS Mincho" w:hAnsi="Arial" w:cs="Arial"/>
      <w:bCs/>
      <w:color w:val="548DD4"/>
      <w:kern w:val="1"/>
      <w:lang w:eastAsia="hi-IN" w:bidi="hi-IN"/>
    </w:rPr>
  </w:style>
  <w:style w:type="paragraph" w:customStyle="1" w:styleId="brontekst">
    <w:name w:val="bron_tekst"/>
    <w:basedOn w:val="leertekst"/>
    <w:uiPriority w:val="99"/>
    <w:rsid w:val="00641020"/>
    <w:rPr>
      <w:color w:val="17365D"/>
    </w:rPr>
  </w:style>
  <w:style w:type="paragraph" w:customStyle="1" w:styleId="naarbron">
    <w:name w:val="naar_bron"/>
    <w:basedOn w:val="Normal"/>
    <w:uiPriority w:val="99"/>
    <w:rsid w:val="00641020"/>
    <w:pPr>
      <w:suppressAutoHyphens/>
      <w:spacing w:after="220" w:line="276" w:lineRule="auto"/>
    </w:pPr>
    <w:rPr>
      <w:rFonts w:ascii="Arial" w:eastAsia="MS Mincho" w:hAnsi="Arial" w:cs="Arial"/>
      <w:b/>
      <w:color w:val="17365D"/>
      <w:kern w:val="1"/>
      <w:sz w:val="18"/>
      <w:szCs w:val="18"/>
      <w:lang w:eastAsia="hi-IN" w:bidi="hi-IN"/>
    </w:rPr>
  </w:style>
  <w:style w:type="paragraph" w:customStyle="1" w:styleId="tabelkop">
    <w:name w:val="tabel_kop"/>
    <w:basedOn w:val="tabellopend"/>
    <w:uiPriority w:val="99"/>
    <w:rsid w:val="00641020"/>
    <w:rPr>
      <w:b/>
      <w:bCs/>
    </w:rPr>
  </w:style>
  <w:style w:type="paragraph" w:customStyle="1" w:styleId="opdrachtinspring">
    <w:name w:val="opdracht_inspring"/>
    <w:basedOn w:val="opdracht"/>
    <w:uiPriority w:val="99"/>
    <w:rsid w:val="00641020"/>
    <w:pPr>
      <w:tabs>
        <w:tab w:val="left" w:pos="709"/>
        <w:tab w:val="left" w:pos="1418"/>
        <w:tab w:val="left" w:pos="1843"/>
      </w:tabs>
      <w:ind w:left="1418"/>
    </w:pPr>
  </w:style>
  <w:style w:type="paragraph" w:customStyle="1" w:styleId="paragraaftitelbegrip">
    <w:name w:val="paragraaftitel_begrip"/>
    <w:basedOn w:val="Normal"/>
    <w:uiPriority w:val="99"/>
    <w:rsid w:val="00641020"/>
    <w:pPr>
      <w:widowControl w:val="0"/>
      <w:suppressAutoHyphens/>
      <w:spacing w:after="280" w:line="288" w:lineRule="auto"/>
    </w:pPr>
    <w:rPr>
      <w:rFonts w:ascii="Arial" w:eastAsia="MS Mincho" w:hAnsi="Arial" w:cs="Arial"/>
      <w:color w:val="00B0F0"/>
      <w:kern w:val="1"/>
      <w:sz w:val="28"/>
      <w:szCs w:val="28"/>
      <w:lang w:eastAsia="hi-IN" w:bidi="hi-IN"/>
    </w:rPr>
  </w:style>
  <w:style w:type="paragraph" w:customStyle="1" w:styleId="omschrijvingbegrip">
    <w:name w:val="omschrijving_begrip"/>
    <w:basedOn w:val="Normal"/>
    <w:uiPriority w:val="99"/>
    <w:rsid w:val="00641020"/>
    <w:pPr>
      <w:spacing w:after="0" w:line="240" w:lineRule="auto"/>
    </w:pPr>
    <w:rPr>
      <w:rFonts w:ascii="Arial" w:eastAsia="MS Mincho" w:hAnsi="Arial" w:cs="Arial"/>
      <w:kern w:val="1"/>
      <w:lang w:eastAsia="hi-IN" w:bidi="hi-IN"/>
    </w:rPr>
  </w:style>
  <w:style w:type="paragraph" w:customStyle="1" w:styleId="samenvattingtekst">
    <w:name w:val="samenvatting_tekst"/>
    <w:basedOn w:val="Normal"/>
    <w:uiPriority w:val="99"/>
    <w:rsid w:val="00641020"/>
    <w:pPr>
      <w:spacing w:after="220" w:line="240" w:lineRule="auto"/>
    </w:pPr>
    <w:rPr>
      <w:rFonts w:ascii="Arial" w:eastAsia="MS Mincho" w:hAnsi="Arial" w:cs="Arial"/>
      <w:kern w:val="1"/>
      <w:lang w:eastAsia="hi-IN" w:bidi="hi-IN"/>
    </w:rPr>
  </w:style>
  <w:style w:type="paragraph" w:styleId="Revision">
    <w:name w:val="Revision"/>
    <w:hidden/>
    <w:uiPriority w:val="99"/>
    <w:rsid w:val="00641020"/>
    <w:rPr>
      <w:rFonts w:ascii="MetaOT-Bold" w:eastAsia="MS Mincho" w:hAnsi="MetaOT-Bold"/>
      <w:b/>
      <w:bCs/>
      <w:color w:val="000000"/>
      <w:kern w:val="1"/>
      <w:sz w:val="24"/>
      <w:szCs w:val="24"/>
      <w:lang w:val="en-US" w:eastAsia="hi-IN" w:bidi="hi-IN"/>
    </w:rPr>
  </w:style>
  <w:style w:type="character" w:customStyle="1" w:styleId="subschrift">
    <w:name w:val="subschrift"/>
    <w:uiPriority w:val="99"/>
    <w:rsid w:val="00641020"/>
    <w:rPr>
      <w:color w:val="FF00FF"/>
      <w:vertAlign w:val="subscript"/>
      <w:lang w:eastAsia="nl-NL"/>
    </w:rPr>
  </w:style>
  <w:style w:type="character" w:customStyle="1" w:styleId="superschrift">
    <w:name w:val="superschrift"/>
    <w:uiPriority w:val="99"/>
    <w:rsid w:val="00641020"/>
    <w:rPr>
      <w:color w:val="990099"/>
      <w:vertAlign w:val="superscript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641020"/>
    <w:rPr>
      <w:rFonts w:ascii="Arial" w:hAnsi="Arial" w:cs="Arial"/>
      <w:kern w:val="1"/>
      <w:sz w:val="24"/>
      <w:szCs w:val="24"/>
      <w:lang w:eastAsia="hi-IN" w:bidi="hi-IN"/>
    </w:rPr>
  </w:style>
  <w:style w:type="paragraph" w:styleId="BodyTextIndent">
    <w:name w:val="Body Text Indent"/>
    <w:basedOn w:val="Normal"/>
    <w:link w:val="BodyTextIndentChar"/>
    <w:uiPriority w:val="99"/>
    <w:semiHidden/>
    <w:rsid w:val="00641020"/>
    <w:pPr>
      <w:suppressAutoHyphens/>
      <w:spacing w:after="0" w:line="240" w:lineRule="auto"/>
      <w:jc w:val="both"/>
    </w:pPr>
    <w:rPr>
      <w:rFonts w:ascii="Arial" w:eastAsia="Times New Roman" w:hAnsi="Arial" w:cs="Arial"/>
      <w:kern w:val="1"/>
      <w:sz w:val="24"/>
      <w:szCs w:val="24"/>
      <w:lang w:eastAsia="hi-IN" w:bidi="hi-IN"/>
    </w:rPr>
  </w:style>
  <w:style w:type="character" w:customStyle="1" w:styleId="BodyTextIndentChar1">
    <w:name w:val="Body Text Indent Char1"/>
    <w:basedOn w:val="DefaultParagraphFont"/>
    <w:uiPriority w:val="99"/>
    <w:semiHidden/>
    <w:rsid w:val="001C0F99"/>
    <w:rPr>
      <w:lang w:eastAsia="en-US"/>
    </w:rPr>
  </w:style>
  <w:style w:type="character" w:customStyle="1" w:styleId="PlattetekstinspringenChar1">
    <w:name w:val="Platte tekst inspringen Char1"/>
    <w:basedOn w:val="DefaultParagraphFont"/>
    <w:uiPriority w:val="99"/>
    <w:semiHidden/>
    <w:rsid w:val="00641020"/>
    <w:rPr>
      <w:rFonts w:cs="Times New Roman"/>
    </w:rPr>
  </w:style>
  <w:style w:type="character" w:customStyle="1" w:styleId="onderstrepen">
    <w:name w:val="onderstrepen"/>
    <w:uiPriority w:val="99"/>
    <w:rsid w:val="00641020"/>
    <w:rPr>
      <w:rFonts w:ascii="Times New Roman" w:hAnsi="Times New Roman"/>
      <w:color w:val="948A54"/>
      <w:u w:val="single"/>
      <w:lang w:eastAsia="nl-NL"/>
    </w:rPr>
  </w:style>
  <w:style w:type="paragraph" w:styleId="NormalWeb">
    <w:name w:val="Normal (Web)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nowrap">
    <w:name w:val="nowrap"/>
    <w:basedOn w:val="DefaultParagraphFont"/>
    <w:uiPriority w:val="99"/>
    <w:rsid w:val="00641020"/>
    <w:rPr>
      <w:rFonts w:cs="Times New Roman"/>
    </w:rPr>
  </w:style>
  <w:style w:type="character" w:customStyle="1" w:styleId="of7ijf">
    <w:name w:val="of7ijf"/>
    <w:basedOn w:val="DefaultParagraphFont"/>
    <w:uiPriority w:val="99"/>
    <w:rsid w:val="00641020"/>
    <w:rPr>
      <w:rFonts w:cs="Times New Roman"/>
    </w:rPr>
  </w:style>
  <w:style w:type="paragraph" w:customStyle="1" w:styleId="mtop">
    <w:name w:val="mtop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table" w:customStyle="1" w:styleId="Tabelraster1">
    <w:name w:val="Tabelraster1"/>
    <w:uiPriority w:val="99"/>
    <w:rsid w:val="00641020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2"/>
    <w:basedOn w:val="HoofdstukTitel"/>
    <w:uiPriority w:val="99"/>
    <w:rsid w:val="00641020"/>
  </w:style>
  <w:style w:type="paragraph" w:customStyle="1" w:styleId="BronBrontekstTekst--">
    <w:name w:val="Bron_Brontekst_Tekst--"/>
    <w:uiPriority w:val="99"/>
    <w:rsid w:val="00641020"/>
    <w:pPr>
      <w:shd w:val="clear" w:color="auto" w:fill="F7CAAC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BrontekstTitel--">
    <w:name w:val="Bron_Brontekst_Titel--"/>
    <w:basedOn w:val="BronBrontekstTekst--"/>
    <w:uiPriority w:val="99"/>
    <w:rsid w:val="00641020"/>
    <w:rPr>
      <w:sz w:val="24"/>
    </w:rPr>
  </w:style>
  <w:style w:type="paragraph" w:customStyle="1" w:styleId="BronBrontekstBronvermelding--">
    <w:name w:val="Bron_Brontekst_Bronvermelding--"/>
    <w:basedOn w:val="BronBrontekstTekst--"/>
    <w:uiPriority w:val="99"/>
    <w:rsid w:val="00641020"/>
    <w:rPr>
      <w:sz w:val="16"/>
    </w:rPr>
  </w:style>
  <w:style w:type="paragraph" w:customStyle="1" w:styleId="BronBrontekstBijschrift--">
    <w:name w:val="Bron_Brontekst_Bijschrift--"/>
    <w:basedOn w:val="BronBrontekstTekst--"/>
    <w:uiPriority w:val="99"/>
    <w:rsid w:val="00641020"/>
    <w:pPr>
      <w:shd w:val="clear" w:color="auto" w:fill="F9CCCB"/>
    </w:pPr>
  </w:style>
  <w:style w:type="paragraph" w:customStyle="1" w:styleId="AntwoordAB">
    <w:name w:val="Antwoord_AB"/>
    <w:uiPriority w:val="99"/>
    <w:rsid w:val="00641020"/>
    <w:pPr>
      <w:tabs>
        <w:tab w:val="left" w:pos="397"/>
        <w:tab w:val="left" w:pos="794"/>
      </w:tabs>
      <w:spacing w:line="264" w:lineRule="auto"/>
      <w:ind w:left="794" w:hanging="794"/>
    </w:pPr>
    <w:rPr>
      <w:rFonts w:ascii="Arial" w:hAnsi="Arial"/>
      <w:color w:val="FF33CC"/>
      <w:sz w:val="20"/>
      <w:szCs w:val="20"/>
      <w:lang w:eastAsia="en-US"/>
    </w:rPr>
  </w:style>
  <w:style w:type="paragraph" w:customStyle="1" w:styleId="Subtitel1">
    <w:name w:val="Subtitel1"/>
    <w:uiPriority w:val="99"/>
    <w:rsid w:val="00641020"/>
    <w:pPr>
      <w:spacing w:line="264" w:lineRule="auto"/>
    </w:pPr>
    <w:rPr>
      <w:rFonts w:ascii="Arial" w:eastAsia="Times New Roman" w:hAnsi="Arial"/>
      <w:sz w:val="24"/>
      <w:szCs w:val="20"/>
      <w:lang w:eastAsia="en-US"/>
    </w:rPr>
  </w:style>
  <w:style w:type="paragraph" w:customStyle="1" w:styleId="AntwoordTekstRegel">
    <w:name w:val="Antwoord_TekstRegel"/>
    <w:uiPriority w:val="99"/>
    <w:rsid w:val="00641020"/>
    <w:pPr>
      <w:tabs>
        <w:tab w:val="left" w:pos="397"/>
        <w:tab w:val="left" w:pos="794"/>
      </w:tabs>
      <w:spacing w:line="276" w:lineRule="auto"/>
      <w:ind w:left="794"/>
    </w:pPr>
    <w:rPr>
      <w:rFonts w:ascii="Arial" w:hAnsi="Arial"/>
      <w:color w:val="FF33CC"/>
      <w:sz w:val="20"/>
      <w:szCs w:val="20"/>
      <w:lang w:eastAsia="en-US"/>
    </w:rPr>
  </w:style>
  <w:style w:type="paragraph" w:customStyle="1" w:styleId="BrontekstTitel">
    <w:name w:val="Brontekst_Titel"/>
    <w:basedOn w:val="BrontekstTekst"/>
    <w:next w:val="BrontekstTekst"/>
    <w:uiPriority w:val="99"/>
    <w:rsid w:val="00641020"/>
    <w:rPr>
      <w:sz w:val="28"/>
    </w:rPr>
  </w:style>
  <w:style w:type="paragraph" w:customStyle="1" w:styleId="BrontekstTekst">
    <w:name w:val="Brontekst_Tekst"/>
    <w:uiPriority w:val="99"/>
    <w:rsid w:val="00641020"/>
    <w:pPr>
      <w:shd w:val="clear" w:color="auto" w:fill="F2F2F2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tekstBronvermelding">
    <w:name w:val="Brontekst_Bronvermelding"/>
    <w:basedOn w:val="BrontekstTekst"/>
    <w:next w:val="Normal"/>
    <w:uiPriority w:val="99"/>
    <w:rsid w:val="00641020"/>
    <w:rPr>
      <w:sz w:val="16"/>
    </w:rPr>
  </w:style>
  <w:style w:type="character" w:customStyle="1" w:styleId="MTConvertedEquation">
    <w:name w:val="MTConvertedEquation"/>
    <w:basedOn w:val="DefaultParagraphFont"/>
    <w:uiPriority w:val="99"/>
    <w:rsid w:val="00641020"/>
    <w:rPr>
      <w:rFonts w:cs="Times New Roman"/>
    </w:rPr>
  </w:style>
  <w:style w:type="paragraph" w:customStyle="1" w:styleId="MTDisplayEquation">
    <w:name w:val="MTDisplayEquation"/>
    <w:basedOn w:val="Tekst"/>
    <w:next w:val="Normal"/>
    <w:link w:val="MTDisplayEquationChar"/>
    <w:uiPriority w:val="99"/>
    <w:rsid w:val="00641020"/>
    <w:pPr>
      <w:tabs>
        <w:tab w:val="clear" w:pos="340"/>
        <w:tab w:val="center" w:pos="4540"/>
        <w:tab w:val="right" w:pos="9080"/>
      </w:tabs>
    </w:pPr>
  </w:style>
  <w:style w:type="character" w:customStyle="1" w:styleId="MTDisplayEquationChar">
    <w:name w:val="MTDisplayEquation Char"/>
    <w:basedOn w:val="TekstChar"/>
    <w:link w:val="MTDisplayEquation"/>
    <w:uiPriority w:val="99"/>
    <w:locked/>
    <w:rsid w:val="00641020"/>
    <w:rPr>
      <w:rFonts w:ascii="Arial" w:hAnsi="Arial" w:cs="Times New Roman"/>
      <w:sz w:val="20"/>
      <w:szCs w:val="20"/>
      <w:lang w:val="nl-NL" w:eastAsia="en-US" w:bidi="ar-SA"/>
    </w:rPr>
  </w:style>
  <w:style w:type="paragraph" w:customStyle="1" w:styleId="wp-tekst-p">
    <w:name w:val="wp-tekst-p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nl-BE" w:eastAsia="nl-NL"/>
    </w:rPr>
  </w:style>
  <w:style w:type="character" w:customStyle="1" w:styleId="tekst-c-c2">
    <w:name w:val="tekst-c-c2"/>
    <w:basedOn w:val="DefaultParagraphFont"/>
    <w:uiPriority w:val="99"/>
    <w:rsid w:val="00641020"/>
    <w:rPr>
      <w:rFonts w:cs="Times New Roman"/>
    </w:rPr>
  </w:style>
  <w:style w:type="character" w:customStyle="1" w:styleId="tekst-c-c4">
    <w:name w:val="tekst-c-c4"/>
    <w:basedOn w:val="DefaultParagraphFont"/>
    <w:uiPriority w:val="99"/>
    <w:rsid w:val="00641020"/>
    <w:rPr>
      <w:rFonts w:cs="Times New Roman"/>
    </w:rPr>
  </w:style>
  <w:style w:type="character" w:customStyle="1" w:styleId="tekst-c-c3">
    <w:name w:val="tekst-c-c3"/>
    <w:basedOn w:val="DefaultParagraphFont"/>
    <w:uiPriority w:val="99"/>
    <w:rsid w:val="00641020"/>
    <w:rPr>
      <w:rFonts w:cs="Times New Roman"/>
    </w:rPr>
  </w:style>
  <w:style w:type="paragraph" w:customStyle="1" w:styleId="Opdrachtnummer0">
    <w:name w:val="Opdrachtnummer"/>
    <w:basedOn w:val="Tekst"/>
    <w:uiPriority w:val="99"/>
    <w:rsid w:val="00641020"/>
  </w:style>
  <w:style w:type="character" w:customStyle="1" w:styleId="mw-headline">
    <w:name w:val="mw-headline"/>
    <w:basedOn w:val="DefaultParagraphFont"/>
    <w:uiPriority w:val="99"/>
    <w:rsid w:val="00641020"/>
    <w:rPr>
      <w:rFonts w:cs="Times New Roman"/>
    </w:rPr>
  </w:style>
  <w:style w:type="character" w:customStyle="1" w:styleId="itemref">
    <w:name w:val="item_ref"/>
    <w:basedOn w:val="DefaultParagraphFont"/>
    <w:uiPriority w:val="99"/>
    <w:rsid w:val="00641020"/>
    <w:rPr>
      <w:rFonts w:cs="Times New Roman"/>
    </w:rPr>
  </w:style>
  <w:style w:type="paragraph" w:customStyle="1" w:styleId="tekstntwoord-regel">
    <w:name w:val="tekstntwoord-regel"/>
    <w:basedOn w:val="OpdrachtAntwoord-regel"/>
    <w:uiPriority w:val="99"/>
    <w:rsid w:val="00641020"/>
  </w:style>
  <w:style w:type="paragraph" w:customStyle="1" w:styleId="Tusse">
    <w:name w:val="Tusse"/>
    <w:basedOn w:val="Subtitle"/>
    <w:uiPriority w:val="99"/>
    <w:rsid w:val="00641020"/>
    <w:pPr>
      <w:numPr>
        <w:ilvl w:val="0"/>
      </w:numPr>
      <w:spacing w:line="264" w:lineRule="auto"/>
      <w:outlineLvl w:val="0"/>
    </w:pPr>
    <w:rPr>
      <w:rFonts w:ascii="Arial" w:hAnsi="Arial"/>
      <w:szCs w:val="20"/>
    </w:rPr>
  </w:style>
  <w:style w:type="character" w:customStyle="1" w:styleId="ListLabel1">
    <w:name w:val="ListLabel 1"/>
    <w:uiPriority w:val="99"/>
    <w:rsid w:val="00641020"/>
  </w:style>
  <w:style w:type="character" w:customStyle="1" w:styleId="ListLabel2">
    <w:name w:val="ListLabel 2"/>
    <w:uiPriority w:val="99"/>
    <w:rsid w:val="00641020"/>
  </w:style>
  <w:style w:type="character" w:customStyle="1" w:styleId="ListLabel3">
    <w:name w:val="ListLabel 3"/>
    <w:uiPriority w:val="99"/>
    <w:rsid w:val="00641020"/>
  </w:style>
  <w:style w:type="character" w:customStyle="1" w:styleId="ListLabel4">
    <w:name w:val="ListLabel 4"/>
    <w:uiPriority w:val="99"/>
    <w:rsid w:val="00641020"/>
  </w:style>
  <w:style w:type="character" w:customStyle="1" w:styleId="CommentTextChar1">
    <w:name w:val="Comment Text Char1"/>
    <w:basedOn w:val="DefaultParagraphFont"/>
    <w:uiPriority w:val="99"/>
    <w:rsid w:val="00641020"/>
    <w:rPr>
      <w:rFonts w:ascii="MetaOT-Bold" w:eastAsia="MS Mincho" w:hAnsi="MetaOT-Bold" w:cs="MetaOT-Bold"/>
      <w:b/>
      <w:bCs/>
      <w:color w:val="000000"/>
      <w:kern w:val="1"/>
      <w:sz w:val="18"/>
      <w:szCs w:val="18"/>
      <w:lang w:val="en-US" w:eastAsia="hi-IN" w:bidi="hi-IN"/>
    </w:rPr>
  </w:style>
  <w:style w:type="character" w:customStyle="1" w:styleId="BalloonTextChar1">
    <w:name w:val="Balloon Text Char1"/>
    <w:basedOn w:val="DefaultParagraphFont"/>
    <w:uiPriority w:val="99"/>
    <w:rsid w:val="00641020"/>
    <w:rPr>
      <w:rFonts w:ascii="Times New Roman" w:eastAsia="MS Mincho" w:hAnsi="Times New Roman" w:cs="Times New Roman"/>
      <w:b/>
      <w:bCs/>
      <w:color w:val="000000"/>
      <w:kern w:val="1"/>
      <w:sz w:val="2"/>
      <w:szCs w:val="2"/>
      <w:lang w:val="en-US" w:eastAsia="hi-IN" w:bidi="hi-IN"/>
    </w:rPr>
  </w:style>
  <w:style w:type="character" w:customStyle="1" w:styleId="ListLabel5">
    <w:name w:val="ListLabel 5"/>
    <w:uiPriority w:val="99"/>
    <w:rsid w:val="00641020"/>
  </w:style>
  <w:style w:type="character" w:customStyle="1" w:styleId="ListLabel6">
    <w:name w:val="ListLabel 6"/>
    <w:uiPriority w:val="99"/>
    <w:rsid w:val="00641020"/>
  </w:style>
  <w:style w:type="character" w:customStyle="1" w:styleId="ListLabel7">
    <w:name w:val="ListLabel 7"/>
    <w:uiPriority w:val="99"/>
    <w:rsid w:val="00641020"/>
  </w:style>
  <w:style w:type="character" w:customStyle="1" w:styleId="ListLabel8">
    <w:name w:val="ListLabel 8"/>
    <w:uiPriority w:val="99"/>
    <w:rsid w:val="00641020"/>
  </w:style>
  <w:style w:type="paragraph" w:customStyle="1" w:styleId="Kop0">
    <w:name w:val="Kop"/>
    <w:basedOn w:val="Normal"/>
    <w:next w:val="BodyText"/>
    <w:uiPriority w:val="99"/>
    <w:rsid w:val="00641020"/>
    <w:pPr>
      <w:keepNext/>
      <w:suppressAutoHyphens/>
      <w:spacing w:before="240" w:after="120" w:line="240" w:lineRule="auto"/>
    </w:pPr>
    <w:rPr>
      <w:rFonts w:ascii="Arial" w:eastAsia="MS Mincho" w:hAnsi="Arial" w:cs="Arial"/>
      <w:b/>
      <w:bCs/>
      <w:color w:val="000000"/>
      <w:kern w:val="1"/>
      <w:sz w:val="28"/>
      <w:szCs w:val="28"/>
      <w:lang w:val="en-US" w:eastAsia="hi-IN" w:bidi="hi-IN"/>
    </w:rPr>
  </w:style>
  <w:style w:type="paragraph" w:customStyle="1" w:styleId="Bijschrift2">
    <w:name w:val="Bijschrift2"/>
    <w:basedOn w:val="Normal"/>
    <w:uiPriority w:val="99"/>
    <w:rsid w:val="00641020"/>
    <w:pPr>
      <w:suppressLineNumbers/>
      <w:suppressAutoHyphens/>
      <w:spacing w:before="120" w:after="120" w:line="240" w:lineRule="auto"/>
    </w:pPr>
    <w:rPr>
      <w:rFonts w:ascii="MetaOT-Bold" w:eastAsia="MS Mincho" w:hAnsi="MetaOT-Bold" w:cs="MetaOT-Bold"/>
      <w:b/>
      <w:bCs/>
      <w:i/>
      <w:iCs/>
      <w:color w:val="000000"/>
      <w:kern w:val="1"/>
      <w:sz w:val="24"/>
      <w:szCs w:val="24"/>
      <w:lang w:val="en-US" w:eastAsia="hi-IN" w:bidi="hi-IN"/>
    </w:rPr>
  </w:style>
  <w:style w:type="paragraph" w:customStyle="1" w:styleId="Index">
    <w:name w:val="Index"/>
    <w:basedOn w:val="Normal"/>
    <w:uiPriority w:val="99"/>
    <w:rsid w:val="00641020"/>
    <w:pPr>
      <w:suppressLineNumbers/>
      <w:suppressAutoHyphens/>
      <w:spacing w:after="0" w:line="240" w:lineRule="auto"/>
    </w:pPr>
    <w:rPr>
      <w:rFonts w:ascii="MetaOT-Bold" w:eastAsia="MS Mincho" w:hAnsi="MetaOT-Bold" w:cs="MetaOT-Bold"/>
      <w:b/>
      <w:bCs/>
      <w:color w:val="000000"/>
      <w:kern w:val="1"/>
      <w:sz w:val="24"/>
      <w:szCs w:val="24"/>
      <w:lang w:val="en-US" w:eastAsia="hi-IN" w:bidi="hi-IN"/>
    </w:rPr>
  </w:style>
  <w:style w:type="paragraph" w:customStyle="1" w:styleId="Bijschrift1">
    <w:name w:val="Bijschrift1"/>
    <w:basedOn w:val="Normal"/>
    <w:uiPriority w:val="99"/>
    <w:rsid w:val="00641020"/>
    <w:pPr>
      <w:suppressLineNumbers/>
      <w:suppressAutoHyphens/>
      <w:spacing w:before="120" w:after="120" w:line="240" w:lineRule="auto"/>
    </w:pPr>
    <w:rPr>
      <w:rFonts w:ascii="MetaOT-Bold" w:eastAsia="MS Mincho" w:hAnsi="MetaOT-Bold" w:cs="MetaOT-Bold"/>
      <w:b/>
      <w:bCs/>
      <w:i/>
      <w:iCs/>
      <w:color w:val="000000"/>
      <w:kern w:val="1"/>
      <w:sz w:val="24"/>
      <w:szCs w:val="24"/>
      <w:lang w:val="en-US" w:eastAsia="hi-IN" w:bidi="hi-IN"/>
    </w:rPr>
  </w:style>
  <w:style w:type="paragraph" w:customStyle="1" w:styleId="BasicParagraph">
    <w:name w:val="[Basic Paragraph]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MinionPro-Regular" w:eastAsia="MS Mincho" w:hAnsi="MinionPro-Regular" w:cs="MinionPro-Regular"/>
      <w:color w:val="000000"/>
      <w:kern w:val="1"/>
      <w:sz w:val="24"/>
      <w:szCs w:val="24"/>
      <w:lang w:val="en-US" w:eastAsia="hi-IN" w:bidi="hi-IN"/>
    </w:rPr>
  </w:style>
  <w:style w:type="character" w:customStyle="1" w:styleId="CommentTextChar2">
    <w:name w:val="Comment Text Char2"/>
    <w:basedOn w:val="DefaultParagraphFont"/>
    <w:uiPriority w:val="99"/>
    <w:rsid w:val="00641020"/>
    <w:rPr>
      <w:rFonts w:ascii="Arial" w:eastAsia="MS Mincho" w:hAnsi="Arial" w:cs="Arial"/>
      <w:color w:val="000000"/>
      <w:kern w:val="1"/>
      <w:sz w:val="20"/>
      <w:szCs w:val="20"/>
      <w:lang w:eastAsia="hi-IN" w:bidi="hi-IN"/>
    </w:rPr>
  </w:style>
  <w:style w:type="character" w:customStyle="1" w:styleId="BalloonTextChar2">
    <w:name w:val="Balloon Text Char2"/>
    <w:basedOn w:val="DefaultParagraphFont"/>
    <w:uiPriority w:val="99"/>
    <w:rsid w:val="00641020"/>
    <w:rPr>
      <w:rFonts w:ascii="Times New Roman" w:eastAsia="MS Mincho" w:hAnsi="Times New Roman" w:cs="Times New Roman"/>
      <w:b/>
      <w:bCs/>
      <w:color w:val="000000"/>
      <w:kern w:val="1"/>
      <w:sz w:val="2"/>
      <w:szCs w:val="2"/>
      <w:lang w:val="en-US" w:eastAsia="hi-IN" w:bidi="hi-IN"/>
    </w:rPr>
  </w:style>
  <w:style w:type="paragraph" w:customStyle="1" w:styleId="Ballontekst1">
    <w:name w:val="Ballontekst1"/>
    <w:basedOn w:val="Normal"/>
    <w:uiPriority w:val="99"/>
    <w:rsid w:val="00641020"/>
    <w:pPr>
      <w:suppressAutoHyphens/>
      <w:spacing w:after="0" w:line="240" w:lineRule="auto"/>
    </w:pPr>
    <w:rPr>
      <w:rFonts w:ascii="Tahoma" w:eastAsia="MS Mincho" w:hAnsi="Tahoma" w:cs="Tahoma"/>
      <w:b/>
      <w:bCs/>
      <w:color w:val="000000"/>
      <w:kern w:val="1"/>
      <w:sz w:val="16"/>
      <w:szCs w:val="16"/>
      <w:lang w:val="en-US" w:eastAsia="hi-IN" w:bidi="hi-IN"/>
    </w:rPr>
  </w:style>
  <w:style w:type="character" w:customStyle="1" w:styleId="CommentSubjectChar1">
    <w:name w:val="Comment Subject Char1"/>
    <w:basedOn w:val="CommentTextChar2"/>
    <w:uiPriority w:val="99"/>
    <w:rsid w:val="00641020"/>
    <w:rPr>
      <w:rFonts w:ascii="MetaOT-Bold" w:eastAsia="MS Mincho" w:hAnsi="MetaOT-Bold" w:cs="MetaOT-Bold"/>
      <w:color w:val="000000"/>
      <w:kern w:val="1"/>
      <w:sz w:val="18"/>
      <w:szCs w:val="18"/>
      <w:lang w:val="en-US" w:eastAsia="hi-IN" w:bidi="hi-IN"/>
    </w:rPr>
  </w:style>
  <w:style w:type="character" w:customStyle="1" w:styleId="samevattingbegrip">
    <w:name w:val="samevatting_begrip"/>
    <w:basedOn w:val="DefaultParagraphFont"/>
    <w:uiPriority w:val="99"/>
    <w:rsid w:val="00641020"/>
    <w:rPr>
      <w:rFonts w:ascii="Times New Roman" w:hAnsi="Times New Roman" w:cs="Times New Roman"/>
      <w:i/>
      <w:iCs/>
      <w:color w:val="auto"/>
    </w:rPr>
  </w:style>
  <w:style w:type="character" w:styleId="PlaceholderText">
    <w:name w:val="Placeholder Text"/>
    <w:basedOn w:val="DefaultParagraphFont"/>
    <w:uiPriority w:val="99"/>
    <w:rsid w:val="00641020"/>
    <w:rPr>
      <w:rFonts w:ascii="Times New Roman" w:hAnsi="Times New Roman" w:cs="Times New Roman"/>
      <w:color w:val="808080"/>
    </w:rPr>
  </w:style>
  <w:style w:type="paragraph" w:customStyle="1" w:styleId="Onderwerpvanopmerking1">
    <w:name w:val="Onderwerp van opmerking1"/>
    <w:basedOn w:val="CommentText"/>
    <w:next w:val="CommentText"/>
    <w:uiPriority w:val="99"/>
    <w:rsid w:val="00641020"/>
    <w:pPr>
      <w:suppressAutoHyphens/>
    </w:pPr>
    <w:rPr>
      <w:rFonts w:ascii="Times New Roman" w:eastAsia="MS ??" w:hAnsi="Times New Roman"/>
      <w:b/>
      <w:bCs/>
      <w:kern w:val="1"/>
      <w:lang w:eastAsia="hi-IN" w:bidi="hi-IN"/>
    </w:rPr>
  </w:style>
  <w:style w:type="character" w:styleId="FollowedHyperlink">
    <w:name w:val="FollowedHyperlink"/>
    <w:basedOn w:val="DefaultParagraphFont"/>
    <w:uiPriority w:val="99"/>
    <w:rsid w:val="00641020"/>
    <w:rPr>
      <w:rFonts w:ascii="Times New Roman" w:hAnsi="Times New Roman" w:cs="Times New Roman"/>
      <w:color w:val="800080"/>
      <w:u w:val="single"/>
    </w:rPr>
  </w:style>
  <w:style w:type="character" w:customStyle="1" w:styleId="leertekstitalic">
    <w:name w:val="leertekst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character" w:customStyle="1" w:styleId="naarbronitalic">
    <w:name w:val="naar_bron_italic"/>
    <w:basedOn w:val="DefaultParagraphFont"/>
    <w:uiPriority w:val="99"/>
    <w:rsid w:val="00641020"/>
    <w:rPr>
      <w:rFonts w:ascii="Arial" w:hAnsi="Arial" w:cs="Arial"/>
      <w:i/>
      <w:iCs/>
      <w:sz w:val="18"/>
      <w:szCs w:val="18"/>
    </w:rPr>
  </w:style>
  <w:style w:type="character" w:customStyle="1" w:styleId="tabelkopitalic">
    <w:name w:val="tabel_kop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character" w:customStyle="1" w:styleId="opdrachtitalic">
    <w:name w:val="opdracht_italic"/>
    <w:basedOn w:val="DefaultParagraphFont"/>
    <w:uiPriority w:val="99"/>
    <w:rsid w:val="00641020"/>
    <w:rPr>
      <w:rFonts w:ascii="Arial" w:hAnsi="Arial" w:cs="Arial"/>
      <w:i/>
      <w:iCs/>
      <w:sz w:val="22"/>
      <w:szCs w:val="22"/>
      <w:lang w:val="en-GB"/>
    </w:rPr>
  </w:style>
  <w:style w:type="character" w:customStyle="1" w:styleId="brontekstitalic">
    <w:name w:val="bron_tekst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paragraph" w:customStyle="1" w:styleId="text3vj6y0g">
    <w:name w:val="text_3v_j6y0g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lede">
    <w:name w:val="lede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nl-NL"/>
    </w:rPr>
  </w:style>
  <w:style w:type="paragraph" w:customStyle="1" w:styleId="Vragen1">
    <w:name w:val="Vragen1"/>
    <w:basedOn w:val="Normal"/>
    <w:uiPriority w:val="99"/>
    <w:rsid w:val="00641020"/>
    <w:pPr>
      <w:tabs>
        <w:tab w:val="left" w:pos="567"/>
      </w:tabs>
      <w:spacing w:after="0" w:line="240" w:lineRule="auto"/>
      <w:ind w:left="993" w:hanging="993"/>
    </w:pPr>
    <w:rPr>
      <w:rFonts w:ascii="Times New Roman" w:eastAsia="Times New Roman" w:hAnsi="Times New Roman"/>
      <w:sz w:val="24"/>
      <w:szCs w:val="24"/>
      <w:lang w:eastAsia="nl-NL"/>
    </w:rPr>
  </w:style>
  <w:style w:type="paragraph" w:customStyle="1" w:styleId="Antwoord">
    <w:name w:val="Antwoord"/>
    <w:basedOn w:val="Normal"/>
    <w:uiPriority w:val="99"/>
    <w:rsid w:val="00641020"/>
    <w:pPr>
      <w:tabs>
        <w:tab w:val="left" w:pos="0"/>
        <w:tab w:val="left" w:pos="425"/>
      </w:tabs>
      <w:suppressAutoHyphens/>
      <w:spacing w:after="0" w:line="240" w:lineRule="auto"/>
    </w:pPr>
    <w:rPr>
      <w:rFonts w:ascii="Times New Roman" w:eastAsia="Times New Roman" w:hAnsi="Times New Roman" w:cs="Arial"/>
      <w:lang w:eastAsia="nl-NL"/>
    </w:rPr>
  </w:style>
  <w:style w:type="paragraph" w:customStyle="1" w:styleId="Opgave">
    <w:name w:val="Opgave"/>
    <w:basedOn w:val="Normal"/>
    <w:uiPriority w:val="99"/>
    <w:rsid w:val="00641020"/>
    <w:pPr>
      <w:suppressAutoHyphens/>
      <w:spacing w:after="0" w:line="240" w:lineRule="auto"/>
      <w:ind w:left="708" w:hanging="708"/>
    </w:pPr>
    <w:rPr>
      <w:rFonts w:ascii="Times New Roman" w:eastAsia="Times New Roman" w:hAnsi="Times New Roman" w:cs="Arial"/>
      <w:lang w:eastAsia="nl-NL"/>
    </w:rPr>
  </w:style>
  <w:style w:type="table" w:customStyle="1" w:styleId="Tabelraster2">
    <w:name w:val="Tabelraster2"/>
    <w:uiPriority w:val="99"/>
    <w:rsid w:val="00641020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er">
    <w:name w:val="leer"/>
    <w:basedOn w:val="Tekst"/>
    <w:uiPriority w:val="99"/>
    <w:rsid w:val="00641020"/>
  </w:style>
  <w:style w:type="paragraph" w:styleId="TOC2">
    <w:name w:val="toc 2"/>
    <w:basedOn w:val="Normal"/>
    <w:next w:val="Normal"/>
    <w:autoRedefine/>
    <w:uiPriority w:val="99"/>
    <w:semiHidden/>
    <w:rsid w:val="00A517AB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99"/>
    <w:semiHidden/>
    <w:rsid w:val="00A517A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87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9" Type="http://schemas.openxmlformats.org/officeDocument/2006/relationships/image" Target="media/image27.jpeg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42" Type="http://schemas.openxmlformats.org/officeDocument/2006/relationships/image" Target="media/image30.jpeg"/><Relationship Id="rId47" Type="http://schemas.openxmlformats.org/officeDocument/2006/relationships/header" Target="header6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9" Type="http://schemas.openxmlformats.org/officeDocument/2006/relationships/image" Target="media/image17.jpeg"/><Relationship Id="rId11" Type="http://schemas.openxmlformats.org/officeDocument/2006/relationships/footer" Target="footer1.xml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49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4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header" Target="header4.xml"/><Relationship Id="rId48" Type="http://schemas.openxmlformats.org/officeDocument/2006/relationships/footer" Target="footer6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46" Type="http://schemas.openxmlformats.org/officeDocument/2006/relationships/footer" Target="footer5.xml"/><Relationship Id="rId20" Type="http://schemas.openxmlformats.org/officeDocument/2006/relationships/image" Target="media/image8.jpeg"/><Relationship Id="rId41" Type="http://schemas.openxmlformats.org/officeDocument/2006/relationships/image" Target="media/image29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3645</TotalTime>
  <Pages>66</Pages>
  <Words>21415</Words>
  <Characters>122071</Characters>
  <Application>Microsoft Office Word</Application>
  <DocSecurity>0</DocSecurity>
  <Lines>1017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Josine Herwig</dc:creator>
  <cp:keywords/>
  <dc:description/>
  <cp:lastModifiedBy>Marcel Meijer</cp:lastModifiedBy>
  <cp:revision>22</cp:revision>
  <dcterms:created xsi:type="dcterms:W3CDTF">2020-07-03T12:47:00Z</dcterms:created>
  <dcterms:modified xsi:type="dcterms:W3CDTF">2026-03-16T14:48:00Z</dcterms:modified>
</cp:coreProperties>
</file>