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header6.xml" ContentType="application/vnd.openxmlformats-officedocument.wordprocessingml.header+xml"/>
  <Override PartName="/word/footer6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7014FB" w14:textId="77777777" w:rsidR="00DE23A4" w:rsidRPr="0043422A" w:rsidRDefault="00DE23A4" w:rsidP="0043422A">
      <w:pPr>
        <w:keepNext/>
        <w:spacing w:after="40"/>
        <w:outlineLvl w:val="1"/>
        <w:rPr>
          <w:rFonts w:ascii="Arial" w:hAnsi="Arial" w:cs="Arial"/>
          <w:sz w:val="28"/>
          <w:szCs w:val="28"/>
        </w:rPr>
      </w:pPr>
      <w:r w:rsidRPr="0043422A">
        <w:rPr>
          <w:rFonts w:ascii="Arial" w:hAnsi="Arial" w:cs="Arial"/>
          <w:b/>
          <w:color w:val="2F5597"/>
          <w:sz w:val="24"/>
          <w:szCs w:val="28"/>
        </w:rPr>
        <w:t>Paragraaf 3 Intra-industriële handel</w:t>
      </w:r>
    </w:p>
    <w:p w14:paraId="44F1DCA7" w14:textId="77777777" w:rsidR="00DE23A4" w:rsidRPr="00AB7B1E" w:rsidRDefault="00DE23A4" w:rsidP="00641020">
      <w:pPr>
        <w:keepNext/>
        <w:spacing w:before="40" w:after="0"/>
        <w:outlineLvl w:val="2"/>
      </w:pPr>
      <w:r>
        <w:rPr>
          <w:rFonts w:ascii="Arial" w:hAnsi="Arial"/>
          <w:b/>
          <w:color w:val="444444"/>
          <w:sz w:val="18"/>
        </w:rPr>
        <w:t>Oefening 1</w:t>
      </w:r>
    </w:p>
    <w:p w14:paraId="0DAAD99F" w14:textId="77777777" w:rsidR="00DE23A4" w:rsidRPr="00842216" w:rsidRDefault="00DE23A4" w:rsidP="00641020">
      <w:pPr>
        <w:pStyle w:val="OpdrachtInstructie"/>
      </w:pPr>
      <w:r w:rsidRPr="00AB7B1E">
        <w:t>Lees In context ‘Een internationaal Cournotduopolie’.</w:t>
      </w:r>
    </w:p>
    <w:p w14:paraId="6E6B7244" w14:textId="77777777" w:rsidR="00DE23A4" w:rsidRPr="00AB7B1E" w:rsidRDefault="00DE23A4" w:rsidP="00641020">
      <w:pPr>
        <w:pStyle w:val="OpdrachtDeelvraag"/>
      </w:pPr>
      <w:r w:rsidRPr="00AB7B1E">
        <w:t>a</w:t>
      </w:r>
      <w:r w:rsidRPr="00AB7B1E">
        <w:tab/>
        <w:t>Verklaar dat de Nederlandse aanbieder minder winst maakt als hij een Amerikaanse concurrent heeft, dan wanneer hij geen concurrent zou hebben.</w:t>
      </w:r>
    </w:p>
    <w:p w14:paraId="2B0B7BD0" w14:textId="77777777" w:rsidR="00DE23A4" w:rsidRPr="00AB7B1E" w:rsidRDefault="00DE23A4" w:rsidP="00641020">
      <w:pPr>
        <w:pStyle w:val="OpdrachtAntwoord-regel"/>
      </w:pPr>
      <w:r w:rsidRPr="00AB7B1E">
        <w:lastRenderedPageBreak/>
        <w:t>De concurrentie neemt toe, dus zal de prijs dalen. Hij kan minder verkopen, omdat de concurrent klanten overneemt. De omzet zal dalen. Bij gelijkblijvende kosten daalt dan de winst.</w:t>
      </w:r>
    </w:p>
    <w:p w14:paraId="72999D9F" w14:textId="77777777" w:rsidR="00DE23A4" w:rsidRPr="00AB7B1E" w:rsidRDefault="00DE23A4" w:rsidP="00641020">
      <w:pPr>
        <w:pStyle w:val="OpdrachtDeelvraag"/>
      </w:pPr>
      <w:r w:rsidRPr="00AB7B1E">
        <w:t>b</w:t>
      </w:r>
      <w:r w:rsidRPr="00AB7B1E">
        <w:tab/>
        <w:t>Verklaar dat het consumentensurplus in Nederland groter is als de Amerikaanse aanbieder ook in Nederland kan verkopen.</w:t>
      </w:r>
    </w:p>
    <w:p w14:paraId="0A40CC69" w14:textId="77777777" w:rsidR="00DE23A4" w:rsidRPr="00AB7B1E" w:rsidRDefault="00DE23A4" w:rsidP="00641020">
      <w:pPr>
        <w:pStyle w:val="OpdrachtAntwoord-regel"/>
      </w:pPr>
      <w:r w:rsidRPr="00AB7B1E">
        <w:t>Doordat de prijs daalt, wordt het verschil tussen de betalingsbereidheid en de prijs groter. Ook kunnen meer consumenten het product kopen.</w:t>
      </w:r>
    </w:p>
    <w:p w14:paraId="72EE7E21" w14:textId="77777777" w:rsidR="00DE23A4" w:rsidRPr="00842216" w:rsidRDefault="00DE23A4" w:rsidP="00641020">
      <w:pPr>
        <w:pStyle w:val="OpdrachtInstructie"/>
      </w:pPr>
      <w:r w:rsidRPr="00AB7B1E">
        <w:t xml:space="preserve">Als de Nederlandse aanbieder als enige aanbiedt, is er sprake van een monopolie. Uit de vraagfunctie </w:t>
      </w:r>
      <w:r w:rsidRPr="00AB7B1E">
        <w:rPr>
          <w:rStyle w:val="Cursief"/>
        </w:rPr>
        <w:t>p</w:t>
      </w:r>
      <w:r w:rsidRPr="00842216">
        <w:t> = 180 – </w:t>
      </w:r>
      <w:r w:rsidRPr="00AB7B1E">
        <w:rPr>
          <w:rStyle w:val="Cursief"/>
        </w:rPr>
        <w:t>Q</w:t>
      </w:r>
      <w:r w:rsidRPr="00AB7B1E">
        <w:rPr>
          <w:rStyle w:val="Subscript"/>
        </w:rPr>
        <w:t>vraag</w:t>
      </w:r>
      <w:r w:rsidRPr="00AB7B1E">
        <w:t xml:space="preserve"> volgt </w:t>
      </w:r>
      <w:r w:rsidRPr="00842216">
        <w:rPr>
          <w:rStyle w:val="Cursief"/>
        </w:rPr>
        <w:t>MO</w:t>
      </w:r>
      <w:r w:rsidRPr="00AB7B1E">
        <w:t> = –2</w:t>
      </w:r>
      <w:r w:rsidRPr="00842216">
        <w:rPr>
          <w:rStyle w:val="Cursief"/>
        </w:rPr>
        <w:t>q</w:t>
      </w:r>
      <w:r w:rsidRPr="00AB7B1E">
        <w:t xml:space="preserve"> + 180. De </w:t>
      </w:r>
      <w:r w:rsidRPr="00842216">
        <w:rPr>
          <w:rStyle w:val="Cursief"/>
        </w:rPr>
        <w:t>MK</w:t>
      </w:r>
      <w:r w:rsidRPr="00AB7B1E">
        <w:t xml:space="preserve"> veranderen niet: </w:t>
      </w:r>
      <w:r w:rsidRPr="00842216">
        <w:rPr>
          <w:rStyle w:val="Cursief"/>
        </w:rPr>
        <w:t>MK</w:t>
      </w:r>
      <w:r w:rsidRPr="00AB7B1E">
        <w:t> = </w:t>
      </w:r>
      <w:r w:rsidRPr="00842216">
        <w:rPr>
          <w:rStyle w:val="Cursief"/>
        </w:rPr>
        <w:t>q</w:t>
      </w:r>
      <w:r w:rsidRPr="00AB7B1E">
        <w:t>.</w:t>
      </w:r>
    </w:p>
    <w:p w14:paraId="4269BBB6" w14:textId="77777777" w:rsidR="00DE23A4" w:rsidRPr="00AB7B1E" w:rsidRDefault="00DE23A4" w:rsidP="00641020">
      <w:pPr>
        <w:pStyle w:val="OpdrachtDeelvraag"/>
      </w:pPr>
      <w:r w:rsidRPr="00AB7B1E">
        <w:t>c</w:t>
      </w:r>
      <w:r w:rsidRPr="00AB7B1E">
        <w:tab/>
        <w:t xml:space="preserve">Bereken de hoeveelheid waarbij de aanbieder maximale winst maakt. </w:t>
      </w:r>
    </w:p>
    <w:p w14:paraId="6D531B8B" w14:textId="77777777" w:rsidR="00DE23A4" w:rsidRPr="00AB7B1E" w:rsidRDefault="00DE23A4" w:rsidP="00641020">
      <w:pPr>
        <w:pStyle w:val="OpdrachtAntwoord-regel"/>
      </w:pPr>
      <w:r w:rsidRPr="00842216">
        <w:rPr>
          <w:rStyle w:val="Cursief"/>
        </w:rPr>
        <w:t>MO</w:t>
      </w:r>
      <w:r w:rsidRPr="00AB7B1E">
        <w:t> = </w:t>
      </w:r>
      <w:r w:rsidRPr="00842216">
        <w:rPr>
          <w:rStyle w:val="Cursief"/>
        </w:rPr>
        <w:t>MK</w:t>
      </w:r>
      <w:r w:rsidRPr="00AB7B1E">
        <w:t> &lt;=&gt; –2</w:t>
      </w:r>
      <w:r w:rsidRPr="00842216">
        <w:rPr>
          <w:rStyle w:val="Cursief"/>
        </w:rPr>
        <w:t>q</w:t>
      </w:r>
      <w:r w:rsidRPr="00AB7B1E">
        <w:t> + 180 = </w:t>
      </w:r>
      <w:r w:rsidRPr="00842216">
        <w:rPr>
          <w:rStyle w:val="Cursief"/>
        </w:rPr>
        <w:t>q</w:t>
      </w:r>
      <w:r w:rsidRPr="00AB7B1E">
        <w:t> </w:t>
      </w:r>
      <w:r w:rsidRPr="00AB7B1E">
        <w:sym w:font="Symbol" w:char="F0DB"/>
      </w:r>
      <w:r w:rsidRPr="00AB7B1E">
        <w:t> 3</w:t>
      </w:r>
      <w:r w:rsidRPr="00842216">
        <w:rPr>
          <w:rStyle w:val="Cursief"/>
        </w:rPr>
        <w:t>q</w:t>
      </w:r>
      <w:r w:rsidRPr="00AB7B1E">
        <w:t> = 180 </w:t>
      </w:r>
      <w:r w:rsidRPr="00AB7B1E">
        <w:sym w:font="Symbol" w:char="F0DB"/>
      </w:r>
      <w:r w:rsidRPr="00AB7B1E">
        <w:t> </w:t>
      </w:r>
      <w:r w:rsidRPr="00842216">
        <w:rPr>
          <w:rStyle w:val="Cursief"/>
        </w:rPr>
        <w:t>q</w:t>
      </w:r>
      <w:r w:rsidRPr="00AB7B1E">
        <w:t> = 60</w:t>
      </w:r>
    </w:p>
    <w:p w14:paraId="285488F3" w14:textId="77777777" w:rsidR="00DE23A4" w:rsidRPr="00AB7B1E" w:rsidRDefault="00DE23A4" w:rsidP="00641020">
      <w:pPr>
        <w:pStyle w:val="OpdrachtDeelvraag"/>
      </w:pPr>
      <w:r w:rsidRPr="00AB7B1E">
        <w:t>d</w:t>
      </w:r>
      <w:r w:rsidRPr="00AB7B1E">
        <w:tab/>
        <w:t>Bereken de prijs waarbij de aanbieder maximale winst maakt.</w:t>
      </w:r>
    </w:p>
    <w:p w14:paraId="4E16AA05" w14:textId="77777777" w:rsidR="00DE23A4" w:rsidRPr="00AB7B1E" w:rsidRDefault="00DE23A4" w:rsidP="00641020">
      <w:pPr>
        <w:pStyle w:val="OpdrachtAntwoord-regel"/>
      </w:pPr>
      <w:r w:rsidRPr="00842216">
        <w:rPr>
          <w:rStyle w:val="Cursief"/>
        </w:rPr>
        <w:t>q</w:t>
      </w:r>
      <w:r w:rsidRPr="00AB7B1E">
        <w:t xml:space="preserve"> invullen in </w:t>
      </w:r>
      <w:r w:rsidRPr="00842216">
        <w:rPr>
          <w:rStyle w:val="Cursief"/>
        </w:rPr>
        <w:t>p</w:t>
      </w:r>
      <w:r w:rsidRPr="00AB7B1E">
        <w:t> = 180 – </w:t>
      </w:r>
      <w:r w:rsidRPr="00842216">
        <w:rPr>
          <w:rStyle w:val="Cursief"/>
        </w:rPr>
        <w:t>q</w:t>
      </w:r>
      <w:r w:rsidRPr="00AB7B1E">
        <w:t> </w:t>
      </w:r>
      <w:r w:rsidRPr="00AB7B1E">
        <w:sym w:font="Symbol" w:char="F0DB"/>
      </w:r>
      <w:r w:rsidRPr="00AB7B1E">
        <w:t> </w:t>
      </w:r>
      <w:r w:rsidRPr="00842216">
        <w:rPr>
          <w:rStyle w:val="Cursief"/>
        </w:rPr>
        <w:t>p</w:t>
      </w:r>
      <w:r w:rsidRPr="00AB7B1E">
        <w:t> = 120</w:t>
      </w:r>
    </w:p>
    <w:p w14:paraId="56855031" w14:textId="77777777" w:rsidR="00DE23A4" w:rsidRPr="00842216" w:rsidRDefault="00DE23A4" w:rsidP="00641020">
      <w:pPr>
        <w:pStyle w:val="OpdrachtDeelvraag"/>
      </w:pPr>
      <w:r w:rsidRPr="00AB7B1E">
        <w:t>e</w:t>
      </w:r>
      <w:r w:rsidRPr="00AB7B1E">
        <w:tab/>
        <w:t>Vergelijk de antwoorden bij vraag c en d met de uitkomsten van het internationale Cournotduopolie. Wat is het gevolg voor de binnenlandse economische doelmatigheid van toetreding uit het buitenland?</w:t>
      </w:r>
    </w:p>
    <w:p w14:paraId="5362417D" w14:textId="77777777" w:rsidR="00DE23A4" w:rsidRPr="00AB7B1E" w:rsidRDefault="00DE23A4" w:rsidP="00641020">
      <w:pPr>
        <w:pStyle w:val="OpdrachtAntwoord-regel"/>
      </w:pPr>
      <w:r w:rsidRPr="00AB7B1E">
        <w:t>Bij een monopolie is de aangeboden hoeveelheid lager en de prijs hoger dan bij een Cournotduopolie. De economische doelmatigheid is bij het Cournotduopolie hoger.</w:t>
      </w:r>
    </w:p>
    <w:p w14:paraId="7B774281" w14:textId="77777777" w:rsidR="00DE23A4" w:rsidRPr="00AB7B1E" w:rsidRDefault="00DE23A4" w:rsidP="00641020">
      <w:pPr>
        <w:keepNext/>
        <w:spacing w:before="40" w:after="0"/>
        <w:outlineLvl w:val="2"/>
      </w:pPr>
      <w:r>
        <w:rPr>
          <w:rFonts w:ascii="Arial" w:hAnsi="Arial"/>
          <w:b/>
          <w:color w:val="444444"/>
          <w:sz w:val="18"/>
        </w:rPr>
        <w:t>Oefening 2</w:t>
      </w:r>
    </w:p>
    <w:p w14:paraId="293F56DC" w14:textId="77777777" w:rsidR="00DE23A4" w:rsidRPr="00AB7B1E" w:rsidRDefault="00DE23A4" w:rsidP="00641020">
      <w:pPr>
        <w:pStyle w:val="OpdrachtInstructie"/>
      </w:pPr>
      <w:r w:rsidRPr="00AB7B1E">
        <w:t>Lees Uit de wetenschap ‘Welke marktkenmerken beïnvloeden intra-industriële handel?’. Welke drie factoren beïnvloeden de mate van intra-industriële handel? Geef bij elke factor aan hoe deze de intra-industriële handel kan stimuleren.</w:t>
      </w:r>
    </w:p>
    <w:p w14:paraId="7DF40378" w14:textId="77777777" w:rsidR="00DE23A4" w:rsidRPr="00AB7B1E" w:rsidRDefault="00DE23A4" w:rsidP="00641020">
      <w:pPr>
        <w:pStyle w:val="OpdrachtAntwoord-regel"/>
      </w:pPr>
      <w:r w:rsidRPr="00AB7B1E">
        <w:t>1</w:t>
      </w:r>
      <w:r w:rsidRPr="00AB7B1E">
        <w:tab/>
        <w:t>De mate van productdifferentiatie. Hoe meer specialisatie daaruit voorkomt, hoe groter de verspreiding van de productie over diverse landen, waarna onderlinge ruil ontstaat en dus intra-industriële handel.</w:t>
      </w:r>
    </w:p>
    <w:p w14:paraId="153612B9" w14:textId="77777777" w:rsidR="00DE23A4" w:rsidRPr="00AB7B1E" w:rsidRDefault="00DE23A4" w:rsidP="00641020">
      <w:pPr>
        <w:pStyle w:val="OpdrachtAntwoord-regel"/>
      </w:pPr>
      <w:r w:rsidRPr="00AB7B1E">
        <w:t>2</w:t>
      </w:r>
      <w:r w:rsidRPr="00AB7B1E">
        <w:tab/>
        <w:t>Schaalvoordelen. Hoe groter de schaalvoordelen, hoe minder aanbieders per land, hoe groter de noodzaak tot ruil tussen landen, waardoor de intra-industriële handel groeit.</w:t>
      </w:r>
    </w:p>
    <w:p w14:paraId="56790E0F" w14:textId="77777777" w:rsidR="00DE23A4" w:rsidRPr="00AB7B1E" w:rsidRDefault="00DE23A4" w:rsidP="00641020">
      <w:pPr>
        <w:pStyle w:val="OpdrachtAntwoord-regel"/>
      </w:pPr>
      <w:r w:rsidRPr="00AB7B1E">
        <w:t>3</w:t>
      </w:r>
      <w:r w:rsidRPr="00AB7B1E">
        <w:tab/>
        <w:t>Transactiekosten. Hoe lager de kosten, hoe goedkoper de intra-industriële handel en dus hoe groter de intra-industriële handel.</w:t>
      </w:r>
    </w:p>
    <w:sectPr w:rsidR="00DE23A4" w:rsidRPr="003A4B2D" w:rsidSect="00827D76">
      <w:headerReference w:type="even" r:id="rId43"/>
      <w:headerReference w:type="default" r:id="rId44"/>
      <w:footerReference w:type="even" r:id="rId45"/>
      <w:footerReference w:type="default" r:id="rId46"/>
      <w:headerReference w:type="first" r:id="rId47"/>
      <w:footerReference w:type="first" r:id="rId48"/>
      <w:pgSz w:w="11906" w:h="16838"/>
      <w:pgMar w:top="1417" w:right="1417" w:bottom="1417" w:left="1417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1183F9F" w14:textId="77777777" w:rsidR="004E51BA" w:rsidRDefault="004E51BA" w:rsidP="00641020">
      <w:pPr>
        <w:spacing w:after="0" w:line="240" w:lineRule="auto"/>
      </w:pPr>
      <w:r>
        <w:separator/>
      </w:r>
    </w:p>
  </w:endnote>
  <w:endnote w:type="continuationSeparator" w:id="0">
    <w:p w14:paraId="6A4A114A" w14:textId="77777777" w:rsidR="004E51BA" w:rsidRDefault="004E51BA" w:rsidP="0064102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omic Sans MS">
    <w:panose1 w:val="030F0702030302020204"/>
    <w:charset w:val="00"/>
    <w:family w:val="script"/>
    <w:pitch w:val="variable"/>
    <w:sig w:usb0="00000687" w:usb1="00000013" w:usb2="00000000" w:usb3="00000000" w:csb0="000000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etaOT-Bold">
    <w:altName w:val="Calibri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MinionPro-Regular"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MS ??">
    <w:panose1 w:val="00000000000000000000"/>
    <w:charset w:val="80"/>
    <w:family w:val="auto"/>
    <w:notTrueType/>
    <w:pitch w:val="variable"/>
    <w:sig w:usb0="00000001" w:usb1="08070000" w:usb2="00000010" w:usb3="00000000" w:csb0="0002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CBED52" w14:textId="77777777" w:rsidR="00DE23A4" w:rsidRDefault="00DE23A4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6A0DE2" w14:textId="77777777" w:rsidR="00DE23A4" w:rsidRDefault="00DE23A4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9A31C9" w14:textId="77777777" w:rsidR="00DE23A4" w:rsidRDefault="00DE23A4">
    <w:pPr>
      <w:pStyle w:val="Footer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E757C4" w14:textId="77777777" w:rsidR="00DE23A4" w:rsidRDefault="00DE23A4" w:rsidP="00A517AB">
    <w:pPr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 PAGE </w:instrText>
    </w:r>
    <w:r>
      <w:rPr>
        <w:rStyle w:val="PageNumber"/>
      </w:rPr>
      <w:fldChar w:fldCharType="end"/>
    </w:r>
  </w:p>
  <w:p w14:paraId="681EB77E" w14:textId="77777777" w:rsidR="00DE23A4" w:rsidRDefault="00DE23A4" w:rsidP="00A517AB">
    <w:pPr>
      <w:ind w:right="360"/>
    </w:pPr>
  </w:p>
  <w:p w14:paraId="7D724CF0" w14:textId="77777777" w:rsidR="00DE23A4" w:rsidRDefault="00DE23A4"/>
  <w:p w14:paraId="24FE902B" w14:textId="77777777" w:rsidR="00DE23A4" w:rsidRDefault="00DE23A4"/>
  <w:p w14:paraId="54ED9A8F" w14:textId="77777777" w:rsidR="00DE23A4" w:rsidRDefault="00DE23A4"/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E6C3D6" w14:textId="77777777" w:rsidR="00DE23A4" w:rsidRDefault="00DE23A4" w:rsidP="00A517AB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 PAGE </w:instrText>
    </w:r>
    <w:r>
      <w:rPr>
        <w:rStyle w:val="PageNumber"/>
      </w:rPr>
      <w:fldChar w:fldCharType="separate"/>
    </w:r>
    <w:r>
      <w:rPr>
        <w:rStyle w:val="PageNumber"/>
        <w:noProof/>
      </w:rPr>
      <w:t>63</w:t>
    </w:r>
    <w:r>
      <w:rPr>
        <w:rStyle w:val="PageNumber"/>
      </w:rPr>
      <w:fldChar w:fldCharType="end"/>
    </w:r>
  </w:p>
  <w:p w14:paraId="22F3B279" w14:textId="77777777" w:rsidR="00DE23A4" w:rsidRPr="00032C95" w:rsidRDefault="00DE23A4" w:rsidP="00032C95">
    <w:pPr>
      <w:pStyle w:val="Footer"/>
      <w:ind w:right="360"/>
      <w:rPr>
        <w:rStyle w:val="PageNumber"/>
      </w:rPr>
    </w:pPr>
    <w:r>
      <w:rPr>
        <w:rStyle w:val="PageNumber"/>
      </w:rPr>
      <w:t>Praktische economie 4|5|6 vwo  antwoordenboek Module 3 Markt en overheid</w:t>
    </w:r>
  </w:p>
  <w:p w14:paraId="7A129B9A" w14:textId="77777777" w:rsidR="00DE23A4" w:rsidRPr="006F149B" w:rsidRDefault="00DE23A4" w:rsidP="00A517AB">
    <w:pPr>
      <w:ind w:right="360"/>
    </w:pP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DD27D7" w14:textId="77777777" w:rsidR="00DE23A4" w:rsidRDefault="00DE23A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08D8B9D" w14:textId="77777777" w:rsidR="004E51BA" w:rsidRDefault="004E51BA" w:rsidP="00641020">
      <w:pPr>
        <w:spacing w:after="0" w:line="240" w:lineRule="auto"/>
      </w:pPr>
      <w:r>
        <w:separator/>
      </w:r>
    </w:p>
  </w:footnote>
  <w:footnote w:type="continuationSeparator" w:id="0">
    <w:p w14:paraId="1D3BF607" w14:textId="77777777" w:rsidR="004E51BA" w:rsidRDefault="004E51BA" w:rsidP="0064102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B9387C" w14:textId="77777777" w:rsidR="00DE23A4" w:rsidRDefault="00DE23A4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DD8B2D" w14:textId="77777777" w:rsidR="00DE23A4" w:rsidRDefault="00DE23A4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0E77CB" w14:textId="77777777" w:rsidR="00DE23A4" w:rsidRDefault="00DE23A4">
    <w:pPr>
      <w:pStyle w:val="Header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84D7E4" w14:textId="77777777" w:rsidR="00DE23A4" w:rsidRDefault="00DE23A4">
    <w:pPr>
      <w:pStyle w:val="Bron-SpeciaalBrontekstBronvermelding"/>
    </w:pPr>
  </w:p>
  <w:p w14:paraId="575B426F" w14:textId="77777777" w:rsidR="00DE23A4" w:rsidRDefault="00DE23A4"/>
  <w:p w14:paraId="631078C9" w14:textId="77777777" w:rsidR="00DE23A4" w:rsidRDefault="00DE23A4"/>
  <w:p w14:paraId="09F69668" w14:textId="77777777" w:rsidR="00DE23A4" w:rsidRDefault="00DE23A4"/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DD5184" w14:textId="77777777" w:rsidR="00DE23A4" w:rsidRDefault="00DE23A4">
    <w:pPr>
      <w:pStyle w:val="Header"/>
    </w:pP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AC1512" w14:textId="77777777" w:rsidR="00DE23A4" w:rsidRDefault="00DE23A4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F08258B6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  <w:rPr>
        <w:rFonts w:cs="Times New Roman"/>
      </w:rPr>
    </w:lvl>
  </w:abstractNum>
  <w:abstractNum w:abstractNumId="1" w15:restartNumberingAfterBreak="0">
    <w:nsid w:val="FFFFFF7D"/>
    <w:multiLevelType w:val="singleLevel"/>
    <w:tmpl w:val="71C27B16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  <w:rPr>
        <w:rFonts w:cs="Times New Roman"/>
      </w:rPr>
    </w:lvl>
  </w:abstractNum>
  <w:abstractNum w:abstractNumId="2" w15:restartNumberingAfterBreak="0">
    <w:nsid w:val="FFFFFF7E"/>
    <w:multiLevelType w:val="singleLevel"/>
    <w:tmpl w:val="D3D2CD42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  <w:rPr>
        <w:rFonts w:cs="Times New Roman"/>
      </w:rPr>
    </w:lvl>
  </w:abstractNum>
  <w:abstractNum w:abstractNumId="3" w15:restartNumberingAfterBreak="0">
    <w:nsid w:val="FFFFFF7F"/>
    <w:multiLevelType w:val="singleLevel"/>
    <w:tmpl w:val="0D525BD6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  <w:rPr>
        <w:rFonts w:cs="Times New Roman"/>
      </w:rPr>
    </w:lvl>
  </w:abstractNum>
  <w:abstractNum w:abstractNumId="4" w15:restartNumberingAfterBreak="0">
    <w:nsid w:val="FFFFFF80"/>
    <w:multiLevelType w:val="singleLevel"/>
    <w:tmpl w:val="C94886F4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A2DA20C0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2CE24768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16E498BC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E06C293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cs="Times New Roman"/>
      </w:rPr>
    </w:lvl>
  </w:abstractNum>
  <w:abstractNum w:abstractNumId="9" w15:restartNumberingAfterBreak="0">
    <w:nsid w:val="FFFFFF89"/>
    <w:multiLevelType w:val="singleLevel"/>
    <w:tmpl w:val="C4DCA0F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0000001"/>
    <w:multiLevelType w:val="multilevel"/>
    <w:tmpl w:val="00000001"/>
    <w:name w:val="WWNum2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>
        <w:rFonts w:ascii="Times New Roman" w:hAnsi="Times New Roman" w:cs="Times New Roman"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>
        <w:rFonts w:ascii="Times New Roman" w:hAnsi="Times New Roman" w:cs="Times New Roman"/>
      </w:rPr>
    </w:lvl>
    <w:lvl w:ilvl="2">
      <w:start w:val="1"/>
      <w:numFmt w:val="lowerRoman"/>
      <w:lvlText w:val="%2.%3."/>
      <w:lvlJc w:val="left"/>
      <w:pPr>
        <w:tabs>
          <w:tab w:val="num" w:pos="0"/>
        </w:tabs>
        <w:ind w:left="2160" w:hanging="180"/>
      </w:pPr>
      <w:rPr>
        <w:rFonts w:ascii="Times New Roman" w:hAnsi="Times New Roman" w:cs="Times New Roman"/>
      </w:rPr>
    </w:lvl>
    <w:lvl w:ilvl="3">
      <w:start w:val="1"/>
      <w:numFmt w:val="decimal"/>
      <w:lvlText w:val="%2.%3.%4."/>
      <w:lvlJc w:val="left"/>
      <w:pPr>
        <w:tabs>
          <w:tab w:val="num" w:pos="0"/>
        </w:tabs>
        <w:ind w:left="2880" w:hanging="360"/>
      </w:pPr>
      <w:rPr>
        <w:rFonts w:ascii="Times New Roman" w:hAnsi="Times New Roman" w:cs="Times New Roman"/>
      </w:rPr>
    </w:lvl>
    <w:lvl w:ilvl="4">
      <w:start w:val="1"/>
      <w:numFmt w:val="lowerLetter"/>
      <w:lvlText w:val="%2.%3.%4.%5."/>
      <w:lvlJc w:val="left"/>
      <w:pPr>
        <w:tabs>
          <w:tab w:val="num" w:pos="0"/>
        </w:tabs>
        <w:ind w:left="3600" w:hanging="360"/>
      </w:pPr>
      <w:rPr>
        <w:rFonts w:ascii="Times New Roman" w:hAnsi="Times New Roman" w:cs="Times New Roman"/>
      </w:rPr>
    </w:lvl>
    <w:lvl w:ilvl="5">
      <w:start w:val="1"/>
      <w:numFmt w:val="lowerRoman"/>
      <w:lvlText w:val="%2.%3.%4.%5.%6."/>
      <w:lvlJc w:val="left"/>
      <w:pPr>
        <w:tabs>
          <w:tab w:val="num" w:pos="0"/>
        </w:tabs>
        <w:ind w:left="4320" w:hanging="180"/>
      </w:pPr>
      <w:rPr>
        <w:rFonts w:ascii="Times New Roman" w:hAnsi="Times New Roman" w:cs="Times New Roman"/>
      </w:rPr>
    </w:lvl>
    <w:lvl w:ilvl="6">
      <w:start w:val="1"/>
      <w:numFmt w:val="decimal"/>
      <w:lvlText w:val="%2.%3.%4.%5.%6.%7."/>
      <w:lvlJc w:val="left"/>
      <w:pPr>
        <w:tabs>
          <w:tab w:val="num" w:pos="0"/>
        </w:tabs>
        <w:ind w:left="5040" w:hanging="360"/>
      </w:pPr>
      <w:rPr>
        <w:rFonts w:ascii="Times New Roman" w:hAnsi="Times New Roman" w:cs="Times New Roman"/>
      </w:rPr>
    </w:lvl>
    <w:lvl w:ilvl="7">
      <w:start w:val="1"/>
      <w:numFmt w:val="lowerLetter"/>
      <w:lvlText w:val="%2.%3.%4.%5.%6.%7.%8."/>
      <w:lvlJc w:val="left"/>
      <w:pPr>
        <w:tabs>
          <w:tab w:val="num" w:pos="0"/>
        </w:tabs>
        <w:ind w:left="5760" w:hanging="360"/>
      </w:pPr>
      <w:rPr>
        <w:rFonts w:ascii="Times New Roman" w:hAnsi="Times New Roman" w:cs="Times New Roman"/>
      </w:rPr>
    </w:lvl>
    <w:lvl w:ilvl="8">
      <w:start w:val="1"/>
      <w:numFmt w:val="lowerRoman"/>
      <w:lvlText w:val="%2.%3.%4.%5.%6.%7.%8.%9."/>
      <w:lvlJc w:val="left"/>
      <w:pPr>
        <w:tabs>
          <w:tab w:val="num" w:pos="0"/>
        </w:tabs>
        <w:ind w:left="6480" w:hanging="180"/>
      </w:pPr>
      <w:rPr>
        <w:rFonts w:ascii="Times New Roman" w:hAnsi="Times New Roman" w:cs="Times New Roman"/>
      </w:rPr>
    </w:lvl>
  </w:abstractNum>
  <w:abstractNum w:abstractNumId="11" w15:restartNumberingAfterBreak="0">
    <w:nsid w:val="00000002"/>
    <w:multiLevelType w:val="multilevel"/>
    <w:tmpl w:val="00000002"/>
    <w:name w:val="WWNum3"/>
    <w:lvl w:ilvl="0">
      <w:start w:val="1"/>
      <w:numFmt w:val="bullet"/>
      <w:lvlText w:val=""/>
      <w:lvlJc w:val="left"/>
      <w:pPr>
        <w:tabs>
          <w:tab w:val="num" w:pos="0"/>
        </w:tabs>
        <w:ind w:left="36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08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18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52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24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396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468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40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120" w:hanging="360"/>
      </w:pPr>
      <w:rPr>
        <w:rFonts w:ascii="Wingdings" w:hAnsi="Wingdings"/>
      </w:rPr>
    </w:lvl>
  </w:abstractNum>
  <w:abstractNum w:abstractNumId="12" w15:restartNumberingAfterBreak="0">
    <w:nsid w:val="00000003"/>
    <w:multiLevelType w:val="multilevel"/>
    <w:tmpl w:val="00000003"/>
    <w:name w:val="WWNum4"/>
    <w:lvl w:ilvl="0">
      <w:start w:val="1"/>
      <w:numFmt w:val="decimal"/>
      <w:lvlText w:val="%1."/>
      <w:lvlJc w:val="left"/>
      <w:pPr>
        <w:tabs>
          <w:tab w:val="num" w:pos="0"/>
        </w:tabs>
        <w:ind w:left="360" w:hanging="360"/>
      </w:pPr>
      <w:rPr>
        <w:rFonts w:ascii="Times New Roman" w:hAnsi="Times New Roman" w:cs="Times New Roman"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080" w:hanging="360"/>
      </w:pPr>
      <w:rPr>
        <w:rFonts w:ascii="Times New Roman" w:hAnsi="Times New Roman" w:cs="Times New Roman"/>
      </w:rPr>
    </w:lvl>
    <w:lvl w:ilvl="2">
      <w:start w:val="1"/>
      <w:numFmt w:val="lowerRoman"/>
      <w:lvlText w:val="%2.%3."/>
      <w:lvlJc w:val="left"/>
      <w:pPr>
        <w:tabs>
          <w:tab w:val="num" w:pos="0"/>
        </w:tabs>
        <w:ind w:left="1800" w:hanging="180"/>
      </w:pPr>
      <w:rPr>
        <w:rFonts w:ascii="Times New Roman" w:hAnsi="Times New Roman" w:cs="Times New Roman"/>
      </w:rPr>
    </w:lvl>
    <w:lvl w:ilvl="3">
      <w:start w:val="1"/>
      <w:numFmt w:val="decimal"/>
      <w:lvlText w:val="%2.%3.%4."/>
      <w:lvlJc w:val="left"/>
      <w:pPr>
        <w:tabs>
          <w:tab w:val="num" w:pos="0"/>
        </w:tabs>
        <w:ind w:left="2520" w:hanging="360"/>
      </w:pPr>
      <w:rPr>
        <w:rFonts w:ascii="Times New Roman" w:hAnsi="Times New Roman" w:cs="Times New Roman"/>
      </w:rPr>
    </w:lvl>
    <w:lvl w:ilvl="4">
      <w:start w:val="1"/>
      <w:numFmt w:val="lowerLetter"/>
      <w:lvlText w:val="%2.%3.%4.%5."/>
      <w:lvlJc w:val="left"/>
      <w:pPr>
        <w:tabs>
          <w:tab w:val="num" w:pos="0"/>
        </w:tabs>
        <w:ind w:left="3240" w:hanging="360"/>
      </w:pPr>
      <w:rPr>
        <w:rFonts w:ascii="Times New Roman" w:hAnsi="Times New Roman" w:cs="Times New Roman"/>
      </w:rPr>
    </w:lvl>
    <w:lvl w:ilvl="5">
      <w:start w:val="1"/>
      <w:numFmt w:val="lowerRoman"/>
      <w:lvlText w:val="%2.%3.%4.%5.%6."/>
      <w:lvlJc w:val="left"/>
      <w:pPr>
        <w:tabs>
          <w:tab w:val="num" w:pos="0"/>
        </w:tabs>
        <w:ind w:left="3960" w:hanging="180"/>
      </w:pPr>
      <w:rPr>
        <w:rFonts w:ascii="Times New Roman" w:hAnsi="Times New Roman" w:cs="Times New Roman"/>
      </w:rPr>
    </w:lvl>
    <w:lvl w:ilvl="6">
      <w:start w:val="1"/>
      <w:numFmt w:val="decimal"/>
      <w:lvlText w:val="%2.%3.%4.%5.%6.%7."/>
      <w:lvlJc w:val="left"/>
      <w:pPr>
        <w:tabs>
          <w:tab w:val="num" w:pos="0"/>
        </w:tabs>
        <w:ind w:left="4680" w:hanging="360"/>
      </w:pPr>
      <w:rPr>
        <w:rFonts w:ascii="Times New Roman" w:hAnsi="Times New Roman" w:cs="Times New Roman"/>
      </w:rPr>
    </w:lvl>
    <w:lvl w:ilvl="7">
      <w:start w:val="1"/>
      <w:numFmt w:val="lowerLetter"/>
      <w:lvlText w:val="%2.%3.%4.%5.%6.%7.%8."/>
      <w:lvlJc w:val="left"/>
      <w:pPr>
        <w:tabs>
          <w:tab w:val="num" w:pos="0"/>
        </w:tabs>
        <w:ind w:left="5400" w:hanging="360"/>
      </w:pPr>
      <w:rPr>
        <w:rFonts w:ascii="Times New Roman" w:hAnsi="Times New Roman" w:cs="Times New Roman"/>
      </w:rPr>
    </w:lvl>
    <w:lvl w:ilvl="8">
      <w:start w:val="1"/>
      <w:numFmt w:val="lowerRoman"/>
      <w:lvlText w:val="%2.%3.%4.%5.%6.%7.%8.%9."/>
      <w:lvlJc w:val="left"/>
      <w:pPr>
        <w:tabs>
          <w:tab w:val="num" w:pos="0"/>
        </w:tabs>
        <w:ind w:left="6120" w:hanging="180"/>
      </w:pPr>
      <w:rPr>
        <w:rFonts w:ascii="Times New Roman" w:hAnsi="Times New Roman" w:cs="Times New Roman"/>
      </w:rPr>
    </w:lvl>
  </w:abstractNum>
  <w:abstractNum w:abstractNumId="13" w15:restartNumberingAfterBreak="0">
    <w:nsid w:val="00000004"/>
    <w:multiLevelType w:val="multilevel"/>
    <w:tmpl w:val="00000004"/>
    <w:name w:val="WWNum5"/>
    <w:lvl w:ilvl="0">
      <w:start w:val="1"/>
      <w:numFmt w:val="bullet"/>
      <w:lvlText w:val=""/>
      <w:lvlJc w:val="left"/>
      <w:pPr>
        <w:tabs>
          <w:tab w:val="num" w:pos="0"/>
        </w:tabs>
        <w:ind w:left="36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08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18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52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24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396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468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40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120" w:hanging="360"/>
      </w:pPr>
      <w:rPr>
        <w:rFonts w:ascii="Wingdings" w:hAnsi="Wingdings"/>
      </w:rPr>
    </w:lvl>
  </w:abstractNum>
  <w:abstractNum w:abstractNumId="14" w15:restartNumberingAfterBreak="0">
    <w:nsid w:val="00000005"/>
    <w:multiLevelType w:val="multilevel"/>
    <w:tmpl w:val="00000005"/>
    <w:name w:val="WWNum7"/>
    <w:lvl w:ilvl="0">
      <w:start w:val="1"/>
      <w:numFmt w:val="bullet"/>
      <w:lvlText w:val=""/>
      <w:lvlJc w:val="left"/>
      <w:pPr>
        <w:tabs>
          <w:tab w:val="num" w:pos="0"/>
        </w:tabs>
        <w:ind w:left="36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08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18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52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24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396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468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40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120" w:hanging="360"/>
      </w:pPr>
      <w:rPr>
        <w:rFonts w:ascii="Wingdings" w:hAnsi="Wingdings"/>
      </w:rPr>
    </w:lvl>
  </w:abstractNum>
  <w:abstractNum w:abstractNumId="15" w15:restartNumberingAfterBreak="0">
    <w:nsid w:val="00000006"/>
    <w:multiLevelType w:val="multilevel"/>
    <w:tmpl w:val="00000006"/>
    <w:name w:val="WWNum8"/>
    <w:lvl w:ilvl="0">
      <w:start w:val="1"/>
      <w:numFmt w:val="bullet"/>
      <w:lvlText w:val=""/>
      <w:lvlJc w:val="left"/>
      <w:pPr>
        <w:tabs>
          <w:tab w:val="num" w:pos="0"/>
        </w:tabs>
        <w:ind w:left="36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08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18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52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24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396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468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40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120" w:hanging="360"/>
      </w:pPr>
      <w:rPr>
        <w:rFonts w:ascii="Wingdings" w:hAnsi="Wingdings"/>
      </w:rPr>
    </w:lvl>
  </w:abstractNum>
  <w:abstractNum w:abstractNumId="16" w15:restartNumberingAfterBreak="0">
    <w:nsid w:val="00000007"/>
    <w:multiLevelType w:val="multilevel"/>
    <w:tmpl w:val="00000007"/>
    <w:lvl w:ilvl="0">
      <w:start w:val="1"/>
      <w:numFmt w:val="none"/>
      <w:suff w:val="nothing"/>
      <w:lvlText w:val=""/>
      <w:lvlJc w:val="left"/>
      <w:pPr>
        <w:tabs>
          <w:tab w:val="num" w:pos="432"/>
        </w:tabs>
        <w:ind w:left="432" w:hanging="432"/>
      </w:pPr>
      <w:rPr>
        <w:rFonts w:ascii="Times New Roman" w:hAnsi="Times New Roman" w:cs="Times New Roman"/>
      </w:rPr>
    </w:lvl>
    <w:lvl w:ilvl="1">
      <w:start w:val="1"/>
      <w:numFmt w:val="none"/>
      <w:suff w:val="nothing"/>
      <w:lvlText w:val=""/>
      <w:lvlJc w:val="left"/>
      <w:pPr>
        <w:tabs>
          <w:tab w:val="num" w:pos="576"/>
        </w:tabs>
        <w:ind w:left="576" w:hanging="576"/>
      </w:pPr>
      <w:rPr>
        <w:rFonts w:ascii="Times New Roman" w:hAnsi="Times New Roman" w:cs="Times New Roman"/>
      </w:rPr>
    </w:lvl>
    <w:lvl w:ilvl="2">
      <w:start w:val="1"/>
      <w:numFmt w:val="none"/>
      <w:suff w:val="nothing"/>
      <w:lvlText w:val=""/>
      <w:lvlJc w:val="left"/>
      <w:pPr>
        <w:tabs>
          <w:tab w:val="num" w:pos="720"/>
        </w:tabs>
        <w:ind w:left="720" w:hanging="720"/>
      </w:pPr>
      <w:rPr>
        <w:rFonts w:ascii="Times New Roman" w:hAnsi="Times New Roman" w:cs="Times New Roman"/>
      </w:rPr>
    </w:lvl>
    <w:lvl w:ilvl="3">
      <w:start w:val="1"/>
      <w:numFmt w:val="none"/>
      <w:suff w:val="nothing"/>
      <w:lvlText w:val=""/>
      <w:lvlJc w:val="left"/>
      <w:pPr>
        <w:tabs>
          <w:tab w:val="num" w:pos="864"/>
        </w:tabs>
        <w:ind w:left="864" w:hanging="864"/>
      </w:pPr>
      <w:rPr>
        <w:rFonts w:ascii="Times New Roman" w:hAnsi="Times New Roman" w:cs="Times New Roman"/>
      </w:rPr>
    </w:lvl>
    <w:lvl w:ilvl="4">
      <w:start w:val="1"/>
      <w:numFmt w:val="none"/>
      <w:suff w:val="nothing"/>
      <w:lvlText w:val=""/>
      <w:lvlJc w:val="left"/>
      <w:pPr>
        <w:tabs>
          <w:tab w:val="num" w:pos="1008"/>
        </w:tabs>
        <w:ind w:left="1008" w:hanging="1008"/>
      </w:pPr>
      <w:rPr>
        <w:rFonts w:ascii="Times New Roman" w:hAnsi="Times New Roman" w:cs="Times New Roman"/>
      </w:rPr>
    </w:lvl>
    <w:lvl w:ilvl="5">
      <w:start w:val="1"/>
      <w:numFmt w:val="none"/>
      <w:suff w:val="nothing"/>
      <w:lvlText w:val=""/>
      <w:lvlJc w:val="left"/>
      <w:pPr>
        <w:tabs>
          <w:tab w:val="num" w:pos="1152"/>
        </w:tabs>
        <w:ind w:left="1152" w:hanging="1152"/>
      </w:pPr>
      <w:rPr>
        <w:rFonts w:ascii="Times New Roman" w:hAnsi="Times New Roman" w:cs="Times New Roman"/>
      </w:rPr>
    </w:lvl>
    <w:lvl w:ilvl="6">
      <w:start w:val="1"/>
      <w:numFmt w:val="none"/>
      <w:suff w:val="nothing"/>
      <w:lvlText w:val=""/>
      <w:lvlJc w:val="left"/>
      <w:pPr>
        <w:tabs>
          <w:tab w:val="num" w:pos="1296"/>
        </w:tabs>
        <w:ind w:left="1296" w:hanging="1296"/>
      </w:pPr>
      <w:rPr>
        <w:rFonts w:ascii="Times New Roman" w:hAnsi="Times New Roman" w:cs="Times New Roman"/>
      </w:rPr>
    </w:lvl>
    <w:lvl w:ilvl="7">
      <w:start w:val="1"/>
      <w:numFmt w:val="none"/>
      <w:suff w:val="nothing"/>
      <w:lvlText w:val=""/>
      <w:lvlJc w:val="left"/>
      <w:pPr>
        <w:tabs>
          <w:tab w:val="num" w:pos="1440"/>
        </w:tabs>
        <w:ind w:left="1440" w:hanging="1440"/>
      </w:pPr>
      <w:rPr>
        <w:rFonts w:ascii="Times New Roman" w:hAnsi="Times New Roman" w:cs="Times New Roman"/>
      </w:rPr>
    </w:lvl>
    <w:lvl w:ilvl="8">
      <w:start w:val="1"/>
      <w:numFmt w:val="none"/>
      <w:suff w:val="nothing"/>
      <w:lvlText w:val=""/>
      <w:lvlJc w:val="left"/>
      <w:pPr>
        <w:tabs>
          <w:tab w:val="num" w:pos="1584"/>
        </w:tabs>
        <w:ind w:left="1584" w:hanging="1584"/>
      </w:pPr>
      <w:rPr>
        <w:rFonts w:ascii="Times New Roman" w:hAnsi="Times New Roman" w:cs="Times New Roman"/>
      </w:rPr>
    </w:lvl>
  </w:abstractNum>
  <w:abstractNum w:abstractNumId="17" w15:restartNumberingAfterBreak="0">
    <w:nsid w:val="083F05EC"/>
    <w:multiLevelType w:val="hybridMultilevel"/>
    <w:tmpl w:val="9AAC4C3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09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090005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8" w15:restartNumberingAfterBreak="0">
    <w:nsid w:val="0BC1190C"/>
    <w:multiLevelType w:val="multilevel"/>
    <w:tmpl w:val="49469288"/>
    <w:name w:val="WWNum42"/>
    <w:lvl w:ilvl="0">
      <w:start w:val="1"/>
      <w:numFmt w:val="decimal"/>
      <w:lvlText w:val="%1."/>
      <w:lvlJc w:val="left"/>
      <w:pPr>
        <w:tabs>
          <w:tab w:val="num" w:pos="0"/>
        </w:tabs>
        <w:ind w:left="360" w:hanging="360"/>
      </w:pPr>
      <w:rPr>
        <w:rFonts w:ascii="Times New Roman" w:hAnsi="Times New Roman" w:cs="Times New Roman" w:hint="default"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080" w:hanging="360"/>
      </w:pPr>
      <w:rPr>
        <w:rFonts w:ascii="Times New Roman" w:hAnsi="Times New Roman" w:cs="Times New Roman" w:hint="default"/>
      </w:rPr>
    </w:lvl>
    <w:lvl w:ilvl="2">
      <w:start w:val="1"/>
      <w:numFmt w:val="lowerRoman"/>
      <w:lvlText w:val="%2.%3."/>
      <w:lvlJc w:val="left"/>
      <w:pPr>
        <w:tabs>
          <w:tab w:val="num" w:pos="0"/>
        </w:tabs>
        <w:ind w:left="1800" w:hanging="180"/>
      </w:pPr>
      <w:rPr>
        <w:rFonts w:ascii="Times New Roman" w:hAnsi="Times New Roman" w:cs="Times New Roman" w:hint="default"/>
      </w:rPr>
    </w:lvl>
    <w:lvl w:ilvl="3">
      <w:start w:val="1"/>
      <w:numFmt w:val="decimal"/>
      <w:lvlText w:val="%2.%3.%4."/>
      <w:lvlJc w:val="left"/>
      <w:pPr>
        <w:tabs>
          <w:tab w:val="num" w:pos="0"/>
        </w:tabs>
        <w:ind w:left="2520" w:hanging="360"/>
      </w:pPr>
      <w:rPr>
        <w:rFonts w:ascii="Times New Roman" w:hAnsi="Times New Roman" w:cs="Times New Roman" w:hint="default"/>
      </w:rPr>
    </w:lvl>
    <w:lvl w:ilvl="4">
      <w:start w:val="1"/>
      <w:numFmt w:val="lowerLetter"/>
      <w:lvlText w:val="%2.%3.%4.%5."/>
      <w:lvlJc w:val="left"/>
      <w:pPr>
        <w:tabs>
          <w:tab w:val="num" w:pos="0"/>
        </w:tabs>
        <w:ind w:left="3240" w:hanging="360"/>
      </w:pPr>
      <w:rPr>
        <w:rFonts w:ascii="Times New Roman" w:hAnsi="Times New Roman" w:cs="Times New Roman" w:hint="default"/>
      </w:rPr>
    </w:lvl>
    <w:lvl w:ilvl="5">
      <w:start w:val="1"/>
      <w:numFmt w:val="lowerRoman"/>
      <w:lvlText w:val="%2.%3.%4.%5.%6."/>
      <w:lvlJc w:val="left"/>
      <w:pPr>
        <w:tabs>
          <w:tab w:val="num" w:pos="0"/>
        </w:tabs>
        <w:ind w:left="3960" w:hanging="180"/>
      </w:pPr>
      <w:rPr>
        <w:rFonts w:ascii="Times New Roman" w:hAnsi="Times New Roman" w:cs="Times New Roman" w:hint="default"/>
      </w:rPr>
    </w:lvl>
    <w:lvl w:ilvl="6">
      <w:start w:val="1"/>
      <w:numFmt w:val="decimal"/>
      <w:lvlText w:val="%2.%3.%4.%5.%6.%7."/>
      <w:lvlJc w:val="left"/>
      <w:pPr>
        <w:tabs>
          <w:tab w:val="num" w:pos="0"/>
        </w:tabs>
        <w:ind w:left="4680" w:hanging="360"/>
      </w:pPr>
      <w:rPr>
        <w:rFonts w:ascii="Times New Roman" w:hAnsi="Times New Roman" w:cs="Times New Roman" w:hint="default"/>
      </w:rPr>
    </w:lvl>
    <w:lvl w:ilvl="7">
      <w:start w:val="1"/>
      <w:numFmt w:val="lowerLetter"/>
      <w:lvlText w:val="%2.%3.%4.%5.%6.%7.%8."/>
      <w:lvlJc w:val="left"/>
      <w:pPr>
        <w:tabs>
          <w:tab w:val="num" w:pos="0"/>
        </w:tabs>
        <w:ind w:left="5400" w:hanging="360"/>
      </w:pPr>
      <w:rPr>
        <w:rFonts w:ascii="Times New Roman" w:hAnsi="Times New Roman" w:cs="Times New Roman" w:hint="default"/>
      </w:rPr>
    </w:lvl>
    <w:lvl w:ilvl="8">
      <w:start w:val="1"/>
      <w:numFmt w:val="lowerRoman"/>
      <w:lvlText w:val="%2.%3.%4.%5.%6.%7.%8.%9."/>
      <w:lvlJc w:val="left"/>
      <w:pPr>
        <w:tabs>
          <w:tab w:val="num" w:pos="0"/>
        </w:tabs>
        <w:ind w:left="6120" w:hanging="180"/>
      </w:pPr>
      <w:rPr>
        <w:rFonts w:ascii="Times New Roman" w:hAnsi="Times New Roman" w:cs="Times New Roman" w:hint="default"/>
      </w:rPr>
    </w:lvl>
  </w:abstractNum>
  <w:abstractNum w:abstractNumId="19" w15:restartNumberingAfterBreak="0">
    <w:nsid w:val="107F0F80"/>
    <w:multiLevelType w:val="multilevel"/>
    <w:tmpl w:val="00000001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>
        <w:rFonts w:ascii="Times New Roman" w:hAnsi="Times New Roman" w:cs="Times New Roman"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>
        <w:rFonts w:ascii="Times New Roman" w:hAnsi="Times New Roman" w:cs="Times New Roman"/>
      </w:rPr>
    </w:lvl>
    <w:lvl w:ilvl="2">
      <w:start w:val="1"/>
      <w:numFmt w:val="lowerRoman"/>
      <w:lvlText w:val="%2.%3."/>
      <w:lvlJc w:val="left"/>
      <w:pPr>
        <w:tabs>
          <w:tab w:val="num" w:pos="0"/>
        </w:tabs>
        <w:ind w:left="2160" w:hanging="180"/>
      </w:pPr>
      <w:rPr>
        <w:rFonts w:ascii="Times New Roman" w:hAnsi="Times New Roman" w:cs="Times New Roman"/>
      </w:rPr>
    </w:lvl>
    <w:lvl w:ilvl="3">
      <w:start w:val="1"/>
      <w:numFmt w:val="decimal"/>
      <w:lvlText w:val="%2.%3.%4."/>
      <w:lvlJc w:val="left"/>
      <w:pPr>
        <w:tabs>
          <w:tab w:val="num" w:pos="0"/>
        </w:tabs>
        <w:ind w:left="2880" w:hanging="360"/>
      </w:pPr>
      <w:rPr>
        <w:rFonts w:ascii="Times New Roman" w:hAnsi="Times New Roman" w:cs="Times New Roman"/>
      </w:rPr>
    </w:lvl>
    <w:lvl w:ilvl="4">
      <w:start w:val="1"/>
      <w:numFmt w:val="lowerLetter"/>
      <w:lvlText w:val="%2.%3.%4.%5."/>
      <w:lvlJc w:val="left"/>
      <w:pPr>
        <w:tabs>
          <w:tab w:val="num" w:pos="0"/>
        </w:tabs>
        <w:ind w:left="3600" w:hanging="360"/>
      </w:pPr>
      <w:rPr>
        <w:rFonts w:ascii="Times New Roman" w:hAnsi="Times New Roman" w:cs="Times New Roman"/>
      </w:rPr>
    </w:lvl>
    <w:lvl w:ilvl="5">
      <w:start w:val="1"/>
      <w:numFmt w:val="lowerRoman"/>
      <w:lvlText w:val="%2.%3.%4.%5.%6."/>
      <w:lvlJc w:val="left"/>
      <w:pPr>
        <w:tabs>
          <w:tab w:val="num" w:pos="0"/>
        </w:tabs>
        <w:ind w:left="4320" w:hanging="180"/>
      </w:pPr>
      <w:rPr>
        <w:rFonts w:ascii="Times New Roman" w:hAnsi="Times New Roman" w:cs="Times New Roman"/>
      </w:rPr>
    </w:lvl>
    <w:lvl w:ilvl="6">
      <w:start w:val="1"/>
      <w:numFmt w:val="decimal"/>
      <w:lvlText w:val="%2.%3.%4.%5.%6.%7."/>
      <w:lvlJc w:val="left"/>
      <w:pPr>
        <w:tabs>
          <w:tab w:val="num" w:pos="0"/>
        </w:tabs>
        <w:ind w:left="5040" w:hanging="360"/>
      </w:pPr>
      <w:rPr>
        <w:rFonts w:ascii="Times New Roman" w:hAnsi="Times New Roman" w:cs="Times New Roman"/>
      </w:rPr>
    </w:lvl>
    <w:lvl w:ilvl="7">
      <w:start w:val="1"/>
      <w:numFmt w:val="lowerLetter"/>
      <w:lvlText w:val="%2.%3.%4.%5.%6.%7.%8."/>
      <w:lvlJc w:val="left"/>
      <w:pPr>
        <w:tabs>
          <w:tab w:val="num" w:pos="0"/>
        </w:tabs>
        <w:ind w:left="5760" w:hanging="360"/>
      </w:pPr>
      <w:rPr>
        <w:rFonts w:ascii="Times New Roman" w:hAnsi="Times New Roman" w:cs="Times New Roman"/>
      </w:rPr>
    </w:lvl>
    <w:lvl w:ilvl="8">
      <w:start w:val="1"/>
      <w:numFmt w:val="lowerRoman"/>
      <w:lvlText w:val="%2.%3.%4.%5.%6.%7.%8.%9."/>
      <w:lvlJc w:val="left"/>
      <w:pPr>
        <w:tabs>
          <w:tab w:val="num" w:pos="0"/>
        </w:tabs>
        <w:ind w:left="6480" w:hanging="180"/>
      </w:pPr>
      <w:rPr>
        <w:rFonts w:ascii="Times New Roman" w:hAnsi="Times New Roman" w:cs="Times New Roman"/>
      </w:rPr>
    </w:lvl>
  </w:abstractNum>
  <w:abstractNum w:abstractNumId="20" w15:restartNumberingAfterBreak="0">
    <w:nsid w:val="14E5457A"/>
    <w:multiLevelType w:val="hybridMultilevel"/>
    <w:tmpl w:val="CAC0CEF0"/>
    <w:lvl w:ilvl="0" w:tplc="574A24D0">
      <w:start w:val="3"/>
      <w:numFmt w:val="bullet"/>
      <w:lvlText w:val="-"/>
      <w:lvlJc w:val="left"/>
      <w:pPr>
        <w:ind w:left="720" w:hanging="360"/>
      </w:pPr>
      <w:rPr>
        <w:rFonts w:ascii="Calibri" w:eastAsia="Times New Roman" w:hAnsi="Calibri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16A97837"/>
    <w:multiLevelType w:val="hybridMultilevel"/>
    <w:tmpl w:val="75D25E92"/>
    <w:lvl w:ilvl="0" w:tplc="0409000F">
      <w:start w:val="1"/>
      <w:numFmt w:val="decimal"/>
      <w:lvlText w:val="%1."/>
      <w:lvlJc w:val="left"/>
      <w:pPr>
        <w:ind w:left="360" w:hanging="360"/>
      </w:pPr>
      <w:rPr>
        <w:rFonts w:cs="Times New Roman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52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468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  <w:rPr>
        <w:rFonts w:cs="Times New Roman"/>
      </w:rPr>
    </w:lvl>
  </w:abstractNum>
  <w:abstractNum w:abstractNumId="22" w15:restartNumberingAfterBreak="0">
    <w:nsid w:val="18F6526F"/>
    <w:multiLevelType w:val="hybridMultilevel"/>
    <w:tmpl w:val="975C08D6"/>
    <w:lvl w:ilvl="0" w:tplc="C3FC39CC">
      <w:start w:val="1"/>
      <w:numFmt w:val="decimal"/>
      <w:lvlText w:val="%1"/>
      <w:lvlJc w:val="left"/>
      <w:pPr>
        <w:ind w:left="1080" w:hanging="720"/>
      </w:pPr>
      <w:rPr>
        <w:rFonts w:cs="Times New Roman" w:hint="default"/>
      </w:rPr>
    </w:lvl>
    <w:lvl w:ilvl="1" w:tplc="0413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3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3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23" w15:restartNumberingAfterBreak="0">
    <w:nsid w:val="1B2754B6"/>
    <w:multiLevelType w:val="hybridMultilevel"/>
    <w:tmpl w:val="2984250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4" w15:restartNumberingAfterBreak="0">
    <w:nsid w:val="235E0378"/>
    <w:multiLevelType w:val="hybridMultilevel"/>
    <w:tmpl w:val="A396332C"/>
    <w:lvl w:ilvl="0" w:tplc="EEAE3B3A">
      <w:start w:val="5"/>
      <w:numFmt w:val="bullet"/>
      <w:lvlText w:val="-"/>
      <w:lvlJc w:val="left"/>
      <w:pPr>
        <w:ind w:left="1154" w:hanging="360"/>
      </w:pPr>
      <w:rPr>
        <w:rFonts w:ascii="Arial" w:eastAsia="Times New Roman" w:hAnsi="Arial" w:hint="default"/>
      </w:rPr>
    </w:lvl>
    <w:lvl w:ilvl="1" w:tplc="04130003" w:tentative="1">
      <w:start w:val="1"/>
      <w:numFmt w:val="bullet"/>
      <w:lvlText w:val="o"/>
      <w:lvlJc w:val="left"/>
      <w:pPr>
        <w:ind w:left="1874" w:hanging="360"/>
      </w:pPr>
      <w:rPr>
        <w:rFonts w:ascii="Courier New" w:hAnsi="Courier New" w:hint="default"/>
      </w:rPr>
    </w:lvl>
    <w:lvl w:ilvl="2" w:tplc="04130005" w:tentative="1">
      <w:start w:val="1"/>
      <w:numFmt w:val="bullet"/>
      <w:lvlText w:val=""/>
      <w:lvlJc w:val="left"/>
      <w:pPr>
        <w:ind w:left="2594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3314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4034" w:hanging="360"/>
      </w:pPr>
      <w:rPr>
        <w:rFonts w:ascii="Courier New" w:hAnsi="Courier New" w:hint="default"/>
      </w:rPr>
    </w:lvl>
    <w:lvl w:ilvl="5" w:tplc="04130005" w:tentative="1">
      <w:start w:val="1"/>
      <w:numFmt w:val="bullet"/>
      <w:lvlText w:val=""/>
      <w:lvlJc w:val="left"/>
      <w:pPr>
        <w:ind w:left="4754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474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6194" w:hanging="360"/>
      </w:pPr>
      <w:rPr>
        <w:rFonts w:ascii="Courier New" w:hAnsi="Courier New" w:hint="default"/>
      </w:rPr>
    </w:lvl>
    <w:lvl w:ilvl="8" w:tplc="04130005" w:tentative="1">
      <w:start w:val="1"/>
      <w:numFmt w:val="bullet"/>
      <w:lvlText w:val=""/>
      <w:lvlJc w:val="left"/>
      <w:pPr>
        <w:ind w:left="6914" w:hanging="360"/>
      </w:pPr>
      <w:rPr>
        <w:rFonts w:ascii="Wingdings" w:hAnsi="Wingdings" w:hint="default"/>
      </w:rPr>
    </w:lvl>
  </w:abstractNum>
  <w:abstractNum w:abstractNumId="25" w15:restartNumberingAfterBreak="0">
    <w:nsid w:val="2C381DFD"/>
    <w:multiLevelType w:val="hybridMultilevel"/>
    <w:tmpl w:val="A33EECD6"/>
    <w:lvl w:ilvl="0" w:tplc="7FE85634">
      <w:start w:val="1"/>
      <w:numFmt w:val="lowerLetter"/>
      <w:lvlText w:val="%1."/>
      <w:lvlJc w:val="left"/>
      <w:pPr>
        <w:ind w:left="797" w:hanging="400"/>
      </w:pPr>
      <w:rPr>
        <w:rFonts w:cs="Times New Roman" w:hint="default"/>
      </w:rPr>
    </w:lvl>
    <w:lvl w:ilvl="1" w:tplc="04130019" w:tentative="1">
      <w:start w:val="1"/>
      <w:numFmt w:val="lowerLetter"/>
      <w:lvlText w:val="%2."/>
      <w:lvlJc w:val="left"/>
      <w:pPr>
        <w:ind w:left="1477" w:hanging="360"/>
      </w:pPr>
      <w:rPr>
        <w:rFonts w:cs="Times New Roman"/>
      </w:rPr>
    </w:lvl>
    <w:lvl w:ilvl="2" w:tplc="0413001B" w:tentative="1">
      <w:start w:val="1"/>
      <w:numFmt w:val="lowerRoman"/>
      <w:lvlText w:val="%3."/>
      <w:lvlJc w:val="right"/>
      <w:pPr>
        <w:ind w:left="2197" w:hanging="180"/>
      </w:pPr>
      <w:rPr>
        <w:rFonts w:cs="Times New Roman"/>
      </w:rPr>
    </w:lvl>
    <w:lvl w:ilvl="3" w:tplc="0413000F" w:tentative="1">
      <w:start w:val="1"/>
      <w:numFmt w:val="decimal"/>
      <w:lvlText w:val="%4."/>
      <w:lvlJc w:val="left"/>
      <w:pPr>
        <w:ind w:left="2917" w:hanging="360"/>
      </w:pPr>
      <w:rPr>
        <w:rFonts w:cs="Times New Roman"/>
      </w:rPr>
    </w:lvl>
    <w:lvl w:ilvl="4" w:tplc="04130019" w:tentative="1">
      <w:start w:val="1"/>
      <w:numFmt w:val="lowerLetter"/>
      <w:lvlText w:val="%5."/>
      <w:lvlJc w:val="left"/>
      <w:pPr>
        <w:ind w:left="3637" w:hanging="360"/>
      </w:pPr>
      <w:rPr>
        <w:rFonts w:cs="Times New Roman"/>
      </w:rPr>
    </w:lvl>
    <w:lvl w:ilvl="5" w:tplc="0413001B" w:tentative="1">
      <w:start w:val="1"/>
      <w:numFmt w:val="lowerRoman"/>
      <w:lvlText w:val="%6."/>
      <w:lvlJc w:val="right"/>
      <w:pPr>
        <w:ind w:left="4357" w:hanging="180"/>
      </w:pPr>
      <w:rPr>
        <w:rFonts w:cs="Times New Roman"/>
      </w:rPr>
    </w:lvl>
    <w:lvl w:ilvl="6" w:tplc="0413000F" w:tentative="1">
      <w:start w:val="1"/>
      <w:numFmt w:val="decimal"/>
      <w:lvlText w:val="%7."/>
      <w:lvlJc w:val="left"/>
      <w:pPr>
        <w:ind w:left="5077" w:hanging="360"/>
      </w:pPr>
      <w:rPr>
        <w:rFonts w:cs="Times New Roman"/>
      </w:rPr>
    </w:lvl>
    <w:lvl w:ilvl="7" w:tplc="04130019" w:tentative="1">
      <w:start w:val="1"/>
      <w:numFmt w:val="lowerLetter"/>
      <w:lvlText w:val="%8."/>
      <w:lvlJc w:val="left"/>
      <w:pPr>
        <w:ind w:left="5797" w:hanging="360"/>
      </w:pPr>
      <w:rPr>
        <w:rFonts w:cs="Times New Roman"/>
      </w:rPr>
    </w:lvl>
    <w:lvl w:ilvl="8" w:tplc="0413001B" w:tentative="1">
      <w:start w:val="1"/>
      <w:numFmt w:val="lowerRoman"/>
      <w:lvlText w:val="%9."/>
      <w:lvlJc w:val="right"/>
      <w:pPr>
        <w:ind w:left="6517" w:hanging="180"/>
      </w:pPr>
      <w:rPr>
        <w:rFonts w:cs="Times New Roman"/>
      </w:rPr>
    </w:lvl>
  </w:abstractNum>
  <w:abstractNum w:abstractNumId="26" w15:restartNumberingAfterBreak="0">
    <w:nsid w:val="32536094"/>
    <w:multiLevelType w:val="hybridMultilevel"/>
    <w:tmpl w:val="C49AF56A"/>
    <w:lvl w:ilvl="0" w:tplc="8280D0B8">
      <w:start w:val="1"/>
      <w:numFmt w:val="lowerLetter"/>
      <w:lvlText w:val="%1."/>
      <w:lvlJc w:val="left"/>
      <w:pPr>
        <w:ind w:left="797" w:hanging="400"/>
      </w:pPr>
      <w:rPr>
        <w:rFonts w:cs="Times New Roman" w:hint="default"/>
      </w:rPr>
    </w:lvl>
    <w:lvl w:ilvl="1" w:tplc="04130019" w:tentative="1">
      <w:start w:val="1"/>
      <w:numFmt w:val="lowerLetter"/>
      <w:lvlText w:val="%2."/>
      <w:lvlJc w:val="left"/>
      <w:pPr>
        <w:ind w:left="1477" w:hanging="360"/>
      </w:pPr>
      <w:rPr>
        <w:rFonts w:cs="Times New Roman"/>
      </w:rPr>
    </w:lvl>
    <w:lvl w:ilvl="2" w:tplc="0413001B" w:tentative="1">
      <w:start w:val="1"/>
      <w:numFmt w:val="lowerRoman"/>
      <w:lvlText w:val="%3."/>
      <w:lvlJc w:val="right"/>
      <w:pPr>
        <w:ind w:left="2197" w:hanging="180"/>
      </w:pPr>
      <w:rPr>
        <w:rFonts w:cs="Times New Roman"/>
      </w:rPr>
    </w:lvl>
    <w:lvl w:ilvl="3" w:tplc="0413000F" w:tentative="1">
      <w:start w:val="1"/>
      <w:numFmt w:val="decimal"/>
      <w:lvlText w:val="%4."/>
      <w:lvlJc w:val="left"/>
      <w:pPr>
        <w:ind w:left="2917" w:hanging="360"/>
      </w:pPr>
      <w:rPr>
        <w:rFonts w:cs="Times New Roman"/>
      </w:rPr>
    </w:lvl>
    <w:lvl w:ilvl="4" w:tplc="04130019" w:tentative="1">
      <w:start w:val="1"/>
      <w:numFmt w:val="lowerLetter"/>
      <w:lvlText w:val="%5."/>
      <w:lvlJc w:val="left"/>
      <w:pPr>
        <w:ind w:left="3637" w:hanging="360"/>
      </w:pPr>
      <w:rPr>
        <w:rFonts w:cs="Times New Roman"/>
      </w:rPr>
    </w:lvl>
    <w:lvl w:ilvl="5" w:tplc="0413001B" w:tentative="1">
      <w:start w:val="1"/>
      <w:numFmt w:val="lowerRoman"/>
      <w:lvlText w:val="%6."/>
      <w:lvlJc w:val="right"/>
      <w:pPr>
        <w:ind w:left="4357" w:hanging="180"/>
      </w:pPr>
      <w:rPr>
        <w:rFonts w:cs="Times New Roman"/>
      </w:rPr>
    </w:lvl>
    <w:lvl w:ilvl="6" w:tplc="0413000F" w:tentative="1">
      <w:start w:val="1"/>
      <w:numFmt w:val="decimal"/>
      <w:lvlText w:val="%7."/>
      <w:lvlJc w:val="left"/>
      <w:pPr>
        <w:ind w:left="5077" w:hanging="360"/>
      </w:pPr>
      <w:rPr>
        <w:rFonts w:cs="Times New Roman"/>
      </w:rPr>
    </w:lvl>
    <w:lvl w:ilvl="7" w:tplc="04130019" w:tentative="1">
      <w:start w:val="1"/>
      <w:numFmt w:val="lowerLetter"/>
      <w:lvlText w:val="%8."/>
      <w:lvlJc w:val="left"/>
      <w:pPr>
        <w:ind w:left="5797" w:hanging="360"/>
      </w:pPr>
      <w:rPr>
        <w:rFonts w:cs="Times New Roman"/>
      </w:rPr>
    </w:lvl>
    <w:lvl w:ilvl="8" w:tplc="0413001B" w:tentative="1">
      <w:start w:val="1"/>
      <w:numFmt w:val="lowerRoman"/>
      <w:lvlText w:val="%9."/>
      <w:lvlJc w:val="right"/>
      <w:pPr>
        <w:ind w:left="6517" w:hanging="180"/>
      </w:pPr>
      <w:rPr>
        <w:rFonts w:cs="Times New Roman"/>
      </w:rPr>
    </w:lvl>
  </w:abstractNum>
  <w:abstractNum w:abstractNumId="27" w15:restartNumberingAfterBreak="0">
    <w:nsid w:val="406477A9"/>
    <w:multiLevelType w:val="hybridMultilevel"/>
    <w:tmpl w:val="D1C4034C"/>
    <w:lvl w:ilvl="0" w:tplc="B616ED22">
      <w:start w:val="4"/>
      <w:numFmt w:val="decimal"/>
      <w:lvlText w:val="%1"/>
      <w:lvlJc w:val="left"/>
      <w:pPr>
        <w:tabs>
          <w:tab w:val="num" w:pos="1080"/>
        </w:tabs>
        <w:ind w:left="1080" w:hanging="720"/>
      </w:pPr>
      <w:rPr>
        <w:rFonts w:ascii="Times New Roman" w:hAnsi="Times New Roman" w:cs="Times New Roman" w:hint="default"/>
      </w:rPr>
    </w:lvl>
    <w:lvl w:ilvl="1" w:tplc="0413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ascii="Times New Roman" w:hAnsi="Times New Roman" w:cs="Times New Roman"/>
      </w:rPr>
    </w:lvl>
    <w:lvl w:ilvl="2" w:tplc="0413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ascii="Times New Roman" w:hAnsi="Times New Roman" w:cs="Times New Roman"/>
      </w:rPr>
    </w:lvl>
    <w:lvl w:ilvl="3" w:tplc="0413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ascii="Times New Roman" w:hAnsi="Times New Roman" w:cs="Times New Roman"/>
      </w:rPr>
    </w:lvl>
    <w:lvl w:ilvl="4" w:tplc="0413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ascii="Times New Roman" w:hAnsi="Times New Roman" w:cs="Times New Roman"/>
      </w:rPr>
    </w:lvl>
    <w:lvl w:ilvl="5" w:tplc="0413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ascii="Times New Roman" w:hAnsi="Times New Roman" w:cs="Times New Roman"/>
      </w:rPr>
    </w:lvl>
    <w:lvl w:ilvl="6" w:tplc="0413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ascii="Times New Roman" w:hAnsi="Times New Roman" w:cs="Times New Roman"/>
      </w:rPr>
    </w:lvl>
    <w:lvl w:ilvl="7" w:tplc="0413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ascii="Times New Roman" w:hAnsi="Times New Roman" w:cs="Times New Roman"/>
      </w:rPr>
    </w:lvl>
    <w:lvl w:ilvl="8" w:tplc="0413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ascii="Times New Roman" w:hAnsi="Times New Roman" w:cs="Times New Roman"/>
      </w:rPr>
    </w:lvl>
  </w:abstractNum>
  <w:abstractNum w:abstractNumId="28" w15:restartNumberingAfterBreak="0">
    <w:nsid w:val="417327DD"/>
    <w:multiLevelType w:val="hybridMultilevel"/>
    <w:tmpl w:val="84D6AB92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29" w15:restartNumberingAfterBreak="0">
    <w:nsid w:val="4CBF1122"/>
    <w:multiLevelType w:val="hybridMultilevel"/>
    <w:tmpl w:val="E640B88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0" w15:restartNumberingAfterBreak="0">
    <w:nsid w:val="541A24D6"/>
    <w:multiLevelType w:val="hybridMultilevel"/>
    <w:tmpl w:val="CCBA8A7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1" w15:restartNumberingAfterBreak="0">
    <w:nsid w:val="552E2016"/>
    <w:multiLevelType w:val="hybridMultilevel"/>
    <w:tmpl w:val="C4DE271E"/>
    <w:lvl w:ilvl="0" w:tplc="0C209438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09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090005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2" w15:restartNumberingAfterBreak="0">
    <w:nsid w:val="565372AC"/>
    <w:multiLevelType w:val="multilevel"/>
    <w:tmpl w:val="D1682DCE"/>
    <w:name w:val="WWNum22"/>
    <w:lvl w:ilvl="0">
      <w:start w:val="1"/>
      <w:numFmt w:val="decimal"/>
      <w:lvlText w:val="%1."/>
      <w:lvlJc w:val="left"/>
      <w:pPr>
        <w:tabs>
          <w:tab w:val="num" w:pos="-360"/>
        </w:tabs>
        <w:ind w:left="360" w:hanging="360"/>
      </w:pPr>
      <w:rPr>
        <w:rFonts w:ascii="Times New Roman" w:hAnsi="Times New Roman" w:cs="Times New Roman" w:hint="default"/>
      </w:rPr>
    </w:lvl>
    <w:lvl w:ilvl="1">
      <w:start w:val="1"/>
      <w:numFmt w:val="lowerLetter"/>
      <w:lvlText w:val="%2."/>
      <w:lvlJc w:val="left"/>
      <w:pPr>
        <w:tabs>
          <w:tab w:val="num" w:pos="-360"/>
        </w:tabs>
        <w:ind w:left="1080" w:hanging="360"/>
      </w:pPr>
      <w:rPr>
        <w:rFonts w:ascii="Times New Roman" w:hAnsi="Times New Roman" w:cs="Times New Roman" w:hint="default"/>
      </w:rPr>
    </w:lvl>
    <w:lvl w:ilvl="2">
      <w:start w:val="1"/>
      <w:numFmt w:val="lowerRoman"/>
      <w:lvlText w:val="%2.%3."/>
      <w:lvlJc w:val="left"/>
      <w:pPr>
        <w:tabs>
          <w:tab w:val="num" w:pos="-360"/>
        </w:tabs>
        <w:ind w:left="1800" w:hanging="180"/>
      </w:pPr>
      <w:rPr>
        <w:rFonts w:ascii="Times New Roman" w:hAnsi="Times New Roman" w:cs="Times New Roman" w:hint="default"/>
      </w:rPr>
    </w:lvl>
    <w:lvl w:ilvl="3">
      <w:start w:val="1"/>
      <w:numFmt w:val="decimal"/>
      <w:lvlText w:val="%2.%3.%4."/>
      <w:lvlJc w:val="left"/>
      <w:pPr>
        <w:tabs>
          <w:tab w:val="num" w:pos="-360"/>
        </w:tabs>
        <w:ind w:left="2520" w:hanging="360"/>
      </w:pPr>
      <w:rPr>
        <w:rFonts w:ascii="Times New Roman" w:hAnsi="Times New Roman" w:cs="Times New Roman" w:hint="default"/>
      </w:rPr>
    </w:lvl>
    <w:lvl w:ilvl="4">
      <w:start w:val="1"/>
      <w:numFmt w:val="lowerLetter"/>
      <w:lvlText w:val="%2.%3.%4.%5."/>
      <w:lvlJc w:val="left"/>
      <w:pPr>
        <w:tabs>
          <w:tab w:val="num" w:pos="-360"/>
        </w:tabs>
        <w:ind w:left="3240" w:hanging="360"/>
      </w:pPr>
      <w:rPr>
        <w:rFonts w:ascii="Times New Roman" w:hAnsi="Times New Roman" w:cs="Times New Roman" w:hint="default"/>
      </w:rPr>
    </w:lvl>
    <w:lvl w:ilvl="5">
      <w:start w:val="1"/>
      <w:numFmt w:val="lowerRoman"/>
      <w:lvlText w:val="%2.%3.%4.%5.%6."/>
      <w:lvlJc w:val="left"/>
      <w:pPr>
        <w:tabs>
          <w:tab w:val="num" w:pos="-360"/>
        </w:tabs>
        <w:ind w:left="3960" w:hanging="180"/>
      </w:pPr>
      <w:rPr>
        <w:rFonts w:ascii="Times New Roman" w:hAnsi="Times New Roman" w:cs="Times New Roman" w:hint="default"/>
      </w:rPr>
    </w:lvl>
    <w:lvl w:ilvl="6">
      <w:start w:val="1"/>
      <w:numFmt w:val="decimal"/>
      <w:lvlText w:val="%2.%3.%4.%5.%6.%7."/>
      <w:lvlJc w:val="left"/>
      <w:pPr>
        <w:tabs>
          <w:tab w:val="num" w:pos="-360"/>
        </w:tabs>
        <w:ind w:left="4680" w:hanging="360"/>
      </w:pPr>
      <w:rPr>
        <w:rFonts w:ascii="Times New Roman" w:hAnsi="Times New Roman" w:cs="Times New Roman" w:hint="default"/>
      </w:rPr>
    </w:lvl>
    <w:lvl w:ilvl="7">
      <w:start w:val="1"/>
      <w:numFmt w:val="lowerLetter"/>
      <w:lvlText w:val="%2.%3.%4.%5.%6.%7.%8."/>
      <w:lvlJc w:val="left"/>
      <w:pPr>
        <w:tabs>
          <w:tab w:val="num" w:pos="-360"/>
        </w:tabs>
        <w:ind w:left="5400" w:hanging="360"/>
      </w:pPr>
      <w:rPr>
        <w:rFonts w:ascii="Times New Roman" w:hAnsi="Times New Roman" w:cs="Times New Roman" w:hint="default"/>
      </w:rPr>
    </w:lvl>
    <w:lvl w:ilvl="8">
      <w:start w:val="1"/>
      <w:numFmt w:val="lowerRoman"/>
      <w:lvlText w:val="%2.%3.%4.%5.%6.%7.%8.%9."/>
      <w:lvlJc w:val="left"/>
      <w:pPr>
        <w:tabs>
          <w:tab w:val="num" w:pos="-360"/>
        </w:tabs>
        <w:ind w:left="6120" w:hanging="180"/>
      </w:pPr>
      <w:rPr>
        <w:rFonts w:ascii="Times New Roman" w:hAnsi="Times New Roman" w:cs="Times New Roman" w:hint="default"/>
      </w:rPr>
    </w:lvl>
  </w:abstractNum>
  <w:abstractNum w:abstractNumId="33" w15:restartNumberingAfterBreak="0">
    <w:nsid w:val="5D8328BA"/>
    <w:multiLevelType w:val="hybridMultilevel"/>
    <w:tmpl w:val="5F7A3696"/>
    <w:lvl w:ilvl="0" w:tplc="0409000F">
      <w:start w:val="1"/>
      <w:numFmt w:val="decimal"/>
      <w:lvlText w:val="%1."/>
      <w:lvlJc w:val="left"/>
      <w:pPr>
        <w:ind w:left="360" w:hanging="360"/>
      </w:pPr>
      <w:rPr>
        <w:rFonts w:cs="Times New Roman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52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468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  <w:rPr>
        <w:rFonts w:cs="Times New Roman"/>
      </w:rPr>
    </w:lvl>
  </w:abstractNum>
  <w:abstractNum w:abstractNumId="34" w15:restartNumberingAfterBreak="0">
    <w:nsid w:val="5F3F3E55"/>
    <w:multiLevelType w:val="hybridMultilevel"/>
    <w:tmpl w:val="0B5081D2"/>
    <w:lvl w:ilvl="0" w:tplc="0413000F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</w:rPr>
    </w:lvl>
    <w:lvl w:ilvl="1" w:tplc="0413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3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3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35" w15:restartNumberingAfterBreak="0">
    <w:nsid w:val="70F12029"/>
    <w:multiLevelType w:val="hybridMultilevel"/>
    <w:tmpl w:val="762024D2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36" w15:restartNumberingAfterBreak="0">
    <w:nsid w:val="722B30F9"/>
    <w:multiLevelType w:val="hybridMultilevel"/>
    <w:tmpl w:val="3920F5BC"/>
    <w:lvl w:ilvl="0" w:tplc="04090019">
      <w:start w:val="2"/>
      <w:numFmt w:val="lowerLetter"/>
      <w:lvlText w:val="%1."/>
      <w:lvlJc w:val="left"/>
      <w:pPr>
        <w:ind w:left="72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num w:numId="1" w16cid:durableId="1992978738">
    <w:abstractNumId w:val="24"/>
  </w:num>
  <w:num w:numId="2" w16cid:durableId="1489832468">
    <w:abstractNumId w:val="22"/>
  </w:num>
  <w:num w:numId="3" w16cid:durableId="2007512920">
    <w:abstractNumId w:val="9"/>
  </w:num>
  <w:num w:numId="4" w16cid:durableId="1105466503">
    <w:abstractNumId w:val="7"/>
  </w:num>
  <w:num w:numId="5" w16cid:durableId="1172988219">
    <w:abstractNumId w:val="6"/>
  </w:num>
  <w:num w:numId="6" w16cid:durableId="1901861927">
    <w:abstractNumId w:val="5"/>
  </w:num>
  <w:num w:numId="7" w16cid:durableId="2089376565">
    <w:abstractNumId w:val="4"/>
  </w:num>
  <w:num w:numId="8" w16cid:durableId="1350258437">
    <w:abstractNumId w:val="8"/>
  </w:num>
  <w:num w:numId="9" w16cid:durableId="715738598">
    <w:abstractNumId w:val="3"/>
  </w:num>
  <w:num w:numId="10" w16cid:durableId="1209224013">
    <w:abstractNumId w:val="2"/>
  </w:num>
  <w:num w:numId="11" w16cid:durableId="930626834">
    <w:abstractNumId w:val="1"/>
  </w:num>
  <w:num w:numId="12" w16cid:durableId="470948615">
    <w:abstractNumId w:val="0"/>
  </w:num>
  <w:num w:numId="13" w16cid:durableId="1494905113">
    <w:abstractNumId w:val="30"/>
  </w:num>
  <w:num w:numId="14" w16cid:durableId="307251574">
    <w:abstractNumId w:val="36"/>
  </w:num>
  <w:num w:numId="15" w16cid:durableId="2141069327">
    <w:abstractNumId w:val="29"/>
  </w:num>
  <w:num w:numId="16" w16cid:durableId="201790878">
    <w:abstractNumId w:val="23"/>
  </w:num>
  <w:num w:numId="17" w16cid:durableId="1104568046">
    <w:abstractNumId w:val="33"/>
  </w:num>
  <w:num w:numId="18" w16cid:durableId="1238707827">
    <w:abstractNumId w:val="34"/>
  </w:num>
  <w:num w:numId="19" w16cid:durableId="1461261834">
    <w:abstractNumId w:val="21"/>
  </w:num>
  <w:num w:numId="20" w16cid:durableId="446386274">
    <w:abstractNumId w:val="35"/>
  </w:num>
  <w:num w:numId="21" w16cid:durableId="357194092">
    <w:abstractNumId w:val="28"/>
  </w:num>
  <w:num w:numId="22" w16cid:durableId="477185751">
    <w:abstractNumId w:val="25"/>
  </w:num>
  <w:num w:numId="23" w16cid:durableId="880895133">
    <w:abstractNumId w:val="10"/>
  </w:num>
  <w:num w:numId="24" w16cid:durableId="478616048">
    <w:abstractNumId w:val="11"/>
  </w:num>
  <w:num w:numId="25" w16cid:durableId="2029215418">
    <w:abstractNumId w:val="12"/>
  </w:num>
  <w:num w:numId="26" w16cid:durableId="443810809">
    <w:abstractNumId w:val="13"/>
  </w:num>
  <w:num w:numId="27" w16cid:durableId="1677153439">
    <w:abstractNumId w:val="14"/>
  </w:num>
  <w:num w:numId="28" w16cid:durableId="416438226">
    <w:abstractNumId w:val="15"/>
  </w:num>
  <w:num w:numId="29" w16cid:durableId="882643573">
    <w:abstractNumId w:val="16"/>
  </w:num>
  <w:num w:numId="30" w16cid:durableId="1053192099">
    <w:abstractNumId w:val="32"/>
  </w:num>
  <w:num w:numId="31" w16cid:durableId="151214049">
    <w:abstractNumId w:val="18"/>
  </w:num>
  <w:num w:numId="32" w16cid:durableId="892697282">
    <w:abstractNumId w:val="31"/>
  </w:num>
  <w:num w:numId="33" w16cid:durableId="2068675401">
    <w:abstractNumId w:val="19"/>
  </w:num>
  <w:num w:numId="34" w16cid:durableId="707992610">
    <w:abstractNumId w:val="27"/>
  </w:num>
  <w:num w:numId="35" w16cid:durableId="1504079687">
    <w:abstractNumId w:val="26"/>
  </w:num>
  <w:num w:numId="36" w16cid:durableId="837423939">
    <w:abstractNumId w:val="17"/>
  </w:num>
  <w:num w:numId="37" w16cid:durableId="1021511874">
    <w:abstractNumId w:val="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8" w16cid:durableId="54548160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hdrShapeDefaults>
    <o:shapedefaults v:ext="edit" spidmax="2051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useWord2013TrackBottomHyphenation" w:uri="http://schemas.microsoft.com/office/word" w:val="1"/>
  </w:compat>
  <w:rsids>
    <w:rsidRoot w:val="00641020"/>
    <w:rsid w:val="00027AD6"/>
    <w:rsid w:val="00032C95"/>
    <w:rsid w:val="000526DF"/>
    <w:rsid w:val="00067B7C"/>
    <w:rsid w:val="00087E67"/>
    <w:rsid w:val="000962B7"/>
    <w:rsid w:val="000E2822"/>
    <w:rsid w:val="001028B6"/>
    <w:rsid w:val="00110432"/>
    <w:rsid w:val="001328EB"/>
    <w:rsid w:val="001343E4"/>
    <w:rsid w:val="00147CAA"/>
    <w:rsid w:val="001554F0"/>
    <w:rsid w:val="001912A6"/>
    <w:rsid w:val="001F2157"/>
    <w:rsid w:val="00201D9F"/>
    <w:rsid w:val="00210211"/>
    <w:rsid w:val="00230187"/>
    <w:rsid w:val="00282B7F"/>
    <w:rsid w:val="002A196B"/>
    <w:rsid w:val="002A7188"/>
    <w:rsid w:val="002E599E"/>
    <w:rsid w:val="002F61C5"/>
    <w:rsid w:val="003012D5"/>
    <w:rsid w:val="00354428"/>
    <w:rsid w:val="00383D93"/>
    <w:rsid w:val="003840C7"/>
    <w:rsid w:val="003A3F8B"/>
    <w:rsid w:val="003A4B2D"/>
    <w:rsid w:val="003B697F"/>
    <w:rsid w:val="003D1E52"/>
    <w:rsid w:val="003F499F"/>
    <w:rsid w:val="003F56FA"/>
    <w:rsid w:val="003F7415"/>
    <w:rsid w:val="0043422A"/>
    <w:rsid w:val="00436BAC"/>
    <w:rsid w:val="00452C1D"/>
    <w:rsid w:val="00471807"/>
    <w:rsid w:val="004757D5"/>
    <w:rsid w:val="00487359"/>
    <w:rsid w:val="004B36F6"/>
    <w:rsid w:val="004C58F5"/>
    <w:rsid w:val="004E0E05"/>
    <w:rsid w:val="004E4AEC"/>
    <w:rsid w:val="004E51BA"/>
    <w:rsid w:val="0050654F"/>
    <w:rsid w:val="005146C5"/>
    <w:rsid w:val="00517C8F"/>
    <w:rsid w:val="005266C4"/>
    <w:rsid w:val="0055234E"/>
    <w:rsid w:val="005636F0"/>
    <w:rsid w:val="005E7029"/>
    <w:rsid w:val="005F50B1"/>
    <w:rsid w:val="005F6E36"/>
    <w:rsid w:val="00602AB8"/>
    <w:rsid w:val="00640B72"/>
    <w:rsid w:val="00641020"/>
    <w:rsid w:val="006437CA"/>
    <w:rsid w:val="00654C5F"/>
    <w:rsid w:val="0065716A"/>
    <w:rsid w:val="00672C8F"/>
    <w:rsid w:val="006843DB"/>
    <w:rsid w:val="006A5D7A"/>
    <w:rsid w:val="006A7B8C"/>
    <w:rsid w:val="006F149B"/>
    <w:rsid w:val="006F3A2D"/>
    <w:rsid w:val="00746F98"/>
    <w:rsid w:val="00762768"/>
    <w:rsid w:val="00772902"/>
    <w:rsid w:val="007B2A86"/>
    <w:rsid w:val="007D1FE0"/>
    <w:rsid w:val="007E45AB"/>
    <w:rsid w:val="007E6A9A"/>
    <w:rsid w:val="0080138D"/>
    <w:rsid w:val="0081257C"/>
    <w:rsid w:val="0081443D"/>
    <w:rsid w:val="00824D3C"/>
    <w:rsid w:val="00827D76"/>
    <w:rsid w:val="00842216"/>
    <w:rsid w:val="00851789"/>
    <w:rsid w:val="0087570C"/>
    <w:rsid w:val="008A1C7F"/>
    <w:rsid w:val="008A342E"/>
    <w:rsid w:val="008B1D1C"/>
    <w:rsid w:val="0090013A"/>
    <w:rsid w:val="00900146"/>
    <w:rsid w:val="00902E5B"/>
    <w:rsid w:val="009205EE"/>
    <w:rsid w:val="00940742"/>
    <w:rsid w:val="00950123"/>
    <w:rsid w:val="00955C38"/>
    <w:rsid w:val="0096391F"/>
    <w:rsid w:val="00980F99"/>
    <w:rsid w:val="009C377C"/>
    <w:rsid w:val="009C39BC"/>
    <w:rsid w:val="009C7E40"/>
    <w:rsid w:val="009D260E"/>
    <w:rsid w:val="009F355B"/>
    <w:rsid w:val="00A2685D"/>
    <w:rsid w:val="00A35459"/>
    <w:rsid w:val="00A451F0"/>
    <w:rsid w:val="00A51548"/>
    <w:rsid w:val="00A517AB"/>
    <w:rsid w:val="00A65D25"/>
    <w:rsid w:val="00A921BA"/>
    <w:rsid w:val="00AB7B1E"/>
    <w:rsid w:val="00AE5826"/>
    <w:rsid w:val="00B32E9C"/>
    <w:rsid w:val="00B64C94"/>
    <w:rsid w:val="00B81869"/>
    <w:rsid w:val="00B87BC9"/>
    <w:rsid w:val="00B90017"/>
    <w:rsid w:val="00B946D6"/>
    <w:rsid w:val="00BB7207"/>
    <w:rsid w:val="00BC36A9"/>
    <w:rsid w:val="00BE2F0D"/>
    <w:rsid w:val="00BE2F83"/>
    <w:rsid w:val="00C0686B"/>
    <w:rsid w:val="00C1235F"/>
    <w:rsid w:val="00C818FB"/>
    <w:rsid w:val="00CC7FE9"/>
    <w:rsid w:val="00CD19CE"/>
    <w:rsid w:val="00CF2E3D"/>
    <w:rsid w:val="00CF4AE4"/>
    <w:rsid w:val="00D05D0D"/>
    <w:rsid w:val="00D118E1"/>
    <w:rsid w:val="00D314C5"/>
    <w:rsid w:val="00D31DA6"/>
    <w:rsid w:val="00D71DB9"/>
    <w:rsid w:val="00D7409D"/>
    <w:rsid w:val="00DC4FB5"/>
    <w:rsid w:val="00DE1F3A"/>
    <w:rsid w:val="00DE23A4"/>
    <w:rsid w:val="00DF078F"/>
    <w:rsid w:val="00E12170"/>
    <w:rsid w:val="00E64ACC"/>
    <w:rsid w:val="00E76184"/>
    <w:rsid w:val="00EB460D"/>
    <w:rsid w:val="00ED3292"/>
    <w:rsid w:val="00EE6842"/>
    <w:rsid w:val="00F0286E"/>
    <w:rsid w:val="00F02BAE"/>
    <w:rsid w:val="00F17EC6"/>
    <w:rsid w:val="00F24144"/>
    <w:rsid w:val="00F341DA"/>
    <w:rsid w:val="00F43411"/>
    <w:rsid w:val="00F45D81"/>
    <w:rsid w:val="00F63AD5"/>
    <w:rsid w:val="00F91AAD"/>
    <w:rsid w:val="00FB650B"/>
    <w:rsid w:val="00FC03B8"/>
    <w:rsid w:val="00FD3066"/>
    <w:rsid w:val="00FE18A1"/>
    <w:rsid w:val="00FE6C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martTagType w:namespaceuri="urn:schemas-microsoft-com:office:smarttags" w:name="metricconverter"/>
  <w:shapeDefaults>
    <o:shapedefaults v:ext="edit" spidmax="2051"/>
    <o:shapelayout v:ext="edit">
      <o:idmap v:ext="edit" data="2"/>
    </o:shapelayout>
  </w:shapeDefaults>
  <w:decimalSymbol w:val=","/>
  <w:listSeparator w:val=","/>
  <w14:docId w14:val="4C649586"/>
  <w15:docId w15:val="{380B2048-8C45-4D86-B66A-C611D07C69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sz w:val="22"/>
        <w:szCs w:val="22"/>
        <w:lang w:val="nl-NL" w:eastAsia="nl-NL" w:bidi="ar-SA"/>
      </w:rPr>
    </w:rPrDefault>
    <w:pPrDefault/>
  </w:docDefaults>
  <w:latentStyles w:defLockedState="0" w:defUIPriority="99" w:defSemiHidden="0" w:defUnhideWhenUsed="0" w:defQFormat="0" w:count="376">
    <w:lsdException w:name="Normal" w:locked="1" w:uiPriority="0" w:qFormat="1"/>
    <w:lsdException w:name="heading 1" w:locked="1" w:uiPriority="0" w:qFormat="1"/>
    <w:lsdException w:name="heading 2" w:locked="1" w:semiHidden="1" w:uiPriority="0" w:unhideWhenUsed="1" w:qFormat="1"/>
    <w:lsdException w:name="heading 3" w:locked="1" w:semiHidden="1" w:uiPriority="0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semiHidden="1" w:uiPriority="0" w:unhideWhenUsed="1"/>
    <w:lsdException w:name="toc 2" w:locked="1" w:semiHidden="1" w:uiPriority="0" w:unhideWhenUsed="1"/>
    <w:lsdException w:name="toc 3" w:locked="1" w:semiHidden="1" w:uiPriority="0" w:unhideWhenUsed="1"/>
    <w:lsdException w:name="toc 4" w:locked="1" w:semiHidden="1" w:uiPriority="0" w:unhideWhenUsed="1"/>
    <w:lsdException w:name="toc 5" w:locked="1" w:semiHidden="1" w:uiPriority="0" w:unhideWhenUsed="1"/>
    <w:lsdException w:name="toc 6" w:locked="1" w:semiHidden="1" w:uiPriority="0" w:unhideWhenUsed="1"/>
    <w:lsdException w:name="toc 7" w:locked="1" w:semiHidden="1" w:uiPriority="0" w:unhideWhenUsed="1"/>
    <w:lsdException w:name="toc 8" w:locked="1" w:semiHidden="1" w:uiPriority="0" w:unhideWhenUsed="1"/>
    <w:lsdException w:name="toc 9" w:locked="1" w:semiHidden="1" w:uiPriority="0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locked="1" w:uiPriority="0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semiHidden="1" w:uiPriority="0" w:unhideWhenUsed="1"/>
    <w:lsdException w:name="Body Text" w:locked="1" w:semiHidden="1" w:uiPriority="0" w:unhideWhenUsed="1"/>
    <w:lsdException w:name="Body Text Indent" w:locked="1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locked="1" w:semiHidden="1" w:uiPriority="0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uiPriority="39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328EB"/>
    <w:pPr>
      <w:spacing w:after="160" w:line="259" w:lineRule="auto"/>
    </w:pPr>
    <w:rPr>
      <w:lang w:eastAsia="en-US"/>
    </w:rPr>
  </w:style>
  <w:style w:type="paragraph" w:styleId="Heading1">
    <w:name w:val="heading 1"/>
    <w:basedOn w:val="Normal"/>
    <w:next w:val="Normal"/>
    <w:link w:val="Heading1Char"/>
    <w:uiPriority w:val="99"/>
    <w:qFormat/>
    <w:rsid w:val="00641020"/>
    <w:pPr>
      <w:keepNext/>
      <w:keepLines/>
      <w:spacing w:before="320" w:after="0" w:line="240" w:lineRule="auto"/>
      <w:outlineLvl w:val="0"/>
    </w:pPr>
    <w:rPr>
      <w:rFonts w:ascii="Calibri Light" w:eastAsia="Times New Roman" w:hAnsi="Calibri Light"/>
      <w:color w:val="2F5496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9"/>
    <w:qFormat/>
    <w:rsid w:val="00641020"/>
    <w:pPr>
      <w:keepNext/>
      <w:keepLines/>
      <w:spacing w:before="80" w:after="0" w:line="240" w:lineRule="auto"/>
      <w:outlineLvl w:val="1"/>
    </w:pPr>
    <w:rPr>
      <w:rFonts w:ascii="Calibri Light" w:eastAsia="Times New Roman" w:hAnsi="Calibri Light"/>
      <w:color w:val="404040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9"/>
    <w:qFormat/>
    <w:rsid w:val="00641020"/>
    <w:pPr>
      <w:keepNext/>
      <w:keepLines/>
      <w:spacing w:before="40" w:after="0" w:line="240" w:lineRule="auto"/>
      <w:outlineLvl w:val="2"/>
    </w:pPr>
    <w:rPr>
      <w:rFonts w:ascii="Calibri Light" w:eastAsia="Times New Roman" w:hAnsi="Calibri Light"/>
      <w:color w:val="44546A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9"/>
    <w:qFormat/>
    <w:rsid w:val="00641020"/>
    <w:pPr>
      <w:keepNext/>
      <w:keepLines/>
      <w:spacing w:before="40" w:after="0" w:line="276" w:lineRule="auto"/>
      <w:outlineLvl w:val="3"/>
    </w:pPr>
    <w:rPr>
      <w:rFonts w:ascii="Calibri Light" w:eastAsia="Times New Roman" w:hAnsi="Calibri Light"/>
    </w:rPr>
  </w:style>
  <w:style w:type="paragraph" w:styleId="Heading5">
    <w:name w:val="heading 5"/>
    <w:basedOn w:val="Normal"/>
    <w:next w:val="Normal"/>
    <w:link w:val="Heading5Char"/>
    <w:uiPriority w:val="99"/>
    <w:qFormat/>
    <w:rsid w:val="00641020"/>
    <w:pPr>
      <w:keepNext/>
      <w:keepLines/>
      <w:spacing w:before="40" w:after="0" w:line="276" w:lineRule="auto"/>
      <w:outlineLvl w:val="4"/>
    </w:pPr>
    <w:rPr>
      <w:rFonts w:ascii="Calibri Light" w:eastAsia="Times New Roman" w:hAnsi="Calibri Light"/>
      <w:color w:val="44546A"/>
    </w:rPr>
  </w:style>
  <w:style w:type="paragraph" w:styleId="Heading6">
    <w:name w:val="heading 6"/>
    <w:basedOn w:val="Normal"/>
    <w:next w:val="Normal"/>
    <w:link w:val="Heading6Char"/>
    <w:uiPriority w:val="99"/>
    <w:qFormat/>
    <w:rsid w:val="00641020"/>
    <w:pPr>
      <w:keepNext/>
      <w:keepLines/>
      <w:spacing w:before="40" w:after="0" w:line="276" w:lineRule="auto"/>
      <w:outlineLvl w:val="5"/>
    </w:pPr>
    <w:rPr>
      <w:rFonts w:ascii="Calibri Light" w:eastAsia="Times New Roman" w:hAnsi="Calibri Light"/>
      <w:i/>
      <w:iCs/>
      <w:color w:val="44546A"/>
      <w:sz w:val="21"/>
      <w:szCs w:val="21"/>
    </w:rPr>
  </w:style>
  <w:style w:type="paragraph" w:styleId="Heading7">
    <w:name w:val="heading 7"/>
    <w:basedOn w:val="Normal"/>
    <w:next w:val="Normal"/>
    <w:link w:val="Heading7Char"/>
    <w:uiPriority w:val="99"/>
    <w:qFormat/>
    <w:rsid w:val="00641020"/>
    <w:pPr>
      <w:keepNext/>
      <w:keepLines/>
      <w:spacing w:before="40" w:after="0" w:line="276" w:lineRule="auto"/>
      <w:outlineLvl w:val="6"/>
    </w:pPr>
    <w:rPr>
      <w:rFonts w:ascii="Calibri Light" w:eastAsia="Times New Roman" w:hAnsi="Calibri Light"/>
      <w:i/>
      <w:iCs/>
      <w:color w:val="1F3864"/>
      <w:sz w:val="21"/>
      <w:szCs w:val="21"/>
    </w:rPr>
  </w:style>
  <w:style w:type="paragraph" w:styleId="Heading8">
    <w:name w:val="heading 8"/>
    <w:basedOn w:val="Normal"/>
    <w:next w:val="Normal"/>
    <w:link w:val="Heading8Char"/>
    <w:uiPriority w:val="99"/>
    <w:qFormat/>
    <w:rsid w:val="00641020"/>
    <w:pPr>
      <w:keepNext/>
      <w:keepLines/>
      <w:spacing w:before="40" w:after="0" w:line="276" w:lineRule="auto"/>
      <w:outlineLvl w:val="7"/>
    </w:pPr>
    <w:rPr>
      <w:rFonts w:ascii="Calibri Light" w:eastAsia="Times New Roman" w:hAnsi="Calibri Light"/>
      <w:b/>
      <w:bCs/>
      <w:color w:val="44546A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9"/>
    <w:qFormat/>
    <w:rsid w:val="00641020"/>
    <w:pPr>
      <w:keepNext/>
      <w:keepLines/>
      <w:spacing w:before="40" w:after="0" w:line="276" w:lineRule="auto"/>
      <w:outlineLvl w:val="8"/>
    </w:pPr>
    <w:rPr>
      <w:rFonts w:ascii="Calibri Light" w:eastAsia="Times New Roman" w:hAnsi="Calibri Light"/>
      <w:b/>
      <w:bCs/>
      <w:i/>
      <w:iCs/>
      <w:color w:val="44546A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9"/>
    <w:locked/>
    <w:rsid w:val="00641020"/>
    <w:rPr>
      <w:rFonts w:ascii="Calibri Light" w:hAnsi="Calibri Light" w:cs="Times New Roman"/>
      <w:color w:val="2F5496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9"/>
    <w:locked/>
    <w:rsid w:val="00641020"/>
    <w:rPr>
      <w:rFonts w:ascii="Calibri Light" w:hAnsi="Calibri Light" w:cs="Times New Roman"/>
      <w:color w:val="404040"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9"/>
    <w:locked/>
    <w:rsid w:val="00641020"/>
    <w:rPr>
      <w:rFonts w:ascii="Calibri Light" w:hAnsi="Calibri Light" w:cs="Times New Roman"/>
      <w:color w:val="44546A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9"/>
    <w:locked/>
    <w:rsid w:val="00641020"/>
    <w:rPr>
      <w:rFonts w:ascii="Calibri Light" w:hAnsi="Calibri Light" w:cs="Times New Roman"/>
    </w:rPr>
  </w:style>
  <w:style w:type="character" w:customStyle="1" w:styleId="Heading5Char">
    <w:name w:val="Heading 5 Char"/>
    <w:basedOn w:val="DefaultParagraphFont"/>
    <w:link w:val="Heading5"/>
    <w:uiPriority w:val="99"/>
    <w:semiHidden/>
    <w:locked/>
    <w:rsid w:val="00641020"/>
    <w:rPr>
      <w:rFonts w:ascii="Calibri Light" w:hAnsi="Calibri Light" w:cs="Times New Roman"/>
      <w:color w:val="44546A"/>
    </w:rPr>
  </w:style>
  <w:style w:type="character" w:customStyle="1" w:styleId="Heading6Char">
    <w:name w:val="Heading 6 Char"/>
    <w:basedOn w:val="DefaultParagraphFont"/>
    <w:link w:val="Heading6"/>
    <w:uiPriority w:val="99"/>
    <w:semiHidden/>
    <w:locked/>
    <w:rsid w:val="00641020"/>
    <w:rPr>
      <w:rFonts w:ascii="Calibri Light" w:hAnsi="Calibri Light" w:cs="Times New Roman"/>
      <w:i/>
      <w:iCs/>
      <w:color w:val="44546A"/>
      <w:sz w:val="21"/>
      <w:szCs w:val="21"/>
    </w:rPr>
  </w:style>
  <w:style w:type="character" w:customStyle="1" w:styleId="Heading7Char">
    <w:name w:val="Heading 7 Char"/>
    <w:basedOn w:val="DefaultParagraphFont"/>
    <w:link w:val="Heading7"/>
    <w:uiPriority w:val="99"/>
    <w:semiHidden/>
    <w:locked/>
    <w:rsid w:val="00641020"/>
    <w:rPr>
      <w:rFonts w:ascii="Calibri Light" w:hAnsi="Calibri Light" w:cs="Times New Roman"/>
      <w:i/>
      <w:iCs/>
      <w:color w:val="1F3864"/>
      <w:sz w:val="21"/>
      <w:szCs w:val="21"/>
    </w:rPr>
  </w:style>
  <w:style w:type="character" w:customStyle="1" w:styleId="Heading8Char">
    <w:name w:val="Heading 8 Char"/>
    <w:basedOn w:val="DefaultParagraphFont"/>
    <w:link w:val="Heading8"/>
    <w:uiPriority w:val="99"/>
    <w:semiHidden/>
    <w:locked/>
    <w:rsid w:val="00641020"/>
    <w:rPr>
      <w:rFonts w:ascii="Calibri Light" w:hAnsi="Calibri Light" w:cs="Times New Roman"/>
      <w:b/>
      <w:bCs/>
      <w:color w:val="44546A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9"/>
    <w:semiHidden/>
    <w:locked/>
    <w:rsid w:val="00641020"/>
    <w:rPr>
      <w:rFonts w:ascii="Calibri Light" w:hAnsi="Calibri Light" w:cs="Times New Roman"/>
      <w:b/>
      <w:bCs/>
      <w:i/>
      <w:iCs/>
      <w:color w:val="44546A"/>
      <w:sz w:val="20"/>
      <w:szCs w:val="20"/>
    </w:rPr>
  </w:style>
  <w:style w:type="table" w:styleId="TableGrid">
    <w:name w:val="Table Grid"/>
    <w:basedOn w:val="TableNormal"/>
    <w:uiPriority w:val="99"/>
    <w:rsid w:val="00641020"/>
    <w:rPr>
      <w:rFonts w:eastAsia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Beeldgegevens">
    <w:name w:val="Beeldgegevens"/>
    <w:next w:val="Normal"/>
    <w:uiPriority w:val="99"/>
    <w:rsid w:val="00641020"/>
    <w:pPr>
      <w:shd w:val="clear" w:color="auto" w:fill="9CC2E5"/>
      <w:spacing w:line="264" w:lineRule="auto"/>
      <w:ind w:left="397"/>
    </w:pPr>
    <w:rPr>
      <w:rFonts w:ascii="Arial" w:eastAsia="Times New Roman" w:hAnsi="Arial"/>
      <w:sz w:val="20"/>
      <w:szCs w:val="20"/>
      <w:lang w:eastAsia="en-US"/>
    </w:rPr>
  </w:style>
  <w:style w:type="paragraph" w:customStyle="1" w:styleId="TabelTekst">
    <w:name w:val="Tabel_Tekst"/>
    <w:uiPriority w:val="99"/>
    <w:rsid w:val="00641020"/>
    <w:pPr>
      <w:shd w:val="clear" w:color="auto" w:fill="DDFFFF"/>
      <w:spacing w:line="276" w:lineRule="auto"/>
    </w:pPr>
    <w:rPr>
      <w:rFonts w:ascii="Arial" w:hAnsi="Arial"/>
      <w:sz w:val="18"/>
      <w:szCs w:val="20"/>
      <w:lang w:eastAsia="en-US"/>
    </w:rPr>
  </w:style>
  <w:style w:type="paragraph" w:customStyle="1" w:styleId="TabelTitel">
    <w:name w:val="Tabel_Titel"/>
    <w:basedOn w:val="TabelTekst"/>
    <w:uiPriority w:val="99"/>
    <w:rsid w:val="00641020"/>
    <w:pPr>
      <w:shd w:val="clear" w:color="auto" w:fill="00CCFF"/>
    </w:pPr>
  </w:style>
  <w:style w:type="paragraph" w:customStyle="1" w:styleId="TabelSubtitel">
    <w:name w:val="Tabel_Subtitel"/>
    <w:basedOn w:val="TabelTekst"/>
    <w:uiPriority w:val="99"/>
    <w:rsid w:val="00641020"/>
    <w:pPr>
      <w:shd w:val="clear" w:color="auto" w:fill="A4D9FF"/>
    </w:pPr>
  </w:style>
  <w:style w:type="paragraph" w:customStyle="1" w:styleId="BronBrontekstBijschrift">
    <w:name w:val="Bron_Brontekst_Bijschrift"/>
    <w:next w:val="Normal"/>
    <w:uiPriority w:val="99"/>
    <w:rsid w:val="00641020"/>
    <w:pPr>
      <w:shd w:val="clear" w:color="auto" w:fill="DCDCDC"/>
      <w:tabs>
        <w:tab w:val="left" w:pos="851"/>
      </w:tabs>
      <w:spacing w:line="264" w:lineRule="auto"/>
      <w:ind w:left="397"/>
    </w:pPr>
    <w:rPr>
      <w:rFonts w:ascii="Arial" w:hAnsi="Arial"/>
      <w:sz w:val="20"/>
      <w:szCs w:val="20"/>
      <w:lang w:eastAsia="en-US"/>
    </w:rPr>
  </w:style>
  <w:style w:type="character" w:styleId="CommentReference">
    <w:name w:val="annotation reference"/>
    <w:basedOn w:val="DefaultParagraphFont"/>
    <w:uiPriority w:val="99"/>
    <w:rsid w:val="00641020"/>
    <w:rPr>
      <w:rFonts w:cs="Times New Roman"/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rsid w:val="00641020"/>
    <w:pPr>
      <w:spacing w:after="0" w:line="240" w:lineRule="auto"/>
    </w:pPr>
    <w:rPr>
      <w:rFonts w:eastAsia="Times New Roman"/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locked/>
    <w:rsid w:val="00641020"/>
    <w:rPr>
      <w:rFonts w:eastAsia="Times New Roman" w:cs="Times New Roman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rsid w:val="00641020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locked/>
    <w:rsid w:val="00641020"/>
    <w:rPr>
      <w:rFonts w:eastAsia="Times New Roman" w:cs="Times New Roman"/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rsid w:val="00641020"/>
    <w:pPr>
      <w:spacing w:after="0" w:line="240" w:lineRule="auto"/>
    </w:pPr>
    <w:rPr>
      <w:rFonts w:ascii="Tahoma" w:eastAsia="Times New Roman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locked/>
    <w:rsid w:val="00641020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rsid w:val="00641020"/>
    <w:pPr>
      <w:tabs>
        <w:tab w:val="center" w:pos="4536"/>
        <w:tab w:val="right" w:pos="9072"/>
      </w:tabs>
      <w:spacing w:after="0" w:line="240" w:lineRule="auto"/>
    </w:pPr>
    <w:rPr>
      <w:rFonts w:eastAsia="Times New Roman"/>
      <w:sz w:val="20"/>
      <w:szCs w:val="20"/>
    </w:rPr>
  </w:style>
  <w:style w:type="character" w:customStyle="1" w:styleId="HeaderChar">
    <w:name w:val="Header Char"/>
    <w:basedOn w:val="DefaultParagraphFont"/>
    <w:link w:val="Header"/>
    <w:uiPriority w:val="99"/>
    <w:locked/>
    <w:rsid w:val="00641020"/>
    <w:rPr>
      <w:rFonts w:eastAsia="Times New Roman" w:cs="Times New Roman"/>
      <w:sz w:val="20"/>
      <w:szCs w:val="20"/>
    </w:rPr>
  </w:style>
  <w:style w:type="paragraph" w:styleId="Footer">
    <w:name w:val="footer"/>
    <w:basedOn w:val="Normal"/>
    <w:link w:val="FooterChar"/>
    <w:uiPriority w:val="99"/>
    <w:rsid w:val="00641020"/>
    <w:pPr>
      <w:pBdr>
        <w:top w:val="single" w:sz="4" w:space="1" w:color="808080"/>
      </w:pBdr>
      <w:tabs>
        <w:tab w:val="right" w:pos="9072"/>
      </w:tabs>
      <w:spacing w:after="0" w:line="240" w:lineRule="auto"/>
    </w:pPr>
    <w:rPr>
      <w:rFonts w:eastAsia="Times New Roman"/>
      <w:color w:val="808080"/>
      <w:sz w:val="20"/>
      <w:szCs w:val="20"/>
    </w:rPr>
  </w:style>
  <w:style w:type="character" w:customStyle="1" w:styleId="FooterChar">
    <w:name w:val="Footer Char"/>
    <w:basedOn w:val="DefaultParagraphFont"/>
    <w:link w:val="Footer"/>
    <w:uiPriority w:val="99"/>
    <w:locked/>
    <w:rsid w:val="00641020"/>
    <w:rPr>
      <w:rFonts w:eastAsia="Times New Roman" w:cs="Times New Roman"/>
      <w:color w:val="808080"/>
      <w:sz w:val="20"/>
      <w:szCs w:val="20"/>
    </w:rPr>
  </w:style>
  <w:style w:type="paragraph" w:customStyle="1" w:styleId="BronBrontekstTitel">
    <w:name w:val="Bron_Brontekst_Titel"/>
    <w:basedOn w:val="BronBrontekstTekst"/>
    <w:next w:val="BronBrontekstTekst"/>
    <w:uiPriority w:val="99"/>
    <w:rsid w:val="00641020"/>
    <w:rPr>
      <w:sz w:val="28"/>
    </w:rPr>
  </w:style>
  <w:style w:type="paragraph" w:customStyle="1" w:styleId="BronBrontekstTekst">
    <w:name w:val="Bron_Brontekst_Tekst"/>
    <w:uiPriority w:val="99"/>
    <w:rsid w:val="00641020"/>
    <w:pPr>
      <w:shd w:val="clear" w:color="auto" w:fill="F2F2F2"/>
      <w:spacing w:line="276" w:lineRule="auto"/>
      <w:ind w:left="397"/>
    </w:pPr>
    <w:rPr>
      <w:rFonts w:ascii="Arial" w:eastAsia="Times New Roman" w:hAnsi="Arial"/>
      <w:sz w:val="20"/>
      <w:szCs w:val="20"/>
      <w:lang w:eastAsia="en-US"/>
    </w:rPr>
  </w:style>
  <w:style w:type="paragraph" w:customStyle="1" w:styleId="BronBrontekstBronvermelding">
    <w:name w:val="Bron_Brontekst_Bronvermelding"/>
    <w:basedOn w:val="BronBrontekstTekst"/>
    <w:next w:val="Normal"/>
    <w:uiPriority w:val="99"/>
    <w:rsid w:val="00641020"/>
    <w:rPr>
      <w:sz w:val="16"/>
    </w:rPr>
  </w:style>
  <w:style w:type="paragraph" w:customStyle="1" w:styleId="BronBeeldOnderschrift">
    <w:name w:val="Bron_Beeld_Onderschrift"/>
    <w:basedOn w:val="BronBrontekstBijschrift"/>
    <w:next w:val="Normal"/>
    <w:uiPriority w:val="99"/>
    <w:rsid w:val="00641020"/>
    <w:rPr>
      <w:color w:val="808080"/>
    </w:rPr>
  </w:style>
  <w:style w:type="paragraph" w:customStyle="1" w:styleId="KopijDigitaal02">
    <w:name w:val="KopijDigitaal02"/>
    <w:basedOn w:val="KopijDigitaal01"/>
    <w:uiPriority w:val="99"/>
    <w:rsid w:val="00641020"/>
    <w:rPr>
      <w:color w:val="FF6600"/>
    </w:rPr>
  </w:style>
  <w:style w:type="paragraph" w:customStyle="1" w:styleId="KopijDigitaal01">
    <w:name w:val="KopijDigitaal01"/>
    <w:uiPriority w:val="99"/>
    <w:rsid w:val="00641020"/>
    <w:pPr>
      <w:spacing w:line="264" w:lineRule="auto"/>
    </w:pPr>
    <w:rPr>
      <w:rFonts w:ascii="Arial" w:hAnsi="Arial"/>
      <w:sz w:val="18"/>
      <w:szCs w:val="20"/>
      <w:lang w:eastAsia="en-US"/>
    </w:rPr>
  </w:style>
  <w:style w:type="character" w:customStyle="1" w:styleId="Begrip">
    <w:name w:val="Begrip"/>
    <w:uiPriority w:val="99"/>
    <w:rsid w:val="00641020"/>
    <w:rPr>
      <w:color w:val="auto"/>
      <w:shd w:val="clear" w:color="auto" w:fill="FFFF66"/>
    </w:rPr>
  </w:style>
  <w:style w:type="paragraph" w:customStyle="1" w:styleId="Verwijzing">
    <w:name w:val="Verwijzing"/>
    <w:next w:val="Normal"/>
    <w:uiPriority w:val="99"/>
    <w:rsid w:val="00641020"/>
    <w:pPr>
      <w:pBdr>
        <w:top w:val="single" w:sz="4" w:space="1" w:color="FF0000"/>
        <w:left w:val="single" w:sz="4" w:space="4" w:color="FF0000"/>
        <w:bottom w:val="single" w:sz="4" w:space="1" w:color="FF0000"/>
        <w:right w:val="single" w:sz="4" w:space="4" w:color="FF0000"/>
      </w:pBdr>
      <w:spacing w:line="276" w:lineRule="auto"/>
      <w:ind w:left="85" w:right="85"/>
    </w:pPr>
    <w:rPr>
      <w:rFonts w:ascii="Arial" w:eastAsia="Times New Roman" w:hAnsi="Arial"/>
      <w:sz w:val="20"/>
      <w:szCs w:val="20"/>
      <w:lang w:eastAsia="en-US"/>
    </w:rPr>
  </w:style>
  <w:style w:type="paragraph" w:customStyle="1" w:styleId="LeerdoelenTitel">
    <w:name w:val="Leerdoelen_Titel"/>
    <w:uiPriority w:val="99"/>
    <w:rsid w:val="00641020"/>
    <w:pPr>
      <w:pBdr>
        <w:top w:val="single" w:sz="4" w:space="1" w:color="008000"/>
        <w:left w:val="single" w:sz="4" w:space="4" w:color="008000"/>
        <w:bottom w:val="single" w:sz="4" w:space="1" w:color="008000"/>
        <w:right w:val="single" w:sz="4" w:space="4" w:color="008000"/>
      </w:pBdr>
      <w:spacing w:line="276" w:lineRule="auto"/>
      <w:ind w:left="85" w:right="85"/>
    </w:pPr>
    <w:rPr>
      <w:rFonts w:ascii="Arial" w:eastAsia="Times New Roman" w:hAnsi="Arial"/>
      <w:color w:val="008000"/>
      <w:sz w:val="24"/>
      <w:szCs w:val="20"/>
      <w:lang w:eastAsia="en-US"/>
    </w:rPr>
  </w:style>
  <w:style w:type="paragraph" w:customStyle="1" w:styleId="LeerdoelenOpsomming">
    <w:name w:val="Leerdoelen_Opsomming"/>
    <w:basedOn w:val="LeerdoelenTitel"/>
    <w:uiPriority w:val="99"/>
    <w:rsid w:val="00641020"/>
    <w:pPr>
      <w:ind w:left="425" w:hanging="340"/>
    </w:pPr>
    <w:rPr>
      <w:sz w:val="20"/>
    </w:rPr>
  </w:style>
  <w:style w:type="paragraph" w:customStyle="1" w:styleId="Titel">
    <w:name w:val="Titel."/>
    <w:uiPriority w:val="99"/>
    <w:rsid w:val="00641020"/>
    <w:pPr>
      <w:spacing w:line="264" w:lineRule="auto"/>
    </w:pPr>
    <w:rPr>
      <w:rFonts w:ascii="Arial" w:eastAsia="Times New Roman" w:hAnsi="Arial"/>
      <w:sz w:val="28"/>
      <w:szCs w:val="20"/>
      <w:lang w:eastAsia="en-US"/>
    </w:rPr>
  </w:style>
  <w:style w:type="paragraph" w:customStyle="1" w:styleId="Tekst">
    <w:name w:val="Tekst"/>
    <w:link w:val="TekstChar"/>
    <w:uiPriority w:val="99"/>
    <w:rsid w:val="00641020"/>
    <w:pPr>
      <w:tabs>
        <w:tab w:val="left" w:pos="340"/>
      </w:tabs>
      <w:spacing w:line="276" w:lineRule="auto"/>
    </w:pPr>
    <w:rPr>
      <w:rFonts w:ascii="Arial" w:eastAsia="Times New Roman" w:hAnsi="Arial"/>
      <w:sz w:val="20"/>
      <w:szCs w:val="20"/>
      <w:lang w:eastAsia="en-US"/>
    </w:rPr>
  </w:style>
  <w:style w:type="character" w:customStyle="1" w:styleId="TekstChar">
    <w:name w:val="Tekst Char"/>
    <w:basedOn w:val="DefaultParagraphFont"/>
    <w:link w:val="Tekst"/>
    <w:uiPriority w:val="99"/>
    <w:locked/>
    <w:rsid w:val="00641020"/>
    <w:rPr>
      <w:rFonts w:ascii="Arial" w:hAnsi="Arial" w:cs="Times New Roman"/>
      <w:lang w:val="nl-NL" w:eastAsia="en-US" w:bidi="ar-SA"/>
    </w:rPr>
  </w:style>
  <w:style w:type="paragraph" w:customStyle="1" w:styleId="ParagraafTitel-Ongenummerd">
    <w:name w:val="Paragraaf_Titel-Ongenummerd"/>
    <w:uiPriority w:val="99"/>
    <w:rsid w:val="00641020"/>
    <w:pPr>
      <w:pageBreakBefore/>
      <w:spacing w:after="120" w:line="264" w:lineRule="auto"/>
    </w:pPr>
    <w:rPr>
      <w:rFonts w:ascii="Verdana" w:eastAsia="Times New Roman" w:hAnsi="Verdana"/>
      <w:sz w:val="48"/>
      <w:szCs w:val="20"/>
      <w:lang w:eastAsia="en-US"/>
    </w:rPr>
  </w:style>
  <w:style w:type="paragraph" w:customStyle="1" w:styleId="ParagraafSubtitel">
    <w:name w:val="Paragraaf_Subtitel"/>
    <w:uiPriority w:val="99"/>
    <w:rsid w:val="00641020"/>
    <w:pPr>
      <w:spacing w:line="276" w:lineRule="auto"/>
    </w:pPr>
    <w:rPr>
      <w:rFonts w:ascii="Verdana" w:eastAsia="Times New Roman" w:hAnsi="Verdana"/>
      <w:sz w:val="36"/>
      <w:szCs w:val="20"/>
      <w:lang w:eastAsia="en-US"/>
    </w:rPr>
  </w:style>
  <w:style w:type="paragraph" w:customStyle="1" w:styleId="HoofdstukTitel-Ongenummerd">
    <w:name w:val="Hoofdstuk_Titel-Ongenummerd"/>
    <w:basedOn w:val="Normal"/>
    <w:next w:val="Normal"/>
    <w:uiPriority w:val="99"/>
    <w:rsid w:val="00641020"/>
    <w:pPr>
      <w:pageBreakBefore/>
      <w:spacing w:after="0" w:line="264" w:lineRule="auto"/>
    </w:pPr>
    <w:rPr>
      <w:rFonts w:ascii="Verdana" w:eastAsia="Times New Roman" w:hAnsi="Verdana"/>
      <w:sz w:val="72"/>
      <w:szCs w:val="20"/>
    </w:rPr>
  </w:style>
  <w:style w:type="paragraph" w:customStyle="1" w:styleId="TheoriekaderBijschrift">
    <w:name w:val="Theoriekader_Bijschrift"/>
    <w:basedOn w:val="TheoriekaderTekst"/>
    <w:uiPriority w:val="99"/>
    <w:rsid w:val="00641020"/>
    <w:pPr>
      <w:shd w:val="clear" w:color="auto" w:fill="E7E3CD"/>
    </w:pPr>
  </w:style>
  <w:style w:type="paragraph" w:customStyle="1" w:styleId="TheoriekaderTekst">
    <w:name w:val="Theoriekader_Tekst"/>
    <w:uiPriority w:val="99"/>
    <w:rsid w:val="00641020"/>
    <w:pPr>
      <w:shd w:val="clear" w:color="auto" w:fill="D0CECE"/>
      <w:spacing w:line="276" w:lineRule="auto"/>
    </w:pPr>
    <w:rPr>
      <w:rFonts w:ascii="Arial" w:eastAsia="Times New Roman" w:hAnsi="Arial"/>
      <w:sz w:val="20"/>
      <w:szCs w:val="20"/>
      <w:lang w:eastAsia="en-US"/>
    </w:rPr>
  </w:style>
  <w:style w:type="paragraph" w:customStyle="1" w:styleId="TheoriekaderBronvermelding">
    <w:name w:val="Theoriekader_Bronvermelding"/>
    <w:basedOn w:val="TheoriekaderTekst"/>
    <w:uiPriority w:val="99"/>
    <w:rsid w:val="00641020"/>
    <w:rPr>
      <w:sz w:val="16"/>
    </w:rPr>
  </w:style>
  <w:style w:type="paragraph" w:customStyle="1" w:styleId="TheoriekaderTitel">
    <w:name w:val="Theoriekader_Titel"/>
    <w:basedOn w:val="TheoriekaderTekst"/>
    <w:uiPriority w:val="99"/>
    <w:rsid w:val="00641020"/>
    <w:rPr>
      <w:rFonts w:ascii="Verdana" w:hAnsi="Verdana"/>
      <w:sz w:val="24"/>
    </w:rPr>
  </w:style>
  <w:style w:type="paragraph" w:styleId="Subtitle">
    <w:name w:val="Subtitle"/>
    <w:basedOn w:val="Normal"/>
    <w:next w:val="Normal"/>
    <w:link w:val="SubtitleChar"/>
    <w:uiPriority w:val="99"/>
    <w:qFormat/>
    <w:rsid w:val="00641020"/>
    <w:pPr>
      <w:numPr>
        <w:ilvl w:val="1"/>
      </w:numPr>
      <w:spacing w:after="0" w:line="240" w:lineRule="auto"/>
    </w:pPr>
    <w:rPr>
      <w:rFonts w:ascii="Calibri Light" w:eastAsia="Times New Roman" w:hAnsi="Calibri Light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99"/>
    <w:locked/>
    <w:rsid w:val="00641020"/>
    <w:rPr>
      <w:rFonts w:ascii="Calibri Light" w:hAnsi="Calibri Light" w:cs="Times New Roman"/>
      <w:sz w:val="24"/>
      <w:szCs w:val="24"/>
    </w:rPr>
  </w:style>
  <w:style w:type="paragraph" w:customStyle="1" w:styleId="Formule">
    <w:name w:val="Formule"/>
    <w:uiPriority w:val="99"/>
    <w:rsid w:val="00641020"/>
    <w:pPr>
      <w:shd w:val="clear" w:color="auto" w:fill="FEEFE2"/>
      <w:spacing w:line="276" w:lineRule="auto"/>
    </w:pPr>
    <w:rPr>
      <w:rFonts w:ascii="Arial" w:eastAsia="Times New Roman" w:hAnsi="Arial"/>
      <w:sz w:val="20"/>
      <w:szCs w:val="20"/>
      <w:lang w:eastAsia="en-US"/>
    </w:rPr>
  </w:style>
  <w:style w:type="paragraph" w:customStyle="1" w:styleId="AfvinklijstOpsomming">
    <w:name w:val="Afvinklijst_Opsomming"/>
    <w:basedOn w:val="AfvinklijstTekst"/>
    <w:uiPriority w:val="99"/>
    <w:rsid w:val="00641020"/>
    <w:pPr>
      <w:ind w:left="397" w:hanging="397"/>
    </w:pPr>
  </w:style>
  <w:style w:type="paragraph" w:customStyle="1" w:styleId="AfvinklijstTekst">
    <w:name w:val="Afvinklijst_Tekst"/>
    <w:uiPriority w:val="99"/>
    <w:rsid w:val="00641020"/>
    <w:pPr>
      <w:shd w:val="clear" w:color="auto" w:fill="D6E3BC"/>
      <w:spacing w:line="276" w:lineRule="auto"/>
    </w:pPr>
    <w:rPr>
      <w:rFonts w:ascii="Arial" w:eastAsia="Times New Roman" w:hAnsi="Arial"/>
      <w:sz w:val="20"/>
      <w:szCs w:val="20"/>
      <w:lang w:eastAsia="en-US"/>
    </w:rPr>
  </w:style>
  <w:style w:type="paragraph" w:customStyle="1" w:styleId="AfvinklijstTitel">
    <w:name w:val="Afvinklijst_Titel"/>
    <w:basedOn w:val="AfvinklijstTekst"/>
    <w:uiPriority w:val="99"/>
    <w:rsid w:val="00641020"/>
    <w:rPr>
      <w:sz w:val="24"/>
    </w:rPr>
  </w:style>
  <w:style w:type="paragraph" w:customStyle="1" w:styleId="Bron-SpeciaalBrontekstTekst">
    <w:name w:val="Bron-Speciaal_Brontekst_Tekst"/>
    <w:uiPriority w:val="99"/>
    <w:rsid w:val="00641020"/>
    <w:pPr>
      <w:shd w:val="clear" w:color="auto" w:fill="FFE599"/>
      <w:spacing w:line="276" w:lineRule="auto"/>
    </w:pPr>
    <w:rPr>
      <w:rFonts w:ascii="Arial" w:eastAsia="Times New Roman" w:hAnsi="Arial"/>
      <w:sz w:val="20"/>
      <w:szCs w:val="20"/>
      <w:lang w:eastAsia="en-US"/>
    </w:rPr>
  </w:style>
  <w:style w:type="paragraph" w:customStyle="1" w:styleId="Bron-SpeciaalBrontekstTitel">
    <w:name w:val="Bron-Speciaal_Brontekst_Titel"/>
    <w:basedOn w:val="Bron-SpeciaalBrontekstTekst"/>
    <w:uiPriority w:val="99"/>
    <w:rsid w:val="00641020"/>
    <w:rPr>
      <w:sz w:val="24"/>
    </w:rPr>
  </w:style>
  <w:style w:type="paragraph" w:customStyle="1" w:styleId="Bron-SpeciaalBrontekstBronvermelding">
    <w:name w:val="Bron-Speciaal_Brontekst_Bronvermelding"/>
    <w:basedOn w:val="Bron-SpeciaalBrontekstTekst"/>
    <w:uiPriority w:val="99"/>
    <w:rsid w:val="00641020"/>
    <w:rPr>
      <w:sz w:val="16"/>
    </w:rPr>
  </w:style>
  <w:style w:type="paragraph" w:customStyle="1" w:styleId="Bron-SpeciaalBrontekstBijschrift">
    <w:name w:val="Bron-Speciaal_Brontekst_Bijschrift"/>
    <w:basedOn w:val="Bron-SpeciaalBrontekstTekst"/>
    <w:uiPriority w:val="99"/>
    <w:rsid w:val="00641020"/>
    <w:pPr>
      <w:shd w:val="clear" w:color="auto" w:fill="E0D4ED"/>
    </w:pPr>
  </w:style>
  <w:style w:type="paragraph" w:customStyle="1" w:styleId="Buildingblock">
    <w:name w:val="Buildingblock"/>
    <w:next w:val="Normal"/>
    <w:uiPriority w:val="99"/>
    <w:rsid w:val="00641020"/>
    <w:pPr>
      <w:shd w:val="clear" w:color="auto" w:fill="00FFFF"/>
      <w:spacing w:line="264" w:lineRule="auto"/>
    </w:pPr>
    <w:rPr>
      <w:rFonts w:ascii="Arial" w:eastAsia="Times New Roman" w:hAnsi="Arial"/>
      <w:b/>
      <w:sz w:val="20"/>
      <w:szCs w:val="20"/>
      <w:lang w:eastAsia="en-US"/>
    </w:rPr>
  </w:style>
  <w:style w:type="character" w:customStyle="1" w:styleId="Vet">
    <w:name w:val="Vet"/>
    <w:uiPriority w:val="99"/>
    <w:rsid w:val="00641020"/>
    <w:rPr>
      <w:b/>
    </w:rPr>
  </w:style>
  <w:style w:type="character" w:customStyle="1" w:styleId="Cursief">
    <w:name w:val="Cursief"/>
    <w:uiPriority w:val="99"/>
    <w:rsid w:val="00641020"/>
    <w:rPr>
      <w:i/>
    </w:rPr>
  </w:style>
  <w:style w:type="character" w:customStyle="1" w:styleId="VetCursief">
    <w:name w:val="Vet+Cursief"/>
    <w:uiPriority w:val="99"/>
    <w:rsid w:val="00641020"/>
    <w:rPr>
      <w:b/>
      <w:i/>
    </w:rPr>
  </w:style>
  <w:style w:type="paragraph" w:customStyle="1" w:styleId="TheoriekaderTabelTitel">
    <w:name w:val="Theoriekader_Tabel_Titel"/>
    <w:basedOn w:val="TheoriekaderTabelTekst"/>
    <w:uiPriority w:val="99"/>
    <w:rsid w:val="00641020"/>
    <w:pPr>
      <w:shd w:val="clear" w:color="auto" w:fill="B5B19B"/>
    </w:pPr>
  </w:style>
  <w:style w:type="paragraph" w:customStyle="1" w:styleId="TheoriekaderTabelTekst">
    <w:name w:val="Theoriekader_Tabel_Tekst"/>
    <w:uiPriority w:val="99"/>
    <w:rsid w:val="00641020"/>
    <w:pPr>
      <w:shd w:val="clear" w:color="auto" w:fill="D3CFB9"/>
      <w:spacing w:line="276" w:lineRule="auto"/>
    </w:pPr>
    <w:rPr>
      <w:rFonts w:ascii="Arial" w:eastAsia="Times New Roman" w:hAnsi="Arial"/>
      <w:sz w:val="16"/>
      <w:szCs w:val="20"/>
      <w:lang w:eastAsia="en-US"/>
    </w:rPr>
  </w:style>
  <w:style w:type="paragraph" w:customStyle="1" w:styleId="TheoriekaderTabelSubtitel">
    <w:name w:val="Theoriekader_Tabel_Subtitel"/>
    <w:basedOn w:val="TheoriekaderTabelTekst"/>
    <w:uiPriority w:val="99"/>
    <w:rsid w:val="00641020"/>
    <w:pPr>
      <w:shd w:val="clear" w:color="auto" w:fill="C4C0AA"/>
    </w:pPr>
  </w:style>
  <w:style w:type="paragraph" w:customStyle="1" w:styleId="OpdrachtVraag">
    <w:name w:val="Opdracht_Vraag"/>
    <w:uiPriority w:val="99"/>
    <w:rsid w:val="00641020"/>
    <w:pPr>
      <w:spacing w:line="276" w:lineRule="auto"/>
      <w:ind w:left="397"/>
    </w:pPr>
    <w:rPr>
      <w:rFonts w:ascii="Arial" w:eastAsia="Times New Roman" w:hAnsi="Arial"/>
      <w:color w:val="003399"/>
      <w:sz w:val="20"/>
      <w:szCs w:val="20"/>
      <w:lang w:eastAsia="en-US"/>
    </w:rPr>
  </w:style>
  <w:style w:type="paragraph" w:customStyle="1" w:styleId="OpdrachtInstructie">
    <w:name w:val="Opdracht_Instructie"/>
    <w:basedOn w:val="OpdrachtVraag"/>
    <w:uiPriority w:val="99"/>
    <w:rsid w:val="00641020"/>
    <w:pPr>
      <w:tabs>
        <w:tab w:val="left" w:pos="794"/>
        <w:tab w:val="left" w:pos="1077"/>
      </w:tabs>
    </w:pPr>
  </w:style>
  <w:style w:type="paragraph" w:customStyle="1" w:styleId="OpdrachtIntroductie">
    <w:name w:val="Opdracht_Introductie"/>
    <w:basedOn w:val="OpdrachtVraag"/>
    <w:uiPriority w:val="99"/>
    <w:rsid w:val="00641020"/>
    <w:pPr>
      <w:tabs>
        <w:tab w:val="left" w:pos="794"/>
        <w:tab w:val="left" w:pos="1077"/>
      </w:tabs>
    </w:pPr>
  </w:style>
  <w:style w:type="paragraph" w:customStyle="1" w:styleId="OpdrachtOpsomming">
    <w:name w:val="Opdracht_Opsomming"/>
    <w:basedOn w:val="OpdrachtVraag"/>
    <w:uiPriority w:val="99"/>
    <w:rsid w:val="00641020"/>
    <w:pPr>
      <w:tabs>
        <w:tab w:val="left" w:pos="964"/>
      </w:tabs>
      <w:ind w:left="681" w:hanging="284"/>
    </w:pPr>
  </w:style>
  <w:style w:type="paragraph" w:customStyle="1" w:styleId="OpdrachtDeelvraag">
    <w:name w:val="Opdracht_Deelvraag"/>
    <w:basedOn w:val="OpdrachtVraag"/>
    <w:next w:val="OpdrachtDeelvraag-vervolg"/>
    <w:uiPriority w:val="99"/>
    <w:rsid w:val="00641020"/>
    <w:pPr>
      <w:tabs>
        <w:tab w:val="left" w:pos="794"/>
        <w:tab w:val="left" w:pos="1077"/>
      </w:tabs>
      <w:ind w:left="794" w:hanging="397"/>
    </w:pPr>
  </w:style>
  <w:style w:type="paragraph" w:customStyle="1" w:styleId="OpdrachtDeelvraag-vervolg">
    <w:name w:val="Opdracht_Deelvraag-vervolg"/>
    <w:basedOn w:val="OpdrachtVraag"/>
    <w:uiPriority w:val="99"/>
    <w:rsid w:val="00641020"/>
    <w:pPr>
      <w:ind w:left="794"/>
    </w:pPr>
  </w:style>
  <w:style w:type="paragraph" w:customStyle="1" w:styleId="Opmerking">
    <w:name w:val="Opmerking"/>
    <w:basedOn w:val="Buildingblock"/>
    <w:uiPriority w:val="99"/>
    <w:rsid w:val="00641020"/>
    <w:pPr>
      <w:shd w:val="clear" w:color="auto" w:fill="00FF00"/>
      <w:spacing w:line="276" w:lineRule="auto"/>
    </w:pPr>
    <w:rPr>
      <w:b w:val="0"/>
    </w:rPr>
  </w:style>
  <w:style w:type="paragraph" w:customStyle="1" w:styleId="OpdrachtTitel">
    <w:name w:val="Opdracht_Titel"/>
    <w:basedOn w:val="OpdrachtVraag"/>
    <w:uiPriority w:val="99"/>
    <w:rsid w:val="00641020"/>
    <w:pPr>
      <w:tabs>
        <w:tab w:val="left" w:pos="397"/>
        <w:tab w:val="left" w:pos="794"/>
      </w:tabs>
    </w:pPr>
  </w:style>
  <w:style w:type="paragraph" w:customStyle="1" w:styleId="OpdrachtAntwoord-regel">
    <w:name w:val="Opdracht_Antwoord-regel"/>
    <w:uiPriority w:val="99"/>
    <w:rsid w:val="00641020"/>
    <w:pPr>
      <w:tabs>
        <w:tab w:val="left" w:pos="397"/>
        <w:tab w:val="left" w:pos="794"/>
      </w:tabs>
      <w:spacing w:line="276" w:lineRule="auto"/>
      <w:ind w:left="794"/>
    </w:pPr>
    <w:rPr>
      <w:rFonts w:ascii="Arial" w:hAnsi="Arial"/>
      <w:color w:val="FF33CC"/>
      <w:sz w:val="20"/>
      <w:szCs w:val="20"/>
      <w:lang w:eastAsia="en-US"/>
    </w:rPr>
  </w:style>
  <w:style w:type="character" w:customStyle="1" w:styleId="AntwoordTekst">
    <w:name w:val="Antwoord_Tekst"/>
    <w:uiPriority w:val="99"/>
    <w:rsid w:val="00641020"/>
    <w:rPr>
      <w:rFonts w:ascii="Arial" w:hAnsi="Arial"/>
      <w:color w:val="FF33CC"/>
      <w:sz w:val="20"/>
    </w:rPr>
  </w:style>
  <w:style w:type="character" w:customStyle="1" w:styleId="AntwoordOnderstreping">
    <w:name w:val="Antwoord_Onderstreping"/>
    <w:uiPriority w:val="99"/>
    <w:rsid w:val="00641020"/>
    <w:rPr>
      <w:u w:val="thick" w:color="FF33CC"/>
    </w:rPr>
  </w:style>
  <w:style w:type="character" w:customStyle="1" w:styleId="AntwoordArcering">
    <w:name w:val="Antwoord_Arcering"/>
    <w:uiPriority w:val="99"/>
    <w:rsid w:val="00641020"/>
    <w:rPr>
      <w:shd w:val="clear" w:color="auto" w:fill="FF66CC"/>
    </w:rPr>
  </w:style>
  <w:style w:type="paragraph" w:customStyle="1" w:styleId="AntwoordLegeInvulregel">
    <w:name w:val="Antwoord_LegeInvulregel"/>
    <w:basedOn w:val="OpdrachtAntwoord-regel"/>
    <w:next w:val="Normal"/>
    <w:uiPriority w:val="99"/>
    <w:rsid w:val="00641020"/>
    <w:pPr>
      <w:tabs>
        <w:tab w:val="clear" w:pos="397"/>
        <w:tab w:val="clear" w:pos="794"/>
        <w:tab w:val="left" w:leader="dot" w:pos="8505"/>
      </w:tabs>
    </w:pPr>
  </w:style>
  <w:style w:type="character" w:styleId="Hyperlink">
    <w:name w:val="Hyperlink"/>
    <w:basedOn w:val="DefaultParagraphFont"/>
    <w:uiPriority w:val="99"/>
    <w:rsid w:val="00641020"/>
    <w:rPr>
      <w:rFonts w:cs="Times New Roman"/>
      <w:color w:val="0563C1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rsid w:val="00641020"/>
    <w:rPr>
      <w:rFonts w:cs="Times New Roman"/>
      <w:color w:val="808080"/>
      <w:shd w:val="clear" w:color="auto" w:fill="E6E6E6"/>
    </w:rPr>
  </w:style>
  <w:style w:type="paragraph" w:customStyle="1" w:styleId="AntwoordTabeltekst">
    <w:name w:val="Antwoord_Tabeltekst"/>
    <w:basedOn w:val="OpdrachtAntwoord-regel"/>
    <w:uiPriority w:val="99"/>
    <w:rsid w:val="00641020"/>
    <w:pPr>
      <w:shd w:val="clear" w:color="auto" w:fill="DDFFFF"/>
      <w:ind w:left="0"/>
    </w:pPr>
    <w:rPr>
      <w:sz w:val="18"/>
    </w:rPr>
  </w:style>
  <w:style w:type="character" w:customStyle="1" w:styleId="AntwoordDoorhaling">
    <w:name w:val="Antwoord_Doorhaling"/>
    <w:uiPriority w:val="99"/>
    <w:rsid w:val="00641020"/>
    <w:rPr>
      <w:i/>
      <w:strike/>
      <w:color w:val="FF66CC"/>
    </w:rPr>
  </w:style>
  <w:style w:type="paragraph" w:customStyle="1" w:styleId="Opsomming">
    <w:name w:val="Opsomming"/>
    <w:basedOn w:val="Tekst"/>
    <w:uiPriority w:val="99"/>
    <w:rsid w:val="00641020"/>
    <w:pPr>
      <w:tabs>
        <w:tab w:val="clear" w:pos="340"/>
        <w:tab w:val="left" w:pos="284"/>
      </w:tabs>
      <w:ind w:left="284" w:hanging="284"/>
    </w:pPr>
  </w:style>
  <w:style w:type="paragraph" w:customStyle="1" w:styleId="CitaatTekst">
    <w:name w:val="Citaat_Tekst"/>
    <w:basedOn w:val="Tekst"/>
    <w:uiPriority w:val="99"/>
    <w:rsid w:val="00641020"/>
    <w:pPr>
      <w:shd w:val="clear" w:color="auto" w:fill="EBFFEB"/>
    </w:pPr>
  </w:style>
  <w:style w:type="paragraph" w:customStyle="1" w:styleId="OpdrachtMeerkeuzeoptie">
    <w:name w:val="Opdracht_Meerkeuzeoptie"/>
    <w:uiPriority w:val="99"/>
    <w:rsid w:val="00641020"/>
    <w:pPr>
      <w:tabs>
        <w:tab w:val="left" w:pos="794"/>
      </w:tabs>
      <w:spacing w:line="276" w:lineRule="auto"/>
      <w:ind w:left="1191" w:hanging="794"/>
    </w:pPr>
    <w:rPr>
      <w:rFonts w:ascii="Arial" w:eastAsia="Times New Roman" w:hAnsi="Arial"/>
      <w:color w:val="003399"/>
      <w:sz w:val="20"/>
      <w:szCs w:val="20"/>
      <w:lang w:eastAsia="en-US"/>
    </w:rPr>
  </w:style>
  <w:style w:type="paragraph" w:styleId="Caption">
    <w:name w:val="caption"/>
    <w:basedOn w:val="Normal"/>
    <w:next w:val="Normal"/>
    <w:uiPriority w:val="99"/>
    <w:qFormat/>
    <w:rsid w:val="00641020"/>
    <w:pPr>
      <w:spacing w:after="0" w:line="240" w:lineRule="auto"/>
    </w:pPr>
    <w:rPr>
      <w:rFonts w:eastAsia="Times New Roman"/>
      <w:b/>
      <w:bCs/>
      <w:smallCaps/>
      <w:color w:val="595959"/>
      <w:spacing w:val="6"/>
      <w:sz w:val="20"/>
      <w:szCs w:val="20"/>
    </w:rPr>
  </w:style>
  <w:style w:type="paragraph" w:styleId="Title">
    <w:name w:val="Title"/>
    <w:basedOn w:val="Normal"/>
    <w:next w:val="Normal"/>
    <w:link w:val="TitleChar"/>
    <w:uiPriority w:val="99"/>
    <w:qFormat/>
    <w:rsid w:val="00641020"/>
    <w:pPr>
      <w:spacing w:after="0" w:line="240" w:lineRule="auto"/>
      <w:contextualSpacing/>
    </w:pPr>
    <w:rPr>
      <w:rFonts w:ascii="Calibri Light" w:eastAsia="Times New Roman" w:hAnsi="Calibri Light"/>
      <w:color w:val="4472C4"/>
      <w:spacing w:val="-10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99"/>
    <w:locked/>
    <w:rsid w:val="00641020"/>
    <w:rPr>
      <w:rFonts w:ascii="Calibri Light" w:hAnsi="Calibri Light" w:cs="Times New Roman"/>
      <w:color w:val="4472C4"/>
      <w:spacing w:val="-10"/>
      <w:sz w:val="56"/>
      <w:szCs w:val="56"/>
    </w:rPr>
  </w:style>
  <w:style w:type="character" w:styleId="Strong">
    <w:name w:val="Strong"/>
    <w:basedOn w:val="DefaultParagraphFont"/>
    <w:uiPriority w:val="99"/>
    <w:qFormat/>
    <w:rsid w:val="00641020"/>
    <w:rPr>
      <w:rFonts w:cs="Times New Roman"/>
      <w:b/>
      <w:bCs/>
    </w:rPr>
  </w:style>
  <w:style w:type="character" w:styleId="Emphasis">
    <w:name w:val="Emphasis"/>
    <w:basedOn w:val="DefaultParagraphFont"/>
    <w:uiPriority w:val="99"/>
    <w:qFormat/>
    <w:rsid w:val="00641020"/>
    <w:rPr>
      <w:rFonts w:cs="Times New Roman"/>
      <w:i/>
      <w:iCs/>
    </w:rPr>
  </w:style>
  <w:style w:type="paragraph" w:styleId="NoSpacing">
    <w:name w:val="No Spacing"/>
    <w:uiPriority w:val="99"/>
    <w:qFormat/>
    <w:rsid w:val="00641020"/>
    <w:rPr>
      <w:rFonts w:eastAsia="Times New Roman"/>
      <w:sz w:val="20"/>
      <w:szCs w:val="20"/>
      <w:lang w:eastAsia="en-US"/>
    </w:rPr>
  </w:style>
  <w:style w:type="paragraph" w:styleId="Quote">
    <w:name w:val="Quote"/>
    <w:basedOn w:val="Normal"/>
    <w:next w:val="Normal"/>
    <w:link w:val="QuoteChar"/>
    <w:uiPriority w:val="99"/>
    <w:qFormat/>
    <w:rsid w:val="00641020"/>
    <w:pPr>
      <w:spacing w:before="160" w:after="0" w:line="276" w:lineRule="auto"/>
      <w:ind w:left="720" w:right="720"/>
    </w:pPr>
    <w:rPr>
      <w:rFonts w:eastAsia="Times New Roman"/>
      <w:i/>
      <w:iCs/>
      <w:color w:val="404040"/>
      <w:sz w:val="20"/>
      <w:szCs w:val="20"/>
    </w:rPr>
  </w:style>
  <w:style w:type="character" w:customStyle="1" w:styleId="QuoteChar">
    <w:name w:val="Quote Char"/>
    <w:basedOn w:val="DefaultParagraphFont"/>
    <w:link w:val="Quote"/>
    <w:uiPriority w:val="99"/>
    <w:locked/>
    <w:rsid w:val="00641020"/>
    <w:rPr>
      <w:rFonts w:eastAsia="Times New Roman" w:cs="Times New Roman"/>
      <w:i/>
      <w:iCs/>
      <w:color w:val="404040"/>
      <w:sz w:val="20"/>
      <w:szCs w:val="20"/>
    </w:rPr>
  </w:style>
  <w:style w:type="paragraph" w:styleId="IntenseQuote">
    <w:name w:val="Intense Quote"/>
    <w:basedOn w:val="Normal"/>
    <w:next w:val="Normal"/>
    <w:link w:val="IntenseQuoteChar"/>
    <w:uiPriority w:val="99"/>
    <w:qFormat/>
    <w:rsid w:val="00641020"/>
    <w:pPr>
      <w:pBdr>
        <w:left w:val="single" w:sz="18" w:space="12" w:color="4472C4"/>
      </w:pBdr>
      <w:spacing w:before="100" w:beforeAutospacing="1" w:after="0" w:line="300" w:lineRule="auto"/>
      <w:ind w:left="1224" w:right="1224"/>
    </w:pPr>
    <w:rPr>
      <w:rFonts w:ascii="Calibri Light" w:eastAsia="Times New Roman" w:hAnsi="Calibri Light"/>
      <w:color w:val="4472C4"/>
      <w:sz w:val="28"/>
      <w:szCs w:val="28"/>
    </w:rPr>
  </w:style>
  <w:style w:type="character" w:customStyle="1" w:styleId="IntenseQuoteChar">
    <w:name w:val="Intense Quote Char"/>
    <w:basedOn w:val="DefaultParagraphFont"/>
    <w:link w:val="IntenseQuote"/>
    <w:uiPriority w:val="99"/>
    <w:locked/>
    <w:rsid w:val="00641020"/>
    <w:rPr>
      <w:rFonts w:ascii="Calibri Light" w:hAnsi="Calibri Light" w:cs="Times New Roman"/>
      <w:color w:val="4472C4"/>
      <w:sz w:val="28"/>
      <w:szCs w:val="28"/>
    </w:rPr>
  </w:style>
  <w:style w:type="character" w:styleId="SubtleEmphasis">
    <w:name w:val="Subtle Emphasis"/>
    <w:basedOn w:val="DefaultParagraphFont"/>
    <w:uiPriority w:val="99"/>
    <w:qFormat/>
    <w:rsid w:val="00641020"/>
    <w:rPr>
      <w:rFonts w:cs="Times New Roman"/>
      <w:i/>
      <w:iCs/>
      <w:color w:val="404040"/>
    </w:rPr>
  </w:style>
  <w:style w:type="character" w:styleId="IntenseEmphasis">
    <w:name w:val="Intense Emphasis"/>
    <w:basedOn w:val="DefaultParagraphFont"/>
    <w:uiPriority w:val="99"/>
    <w:qFormat/>
    <w:rsid w:val="00641020"/>
    <w:rPr>
      <w:rFonts w:cs="Times New Roman"/>
      <w:b/>
      <w:bCs/>
      <w:i/>
      <w:iCs/>
    </w:rPr>
  </w:style>
  <w:style w:type="character" w:styleId="SubtleReference">
    <w:name w:val="Subtle Reference"/>
    <w:basedOn w:val="DefaultParagraphFont"/>
    <w:uiPriority w:val="99"/>
    <w:qFormat/>
    <w:rsid w:val="00641020"/>
    <w:rPr>
      <w:rFonts w:cs="Times New Roman"/>
      <w:smallCaps/>
      <w:color w:val="404040"/>
      <w:u w:val="single" w:color="7F7F7F"/>
    </w:rPr>
  </w:style>
  <w:style w:type="character" w:styleId="IntenseReference">
    <w:name w:val="Intense Reference"/>
    <w:basedOn w:val="DefaultParagraphFont"/>
    <w:uiPriority w:val="99"/>
    <w:qFormat/>
    <w:rsid w:val="00641020"/>
    <w:rPr>
      <w:rFonts w:cs="Times New Roman"/>
      <w:b/>
      <w:bCs/>
      <w:smallCaps/>
      <w:spacing w:val="5"/>
      <w:u w:val="single"/>
    </w:rPr>
  </w:style>
  <w:style w:type="character" w:styleId="BookTitle">
    <w:name w:val="Book Title"/>
    <w:basedOn w:val="DefaultParagraphFont"/>
    <w:uiPriority w:val="99"/>
    <w:qFormat/>
    <w:rsid w:val="00641020"/>
    <w:rPr>
      <w:rFonts w:cs="Times New Roman"/>
      <w:b/>
      <w:bCs/>
      <w:smallCaps/>
    </w:rPr>
  </w:style>
  <w:style w:type="paragraph" w:styleId="TOCHeading">
    <w:name w:val="TOC Heading"/>
    <w:basedOn w:val="Heading1"/>
    <w:next w:val="Normal"/>
    <w:uiPriority w:val="99"/>
    <w:qFormat/>
    <w:rsid w:val="00641020"/>
    <w:pPr>
      <w:outlineLvl w:val="9"/>
    </w:pPr>
  </w:style>
  <w:style w:type="paragraph" w:customStyle="1" w:styleId="VaardigheidTitel-Ongenummerd">
    <w:name w:val="Vaardigheid_Titel-Ongenummerd"/>
    <w:basedOn w:val="HoofdstukTitel-Ongenummerd"/>
    <w:uiPriority w:val="99"/>
    <w:rsid w:val="00641020"/>
  </w:style>
  <w:style w:type="paragraph" w:customStyle="1" w:styleId="IntrohoofdstukTitel-Ongenummerd">
    <w:name w:val="Introhoofdstuk_Titel-Ongenummerd"/>
    <w:basedOn w:val="HoofdstukTitel-Ongenummerd"/>
    <w:next w:val="Normal"/>
    <w:uiPriority w:val="99"/>
    <w:rsid w:val="00641020"/>
  </w:style>
  <w:style w:type="paragraph" w:customStyle="1" w:styleId="IntrohoofdstukLesstof-BasisTitel-Ongenummerd">
    <w:name w:val="Introhoofdstuk_Lesstof-Basis_Titel-Ongenummerd"/>
    <w:next w:val="Normal"/>
    <w:uiPriority w:val="99"/>
    <w:rsid w:val="00641020"/>
    <w:pPr>
      <w:pageBreakBefore/>
      <w:spacing w:line="276" w:lineRule="auto"/>
    </w:pPr>
    <w:rPr>
      <w:rFonts w:ascii="Verdana" w:eastAsia="Times New Roman" w:hAnsi="Verdana"/>
      <w:sz w:val="48"/>
      <w:szCs w:val="20"/>
      <w:lang w:eastAsia="en-US"/>
    </w:rPr>
  </w:style>
  <w:style w:type="paragraph" w:customStyle="1" w:styleId="IntrohoofdstukLesstof-BasisSubtitel">
    <w:name w:val="Introhoofdstuk_Lesstof-Basis_Subtitel"/>
    <w:uiPriority w:val="99"/>
    <w:rsid w:val="00641020"/>
    <w:pPr>
      <w:spacing w:line="276" w:lineRule="auto"/>
    </w:pPr>
    <w:rPr>
      <w:rFonts w:ascii="Verdana" w:eastAsia="Times New Roman" w:hAnsi="Verdana"/>
      <w:sz w:val="36"/>
      <w:szCs w:val="20"/>
      <w:lang w:eastAsia="en-US"/>
    </w:rPr>
  </w:style>
  <w:style w:type="paragraph" w:customStyle="1" w:styleId="BrongroepBijschrift">
    <w:name w:val="Brongroep_Bijschrift"/>
    <w:basedOn w:val="BronBeeldGroepsbijschrift"/>
    <w:uiPriority w:val="99"/>
    <w:rsid w:val="00641020"/>
  </w:style>
  <w:style w:type="paragraph" w:customStyle="1" w:styleId="BronBeeldGroepsbijschrift">
    <w:name w:val="Bron_Beeld_Groepsbijschrift"/>
    <w:uiPriority w:val="99"/>
    <w:rsid w:val="00641020"/>
    <w:pPr>
      <w:shd w:val="clear" w:color="auto" w:fill="BFBFBF"/>
      <w:tabs>
        <w:tab w:val="left" w:pos="851"/>
      </w:tabs>
      <w:spacing w:line="264" w:lineRule="auto"/>
      <w:ind w:left="397"/>
    </w:pPr>
    <w:rPr>
      <w:rFonts w:ascii="Arial" w:hAnsi="Arial"/>
      <w:sz w:val="20"/>
      <w:szCs w:val="20"/>
      <w:lang w:eastAsia="en-US"/>
    </w:rPr>
  </w:style>
  <w:style w:type="paragraph" w:customStyle="1" w:styleId="OpdrachtNummer">
    <w:name w:val="Opdracht_Nummer"/>
    <w:next w:val="OpdrachtTitel"/>
    <w:uiPriority w:val="99"/>
    <w:rsid w:val="00641020"/>
    <w:pPr>
      <w:shd w:val="clear" w:color="auto" w:fill="003399"/>
      <w:spacing w:line="276" w:lineRule="auto"/>
      <w:ind w:right="8108"/>
      <w:jc w:val="center"/>
    </w:pPr>
    <w:rPr>
      <w:rFonts w:ascii="Arial" w:eastAsia="Times New Roman" w:hAnsi="Arial"/>
      <w:color w:val="FFFFFF"/>
      <w:sz w:val="20"/>
      <w:szCs w:val="20"/>
      <w:lang w:eastAsia="en-US"/>
    </w:rPr>
  </w:style>
  <w:style w:type="character" w:customStyle="1" w:styleId="VetOnderstreept">
    <w:name w:val="Vet+Onderstreept"/>
    <w:uiPriority w:val="99"/>
    <w:rsid w:val="00641020"/>
    <w:rPr>
      <w:b/>
      <w:u w:val="single"/>
    </w:rPr>
  </w:style>
  <w:style w:type="character" w:customStyle="1" w:styleId="VetCursiefOnderstreept">
    <w:name w:val="Vet+Cursief+Onderstreept"/>
    <w:uiPriority w:val="99"/>
    <w:rsid w:val="00641020"/>
    <w:rPr>
      <w:b/>
      <w:i/>
      <w:u w:val="single"/>
    </w:rPr>
  </w:style>
  <w:style w:type="character" w:customStyle="1" w:styleId="CursiefOnderstreept">
    <w:name w:val="Cursief+Onderstreept"/>
    <w:uiPriority w:val="99"/>
    <w:rsid w:val="00641020"/>
    <w:rPr>
      <w:i/>
      <w:u w:val="single"/>
    </w:rPr>
  </w:style>
  <w:style w:type="paragraph" w:customStyle="1" w:styleId="Audioscript">
    <w:name w:val="Audioscript"/>
    <w:uiPriority w:val="99"/>
    <w:rsid w:val="00641020"/>
    <w:pPr>
      <w:pBdr>
        <w:top w:val="dotted" w:sz="8" w:space="1" w:color="7030A0"/>
        <w:left w:val="dotted" w:sz="8" w:space="4" w:color="7030A0"/>
        <w:bottom w:val="dotted" w:sz="8" w:space="1" w:color="7030A0"/>
        <w:right w:val="dotted" w:sz="8" w:space="4" w:color="7030A0"/>
      </w:pBdr>
      <w:spacing w:line="276" w:lineRule="auto"/>
    </w:pPr>
    <w:rPr>
      <w:rFonts w:ascii="Arial" w:eastAsia="Times New Roman" w:hAnsi="Arial"/>
      <w:color w:val="7030A0"/>
      <w:sz w:val="20"/>
      <w:szCs w:val="20"/>
      <w:lang w:eastAsia="en-US"/>
    </w:rPr>
  </w:style>
  <w:style w:type="character" w:customStyle="1" w:styleId="Onderstreept">
    <w:name w:val="Onderstreept"/>
    <w:uiPriority w:val="99"/>
    <w:rsid w:val="00641020"/>
    <w:rPr>
      <w:u w:val="single"/>
    </w:rPr>
  </w:style>
  <w:style w:type="paragraph" w:styleId="ListParagraph">
    <w:name w:val="List Paragraph"/>
    <w:basedOn w:val="Normal"/>
    <w:uiPriority w:val="99"/>
    <w:qFormat/>
    <w:rsid w:val="00641020"/>
    <w:pPr>
      <w:spacing w:after="0" w:line="276" w:lineRule="auto"/>
      <w:ind w:left="720"/>
      <w:contextualSpacing/>
    </w:pPr>
    <w:rPr>
      <w:rFonts w:eastAsia="Times New Roman"/>
      <w:sz w:val="20"/>
      <w:szCs w:val="20"/>
    </w:rPr>
  </w:style>
  <w:style w:type="paragraph" w:customStyle="1" w:styleId="OpdrachtVoorbeeldantwoord-regel">
    <w:name w:val="Opdracht_Voorbeeldantwoord-regel"/>
    <w:basedOn w:val="OpdrachtAntwoord-regel"/>
    <w:uiPriority w:val="99"/>
    <w:rsid w:val="00641020"/>
    <w:rPr>
      <w:color w:val="7F7F7F"/>
    </w:rPr>
  </w:style>
  <w:style w:type="paragraph" w:customStyle="1" w:styleId="VoorbeeldantwoordTabeltekst">
    <w:name w:val="Voorbeeldantwoord_Tabeltekst"/>
    <w:basedOn w:val="AntwoordTabeltekst"/>
    <w:uiPriority w:val="99"/>
    <w:rsid w:val="00641020"/>
    <w:rPr>
      <w:color w:val="7F7F7F"/>
    </w:rPr>
  </w:style>
  <w:style w:type="character" w:customStyle="1" w:styleId="VoorbeeldantwoordTekst">
    <w:name w:val="Voorbeeldantwoord_Tekst"/>
    <w:basedOn w:val="AntwoordTekst"/>
    <w:uiPriority w:val="99"/>
    <w:rsid w:val="00641020"/>
    <w:rPr>
      <w:rFonts w:ascii="Arial" w:hAnsi="Arial" w:cs="Times New Roman"/>
      <w:color w:val="7F7F7F"/>
      <w:sz w:val="20"/>
    </w:rPr>
  </w:style>
  <w:style w:type="character" w:customStyle="1" w:styleId="VoorbeeldantwoordOnderstreping">
    <w:name w:val="Voorbeeldantwoord_Onderstreping"/>
    <w:basedOn w:val="AntwoordOnderstreping"/>
    <w:uiPriority w:val="99"/>
    <w:rsid w:val="00641020"/>
    <w:rPr>
      <w:rFonts w:cs="Times New Roman"/>
      <w:u w:val="thick" w:color="7F7F7F"/>
    </w:rPr>
  </w:style>
  <w:style w:type="paragraph" w:customStyle="1" w:styleId="ParagraafTussenkop">
    <w:name w:val="Paragraaf_Tussenkop"/>
    <w:basedOn w:val="ParagraafSubtitel"/>
    <w:uiPriority w:val="99"/>
    <w:rsid w:val="00641020"/>
    <w:pPr>
      <w:shd w:val="clear" w:color="auto" w:fill="660066"/>
    </w:pPr>
    <w:rPr>
      <w:color w:val="FFFFFF"/>
      <w:sz w:val="20"/>
    </w:rPr>
  </w:style>
  <w:style w:type="paragraph" w:customStyle="1" w:styleId="BronBeeldBijschrift">
    <w:name w:val="Bron_Beeld_Bijschrift"/>
    <w:basedOn w:val="BronBrontekstBijschrift"/>
    <w:uiPriority w:val="99"/>
    <w:rsid w:val="00641020"/>
  </w:style>
  <w:style w:type="paragraph" w:customStyle="1" w:styleId="ParagraafTitel">
    <w:name w:val="Paragraaf_Titel"/>
    <w:basedOn w:val="ParagraafTitel-Ongenummerd"/>
    <w:uiPriority w:val="99"/>
    <w:rsid w:val="00641020"/>
    <w:pPr>
      <w:spacing w:after="0" w:line="276" w:lineRule="auto"/>
    </w:pPr>
  </w:style>
  <w:style w:type="paragraph" w:customStyle="1" w:styleId="IntrohoofdstukTitel">
    <w:name w:val="Introhoofdstuk_Titel"/>
    <w:basedOn w:val="IntrohoofdstukTitel-Ongenummerd"/>
    <w:uiPriority w:val="99"/>
    <w:rsid w:val="00641020"/>
  </w:style>
  <w:style w:type="paragraph" w:customStyle="1" w:styleId="HoofdstukTitel">
    <w:name w:val="Hoofdstuk_Titel"/>
    <w:basedOn w:val="HoofdstukTitel-Ongenummerd"/>
    <w:uiPriority w:val="99"/>
    <w:rsid w:val="00641020"/>
  </w:style>
  <w:style w:type="paragraph" w:customStyle="1" w:styleId="BrontekstBijschrift">
    <w:name w:val="Brontekst_Bijschrift"/>
    <w:next w:val="Normal"/>
    <w:uiPriority w:val="99"/>
    <w:rsid w:val="00641020"/>
    <w:pPr>
      <w:shd w:val="clear" w:color="auto" w:fill="DCDCDC"/>
      <w:tabs>
        <w:tab w:val="left" w:pos="851"/>
      </w:tabs>
      <w:spacing w:line="264" w:lineRule="auto"/>
    </w:pPr>
    <w:rPr>
      <w:rFonts w:ascii="Arial" w:hAnsi="Arial"/>
      <w:sz w:val="20"/>
      <w:szCs w:val="20"/>
      <w:lang w:eastAsia="en-US"/>
    </w:rPr>
  </w:style>
  <w:style w:type="paragraph" w:customStyle="1" w:styleId="OpdrachtConnectievraag">
    <w:name w:val="Opdracht_Connectievraag"/>
    <w:uiPriority w:val="99"/>
    <w:rsid w:val="00641020"/>
    <w:pPr>
      <w:tabs>
        <w:tab w:val="left" w:pos="227"/>
      </w:tabs>
      <w:spacing w:line="264" w:lineRule="auto"/>
    </w:pPr>
    <w:rPr>
      <w:rFonts w:ascii="Arial" w:eastAsia="Times New Roman" w:hAnsi="Arial"/>
      <w:color w:val="003399"/>
      <w:sz w:val="20"/>
      <w:szCs w:val="20"/>
      <w:lang w:eastAsia="en-US"/>
    </w:rPr>
  </w:style>
  <w:style w:type="character" w:customStyle="1" w:styleId="Superscript">
    <w:name w:val="Superscript"/>
    <w:uiPriority w:val="99"/>
    <w:rsid w:val="00641020"/>
    <w:rPr>
      <w:vertAlign w:val="superscript"/>
    </w:rPr>
  </w:style>
  <w:style w:type="character" w:customStyle="1" w:styleId="Subscript">
    <w:name w:val="Subscript"/>
    <w:uiPriority w:val="99"/>
    <w:rsid w:val="00641020"/>
    <w:rPr>
      <w:vertAlign w:val="subscript"/>
    </w:rPr>
  </w:style>
  <w:style w:type="paragraph" w:customStyle="1" w:styleId="OpdrachtConnectievraagantwoord">
    <w:name w:val="Opdracht_Connectievraagantwoord"/>
    <w:basedOn w:val="AntwoordTabeltekst"/>
    <w:uiPriority w:val="99"/>
    <w:rsid w:val="00641020"/>
    <w:pPr>
      <w:shd w:val="clear" w:color="auto" w:fill="auto"/>
    </w:pPr>
  </w:style>
  <w:style w:type="paragraph" w:customStyle="1" w:styleId="HoofdstukSubtitel">
    <w:name w:val="Hoofdstuk_Subtitel"/>
    <w:basedOn w:val="HoofdstukTitel"/>
    <w:uiPriority w:val="99"/>
    <w:rsid w:val="00641020"/>
    <w:pPr>
      <w:pageBreakBefore w:val="0"/>
    </w:pPr>
    <w:rPr>
      <w:sz w:val="60"/>
    </w:rPr>
  </w:style>
  <w:style w:type="paragraph" w:customStyle="1" w:styleId="BegripTitel">
    <w:name w:val="Begrip_Titel"/>
    <w:uiPriority w:val="99"/>
    <w:rsid w:val="00641020"/>
    <w:pPr>
      <w:spacing w:line="264" w:lineRule="auto"/>
    </w:pPr>
    <w:rPr>
      <w:rFonts w:ascii="Arial" w:eastAsia="Times New Roman" w:hAnsi="Arial"/>
      <w:color w:val="C00000"/>
      <w:sz w:val="24"/>
      <w:szCs w:val="20"/>
      <w:lang w:eastAsia="en-US"/>
    </w:rPr>
  </w:style>
  <w:style w:type="paragraph" w:customStyle="1" w:styleId="BegripUitleg">
    <w:name w:val="Begrip_Uitleg"/>
    <w:basedOn w:val="BegripTitel"/>
    <w:uiPriority w:val="99"/>
    <w:rsid w:val="00641020"/>
    <w:rPr>
      <w:sz w:val="20"/>
    </w:rPr>
  </w:style>
  <w:style w:type="character" w:customStyle="1" w:styleId="VoorbeeldantwoordArcering">
    <w:name w:val="Voorbeeldantwoord_Arcering"/>
    <w:basedOn w:val="AntwoordArcering"/>
    <w:uiPriority w:val="99"/>
    <w:rsid w:val="00641020"/>
    <w:rPr>
      <w:rFonts w:cs="Times New Roman"/>
      <w:shd w:val="clear" w:color="auto" w:fill="D9D9D9"/>
    </w:rPr>
  </w:style>
  <w:style w:type="character" w:customStyle="1" w:styleId="VoorbeeldantwoordDoorhaling">
    <w:name w:val="Voorbeeldantwoord_Doorhaling"/>
    <w:basedOn w:val="AntwoordDoorhaling"/>
    <w:uiPriority w:val="99"/>
    <w:rsid w:val="00641020"/>
    <w:rPr>
      <w:rFonts w:cs="Times New Roman"/>
      <w:i/>
      <w:strike/>
      <w:color w:val="A6A6A6"/>
    </w:rPr>
  </w:style>
  <w:style w:type="paragraph" w:customStyle="1" w:styleId="BronBrontekstOpsomming">
    <w:name w:val="Bron_Brontekst_Opsomming"/>
    <w:basedOn w:val="BronBrontekstTekst"/>
    <w:uiPriority w:val="99"/>
    <w:rsid w:val="00641020"/>
    <w:pPr>
      <w:ind w:left="681" w:hanging="284"/>
    </w:pPr>
  </w:style>
  <w:style w:type="character" w:styleId="PageNumber">
    <w:name w:val="page number"/>
    <w:basedOn w:val="DefaultParagraphFont"/>
    <w:uiPriority w:val="99"/>
    <w:semiHidden/>
    <w:rsid w:val="00641020"/>
    <w:rPr>
      <w:rFonts w:cs="Times New Roman"/>
      <w:color w:val="A6A6A6"/>
    </w:rPr>
  </w:style>
  <w:style w:type="character" w:customStyle="1" w:styleId="Icoon">
    <w:name w:val="Icoon"/>
    <w:uiPriority w:val="99"/>
    <w:rsid w:val="00641020"/>
    <w:rPr>
      <w:rFonts w:ascii="Arial" w:hAnsi="Arial"/>
      <w:color w:val="FFFFFF"/>
      <w:sz w:val="16"/>
      <w:shd w:val="clear" w:color="auto" w:fill="D00000"/>
    </w:rPr>
  </w:style>
  <w:style w:type="paragraph" w:customStyle="1" w:styleId="BronFictietekstTitel">
    <w:name w:val="Bron_Fictietekst_Titel"/>
    <w:basedOn w:val="BronBrontekstTitel"/>
    <w:uiPriority w:val="99"/>
    <w:rsid w:val="00641020"/>
    <w:rPr>
      <w:color w:val="1F3864"/>
    </w:rPr>
  </w:style>
  <w:style w:type="paragraph" w:customStyle="1" w:styleId="BronFictietekstTekst">
    <w:name w:val="Bron_Fictietekst_Tekst"/>
    <w:basedOn w:val="BronBrontekstTekst"/>
    <w:uiPriority w:val="99"/>
    <w:rsid w:val="00641020"/>
    <w:rPr>
      <w:color w:val="1F3864"/>
    </w:rPr>
  </w:style>
  <w:style w:type="paragraph" w:customStyle="1" w:styleId="BronFictietekstBronvermelding">
    <w:name w:val="Bron_Fictietekst_Bronvermelding"/>
    <w:basedOn w:val="BronBrontekstBronvermelding"/>
    <w:uiPriority w:val="99"/>
    <w:rsid w:val="00641020"/>
    <w:rPr>
      <w:color w:val="1F3864"/>
    </w:rPr>
  </w:style>
  <w:style w:type="character" w:customStyle="1" w:styleId="metadata1">
    <w:name w:val="metadata1"/>
    <w:basedOn w:val="DefaultParagraphFont"/>
    <w:uiPriority w:val="99"/>
    <w:rsid w:val="00641020"/>
    <w:rPr>
      <w:rFonts w:ascii="Arial" w:hAnsi="Arial" w:cs="Times New Roman"/>
      <w:color w:val="538135"/>
      <w:sz w:val="20"/>
    </w:rPr>
  </w:style>
  <w:style w:type="character" w:customStyle="1" w:styleId="UnresolvedMention2">
    <w:name w:val="Unresolved Mention2"/>
    <w:basedOn w:val="DefaultParagraphFont"/>
    <w:uiPriority w:val="99"/>
    <w:semiHidden/>
    <w:rsid w:val="00641020"/>
    <w:rPr>
      <w:rFonts w:cs="Times New Roman"/>
      <w:color w:val="808080"/>
      <w:shd w:val="clear" w:color="auto" w:fill="E6E6E6"/>
    </w:rPr>
  </w:style>
  <w:style w:type="character" w:customStyle="1" w:styleId="AntwoordTabeltekst-inline">
    <w:name w:val="Antwoord_Tabeltekst-inline"/>
    <w:uiPriority w:val="99"/>
    <w:rsid w:val="00641020"/>
    <w:rPr>
      <w:color w:val="FF33CC"/>
      <w:sz w:val="18"/>
      <w:shd w:val="clear" w:color="auto" w:fill="DDFFFF"/>
    </w:rPr>
  </w:style>
  <w:style w:type="character" w:customStyle="1" w:styleId="Moeilijkwoord">
    <w:name w:val="Moeilijkwoord"/>
    <w:uiPriority w:val="99"/>
    <w:rsid w:val="00641020"/>
    <w:rPr>
      <w:shd w:val="clear" w:color="auto" w:fill="99FFCC"/>
    </w:rPr>
  </w:style>
  <w:style w:type="character" w:customStyle="1" w:styleId="onderstreeptetekst">
    <w:name w:val="onderstreepte tekst"/>
    <w:uiPriority w:val="99"/>
    <w:rsid w:val="00641020"/>
    <w:rPr>
      <w:u w:val="thick" w:color="FF3399"/>
    </w:rPr>
  </w:style>
  <w:style w:type="paragraph" w:customStyle="1" w:styleId="GrammaticaTitel">
    <w:name w:val="Grammatica_Titel"/>
    <w:uiPriority w:val="99"/>
    <w:rsid w:val="00641020"/>
    <w:pPr>
      <w:shd w:val="clear" w:color="auto" w:fill="2E74B5"/>
      <w:spacing w:line="264" w:lineRule="auto"/>
      <w:ind w:left="397"/>
    </w:pPr>
    <w:rPr>
      <w:rFonts w:ascii="Arial" w:eastAsia="Times New Roman" w:hAnsi="Arial"/>
      <w:color w:val="F2F2F2"/>
      <w:sz w:val="18"/>
      <w:szCs w:val="20"/>
      <w:lang w:val="en-US" w:eastAsia="en-US"/>
    </w:rPr>
  </w:style>
  <w:style w:type="paragraph" w:customStyle="1" w:styleId="GrammaticaTekst">
    <w:name w:val="Grammatica_Tekst"/>
    <w:basedOn w:val="GrammaticaTitel"/>
    <w:uiPriority w:val="99"/>
    <w:rsid w:val="00641020"/>
    <w:pPr>
      <w:shd w:val="clear" w:color="auto" w:fill="DEEAF6"/>
    </w:pPr>
    <w:rPr>
      <w:color w:val="1F4E79"/>
    </w:rPr>
  </w:style>
  <w:style w:type="paragraph" w:customStyle="1" w:styleId="GrammaticaOpsomming">
    <w:name w:val="Grammatica_Opsomming"/>
    <w:basedOn w:val="GrammaticaTekst"/>
    <w:uiPriority w:val="99"/>
    <w:rsid w:val="00641020"/>
    <w:pPr>
      <w:tabs>
        <w:tab w:val="left" w:pos="284"/>
      </w:tabs>
      <w:ind w:left="681" w:hanging="284"/>
    </w:pPr>
  </w:style>
  <w:style w:type="paragraph" w:customStyle="1" w:styleId="GrammaticaTabelTitel">
    <w:name w:val="Grammatica_Tabel_Titel"/>
    <w:basedOn w:val="TabelTitel"/>
    <w:uiPriority w:val="99"/>
    <w:rsid w:val="00641020"/>
    <w:rPr>
      <w:color w:val="1F4E79"/>
    </w:rPr>
  </w:style>
  <w:style w:type="paragraph" w:customStyle="1" w:styleId="GrammaticaTabelSubtitel">
    <w:name w:val="Grammatica_Tabel_Subtitel"/>
    <w:basedOn w:val="TabelSubtitel"/>
    <w:uiPriority w:val="99"/>
    <w:rsid w:val="00641020"/>
    <w:rPr>
      <w:color w:val="1F4E79"/>
    </w:rPr>
  </w:style>
  <w:style w:type="paragraph" w:customStyle="1" w:styleId="GrammaticaTabelTekst">
    <w:name w:val="Grammatica_Tabel_Tekst"/>
    <w:basedOn w:val="TabelTekst"/>
    <w:uiPriority w:val="99"/>
    <w:rsid w:val="00641020"/>
    <w:rPr>
      <w:color w:val="1F4E79"/>
    </w:rPr>
  </w:style>
  <w:style w:type="paragraph" w:customStyle="1" w:styleId="ZinsconstructieTitel">
    <w:name w:val="Zinsconstructie_Titel"/>
    <w:basedOn w:val="GrammaticaTitel"/>
    <w:uiPriority w:val="99"/>
    <w:rsid w:val="00641020"/>
  </w:style>
  <w:style w:type="paragraph" w:customStyle="1" w:styleId="ZinsconstructieTekst">
    <w:name w:val="Zinsconstructie_Tekst"/>
    <w:basedOn w:val="GrammaticaTekst"/>
    <w:uiPriority w:val="99"/>
    <w:rsid w:val="00641020"/>
  </w:style>
  <w:style w:type="paragraph" w:customStyle="1" w:styleId="ZinsconstructieTabelTitel">
    <w:name w:val="Zinsconstructie_Tabel_Titel"/>
    <w:basedOn w:val="GrammaticaTabelTitel"/>
    <w:uiPriority w:val="99"/>
    <w:rsid w:val="00641020"/>
  </w:style>
  <w:style w:type="paragraph" w:customStyle="1" w:styleId="ZinsconstructieTabelSubtitel">
    <w:name w:val="Zinsconstructie_Tabel_Subtitel"/>
    <w:basedOn w:val="GrammaticaTabelSubtitel"/>
    <w:uiPriority w:val="99"/>
    <w:rsid w:val="00641020"/>
  </w:style>
  <w:style w:type="paragraph" w:customStyle="1" w:styleId="ZinsconstructieTabelTekst">
    <w:name w:val="Zinsconstructie_Tabel_Tekst"/>
    <w:basedOn w:val="GrammaticaTabelTekst"/>
    <w:uiPriority w:val="99"/>
    <w:rsid w:val="00641020"/>
  </w:style>
  <w:style w:type="paragraph" w:customStyle="1" w:styleId="WoordenlijstTitel">
    <w:name w:val="Woordenlijst_Titel"/>
    <w:basedOn w:val="GrammaticaTitel"/>
    <w:uiPriority w:val="99"/>
    <w:rsid w:val="00641020"/>
  </w:style>
  <w:style w:type="paragraph" w:customStyle="1" w:styleId="WoordenlijstTekst">
    <w:name w:val="Woordenlijst_Tekst"/>
    <w:basedOn w:val="GrammaticaTekst"/>
    <w:uiPriority w:val="99"/>
    <w:rsid w:val="00641020"/>
  </w:style>
  <w:style w:type="paragraph" w:customStyle="1" w:styleId="WoordenlijstTabelTitel">
    <w:name w:val="Woordenlijst_Tabel_Titel"/>
    <w:basedOn w:val="GrammaticaTabelTitel"/>
    <w:uiPriority w:val="99"/>
    <w:rsid w:val="00641020"/>
  </w:style>
  <w:style w:type="paragraph" w:customStyle="1" w:styleId="WoordenlijstTabelSubtitel">
    <w:name w:val="Woordenlijst_Tabel_Subtitel"/>
    <w:basedOn w:val="GrammaticaTabelSubtitel"/>
    <w:uiPriority w:val="99"/>
    <w:rsid w:val="00641020"/>
  </w:style>
  <w:style w:type="paragraph" w:customStyle="1" w:styleId="WoordenlijstTabelTekst">
    <w:name w:val="Woordenlijst_Tabel_Tekst"/>
    <w:basedOn w:val="GrammaticaTabelTekst"/>
    <w:uiPriority w:val="99"/>
    <w:rsid w:val="00641020"/>
  </w:style>
  <w:style w:type="paragraph" w:customStyle="1" w:styleId="GrammaticaVerwijzing">
    <w:name w:val="Grammatica_Verwijzing"/>
    <w:basedOn w:val="GrammaticaTekst"/>
    <w:uiPriority w:val="99"/>
    <w:rsid w:val="00641020"/>
    <w:pPr>
      <w:shd w:val="clear" w:color="auto" w:fill="DAEEF3"/>
    </w:pPr>
  </w:style>
  <w:style w:type="paragraph" w:customStyle="1" w:styleId="BronKrantenartikelTitel">
    <w:name w:val="Bron_Krantenartikel_Titel"/>
    <w:basedOn w:val="BronBrontekstTitel"/>
    <w:uiPriority w:val="99"/>
    <w:rsid w:val="00641020"/>
    <w:rPr>
      <w:rFonts w:ascii="Times New Roman" w:hAnsi="Times New Roman"/>
    </w:rPr>
  </w:style>
  <w:style w:type="paragraph" w:customStyle="1" w:styleId="BronKrantenartikelTekst">
    <w:name w:val="Bron_Krantenartikel_Tekst"/>
    <w:basedOn w:val="BronBrontekstTekst"/>
    <w:uiPriority w:val="99"/>
    <w:rsid w:val="00641020"/>
    <w:rPr>
      <w:rFonts w:ascii="Times New Roman" w:hAnsi="Times New Roman"/>
    </w:rPr>
  </w:style>
  <w:style w:type="paragraph" w:customStyle="1" w:styleId="BronKrantenartikelSubtitel">
    <w:name w:val="Bron_Krantenartikel_Subtitel"/>
    <w:basedOn w:val="BronKrantenartikelTitel"/>
    <w:uiPriority w:val="99"/>
    <w:rsid w:val="00641020"/>
    <w:rPr>
      <w:sz w:val="24"/>
    </w:rPr>
  </w:style>
  <w:style w:type="paragraph" w:customStyle="1" w:styleId="BronKrantenartikelIntrotekst">
    <w:name w:val="Bron_Krantenartikel_Introtekst"/>
    <w:basedOn w:val="BronKrantenartikelTekst"/>
    <w:uiPriority w:val="99"/>
    <w:rsid w:val="00641020"/>
    <w:rPr>
      <w:sz w:val="22"/>
    </w:rPr>
  </w:style>
  <w:style w:type="paragraph" w:customStyle="1" w:styleId="BronKrantenartikelAuteur">
    <w:name w:val="Bron_Krantenartikel_Auteur"/>
    <w:basedOn w:val="BronKrantenartikelTekst"/>
    <w:uiPriority w:val="99"/>
    <w:rsid w:val="00641020"/>
    <w:rPr>
      <w:sz w:val="18"/>
    </w:rPr>
  </w:style>
  <w:style w:type="paragraph" w:customStyle="1" w:styleId="BronWebpaginaTitel">
    <w:name w:val="Bron_Webpagina_Titel"/>
    <w:basedOn w:val="BronBrontekstTitel"/>
    <w:uiPriority w:val="99"/>
    <w:rsid w:val="00641020"/>
    <w:rPr>
      <w:rFonts w:ascii="Verdana" w:hAnsi="Verdana"/>
      <w:sz w:val="26"/>
    </w:rPr>
  </w:style>
  <w:style w:type="paragraph" w:customStyle="1" w:styleId="BronWebpaginaSubtitel">
    <w:name w:val="Bron_Webpagina_Subtitel"/>
    <w:basedOn w:val="BronBrontekstTitel"/>
    <w:uiPriority w:val="99"/>
    <w:rsid w:val="00641020"/>
    <w:rPr>
      <w:rFonts w:ascii="Verdana" w:hAnsi="Verdana"/>
      <w:sz w:val="22"/>
    </w:rPr>
  </w:style>
  <w:style w:type="paragraph" w:customStyle="1" w:styleId="BronWebpaginaTekst">
    <w:name w:val="Bron_Webpagina_Tekst"/>
    <w:basedOn w:val="BronBrontekstTekst"/>
    <w:uiPriority w:val="99"/>
    <w:rsid w:val="00641020"/>
    <w:rPr>
      <w:rFonts w:ascii="Verdana" w:hAnsi="Verdana"/>
      <w:sz w:val="18"/>
    </w:rPr>
  </w:style>
  <w:style w:type="paragraph" w:customStyle="1" w:styleId="BronEmailTitel">
    <w:name w:val="Bron_Email_Titel"/>
    <w:basedOn w:val="BronBrontekstTitel"/>
    <w:uiPriority w:val="99"/>
    <w:rsid w:val="00641020"/>
    <w:rPr>
      <w:rFonts w:ascii="Courier New" w:hAnsi="Courier New"/>
    </w:rPr>
  </w:style>
  <w:style w:type="paragraph" w:customStyle="1" w:styleId="BronEmailHeader">
    <w:name w:val="Bron_Email_Header"/>
    <w:basedOn w:val="BronBrontekstTekst"/>
    <w:uiPriority w:val="99"/>
    <w:rsid w:val="00641020"/>
    <w:rPr>
      <w:rFonts w:ascii="Courier New" w:hAnsi="Courier New"/>
      <w:color w:val="7F7F7F"/>
    </w:rPr>
  </w:style>
  <w:style w:type="paragraph" w:customStyle="1" w:styleId="BronEmailTekst">
    <w:name w:val="Bron_Email_Tekst"/>
    <w:basedOn w:val="BronBrontekstTekst"/>
    <w:uiPriority w:val="99"/>
    <w:rsid w:val="00641020"/>
    <w:rPr>
      <w:rFonts w:ascii="Courier New" w:hAnsi="Courier New"/>
    </w:rPr>
  </w:style>
  <w:style w:type="character" w:customStyle="1" w:styleId="BronWebpaginaUrl">
    <w:name w:val="Bron_Webpagina_Url"/>
    <w:uiPriority w:val="99"/>
    <w:rsid w:val="00641020"/>
    <w:rPr>
      <w:rFonts w:ascii="Verdana" w:hAnsi="Verdana"/>
      <w:color w:val="0000FF"/>
      <w:lang w:val="en-US"/>
    </w:rPr>
  </w:style>
  <w:style w:type="paragraph" w:customStyle="1" w:styleId="BronHandgeschrevenTekst">
    <w:name w:val="Bron_Handgeschreven_Tekst"/>
    <w:basedOn w:val="BronBrontekstTekst"/>
    <w:uiPriority w:val="99"/>
    <w:rsid w:val="00641020"/>
    <w:rPr>
      <w:rFonts w:ascii="Comic Sans MS" w:hAnsi="Comic Sans MS"/>
      <w:sz w:val="18"/>
    </w:rPr>
  </w:style>
  <w:style w:type="paragraph" w:customStyle="1" w:styleId="BronDialoogDialoogSpreker1">
    <w:name w:val="Bron_Dialoog_DialoogSpreker1"/>
    <w:basedOn w:val="BronBrontekstTekst"/>
    <w:uiPriority w:val="99"/>
    <w:rsid w:val="00641020"/>
    <w:pPr>
      <w:tabs>
        <w:tab w:val="left" w:pos="1531"/>
      </w:tabs>
      <w:ind w:left="1531" w:hanging="1134"/>
    </w:pPr>
  </w:style>
  <w:style w:type="paragraph" w:customStyle="1" w:styleId="BronDialoogDialoogSpreker2">
    <w:name w:val="Bron_Dialoog_DialoogSpreker2"/>
    <w:basedOn w:val="BronDialoogDialoogSpreker1"/>
    <w:uiPriority w:val="99"/>
    <w:rsid w:val="00641020"/>
    <w:rPr>
      <w:color w:val="6C6C6C"/>
    </w:rPr>
  </w:style>
  <w:style w:type="paragraph" w:customStyle="1" w:styleId="BronDialoogTitel">
    <w:name w:val="Bron_Dialoog_Titel"/>
    <w:basedOn w:val="BronBrontekstTitel"/>
    <w:uiPriority w:val="99"/>
    <w:rsid w:val="00641020"/>
  </w:style>
  <w:style w:type="paragraph" w:customStyle="1" w:styleId="OpdrachtDialoogSpreker1">
    <w:name w:val="Opdracht_DialoogSpreker1"/>
    <w:basedOn w:val="OpdrachtVraag"/>
    <w:uiPriority w:val="99"/>
    <w:rsid w:val="00641020"/>
    <w:pPr>
      <w:ind w:left="1531" w:hanging="1134"/>
    </w:pPr>
  </w:style>
  <w:style w:type="paragraph" w:customStyle="1" w:styleId="OpdrachtDialoogSpreker2">
    <w:name w:val="Opdracht_DialoogSpreker2"/>
    <w:basedOn w:val="OpdrachtDialoogSpreker1"/>
    <w:uiPriority w:val="99"/>
    <w:rsid w:val="00641020"/>
    <w:rPr>
      <w:color w:val="3366FF"/>
    </w:rPr>
  </w:style>
  <w:style w:type="paragraph" w:customStyle="1" w:styleId="Paragraaf-NaslagwerkMVTTitel">
    <w:name w:val="Paragraaf-NaslagwerkMVT_Titel"/>
    <w:basedOn w:val="ParagraafTitel"/>
    <w:uiPriority w:val="99"/>
    <w:rsid w:val="00641020"/>
  </w:style>
  <w:style w:type="paragraph" w:customStyle="1" w:styleId="Paragraaf-NaslagwerkMVTTitel-Ongenummerd">
    <w:name w:val="Paragraaf-NaslagwerkMVT_Titel-Ongenummerd"/>
    <w:basedOn w:val="ParagraafTitel-Ongenummerd"/>
    <w:uiPriority w:val="99"/>
    <w:rsid w:val="00641020"/>
  </w:style>
  <w:style w:type="paragraph" w:customStyle="1" w:styleId="BeeldgegevensUB">
    <w:name w:val="Beeldgegevens_UB"/>
    <w:basedOn w:val="Beeldgegevens"/>
    <w:uiPriority w:val="99"/>
    <w:rsid w:val="00641020"/>
    <w:pPr>
      <w:pBdr>
        <w:top w:val="single" w:sz="4" w:space="1" w:color="1F4E79"/>
        <w:left w:val="single" w:sz="4" w:space="4" w:color="1F4E79"/>
        <w:bottom w:val="single" w:sz="4" w:space="1" w:color="1F4E79"/>
        <w:right w:val="single" w:sz="4" w:space="4" w:color="1F4E79"/>
      </w:pBdr>
      <w:ind w:left="482" w:right="85"/>
    </w:pPr>
  </w:style>
  <w:style w:type="paragraph" w:customStyle="1" w:styleId="BronBeeldBijschriftUB">
    <w:name w:val="Bron_Beeld_Bijschrift_UB"/>
    <w:basedOn w:val="BronBeeldBijschrift"/>
    <w:uiPriority w:val="99"/>
    <w:rsid w:val="00641020"/>
    <w:pPr>
      <w:pBdr>
        <w:top w:val="single" w:sz="4" w:space="1" w:color="808080"/>
        <w:left w:val="single" w:sz="4" w:space="4" w:color="808080"/>
        <w:bottom w:val="single" w:sz="4" w:space="1" w:color="808080"/>
        <w:right w:val="single" w:sz="4" w:space="4" w:color="808080"/>
      </w:pBdr>
      <w:ind w:left="482" w:right="85"/>
    </w:pPr>
  </w:style>
  <w:style w:type="character" w:customStyle="1" w:styleId="SubscriptCursief">
    <w:name w:val="Subscript+Cursief"/>
    <w:basedOn w:val="Subscript"/>
    <w:uiPriority w:val="99"/>
    <w:rsid w:val="00641020"/>
    <w:rPr>
      <w:rFonts w:cs="Times New Roman"/>
      <w:i/>
      <w:vertAlign w:val="subscript"/>
    </w:rPr>
  </w:style>
  <w:style w:type="character" w:customStyle="1" w:styleId="SuperscriptCursief">
    <w:name w:val="Superscript+Cursief"/>
    <w:basedOn w:val="Superscript"/>
    <w:uiPriority w:val="99"/>
    <w:rsid w:val="00641020"/>
    <w:rPr>
      <w:rFonts w:cs="Times New Roman"/>
      <w:i/>
      <w:vertAlign w:val="superscript"/>
    </w:rPr>
  </w:style>
  <w:style w:type="paragraph" w:customStyle="1" w:styleId="opdracht">
    <w:name w:val="opdracht"/>
    <w:basedOn w:val="Normal"/>
    <w:uiPriority w:val="99"/>
    <w:rsid w:val="00641020"/>
    <w:pPr>
      <w:suppressAutoHyphens/>
      <w:spacing w:after="0" w:line="240" w:lineRule="auto"/>
      <w:ind w:left="709" w:hanging="709"/>
    </w:pPr>
    <w:rPr>
      <w:rFonts w:ascii="Arial" w:eastAsia="MS Mincho" w:hAnsi="Arial" w:cs="Arial"/>
      <w:color w:val="4F6228"/>
      <w:kern w:val="1"/>
      <w:lang w:eastAsia="hi-IN" w:bidi="hi-IN"/>
    </w:rPr>
  </w:style>
  <w:style w:type="paragraph" w:customStyle="1" w:styleId="opdrachtantwoord">
    <w:name w:val="opdracht_antwoord"/>
    <w:basedOn w:val="opdracht"/>
    <w:uiPriority w:val="99"/>
    <w:rsid w:val="00641020"/>
    <w:pPr>
      <w:spacing w:after="220"/>
    </w:pPr>
    <w:rPr>
      <w:color w:val="FF0000"/>
    </w:rPr>
  </w:style>
  <w:style w:type="paragraph" w:styleId="BodyText">
    <w:name w:val="Body Text"/>
    <w:basedOn w:val="Normal"/>
    <w:link w:val="BodyTextChar1"/>
    <w:uiPriority w:val="99"/>
    <w:rsid w:val="00641020"/>
    <w:pPr>
      <w:suppressAutoHyphens/>
      <w:spacing w:after="120" w:line="240" w:lineRule="auto"/>
    </w:pPr>
    <w:rPr>
      <w:rFonts w:eastAsia="MS Mincho"/>
      <w:bCs/>
      <w:kern w:val="1"/>
      <w:szCs w:val="24"/>
      <w:lang w:eastAsia="hi-IN" w:bidi="hi-IN"/>
    </w:rPr>
  </w:style>
  <w:style w:type="character" w:customStyle="1" w:styleId="BodyTextChar">
    <w:name w:val="Body Text Char"/>
    <w:basedOn w:val="DefaultParagraphFont"/>
    <w:uiPriority w:val="99"/>
    <w:rsid w:val="00641020"/>
    <w:rPr>
      <w:rFonts w:ascii="MetaOT-Bold" w:eastAsia="MS Mincho" w:hAnsi="MetaOT-Bold" w:cs="MetaOT-Bold"/>
      <w:b/>
      <w:bCs/>
      <w:color w:val="000000"/>
      <w:kern w:val="1"/>
      <w:sz w:val="21"/>
      <w:szCs w:val="21"/>
      <w:lang w:val="en-US" w:eastAsia="hi-IN" w:bidi="hi-IN"/>
    </w:rPr>
  </w:style>
  <w:style w:type="character" w:customStyle="1" w:styleId="BodyTextChar1">
    <w:name w:val="Body Text Char1"/>
    <w:basedOn w:val="DefaultParagraphFont"/>
    <w:link w:val="BodyText"/>
    <w:uiPriority w:val="99"/>
    <w:locked/>
    <w:rsid w:val="00641020"/>
    <w:rPr>
      <w:rFonts w:ascii="Calibri" w:eastAsia="MS Mincho" w:hAnsi="Calibri" w:cs="Times New Roman"/>
      <w:bCs/>
      <w:kern w:val="1"/>
      <w:sz w:val="24"/>
      <w:szCs w:val="24"/>
      <w:lang w:eastAsia="hi-IN" w:bidi="hi-IN"/>
    </w:rPr>
  </w:style>
  <w:style w:type="paragraph" w:customStyle="1" w:styleId="kop">
    <w:name w:val="kop"/>
    <w:basedOn w:val="Normal"/>
    <w:uiPriority w:val="99"/>
    <w:rsid w:val="00641020"/>
    <w:pPr>
      <w:widowControl w:val="0"/>
      <w:suppressAutoHyphens/>
      <w:spacing w:after="280" w:line="288" w:lineRule="auto"/>
    </w:pPr>
    <w:rPr>
      <w:rFonts w:ascii="Arial" w:eastAsia="MS Mincho" w:hAnsi="Arial" w:cs="Arial"/>
      <w:kern w:val="1"/>
      <w:sz w:val="28"/>
      <w:szCs w:val="28"/>
      <w:lang w:eastAsia="hi-IN" w:bidi="hi-IN"/>
    </w:rPr>
  </w:style>
  <w:style w:type="paragraph" w:styleId="List">
    <w:name w:val="List"/>
    <w:basedOn w:val="BodyText"/>
    <w:uiPriority w:val="99"/>
    <w:rsid w:val="00641020"/>
  </w:style>
  <w:style w:type="paragraph" w:customStyle="1" w:styleId="modulenummer">
    <w:name w:val="module_nummer"/>
    <w:basedOn w:val="Normal"/>
    <w:uiPriority w:val="99"/>
    <w:rsid w:val="00641020"/>
    <w:pPr>
      <w:widowControl w:val="0"/>
      <w:suppressAutoHyphens/>
      <w:spacing w:after="0" w:line="288" w:lineRule="auto"/>
    </w:pPr>
    <w:rPr>
      <w:rFonts w:ascii="Arial" w:eastAsia="MS Mincho" w:hAnsi="Arial" w:cs="Arial"/>
      <w:b/>
      <w:bCs/>
      <w:color w:val="808080"/>
      <w:kern w:val="1"/>
      <w:sz w:val="48"/>
      <w:szCs w:val="48"/>
      <w:lang w:eastAsia="hi-IN" w:bidi="hi-IN"/>
    </w:rPr>
  </w:style>
  <w:style w:type="paragraph" w:customStyle="1" w:styleId="moduletitel">
    <w:name w:val="module_titel"/>
    <w:basedOn w:val="Normal"/>
    <w:uiPriority w:val="99"/>
    <w:rsid w:val="00641020"/>
    <w:pPr>
      <w:widowControl w:val="0"/>
      <w:suppressAutoHyphens/>
      <w:spacing w:after="0" w:line="288" w:lineRule="auto"/>
    </w:pPr>
    <w:rPr>
      <w:rFonts w:ascii="Arial" w:eastAsia="MS Mincho" w:hAnsi="Arial" w:cs="Arial"/>
      <w:b/>
      <w:bCs/>
      <w:color w:val="215868"/>
      <w:kern w:val="1"/>
      <w:sz w:val="48"/>
      <w:szCs w:val="48"/>
      <w:lang w:eastAsia="hi-IN" w:bidi="hi-IN"/>
    </w:rPr>
  </w:style>
  <w:style w:type="paragraph" w:customStyle="1" w:styleId="moduleintrotekst">
    <w:name w:val="module_intro_tekst"/>
    <w:basedOn w:val="Normal"/>
    <w:uiPriority w:val="99"/>
    <w:rsid w:val="00641020"/>
    <w:pPr>
      <w:suppressAutoHyphens/>
      <w:spacing w:after="220" w:line="240" w:lineRule="auto"/>
      <w:jc w:val="both"/>
    </w:pPr>
    <w:rPr>
      <w:rFonts w:ascii="Arial" w:eastAsia="MS Mincho" w:hAnsi="Arial" w:cs="Arial"/>
      <w:color w:val="215868"/>
      <w:kern w:val="1"/>
      <w:lang w:eastAsia="hi-IN" w:bidi="hi-IN"/>
    </w:rPr>
  </w:style>
  <w:style w:type="paragraph" w:customStyle="1" w:styleId="inhoudsopgavetitel">
    <w:name w:val="inhoudsopgave_titel"/>
    <w:basedOn w:val="Normal"/>
    <w:uiPriority w:val="99"/>
    <w:rsid w:val="00641020"/>
    <w:pPr>
      <w:widowControl w:val="0"/>
      <w:suppressAutoHyphens/>
      <w:spacing w:after="0" w:line="288" w:lineRule="auto"/>
    </w:pPr>
    <w:rPr>
      <w:rFonts w:ascii="Arial" w:eastAsia="MS Mincho" w:hAnsi="Arial" w:cs="Arial"/>
      <w:b/>
      <w:bCs/>
      <w:color w:val="215868"/>
      <w:kern w:val="1"/>
      <w:sz w:val="28"/>
      <w:szCs w:val="28"/>
      <w:lang w:eastAsia="hi-IN" w:bidi="hi-IN"/>
    </w:rPr>
  </w:style>
  <w:style w:type="paragraph" w:customStyle="1" w:styleId="inhoudsopgavehoofdstuktitel">
    <w:name w:val="inhoudsopgave_hoofdstuk_titel"/>
    <w:basedOn w:val="Normal"/>
    <w:uiPriority w:val="99"/>
    <w:rsid w:val="00641020"/>
    <w:pPr>
      <w:widowControl w:val="0"/>
      <w:suppressAutoHyphens/>
      <w:spacing w:after="0" w:line="288" w:lineRule="auto"/>
    </w:pPr>
    <w:rPr>
      <w:rFonts w:ascii="Arial" w:eastAsia="MS Mincho" w:hAnsi="Arial" w:cs="Arial"/>
      <w:b/>
      <w:bCs/>
      <w:color w:val="215868"/>
      <w:kern w:val="1"/>
      <w:szCs w:val="24"/>
      <w:lang w:eastAsia="hi-IN" w:bidi="hi-IN"/>
    </w:rPr>
  </w:style>
  <w:style w:type="paragraph" w:customStyle="1" w:styleId="inhoudsopgaveparagraaftitel">
    <w:name w:val="inhoudsopgave_paragraaf_titel"/>
    <w:basedOn w:val="Normal"/>
    <w:uiPriority w:val="99"/>
    <w:rsid w:val="00641020"/>
    <w:pPr>
      <w:widowControl w:val="0"/>
      <w:suppressAutoHyphens/>
      <w:spacing w:after="0" w:line="288" w:lineRule="auto"/>
    </w:pPr>
    <w:rPr>
      <w:rFonts w:ascii="Arial" w:eastAsia="MS Mincho" w:hAnsi="Arial" w:cs="Arial"/>
      <w:color w:val="215868"/>
      <w:kern w:val="1"/>
      <w:sz w:val="20"/>
      <w:szCs w:val="20"/>
      <w:lang w:eastAsia="hi-IN" w:bidi="hi-IN"/>
    </w:rPr>
  </w:style>
  <w:style w:type="paragraph" w:customStyle="1" w:styleId="hoofdstuknummer">
    <w:name w:val="hoofdstuk_nummer"/>
    <w:basedOn w:val="Normal"/>
    <w:uiPriority w:val="99"/>
    <w:rsid w:val="00641020"/>
    <w:pPr>
      <w:widowControl w:val="0"/>
      <w:suppressAutoHyphens/>
      <w:spacing w:after="0" w:line="288" w:lineRule="auto"/>
    </w:pPr>
    <w:rPr>
      <w:rFonts w:ascii="Arial" w:eastAsia="MS Mincho" w:hAnsi="Arial" w:cs="Arial"/>
      <w:color w:val="808080"/>
      <w:kern w:val="1"/>
      <w:sz w:val="36"/>
      <w:szCs w:val="36"/>
      <w:lang w:eastAsia="hi-IN" w:bidi="hi-IN"/>
    </w:rPr>
  </w:style>
  <w:style w:type="paragraph" w:customStyle="1" w:styleId="hoofdstuktitel0">
    <w:name w:val="hoofdstuk_titel"/>
    <w:basedOn w:val="Normal"/>
    <w:uiPriority w:val="99"/>
    <w:rsid w:val="00641020"/>
    <w:pPr>
      <w:widowControl w:val="0"/>
      <w:suppressAutoHyphens/>
      <w:spacing w:after="0" w:line="288" w:lineRule="auto"/>
    </w:pPr>
    <w:rPr>
      <w:rFonts w:ascii="Arial" w:eastAsia="MS Mincho" w:hAnsi="Arial" w:cs="Arial"/>
      <w:b/>
      <w:bCs/>
      <w:color w:val="808080"/>
      <w:kern w:val="1"/>
      <w:sz w:val="36"/>
      <w:szCs w:val="36"/>
      <w:lang w:eastAsia="hi-IN" w:bidi="hi-IN"/>
    </w:rPr>
  </w:style>
  <w:style w:type="paragraph" w:customStyle="1" w:styleId="hoofdstukintro">
    <w:name w:val="hoofdstuk_intro"/>
    <w:basedOn w:val="Normal"/>
    <w:autoRedefine/>
    <w:uiPriority w:val="99"/>
    <w:rsid w:val="00641020"/>
    <w:pPr>
      <w:widowControl w:val="0"/>
      <w:suppressAutoHyphens/>
      <w:spacing w:after="220" w:line="276" w:lineRule="auto"/>
      <w:jc w:val="both"/>
    </w:pPr>
    <w:rPr>
      <w:rFonts w:eastAsia="MS Mincho" w:cs="Arial"/>
      <w:color w:val="000000"/>
      <w:kern w:val="1"/>
      <w:lang w:eastAsia="hi-IN" w:bidi="hi-IN"/>
    </w:rPr>
  </w:style>
  <w:style w:type="paragraph" w:customStyle="1" w:styleId="kopkernbegrippen">
    <w:name w:val="kop_kernbegrippen"/>
    <w:basedOn w:val="Normal"/>
    <w:uiPriority w:val="99"/>
    <w:rsid w:val="00641020"/>
    <w:pPr>
      <w:widowControl w:val="0"/>
      <w:suppressAutoHyphens/>
      <w:spacing w:after="0" w:line="288" w:lineRule="auto"/>
    </w:pPr>
    <w:rPr>
      <w:rFonts w:ascii="Arial" w:eastAsia="MS Mincho" w:hAnsi="Arial" w:cs="Arial"/>
      <w:b/>
      <w:bCs/>
      <w:color w:val="00B0F0"/>
      <w:kern w:val="1"/>
      <w:lang w:eastAsia="hi-IN" w:bidi="hi-IN"/>
    </w:rPr>
  </w:style>
  <w:style w:type="paragraph" w:customStyle="1" w:styleId="kernbegrippen">
    <w:name w:val="kernbegrippen"/>
    <w:basedOn w:val="Normal"/>
    <w:uiPriority w:val="99"/>
    <w:rsid w:val="00641020"/>
    <w:pPr>
      <w:widowControl w:val="0"/>
      <w:suppressAutoHyphens/>
      <w:spacing w:after="0" w:line="288" w:lineRule="auto"/>
    </w:pPr>
    <w:rPr>
      <w:rFonts w:ascii="Arial" w:eastAsia="MS Mincho" w:hAnsi="Arial" w:cs="Arial"/>
      <w:color w:val="00B0F0"/>
      <w:kern w:val="1"/>
      <w:lang w:eastAsia="hi-IN" w:bidi="hi-IN"/>
    </w:rPr>
  </w:style>
  <w:style w:type="paragraph" w:customStyle="1" w:styleId="leertekst">
    <w:name w:val="leer_tekst"/>
    <w:basedOn w:val="Normal"/>
    <w:uiPriority w:val="99"/>
    <w:rsid w:val="00641020"/>
    <w:pPr>
      <w:widowControl w:val="0"/>
      <w:suppressAutoHyphens/>
      <w:spacing w:after="220" w:line="288" w:lineRule="auto"/>
    </w:pPr>
    <w:rPr>
      <w:rFonts w:ascii="Arial" w:eastAsia="MS Mincho" w:hAnsi="Arial" w:cs="Arial"/>
      <w:kern w:val="1"/>
      <w:lang w:eastAsia="hi-IN" w:bidi="hi-IN"/>
    </w:rPr>
  </w:style>
  <w:style w:type="character" w:customStyle="1" w:styleId="begrip0">
    <w:name w:val="begrip"/>
    <w:uiPriority w:val="99"/>
    <w:rsid w:val="00641020"/>
    <w:rPr>
      <w:rFonts w:ascii="Arial" w:hAnsi="Arial"/>
      <w:b/>
      <w:color w:val="00B0F0"/>
      <w:sz w:val="22"/>
    </w:rPr>
  </w:style>
  <w:style w:type="paragraph" w:customStyle="1" w:styleId="leertekstkop">
    <w:name w:val="leertekst_kop"/>
    <w:basedOn w:val="Normal"/>
    <w:uiPriority w:val="99"/>
    <w:rsid w:val="00641020"/>
    <w:pPr>
      <w:widowControl w:val="0"/>
      <w:suppressAutoHyphens/>
      <w:spacing w:before="220" w:after="0" w:line="288" w:lineRule="auto"/>
    </w:pPr>
    <w:rPr>
      <w:rFonts w:ascii="Arial" w:eastAsia="MS Mincho" w:hAnsi="Arial" w:cs="Arial"/>
      <w:b/>
      <w:bCs/>
      <w:kern w:val="1"/>
      <w:lang w:eastAsia="hi-IN" w:bidi="hi-IN"/>
    </w:rPr>
  </w:style>
  <w:style w:type="paragraph" w:customStyle="1" w:styleId="tabellopend">
    <w:name w:val="tabel_lopend"/>
    <w:basedOn w:val="Normal"/>
    <w:uiPriority w:val="99"/>
    <w:rsid w:val="00641020"/>
    <w:pPr>
      <w:widowControl w:val="0"/>
      <w:tabs>
        <w:tab w:val="left" w:pos="425"/>
      </w:tabs>
      <w:suppressAutoHyphens/>
      <w:spacing w:after="0" w:line="288" w:lineRule="auto"/>
    </w:pPr>
    <w:rPr>
      <w:rFonts w:ascii="Arial" w:eastAsia="MS Mincho" w:hAnsi="Arial" w:cs="Arial"/>
      <w:color w:val="B2A1C7"/>
      <w:kern w:val="1"/>
      <w:lang w:eastAsia="hi-IN" w:bidi="hi-IN"/>
    </w:rPr>
  </w:style>
  <w:style w:type="paragraph" w:customStyle="1" w:styleId="markeerpunt">
    <w:name w:val="markeerpunt"/>
    <w:basedOn w:val="Normal"/>
    <w:uiPriority w:val="99"/>
    <w:rsid w:val="00641020"/>
    <w:pPr>
      <w:widowControl w:val="0"/>
      <w:suppressAutoHyphens/>
      <w:spacing w:after="0" w:line="288" w:lineRule="auto"/>
    </w:pPr>
    <w:rPr>
      <w:rFonts w:ascii="Arial" w:eastAsia="MS Mincho" w:hAnsi="Arial" w:cs="Arial"/>
      <w:b/>
      <w:bCs/>
      <w:color w:val="984806"/>
      <w:kern w:val="1"/>
      <w:lang w:eastAsia="hi-IN" w:bidi="hi-IN"/>
    </w:rPr>
  </w:style>
  <w:style w:type="paragraph" w:customStyle="1" w:styleId="markering">
    <w:name w:val="markering"/>
    <w:basedOn w:val="leertekst"/>
    <w:uiPriority w:val="99"/>
    <w:rsid w:val="00641020"/>
    <w:rPr>
      <w:color w:val="984806"/>
    </w:rPr>
  </w:style>
  <w:style w:type="paragraph" w:customStyle="1" w:styleId="labeltekst">
    <w:name w:val="labeltekst"/>
    <w:basedOn w:val="Normal"/>
    <w:uiPriority w:val="99"/>
    <w:rsid w:val="00641020"/>
    <w:pPr>
      <w:suppressAutoHyphens/>
      <w:spacing w:after="220" w:line="276" w:lineRule="auto"/>
    </w:pPr>
    <w:rPr>
      <w:rFonts w:ascii="Arial" w:eastAsia="MS Mincho" w:hAnsi="Arial" w:cs="Arial"/>
      <w:bCs/>
      <w:color w:val="548DD4"/>
      <w:kern w:val="1"/>
      <w:lang w:eastAsia="hi-IN" w:bidi="hi-IN"/>
    </w:rPr>
  </w:style>
  <w:style w:type="paragraph" w:customStyle="1" w:styleId="brontekst">
    <w:name w:val="bron_tekst"/>
    <w:basedOn w:val="leertekst"/>
    <w:uiPriority w:val="99"/>
    <w:rsid w:val="00641020"/>
    <w:rPr>
      <w:color w:val="17365D"/>
    </w:rPr>
  </w:style>
  <w:style w:type="paragraph" w:customStyle="1" w:styleId="naarbron">
    <w:name w:val="naar_bron"/>
    <w:basedOn w:val="Normal"/>
    <w:uiPriority w:val="99"/>
    <w:rsid w:val="00641020"/>
    <w:pPr>
      <w:suppressAutoHyphens/>
      <w:spacing w:after="220" w:line="276" w:lineRule="auto"/>
    </w:pPr>
    <w:rPr>
      <w:rFonts w:ascii="Arial" w:eastAsia="MS Mincho" w:hAnsi="Arial" w:cs="Arial"/>
      <w:b/>
      <w:color w:val="17365D"/>
      <w:kern w:val="1"/>
      <w:sz w:val="18"/>
      <w:szCs w:val="18"/>
      <w:lang w:eastAsia="hi-IN" w:bidi="hi-IN"/>
    </w:rPr>
  </w:style>
  <w:style w:type="paragraph" w:customStyle="1" w:styleId="tabelkop">
    <w:name w:val="tabel_kop"/>
    <w:basedOn w:val="tabellopend"/>
    <w:uiPriority w:val="99"/>
    <w:rsid w:val="00641020"/>
    <w:rPr>
      <w:b/>
      <w:bCs/>
    </w:rPr>
  </w:style>
  <w:style w:type="paragraph" w:customStyle="1" w:styleId="opdrachtinspring">
    <w:name w:val="opdracht_inspring"/>
    <w:basedOn w:val="opdracht"/>
    <w:uiPriority w:val="99"/>
    <w:rsid w:val="00641020"/>
    <w:pPr>
      <w:tabs>
        <w:tab w:val="left" w:pos="709"/>
        <w:tab w:val="left" w:pos="1418"/>
        <w:tab w:val="left" w:pos="1843"/>
      </w:tabs>
      <w:ind w:left="1418"/>
    </w:pPr>
  </w:style>
  <w:style w:type="paragraph" w:customStyle="1" w:styleId="paragraaftitelbegrip">
    <w:name w:val="paragraaftitel_begrip"/>
    <w:basedOn w:val="Normal"/>
    <w:uiPriority w:val="99"/>
    <w:rsid w:val="00641020"/>
    <w:pPr>
      <w:widowControl w:val="0"/>
      <w:suppressAutoHyphens/>
      <w:spacing w:after="280" w:line="288" w:lineRule="auto"/>
    </w:pPr>
    <w:rPr>
      <w:rFonts w:ascii="Arial" w:eastAsia="MS Mincho" w:hAnsi="Arial" w:cs="Arial"/>
      <w:color w:val="00B0F0"/>
      <w:kern w:val="1"/>
      <w:sz w:val="28"/>
      <w:szCs w:val="28"/>
      <w:lang w:eastAsia="hi-IN" w:bidi="hi-IN"/>
    </w:rPr>
  </w:style>
  <w:style w:type="paragraph" w:customStyle="1" w:styleId="omschrijvingbegrip">
    <w:name w:val="omschrijving_begrip"/>
    <w:basedOn w:val="Normal"/>
    <w:uiPriority w:val="99"/>
    <w:rsid w:val="00641020"/>
    <w:pPr>
      <w:spacing w:after="0" w:line="240" w:lineRule="auto"/>
    </w:pPr>
    <w:rPr>
      <w:rFonts w:ascii="Arial" w:eastAsia="MS Mincho" w:hAnsi="Arial" w:cs="Arial"/>
      <w:kern w:val="1"/>
      <w:lang w:eastAsia="hi-IN" w:bidi="hi-IN"/>
    </w:rPr>
  </w:style>
  <w:style w:type="paragraph" w:customStyle="1" w:styleId="samenvattingtekst">
    <w:name w:val="samenvatting_tekst"/>
    <w:basedOn w:val="Normal"/>
    <w:uiPriority w:val="99"/>
    <w:rsid w:val="00641020"/>
    <w:pPr>
      <w:spacing w:after="220" w:line="240" w:lineRule="auto"/>
    </w:pPr>
    <w:rPr>
      <w:rFonts w:ascii="Arial" w:eastAsia="MS Mincho" w:hAnsi="Arial" w:cs="Arial"/>
      <w:kern w:val="1"/>
      <w:lang w:eastAsia="hi-IN" w:bidi="hi-IN"/>
    </w:rPr>
  </w:style>
  <w:style w:type="paragraph" w:styleId="Revision">
    <w:name w:val="Revision"/>
    <w:hidden/>
    <w:uiPriority w:val="99"/>
    <w:rsid w:val="00641020"/>
    <w:rPr>
      <w:rFonts w:ascii="MetaOT-Bold" w:eastAsia="MS Mincho" w:hAnsi="MetaOT-Bold"/>
      <w:b/>
      <w:bCs/>
      <w:color w:val="000000"/>
      <w:kern w:val="1"/>
      <w:sz w:val="24"/>
      <w:szCs w:val="24"/>
      <w:lang w:val="en-US" w:eastAsia="hi-IN" w:bidi="hi-IN"/>
    </w:rPr>
  </w:style>
  <w:style w:type="character" w:customStyle="1" w:styleId="subschrift">
    <w:name w:val="subschrift"/>
    <w:uiPriority w:val="99"/>
    <w:rsid w:val="00641020"/>
    <w:rPr>
      <w:color w:val="FF00FF"/>
      <w:vertAlign w:val="subscript"/>
      <w:lang w:eastAsia="nl-NL"/>
    </w:rPr>
  </w:style>
  <w:style w:type="character" w:customStyle="1" w:styleId="superschrift">
    <w:name w:val="superschrift"/>
    <w:uiPriority w:val="99"/>
    <w:rsid w:val="00641020"/>
    <w:rPr>
      <w:color w:val="990099"/>
      <w:vertAlign w:val="superscript"/>
    </w:rPr>
  </w:style>
  <w:style w:type="character" w:customStyle="1" w:styleId="BodyTextIndentChar">
    <w:name w:val="Body Text Indent Char"/>
    <w:basedOn w:val="DefaultParagraphFont"/>
    <w:link w:val="BodyTextIndent"/>
    <w:uiPriority w:val="99"/>
    <w:semiHidden/>
    <w:locked/>
    <w:rsid w:val="00641020"/>
    <w:rPr>
      <w:rFonts w:ascii="Arial" w:hAnsi="Arial" w:cs="Arial"/>
      <w:kern w:val="1"/>
      <w:sz w:val="24"/>
      <w:szCs w:val="24"/>
      <w:lang w:eastAsia="hi-IN" w:bidi="hi-IN"/>
    </w:rPr>
  </w:style>
  <w:style w:type="paragraph" w:styleId="BodyTextIndent">
    <w:name w:val="Body Text Indent"/>
    <w:basedOn w:val="Normal"/>
    <w:link w:val="BodyTextIndentChar"/>
    <w:uiPriority w:val="99"/>
    <w:semiHidden/>
    <w:rsid w:val="00641020"/>
    <w:pPr>
      <w:suppressAutoHyphens/>
      <w:spacing w:after="0" w:line="240" w:lineRule="auto"/>
      <w:jc w:val="both"/>
    </w:pPr>
    <w:rPr>
      <w:rFonts w:ascii="Arial" w:eastAsia="Times New Roman" w:hAnsi="Arial" w:cs="Arial"/>
      <w:kern w:val="1"/>
      <w:sz w:val="24"/>
      <w:szCs w:val="24"/>
      <w:lang w:eastAsia="hi-IN" w:bidi="hi-IN"/>
    </w:rPr>
  </w:style>
  <w:style w:type="character" w:customStyle="1" w:styleId="BodyTextIndentChar1">
    <w:name w:val="Body Text Indent Char1"/>
    <w:basedOn w:val="DefaultParagraphFont"/>
    <w:uiPriority w:val="99"/>
    <w:semiHidden/>
    <w:rsid w:val="001C0F99"/>
    <w:rPr>
      <w:lang w:eastAsia="en-US"/>
    </w:rPr>
  </w:style>
  <w:style w:type="character" w:customStyle="1" w:styleId="PlattetekstinspringenChar1">
    <w:name w:val="Platte tekst inspringen Char1"/>
    <w:basedOn w:val="DefaultParagraphFont"/>
    <w:uiPriority w:val="99"/>
    <w:semiHidden/>
    <w:rsid w:val="00641020"/>
    <w:rPr>
      <w:rFonts w:cs="Times New Roman"/>
    </w:rPr>
  </w:style>
  <w:style w:type="character" w:customStyle="1" w:styleId="onderstrepen">
    <w:name w:val="onderstrepen"/>
    <w:uiPriority w:val="99"/>
    <w:rsid w:val="00641020"/>
    <w:rPr>
      <w:rFonts w:ascii="Times New Roman" w:hAnsi="Times New Roman"/>
      <w:color w:val="948A54"/>
      <w:u w:val="single"/>
      <w:lang w:eastAsia="nl-NL"/>
    </w:rPr>
  </w:style>
  <w:style w:type="paragraph" w:styleId="NormalWeb">
    <w:name w:val="Normal (Web)"/>
    <w:basedOn w:val="Normal"/>
    <w:uiPriority w:val="99"/>
    <w:rsid w:val="00641020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val="en-US"/>
    </w:rPr>
  </w:style>
  <w:style w:type="character" w:customStyle="1" w:styleId="nowrap">
    <w:name w:val="nowrap"/>
    <w:basedOn w:val="DefaultParagraphFont"/>
    <w:uiPriority w:val="99"/>
    <w:rsid w:val="00641020"/>
    <w:rPr>
      <w:rFonts w:cs="Times New Roman"/>
    </w:rPr>
  </w:style>
  <w:style w:type="character" w:customStyle="1" w:styleId="of7ijf">
    <w:name w:val="of7ijf"/>
    <w:basedOn w:val="DefaultParagraphFont"/>
    <w:uiPriority w:val="99"/>
    <w:rsid w:val="00641020"/>
    <w:rPr>
      <w:rFonts w:cs="Times New Roman"/>
    </w:rPr>
  </w:style>
  <w:style w:type="paragraph" w:customStyle="1" w:styleId="mtop">
    <w:name w:val="mtop"/>
    <w:basedOn w:val="Normal"/>
    <w:uiPriority w:val="99"/>
    <w:rsid w:val="00641020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val="en-US"/>
    </w:rPr>
  </w:style>
  <w:style w:type="table" w:customStyle="1" w:styleId="Tabelraster1">
    <w:name w:val="Tabelraster1"/>
    <w:uiPriority w:val="99"/>
    <w:rsid w:val="00641020"/>
    <w:rPr>
      <w:rFonts w:eastAsia="Times New Roman"/>
      <w:sz w:val="20"/>
      <w:szCs w:val="20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2">
    <w:name w:val="2"/>
    <w:basedOn w:val="HoofdstukTitel"/>
    <w:uiPriority w:val="99"/>
    <w:rsid w:val="00641020"/>
  </w:style>
  <w:style w:type="paragraph" w:customStyle="1" w:styleId="BronBrontekstTekst--">
    <w:name w:val="Bron_Brontekst_Tekst--"/>
    <w:uiPriority w:val="99"/>
    <w:rsid w:val="00641020"/>
    <w:pPr>
      <w:shd w:val="clear" w:color="auto" w:fill="F7CAAC"/>
      <w:spacing w:line="276" w:lineRule="auto"/>
    </w:pPr>
    <w:rPr>
      <w:rFonts w:ascii="Arial" w:eastAsia="Times New Roman" w:hAnsi="Arial"/>
      <w:sz w:val="20"/>
      <w:szCs w:val="20"/>
      <w:lang w:eastAsia="en-US"/>
    </w:rPr>
  </w:style>
  <w:style w:type="paragraph" w:customStyle="1" w:styleId="BronBrontekstTitel--">
    <w:name w:val="Bron_Brontekst_Titel--"/>
    <w:basedOn w:val="BronBrontekstTekst--"/>
    <w:uiPriority w:val="99"/>
    <w:rsid w:val="00641020"/>
    <w:rPr>
      <w:sz w:val="24"/>
    </w:rPr>
  </w:style>
  <w:style w:type="paragraph" w:customStyle="1" w:styleId="BronBrontekstBronvermelding--">
    <w:name w:val="Bron_Brontekst_Bronvermelding--"/>
    <w:basedOn w:val="BronBrontekstTekst--"/>
    <w:uiPriority w:val="99"/>
    <w:rsid w:val="00641020"/>
    <w:rPr>
      <w:sz w:val="16"/>
    </w:rPr>
  </w:style>
  <w:style w:type="paragraph" w:customStyle="1" w:styleId="BronBrontekstBijschrift--">
    <w:name w:val="Bron_Brontekst_Bijschrift--"/>
    <w:basedOn w:val="BronBrontekstTekst--"/>
    <w:uiPriority w:val="99"/>
    <w:rsid w:val="00641020"/>
    <w:pPr>
      <w:shd w:val="clear" w:color="auto" w:fill="F9CCCB"/>
    </w:pPr>
  </w:style>
  <w:style w:type="paragraph" w:customStyle="1" w:styleId="AntwoordAB">
    <w:name w:val="Antwoord_AB"/>
    <w:uiPriority w:val="99"/>
    <w:rsid w:val="00641020"/>
    <w:pPr>
      <w:tabs>
        <w:tab w:val="left" w:pos="397"/>
        <w:tab w:val="left" w:pos="794"/>
      </w:tabs>
      <w:spacing w:line="264" w:lineRule="auto"/>
      <w:ind w:left="794" w:hanging="794"/>
    </w:pPr>
    <w:rPr>
      <w:rFonts w:ascii="Arial" w:hAnsi="Arial"/>
      <w:color w:val="FF33CC"/>
      <w:sz w:val="20"/>
      <w:szCs w:val="20"/>
      <w:lang w:eastAsia="en-US"/>
    </w:rPr>
  </w:style>
  <w:style w:type="paragraph" w:customStyle="1" w:styleId="Subtitel1">
    <w:name w:val="Subtitel1"/>
    <w:uiPriority w:val="99"/>
    <w:rsid w:val="00641020"/>
    <w:pPr>
      <w:spacing w:line="264" w:lineRule="auto"/>
    </w:pPr>
    <w:rPr>
      <w:rFonts w:ascii="Arial" w:eastAsia="Times New Roman" w:hAnsi="Arial"/>
      <w:sz w:val="24"/>
      <w:szCs w:val="20"/>
      <w:lang w:eastAsia="en-US"/>
    </w:rPr>
  </w:style>
  <w:style w:type="paragraph" w:customStyle="1" w:styleId="AntwoordTekstRegel">
    <w:name w:val="Antwoord_TekstRegel"/>
    <w:uiPriority w:val="99"/>
    <w:rsid w:val="00641020"/>
    <w:pPr>
      <w:tabs>
        <w:tab w:val="left" w:pos="397"/>
        <w:tab w:val="left" w:pos="794"/>
      </w:tabs>
      <w:spacing w:line="276" w:lineRule="auto"/>
      <w:ind w:left="794"/>
    </w:pPr>
    <w:rPr>
      <w:rFonts w:ascii="Arial" w:hAnsi="Arial"/>
      <w:color w:val="FF33CC"/>
      <w:sz w:val="20"/>
      <w:szCs w:val="20"/>
      <w:lang w:eastAsia="en-US"/>
    </w:rPr>
  </w:style>
  <w:style w:type="paragraph" w:customStyle="1" w:styleId="BrontekstTitel">
    <w:name w:val="Brontekst_Titel"/>
    <w:basedOn w:val="BrontekstTekst"/>
    <w:next w:val="BrontekstTekst"/>
    <w:uiPriority w:val="99"/>
    <w:rsid w:val="00641020"/>
    <w:rPr>
      <w:sz w:val="28"/>
    </w:rPr>
  </w:style>
  <w:style w:type="paragraph" w:customStyle="1" w:styleId="BrontekstTekst">
    <w:name w:val="Brontekst_Tekst"/>
    <w:uiPriority w:val="99"/>
    <w:rsid w:val="00641020"/>
    <w:pPr>
      <w:shd w:val="clear" w:color="auto" w:fill="F2F2F2"/>
      <w:spacing w:line="276" w:lineRule="auto"/>
    </w:pPr>
    <w:rPr>
      <w:rFonts w:ascii="Arial" w:eastAsia="Times New Roman" w:hAnsi="Arial"/>
      <w:sz w:val="20"/>
      <w:szCs w:val="20"/>
      <w:lang w:eastAsia="en-US"/>
    </w:rPr>
  </w:style>
  <w:style w:type="paragraph" w:customStyle="1" w:styleId="BrontekstBronvermelding">
    <w:name w:val="Brontekst_Bronvermelding"/>
    <w:basedOn w:val="BrontekstTekst"/>
    <w:next w:val="Normal"/>
    <w:uiPriority w:val="99"/>
    <w:rsid w:val="00641020"/>
    <w:rPr>
      <w:sz w:val="16"/>
    </w:rPr>
  </w:style>
  <w:style w:type="character" w:customStyle="1" w:styleId="MTConvertedEquation">
    <w:name w:val="MTConvertedEquation"/>
    <w:basedOn w:val="DefaultParagraphFont"/>
    <w:uiPriority w:val="99"/>
    <w:rsid w:val="00641020"/>
    <w:rPr>
      <w:rFonts w:cs="Times New Roman"/>
    </w:rPr>
  </w:style>
  <w:style w:type="paragraph" w:customStyle="1" w:styleId="MTDisplayEquation">
    <w:name w:val="MTDisplayEquation"/>
    <w:basedOn w:val="Tekst"/>
    <w:next w:val="Normal"/>
    <w:link w:val="MTDisplayEquationChar"/>
    <w:uiPriority w:val="99"/>
    <w:rsid w:val="00641020"/>
    <w:pPr>
      <w:tabs>
        <w:tab w:val="clear" w:pos="340"/>
        <w:tab w:val="center" w:pos="4540"/>
        <w:tab w:val="right" w:pos="9080"/>
      </w:tabs>
    </w:pPr>
  </w:style>
  <w:style w:type="character" w:customStyle="1" w:styleId="MTDisplayEquationChar">
    <w:name w:val="MTDisplayEquation Char"/>
    <w:basedOn w:val="TekstChar"/>
    <w:link w:val="MTDisplayEquation"/>
    <w:uiPriority w:val="99"/>
    <w:locked/>
    <w:rsid w:val="00641020"/>
    <w:rPr>
      <w:rFonts w:ascii="Arial" w:hAnsi="Arial" w:cs="Times New Roman"/>
      <w:sz w:val="20"/>
      <w:szCs w:val="20"/>
      <w:lang w:val="nl-NL" w:eastAsia="en-US" w:bidi="ar-SA"/>
    </w:rPr>
  </w:style>
  <w:style w:type="paragraph" w:customStyle="1" w:styleId="wp-tekst-p">
    <w:name w:val="wp-tekst-p"/>
    <w:basedOn w:val="Normal"/>
    <w:uiPriority w:val="99"/>
    <w:rsid w:val="00641020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val="nl-BE" w:eastAsia="nl-NL"/>
    </w:rPr>
  </w:style>
  <w:style w:type="character" w:customStyle="1" w:styleId="tekst-c-c2">
    <w:name w:val="tekst-c-c2"/>
    <w:basedOn w:val="DefaultParagraphFont"/>
    <w:uiPriority w:val="99"/>
    <w:rsid w:val="00641020"/>
    <w:rPr>
      <w:rFonts w:cs="Times New Roman"/>
    </w:rPr>
  </w:style>
  <w:style w:type="character" w:customStyle="1" w:styleId="tekst-c-c4">
    <w:name w:val="tekst-c-c4"/>
    <w:basedOn w:val="DefaultParagraphFont"/>
    <w:uiPriority w:val="99"/>
    <w:rsid w:val="00641020"/>
    <w:rPr>
      <w:rFonts w:cs="Times New Roman"/>
    </w:rPr>
  </w:style>
  <w:style w:type="character" w:customStyle="1" w:styleId="tekst-c-c3">
    <w:name w:val="tekst-c-c3"/>
    <w:basedOn w:val="DefaultParagraphFont"/>
    <w:uiPriority w:val="99"/>
    <w:rsid w:val="00641020"/>
    <w:rPr>
      <w:rFonts w:cs="Times New Roman"/>
    </w:rPr>
  </w:style>
  <w:style w:type="paragraph" w:customStyle="1" w:styleId="Opdrachtnummer0">
    <w:name w:val="Opdrachtnummer"/>
    <w:basedOn w:val="Tekst"/>
    <w:uiPriority w:val="99"/>
    <w:rsid w:val="00641020"/>
  </w:style>
  <w:style w:type="character" w:customStyle="1" w:styleId="mw-headline">
    <w:name w:val="mw-headline"/>
    <w:basedOn w:val="DefaultParagraphFont"/>
    <w:uiPriority w:val="99"/>
    <w:rsid w:val="00641020"/>
    <w:rPr>
      <w:rFonts w:cs="Times New Roman"/>
    </w:rPr>
  </w:style>
  <w:style w:type="character" w:customStyle="1" w:styleId="itemref">
    <w:name w:val="item_ref"/>
    <w:basedOn w:val="DefaultParagraphFont"/>
    <w:uiPriority w:val="99"/>
    <w:rsid w:val="00641020"/>
    <w:rPr>
      <w:rFonts w:cs="Times New Roman"/>
    </w:rPr>
  </w:style>
  <w:style w:type="paragraph" w:customStyle="1" w:styleId="tekstntwoord-regel">
    <w:name w:val="tekstntwoord-regel"/>
    <w:basedOn w:val="OpdrachtAntwoord-regel"/>
    <w:uiPriority w:val="99"/>
    <w:rsid w:val="00641020"/>
  </w:style>
  <w:style w:type="paragraph" w:customStyle="1" w:styleId="Tusse">
    <w:name w:val="Tusse"/>
    <w:basedOn w:val="Subtitle"/>
    <w:uiPriority w:val="99"/>
    <w:rsid w:val="00641020"/>
    <w:pPr>
      <w:numPr>
        <w:ilvl w:val="0"/>
      </w:numPr>
      <w:spacing w:line="264" w:lineRule="auto"/>
      <w:outlineLvl w:val="0"/>
    </w:pPr>
    <w:rPr>
      <w:rFonts w:ascii="Arial" w:hAnsi="Arial"/>
      <w:szCs w:val="20"/>
    </w:rPr>
  </w:style>
  <w:style w:type="character" w:customStyle="1" w:styleId="ListLabel1">
    <w:name w:val="ListLabel 1"/>
    <w:uiPriority w:val="99"/>
    <w:rsid w:val="00641020"/>
  </w:style>
  <w:style w:type="character" w:customStyle="1" w:styleId="ListLabel2">
    <w:name w:val="ListLabel 2"/>
    <w:uiPriority w:val="99"/>
    <w:rsid w:val="00641020"/>
  </w:style>
  <w:style w:type="character" w:customStyle="1" w:styleId="ListLabel3">
    <w:name w:val="ListLabel 3"/>
    <w:uiPriority w:val="99"/>
    <w:rsid w:val="00641020"/>
  </w:style>
  <w:style w:type="character" w:customStyle="1" w:styleId="ListLabel4">
    <w:name w:val="ListLabel 4"/>
    <w:uiPriority w:val="99"/>
    <w:rsid w:val="00641020"/>
  </w:style>
  <w:style w:type="character" w:customStyle="1" w:styleId="CommentTextChar1">
    <w:name w:val="Comment Text Char1"/>
    <w:basedOn w:val="DefaultParagraphFont"/>
    <w:uiPriority w:val="99"/>
    <w:rsid w:val="00641020"/>
    <w:rPr>
      <w:rFonts w:ascii="MetaOT-Bold" w:eastAsia="MS Mincho" w:hAnsi="MetaOT-Bold" w:cs="MetaOT-Bold"/>
      <w:b/>
      <w:bCs/>
      <w:color w:val="000000"/>
      <w:kern w:val="1"/>
      <w:sz w:val="18"/>
      <w:szCs w:val="18"/>
      <w:lang w:val="en-US" w:eastAsia="hi-IN" w:bidi="hi-IN"/>
    </w:rPr>
  </w:style>
  <w:style w:type="character" w:customStyle="1" w:styleId="BalloonTextChar1">
    <w:name w:val="Balloon Text Char1"/>
    <w:basedOn w:val="DefaultParagraphFont"/>
    <w:uiPriority w:val="99"/>
    <w:rsid w:val="00641020"/>
    <w:rPr>
      <w:rFonts w:ascii="Times New Roman" w:eastAsia="MS Mincho" w:hAnsi="Times New Roman" w:cs="Times New Roman"/>
      <w:b/>
      <w:bCs/>
      <w:color w:val="000000"/>
      <w:kern w:val="1"/>
      <w:sz w:val="2"/>
      <w:szCs w:val="2"/>
      <w:lang w:val="en-US" w:eastAsia="hi-IN" w:bidi="hi-IN"/>
    </w:rPr>
  </w:style>
  <w:style w:type="character" w:customStyle="1" w:styleId="ListLabel5">
    <w:name w:val="ListLabel 5"/>
    <w:uiPriority w:val="99"/>
    <w:rsid w:val="00641020"/>
  </w:style>
  <w:style w:type="character" w:customStyle="1" w:styleId="ListLabel6">
    <w:name w:val="ListLabel 6"/>
    <w:uiPriority w:val="99"/>
    <w:rsid w:val="00641020"/>
  </w:style>
  <w:style w:type="character" w:customStyle="1" w:styleId="ListLabel7">
    <w:name w:val="ListLabel 7"/>
    <w:uiPriority w:val="99"/>
    <w:rsid w:val="00641020"/>
  </w:style>
  <w:style w:type="character" w:customStyle="1" w:styleId="ListLabel8">
    <w:name w:val="ListLabel 8"/>
    <w:uiPriority w:val="99"/>
    <w:rsid w:val="00641020"/>
  </w:style>
  <w:style w:type="paragraph" w:customStyle="1" w:styleId="Kop0">
    <w:name w:val="Kop"/>
    <w:basedOn w:val="Normal"/>
    <w:next w:val="BodyText"/>
    <w:uiPriority w:val="99"/>
    <w:rsid w:val="00641020"/>
    <w:pPr>
      <w:keepNext/>
      <w:suppressAutoHyphens/>
      <w:spacing w:before="240" w:after="120" w:line="240" w:lineRule="auto"/>
    </w:pPr>
    <w:rPr>
      <w:rFonts w:ascii="Arial" w:eastAsia="MS Mincho" w:hAnsi="Arial" w:cs="Arial"/>
      <w:b/>
      <w:bCs/>
      <w:color w:val="000000"/>
      <w:kern w:val="1"/>
      <w:sz w:val="28"/>
      <w:szCs w:val="28"/>
      <w:lang w:val="en-US" w:eastAsia="hi-IN" w:bidi="hi-IN"/>
    </w:rPr>
  </w:style>
  <w:style w:type="paragraph" w:customStyle="1" w:styleId="Bijschrift2">
    <w:name w:val="Bijschrift2"/>
    <w:basedOn w:val="Normal"/>
    <w:uiPriority w:val="99"/>
    <w:rsid w:val="00641020"/>
    <w:pPr>
      <w:suppressLineNumbers/>
      <w:suppressAutoHyphens/>
      <w:spacing w:before="120" w:after="120" w:line="240" w:lineRule="auto"/>
    </w:pPr>
    <w:rPr>
      <w:rFonts w:ascii="MetaOT-Bold" w:eastAsia="MS Mincho" w:hAnsi="MetaOT-Bold" w:cs="MetaOT-Bold"/>
      <w:b/>
      <w:bCs/>
      <w:i/>
      <w:iCs/>
      <w:color w:val="000000"/>
      <w:kern w:val="1"/>
      <w:sz w:val="24"/>
      <w:szCs w:val="24"/>
      <w:lang w:val="en-US" w:eastAsia="hi-IN" w:bidi="hi-IN"/>
    </w:rPr>
  </w:style>
  <w:style w:type="paragraph" w:customStyle="1" w:styleId="Index">
    <w:name w:val="Index"/>
    <w:basedOn w:val="Normal"/>
    <w:uiPriority w:val="99"/>
    <w:rsid w:val="00641020"/>
    <w:pPr>
      <w:suppressLineNumbers/>
      <w:suppressAutoHyphens/>
      <w:spacing w:after="0" w:line="240" w:lineRule="auto"/>
    </w:pPr>
    <w:rPr>
      <w:rFonts w:ascii="MetaOT-Bold" w:eastAsia="MS Mincho" w:hAnsi="MetaOT-Bold" w:cs="MetaOT-Bold"/>
      <w:b/>
      <w:bCs/>
      <w:color w:val="000000"/>
      <w:kern w:val="1"/>
      <w:sz w:val="24"/>
      <w:szCs w:val="24"/>
      <w:lang w:val="en-US" w:eastAsia="hi-IN" w:bidi="hi-IN"/>
    </w:rPr>
  </w:style>
  <w:style w:type="paragraph" w:customStyle="1" w:styleId="Bijschrift1">
    <w:name w:val="Bijschrift1"/>
    <w:basedOn w:val="Normal"/>
    <w:uiPriority w:val="99"/>
    <w:rsid w:val="00641020"/>
    <w:pPr>
      <w:suppressLineNumbers/>
      <w:suppressAutoHyphens/>
      <w:spacing w:before="120" w:after="120" w:line="240" w:lineRule="auto"/>
    </w:pPr>
    <w:rPr>
      <w:rFonts w:ascii="MetaOT-Bold" w:eastAsia="MS Mincho" w:hAnsi="MetaOT-Bold" w:cs="MetaOT-Bold"/>
      <w:b/>
      <w:bCs/>
      <w:i/>
      <w:iCs/>
      <w:color w:val="000000"/>
      <w:kern w:val="1"/>
      <w:sz w:val="24"/>
      <w:szCs w:val="24"/>
      <w:lang w:val="en-US" w:eastAsia="hi-IN" w:bidi="hi-IN"/>
    </w:rPr>
  </w:style>
  <w:style w:type="paragraph" w:customStyle="1" w:styleId="BasicParagraph">
    <w:name w:val="[Basic Paragraph]"/>
    <w:basedOn w:val="Normal"/>
    <w:uiPriority w:val="99"/>
    <w:rsid w:val="00641020"/>
    <w:pPr>
      <w:widowControl w:val="0"/>
      <w:suppressAutoHyphens/>
      <w:spacing w:after="0" w:line="288" w:lineRule="auto"/>
    </w:pPr>
    <w:rPr>
      <w:rFonts w:ascii="MinionPro-Regular" w:eastAsia="MS Mincho" w:hAnsi="MinionPro-Regular" w:cs="MinionPro-Regular"/>
      <w:color w:val="000000"/>
      <w:kern w:val="1"/>
      <w:sz w:val="24"/>
      <w:szCs w:val="24"/>
      <w:lang w:val="en-US" w:eastAsia="hi-IN" w:bidi="hi-IN"/>
    </w:rPr>
  </w:style>
  <w:style w:type="character" w:customStyle="1" w:styleId="CommentTextChar2">
    <w:name w:val="Comment Text Char2"/>
    <w:basedOn w:val="DefaultParagraphFont"/>
    <w:uiPriority w:val="99"/>
    <w:rsid w:val="00641020"/>
    <w:rPr>
      <w:rFonts w:ascii="Arial" w:eastAsia="MS Mincho" w:hAnsi="Arial" w:cs="Arial"/>
      <w:color w:val="000000"/>
      <w:kern w:val="1"/>
      <w:sz w:val="20"/>
      <w:szCs w:val="20"/>
      <w:lang w:eastAsia="hi-IN" w:bidi="hi-IN"/>
    </w:rPr>
  </w:style>
  <w:style w:type="character" w:customStyle="1" w:styleId="BalloonTextChar2">
    <w:name w:val="Balloon Text Char2"/>
    <w:basedOn w:val="DefaultParagraphFont"/>
    <w:uiPriority w:val="99"/>
    <w:rsid w:val="00641020"/>
    <w:rPr>
      <w:rFonts w:ascii="Times New Roman" w:eastAsia="MS Mincho" w:hAnsi="Times New Roman" w:cs="Times New Roman"/>
      <w:b/>
      <w:bCs/>
      <w:color w:val="000000"/>
      <w:kern w:val="1"/>
      <w:sz w:val="2"/>
      <w:szCs w:val="2"/>
      <w:lang w:val="en-US" w:eastAsia="hi-IN" w:bidi="hi-IN"/>
    </w:rPr>
  </w:style>
  <w:style w:type="paragraph" w:customStyle="1" w:styleId="Ballontekst1">
    <w:name w:val="Ballontekst1"/>
    <w:basedOn w:val="Normal"/>
    <w:uiPriority w:val="99"/>
    <w:rsid w:val="00641020"/>
    <w:pPr>
      <w:suppressAutoHyphens/>
      <w:spacing w:after="0" w:line="240" w:lineRule="auto"/>
    </w:pPr>
    <w:rPr>
      <w:rFonts w:ascii="Tahoma" w:eastAsia="MS Mincho" w:hAnsi="Tahoma" w:cs="Tahoma"/>
      <w:b/>
      <w:bCs/>
      <w:color w:val="000000"/>
      <w:kern w:val="1"/>
      <w:sz w:val="16"/>
      <w:szCs w:val="16"/>
      <w:lang w:val="en-US" w:eastAsia="hi-IN" w:bidi="hi-IN"/>
    </w:rPr>
  </w:style>
  <w:style w:type="character" w:customStyle="1" w:styleId="CommentSubjectChar1">
    <w:name w:val="Comment Subject Char1"/>
    <w:basedOn w:val="CommentTextChar2"/>
    <w:uiPriority w:val="99"/>
    <w:rsid w:val="00641020"/>
    <w:rPr>
      <w:rFonts w:ascii="MetaOT-Bold" w:eastAsia="MS Mincho" w:hAnsi="MetaOT-Bold" w:cs="MetaOT-Bold"/>
      <w:color w:val="000000"/>
      <w:kern w:val="1"/>
      <w:sz w:val="18"/>
      <w:szCs w:val="18"/>
      <w:lang w:val="en-US" w:eastAsia="hi-IN" w:bidi="hi-IN"/>
    </w:rPr>
  </w:style>
  <w:style w:type="character" w:customStyle="1" w:styleId="samevattingbegrip">
    <w:name w:val="samevatting_begrip"/>
    <w:basedOn w:val="DefaultParagraphFont"/>
    <w:uiPriority w:val="99"/>
    <w:rsid w:val="00641020"/>
    <w:rPr>
      <w:rFonts w:ascii="Times New Roman" w:hAnsi="Times New Roman" w:cs="Times New Roman"/>
      <w:i/>
      <w:iCs/>
      <w:color w:val="auto"/>
    </w:rPr>
  </w:style>
  <w:style w:type="character" w:styleId="PlaceholderText">
    <w:name w:val="Placeholder Text"/>
    <w:basedOn w:val="DefaultParagraphFont"/>
    <w:uiPriority w:val="99"/>
    <w:rsid w:val="00641020"/>
    <w:rPr>
      <w:rFonts w:ascii="Times New Roman" w:hAnsi="Times New Roman" w:cs="Times New Roman"/>
      <w:color w:val="808080"/>
    </w:rPr>
  </w:style>
  <w:style w:type="paragraph" w:customStyle="1" w:styleId="Onderwerpvanopmerking1">
    <w:name w:val="Onderwerp van opmerking1"/>
    <w:basedOn w:val="CommentText"/>
    <w:next w:val="CommentText"/>
    <w:uiPriority w:val="99"/>
    <w:rsid w:val="00641020"/>
    <w:pPr>
      <w:suppressAutoHyphens/>
    </w:pPr>
    <w:rPr>
      <w:rFonts w:ascii="Times New Roman" w:eastAsia="MS ??" w:hAnsi="Times New Roman"/>
      <w:b/>
      <w:bCs/>
      <w:kern w:val="1"/>
      <w:lang w:eastAsia="hi-IN" w:bidi="hi-IN"/>
    </w:rPr>
  </w:style>
  <w:style w:type="character" w:styleId="FollowedHyperlink">
    <w:name w:val="FollowedHyperlink"/>
    <w:basedOn w:val="DefaultParagraphFont"/>
    <w:uiPriority w:val="99"/>
    <w:rsid w:val="00641020"/>
    <w:rPr>
      <w:rFonts w:ascii="Times New Roman" w:hAnsi="Times New Roman" w:cs="Times New Roman"/>
      <w:color w:val="800080"/>
      <w:u w:val="single"/>
    </w:rPr>
  </w:style>
  <w:style w:type="character" w:customStyle="1" w:styleId="leertekstitalic">
    <w:name w:val="leertekst_italic"/>
    <w:basedOn w:val="DefaultParagraphFont"/>
    <w:uiPriority w:val="99"/>
    <w:rsid w:val="00641020"/>
    <w:rPr>
      <w:rFonts w:ascii="Arial" w:hAnsi="Arial" w:cs="Arial"/>
      <w:i/>
      <w:iCs/>
      <w:sz w:val="22"/>
      <w:szCs w:val="22"/>
    </w:rPr>
  </w:style>
  <w:style w:type="character" w:customStyle="1" w:styleId="naarbronitalic">
    <w:name w:val="naar_bron_italic"/>
    <w:basedOn w:val="DefaultParagraphFont"/>
    <w:uiPriority w:val="99"/>
    <w:rsid w:val="00641020"/>
    <w:rPr>
      <w:rFonts w:ascii="Arial" w:hAnsi="Arial" w:cs="Arial"/>
      <w:i/>
      <w:iCs/>
      <w:sz w:val="18"/>
      <w:szCs w:val="18"/>
    </w:rPr>
  </w:style>
  <w:style w:type="character" w:customStyle="1" w:styleId="tabelkopitalic">
    <w:name w:val="tabel_kop_italic"/>
    <w:basedOn w:val="DefaultParagraphFont"/>
    <w:uiPriority w:val="99"/>
    <w:rsid w:val="00641020"/>
    <w:rPr>
      <w:rFonts w:ascii="Arial" w:hAnsi="Arial" w:cs="Arial"/>
      <w:i/>
      <w:iCs/>
      <w:sz w:val="22"/>
      <w:szCs w:val="22"/>
    </w:rPr>
  </w:style>
  <w:style w:type="character" w:customStyle="1" w:styleId="opdrachtitalic">
    <w:name w:val="opdracht_italic"/>
    <w:basedOn w:val="DefaultParagraphFont"/>
    <w:uiPriority w:val="99"/>
    <w:rsid w:val="00641020"/>
    <w:rPr>
      <w:rFonts w:ascii="Arial" w:hAnsi="Arial" w:cs="Arial"/>
      <w:i/>
      <w:iCs/>
      <w:sz w:val="22"/>
      <w:szCs w:val="22"/>
      <w:lang w:val="en-GB"/>
    </w:rPr>
  </w:style>
  <w:style w:type="character" w:customStyle="1" w:styleId="brontekstitalic">
    <w:name w:val="bron_tekst_italic"/>
    <w:basedOn w:val="DefaultParagraphFont"/>
    <w:uiPriority w:val="99"/>
    <w:rsid w:val="00641020"/>
    <w:rPr>
      <w:rFonts w:ascii="Arial" w:hAnsi="Arial" w:cs="Arial"/>
      <w:i/>
      <w:iCs/>
      <w:sz w:val="22"/>
      <w:szCs w:val="22"/>
    </w:rPr>
  </w:style>
  <w:style w:type="paragraph" w:customStyle="1" w:styleId="text3vj6y0g">
    <w:name w:val="text_3v_j6y0g"/>
    <w:basedOn w:val="Normal"/>
    <w:uiPriority w:val="99"/>
    <w:rsid w:val="00641020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val="en-US"/>
    </w:rPr>
  </w:style>
  <w:style w:type="paragraph" w:customStyle="1" w:styleId="lede">
    <w:name w:val="lede"/>
    <w:basedOn w:val="Normal"/>
    <w:uiPriority w:val="99"/>
    <w:rsid w:val="00641020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nl-NL"/>
    </w:rPr>
  </w:style>
  <w:style w:type="paragraph" w:customStyle="1" w:styleId="Vragen1">
    <w:name w:val="Vragen1"/>
    <w:basedOn w:val="Normal"/>
    <w:uiPriority w:val="99"/>
    <w:rsid w:val="00641020"/>
    <w:pPr>
      <w:tabs>
        <w:tab w:val="left" w:pos="567"/>
      </w:tabs>
      <w:spacing w:after="0" w:line="240" w:lineRule="auto"/>
      <w:ind w:left="993" w:hanging="993"/>
    </w:pPr>
    <w:rPr>
      <w:rFonts w:ascii="Times New Roman" w:eastAsia="Times New Roman" w:hAnsi="Times New Roman"/>
      <w:sz w:val="24"/>
      <w:szCs w:val="24"/>
      <w:lang w:eastAsia="nl-NL"/>
    </w:rPr>
  </w:style>
  <w:style w:type="paragraph" w:customStyle="1" w:styleId="Antwoord">
    <w:name w:val="Antwoord"/>
    <w:basedOn w:val="Normal"/>
    <w:uiPriority w:val="99"/>
    <w:rsid w:val="00641020"/>
    <w:pPr>
      <w:tabs>
        <w:tab w:val="left" w:pos="0"/>
        <w:tab w:val="left" w:pos="425"/>
      </w:tabs>
      <w:suppressAutoHyphens/>
      <w:spacing w:after="0" w:line="240" w:lineRule="auto"/>
    </w:pPr>
    <w:rPr>
      <w:rFonts w:ascii="Times New Roman" w:eastAsia="Times New Roman" w:hAnsi="Times New Roman" w:cs="Arial"/>
      <w:lang w:eastAsia="nl-NL"/>
    </w:rPr>
  </w:style>
  <w:style w:type="paragraph" w:customStyle="1" w:styleId="Opgave">
    <w:name w:val="Opgave"/>
    <w:basedOn w:val="Normal"/>
    <w:uiPriority w:val="99"/>
    <w:rsid w:val="00641020"/>
    <w:pPr>
      <w:suppressAutoHyphens/>
      <w:spacing w:after="0" w:line="240" w:lineRule="auto"/>
      <w:ind w:left="708" w:hanging="708"/>
    </w:pPr>
    <w:rPr>
      <w:rFonts w:ascii="Times New Roman" w:eastAsia="Times New Roman" w:hAnsi="Times New Roman" w:cs="Arial"/>
      <w:lang w:eastAsia="nl-NL"/>
    </w:rPr>
  </w:style>
  <w:style w:type="table" w:customStyle="1" w:styleId="Tabelraster2">
    <w:name w:val="Tabelraster2"/>
    <w:uiPriority w:val="99"/>
    <w:rsid w:val="00641020"/>
    <w:rPr>
      <w:rFonts w:eastAsia="Times New Roman"/>
      <w:sz w:val="20"/>
      <w:szCs w:val="20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leer">
    <w:name w:val="leer"/>
    <w:basedOn w:val="Tekst"/>
    <w:uiPriority w:val="99"/>
    <w:rsid w:val="00641020"/>
  </w:style>
  <w:style w:type="paragraph" w:styleId="TOC2">
    <w:name w:val="toc 2"/>
    <w:basedOn w:val="Normal"/>
    <w:next w:val="Normal"/>
    <w:autoRedefine/>
    <w:uiPriority w:val="99"/>
    <w:semiHidden/>
    <w:rsid w:val="00A517AB"/>
    <w:pPr>
      <w:spacing w:after="100"/>
      <w:ind w:left="220"/>
    </w:pPr>
  </w:style>
  <w:style w:type="paragraph" w:styleId="TOC1">
    <w:name w:val="toc 1"/>
    <w:basedOn w:val="Normal"/>
    <w:next w:val="Normal"/>
    <w:autoRedefine/>
    <w:uiPriority w:val="99"/>
    <w:semiHidden/>
    <w:rsid w:val="00A517AB"/>
    <w:pPr>
      <w:spacing w:after="1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2348784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13" Type="http://schemas.openxmlformats.org/officeDocument/2006/relationships/header" Target="header3.xml"/><Relationship Id="rId18" Type="http://schemas.openxmlformats.org/officeDocument/2006/relationships/image" Target="media/image6.jpeg"/><Relationship Id="rId26" Type="http://schemas.openxmlformats.org/officeDocument/2006/relationships/image" Target="media/image14.jpeg"/><Relationship Id="rId39" Type="http://schemas.openxmlformats.org/officeDocument/2006/relationships/image" Target="media/image27.jpeg"/><Relationship Id="rId21" Type="http://schemas.openxmlformats.org/officeDocument/2006/relationships/image" Target="media/image9.jpeg"/><Relationship Id="rId34" Type="http://schemas.openxmlformats.org/officeDocument/2006/relationships/image" Target="media/image22.jpeg"/><Relationship Id="rId42" Type="http://schemas.openxmlformats.org/officeDocument/2006/relationships/image" Target="media/image30.jpeg"/><Relationship Id="rId47" Type="http://schemas.openxmlformats.org/officeDocument/2006/relationships/header" Target="header6.xml"/><Relationship Id="rId50" Type="http://schemas.openxmlformats.org/officeDocument/2006/relationships/theme" Target="theme/theme1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6" Type="http://schemas.openxmlformats.org/officeDocument/2006/relationships/image" Target="media/image4.jpeg"/><Relationship Id="rId29" Type="http://schemas.openxmlformats.org/officeDocument/2006/relationships/image" Target="media/image17.jpeg"/><Relationship Id="rId11" Type="http://schemas.openxmlformats.org/officeDocument/2006/relationships/footer" Target="footer1.xml"/><Relationship Id="rId24" Type="http://schemas.openxmlformats.org/officeDocument/2006/relationships/image" Target="media/image12.jpeg"/><Relationship Id="rId32" Type="http://schemas.openxmlformats.org/officeDocument/2006/relationships/image" Target="media/image20.jpeg"/><Relationship Id="rId37" Type="http://schemas.openxmlformats.org/officeDocument/2006/relationships/image" Target="media/image25.jpeg"/><Relationship Id="rId40" Type="http://schemas.openxmlformats.org/officeDocument/2006/relationships/image" Target="media/image28.jpeg"/><Relationship Id="rId45" Type="http://schemas.openxmlformats.org/officeDocument/2006/relationships/footer" Target="footer4.xml"/><Relationship Id="rId5" Type="http://schemas.openxmlformats.org/officeDocument/2006/relationships/footnotes" Target="footnotes.xml"/><Relationship Id="rId15" Type="http://schemas.openxmlformats.org/officeDocument/2006/relationships/image" Target="media/image3.jpeg"/><Relationship Id="rId23" Type="http://schemas.openxmlformats.org/officeDocument/2006/relationships/image" Target="media/image11.jpeg"/><Relationship Id="rId28" Type="http://schemas.openxmlformats.org/officeDocument/2006/relationships/image" Target="media/image16.jpeg"/><Relationship Id="rId36" Type="http://schemas.openxmlformats.org/officeDocument/2006/relationships/image" Target="media/image24.jpeg"/><Relationship Id="rId49" Type="http://schemas.openxmlformats.org/officeDocument/2006/relationships/fontTable" Target="fontTable.xml"/><Relationship Id="rId10" Type="http://schemas.openxmlformats.org/officeDocument/2006/relationships/header" Target="header2.xml"/><Relationship Id="rId19" Type="http://schemas.openxmlformats.org/officeDocument/2006/relationships/image" Target="media/image7.jpeg"/><Relationship Id="rId31" Type="http://schemas.openxmlformats.org/officeDocument/2006/relationships/image" Target="media/image19.jpeg"/><Relationship Id="rId44" Type="http://schemas.openxmlformats.org/officeDocument/2006/relationships/header" Target="header5.xml"/><Relationship Id="rId4" Type="http://schemas.openxmlformats.org/officeDocument/2006/relationships/webSettings" Target="webSettings.xml"/><Relationship Id="rId9" Type="http://schemas.openxmlformats.org/officeDocument/2006/relationships/header" Target="header1.xml"/><Relationship Id="rId14" Type="http://schemas.openxmlformats.org/officeDocument/2006/relationships/footer" Target="footer3.xml"/><Relationship Id="rId22" Type="http://schemas.openxmlformats.org/officeDocument/2006/relationships/image" Target="media/image10.jpeg"/><Relationship Id="rId27" Type="http://schemas.openxmlformats.org/officeDocument/2006/relationships/image" Target="media/image15.jpeg"/><Relationship Id="rId30" Type="http://schemas.openxmlformats.org/officeDocument/2006/relationships/image" Target="media/image18.jpeg"/><Relationship Id="rId35" Type="http://schemas.openxmlformats.org/officeDocument/2006/relationships/image" Target="media/image23.jpeg"/><Relationship Id="rId43" Type="http://schemas.openxmlformats.org/officeDocument/2006/relationships/header" Target="header4.xml"/><Relationship Id="rId48" Type="http://schemas.openxmlformats.org/officeDocument/2006/relationships/footer" Target="footer6.xml"/><Relationship Id="rId8" Type="http://schemas.openxmlformats.org/officeDocument/2006/relationships/image" Target="media/image2.jpeg"/><Relationship Id="rId3" Type="http://schemas.openxmlformats.org/officeDocument/2006/relationships/settings" Target="settings.xml"/><Relationship Id="rId12" Type="http://schemas.openxmlformats.org/officeDocument/2006/relationships/footer" Target="footer2.xml"/><Relationship Id="rId17" Type="http://schemas.openxmlformats.org/officeDocument/2006/relationships/image" Target="media/image5.jpeg"/><Relationship Id="rId25" Type="http://schemas.openxmlformats.org/officeDocument/2006/relationships/image" Target="media/image13.jpeg"/><Relationship Id="rId33" Type="http://schemas.openxmlformats.org/officeDocument/2006/relationships/image" Target="media/image21.jpeg"/><Relationship Id="rId38" Type="http://schemas.openxmlformats.org/officeDocument/2006/relationships/image" Target="media/image26.jpeg"/><Relationship Id="rId46" Type="http://schemas.openxmlformats.org/officeDocument/2006/relationships/footer" Target="footer5.xml"/><Relationship Id="rId20" Type="http://schemas.openxmlformats.org/officeDocument/2006/relationships/image" Target="media/image8.jpeg"/><Relationship Id="rId41" Type="http://schemas.openxmlformats.org/officeDocument/2006/relationships/image" Target="media/image29.jpeg"/><Relationship Id="rId1" Type="http://schemas.openxmlformats.org/officeDocument/2006/relationships/numbering" Target="numbering.xml"/><Relationship Id="rId6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3645</TotalTime>
  <Pages>66</Pages>
  <Words>21415</Words>
  <Characters>122071</Characters>
  <Application>Microsoft Office Word</Application>
  <DocSecurity>0</DocSecurity>
  <Lines>1017</Lines>
  <Paragraphs>286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143200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Josine Herwig</dc:creator>
  <cp:keywords/>
  <dc:description/>
  <cp:lastModifiedBy>Marcel Meijer</cp:lastModifiedBy>
  <cp:revision>22</cp:revision>
  <dcterms:created xsi:type="dcterms:W3CDTF">2020-07-03T12:47:00Z</dcterms:created>
  <dcterms:modified xsi:type="dcterms:W3CDTF">2026-03-16T14:48:00Z</dcterms:modified>
</cp:coreProperties>
</file>