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CA127" w14:textId="77777777" w:rsidR="00DE23A4" w:rsidRPr="0043422A" w:rsidRDefault="00DE23A4" w:rsidP="00487359">
      <w:pPr>
        <w:keepNext/>
        <w:spacing w:after="40"/>
        <w:outlineLvl w:val="1"/>
        <w:rPr>
          <w:rFonts w:ascii="Arial" w:hAnsi="Arial" w:cs="Arial"/>
          <w:sz w:val="28"/>
          <w:szCs w:val="28"/>
        </w:rPr>
      </w:pPr>
      <w:r w:rsidRPr="0043422A">
        <w:rPr>
          <w:rFonts w:ascii="Arial" w:hAnsi="Arial" w:cs="Arial"/>
          <w:b/>
          <w:color w:val="2F5597"/>
          <w:sz w:val="24"/>
          <w:szCs w:val="28"/>
        </w:rPr>
        <w:t>Paragraaf 2 Inter-industriële handel</w:t>
      </w:r>
    </w:p>
    <w:p w14:paraId="280F2A83" w14:textId="77777777" w:rsidR="00DE23A4" w:rsidRPr="00AB7B1E" w:rsidRDefault="00DE23A4" w:rsidP="00641020">
      <w:pPr>
        <w:keepNext/>
        <w:spacing w:before="40" w:after="0"/>
        <w:outlineLvl w:val="2"/>
      </w:pPr>
      <w:r>
        <w:rPr>
          <w:rFonts w:ascii="Arial" w:hAnsi="Arial"/>
          <w:b/>
          <w:color w:val="444444"/>
          <w:sz w:val="18"/>
        </w:rPr>
        <w:t>Oefening 1</w:t>
      </w:r>
    </w:p>
    <w:p w14:paraId="68DEB928" w14:textId="77777777" w:rsidR="00DE23A4" w:rsidRPr="00842216" w:rsidRDefault="00DE23A4" w:rsidP="00641020">
      <w:pPr>
        <w:pStyle w:val="OpdrachtInstructie"/>
      </w:pPr>
      <w:r w:rsidRPr="00AB7B1E">
        <w:t>Lees In context ‘De inter-industriële handel tussen Nederland en Indonesië’.</w:t>
      </w:r>
    </w:p>
    <w:p w14:paraId="43721E01" w14:textId="77777777" w:rsidR="00DE23A4" w:rsidRPr="00AB7B1E" w:rsidRDefault="00DE23A4" w:rsidP="00641020">
      <w:pPr>
        <w:pStyle w:val="OpdrachtDeelvraag"/>
      </w:pPr>
      <w:r w:rsidRPr="00AB7B1E">
        <w:t>a</w:t>
      </w:r>
      <w:r w:rsidRPr="00AB7B1E">
        <w:tab/>
        <w:t>Leg uit dat er in het voorbeeld geen rekening is gehouden met transactiekosten.</w:t>
      </w:r>
    </w:p>
    <w:p w14:paraId="0BF5EA7A" w14:textId="77777777" w:rsidR="00DE23A4" w:rsidRPr="00842216" w:rsidRDefault="00DE23A4" w:rsidP="00641020">
      <w:pPr>
        <w:pStyle w:val="OpdrachtAntwoord-regel"/>
      </w:pPr>
      <w:r w:rsidRPr="00AB7B1E">
        <w:t>Nederland en Indonesië liggen op grote afstand van elkaar. Het vervoer van de goederen brengt transactiekosten met zich mee. Dat betekent dat het voordeel van ruil kleiner zal zijn dan in het voorbeeld (er zouden bijvoorbeeld extra arbeidsuren nodig zijn voor het vervoer van een fiets naar Nederland).</w:t>
      </w:r>
    </w:p>
    <w:p w14:paraId="74310330" w14:textId="77777777" w:rsidR="00DE23A4" w:rsidRPr="00842216" w:rsidRDefault="00DE23A4" w:rsidP="00641020">
      <w:pPr>
        <w:pStyle w:val="OpdrachtDeelvraag"/>
      </w:pPr>
      <w:r w:rsidRPr="00AB7B1E">
        <w:t>b</w:t>
      </w:r>
      <w:r w:rsidRPr="00AB7B1E">
        <w:tab/>
        <w:t>Zal de inter-industriële handel door comparatieve voordelen groter of kleiner zijn geworden in de laatste vijftig jaar? Verklaar je antwoord.</w:t>
      </w:r>
    </w:p>
    <w:p w14:paraId="17544379" w14:textId="77777777" w:rsidR="00DE23A4" w:rsidRPr="00842216" w:rsidRDefault="00DE23A4" w:rsidP="00641020">
      <w:pPr>
        <w:pStyle w:val="OpdrachtAntwoord-regel"/>
      </w:pPr>
      <w:r w:rsidRPr="00AB7B1E">
        <w:t>Groter. Vervoerskosten zijn zeer fors gedaald door de ontwikkeling van het containervervoer per schip. Door de daling van transactiekosten nemen de voordelen van ruil toe en dus de inter-industriële handel ook.</w:t>
      </w:r>
    </w:p>
    <w:p w14:paraId="16AD3653" w14:textId="77777777" w:rsidR="00DE23A4" w:rsidRPr="00AB7B1E" w:rsidRDefault="00DE23A4" w:rsidP="00641020">
      <w:pPr>
        <w:keepNext/>
        <w:spacing w:before="40" w:after="0"/>
        <w:outlineLvl w:val="2"/>
      </w:pPr>
      <w:r>
        <w:rPr>
          <w:rFonts w:ascii="Arial" w:hAnsi="Arial"/>
          <w:b/>
          <w:color w:val="444444"/>
          <w:sz w:val="18"/>
        </w:rPr>
        <w:t>Oefening 2</w:t>
      </w:r>
    </w:p>
    <w:p w14:paraId="0E09DEEE" w14:textId="77777777" w:rsidR="00DE23A4" w:rsidRPr="00AB7B1E" w:rsidRDefault="00DE23A4" w:rsidP="00641020">
      <w:pPr>
        <w:pStyle w:val="OpdrachtInstructie"/>
      </w:pPr>
      <w:r w:rsidRPr="00AB7B1E">
        <w:t>In bron 3 staat het aantal uur nodig dat nodig is om in Japan en Duitsland auto’s en printers te produceren.</w:t>
      </w:r>
    </w:p>
    <w:p w14:paraId="2BB9FC98" w14:textId="77777777" w:rsidR="00DE23A4" w:rsidRPr="00AB7B1E" w:rsidRDefault="00DE23A4" w:rsidP="00641020">
      <w:pPr>
        <w:pStyle w:val="OpdrachtDeelvraag"/>
      </w:pPr>
      <w:r w:rsidRPr="00AB7B1E">
        <w:t>a</w:t>
      </w:r>
      <w:r w:rsidRPr="00AB7B1E">
        <w:tab/>
        <w:t>Welk land heeft een comparatief voordeel in het produceren van auto’s? Verklaar je antwoord.</w:t>
      </w:r>
    </w:p>
    <w:p w14:paraId="191C2C89" w14:textId="77777777" w:rsidR="00DE23A4" w:rsidRPr="00AB7B1E" w:rsidRDefault="00DE23A4" w:rsidP="00641020">
      <w:pPr>
        <w:pStyle w:val="OpdrachtAntwoord-regel"/>
      </w:pPr>
      <w:r w:rsidRPr="00AB7B1E">
        <w:t>Duitsland, want in Duitsland is een auto een factor 1,5 duurder dan in Japan, maar een printer kost 3 keer zo veel arbeidsuren. Duitsland is dus het minst slecht in het produceren van auto’s of heeft daar in verhouding de kleinste achterstand.</w:t>
      </w:r>
    </w:p>
    <w:p w14:paraId="68E54B06" w14:textId="77777777" w:rsidR="00DE23A4" w:rsidRPr="00AB7B1E" w:rsidRDefault="00DE23A4" w:rsidP="00641020">
      <w:pPr>
        <w:pStyle w:val="OpdrachtInstructie"/>
      </w:pPr>
      <w:r w:rsidRPr="00AB7B1E">
        <w:t>In Duitsland zijn 100.00 arbeiders beschikbaar, in Japan 200.000.</w:t>
      </w:r>
    </w:p>
    <w:p w14:paraId="3F7C1B6B" w14:textId="77777777" w:rsidR="00DE23A4" w:rsidRPr="00AB7B1E" w:rsidRDefault="00DE23A4" w:rsidP="00641020">
      <w:pPr>
        <w:pStyle w:val="OpdrachtDeelvraag"/>
      </w:pPr>
      <w:r w:rsidRPr="00AB7B1E">
        <w:t>b</w:t>
      </w:r>
      <w:r w:rsidRPr="00AB7B1E">
        <w:tab/>
        <w:t>Hoeveel produceren Japan en Duitsland als ze zich specialiseren in productie op basis van hun comparatieve kostenvoordeel?</w:t>
      </w:r>
    </w:p>
    <w:tbl>
      <w:tblPr>
        <w:tblW w:w="864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ayout w:type="fixed"/>
        <w:tblLook w:val="0000" w:firstRow="0" w:lastRow="0" w:firstColumn="0" w:lastColumn="0" w:noHBand="0" w:noVBand="0"/>
      </w:tblPr>
      <w:tblGrid>
        <w:gridCol w:w="1620"/>
        <w:gridCol w:w="2520"/>
        <w:gridCol w:w="2340"/>
        <w:gridCol w:w="2160"/>
      </w:tblGrid>
      <w:tr w:rsidR="00DE23A4" w:rsidRPr="0055234E" w14:paraId="03695DA2" w14:textId="77777777" w:rsidTr="00A517AB">
        <w:tc>
          <w:tcPr>
            <w:tcW w:w="1620" w:type="dxa"/>
          </w:tcPr>
          <w:p w14:paraId="1734A37A" w14:textId="77777777" w:rsidR="00DE23A4" w:rsidRPr="00AB7B1E" w:rsidRDefault="00DE23A4" w:rsidP="00A517AB">
            <w:pPr>
              <w:pStyle w:val="TabelTitel"/>
            </w:pPr>
          </w:p>
        </w:tc>
        <w:tc>
          <w:tcPr>
            <w:tcW w:w="2520" w:type="dxa"/>
          </w:tcPr>
          <w:p w14:paraId="59703D5C" w14:textId="77777777" w:rsidR="00DE23A4" w:rsidRPr="00AB7B1E" w:rsidRDefault="00DE23A4" w:rsidP="00A517AB">
            <w:pPr>
              <w:pStyle w:val="TabelTitel"/>
            </w:pPr>
          </w:p>
        </w:tc>
        <w:tc>
          <w:tcPr>
            <w:tcW w:w="4500" w:type="dxa"/>
            <w:gridSpan w:val="2"/>
          </w:tcPr>
          <w:p w14:paraId="41EEDB8C" w14:textId="77777777" w:rsidR="00DE23A4" w:rsidRPr="00AB7B1E" w:rsidRDefault="00DE23A4" w:rsidP="00A517AB">
            <w:pPr>
              <w:pStyle w:val="TabelTitel"/>
            </w:pPr>
            <w:r w:rsidRPr="00AB7B1E">
              <w:t>Productie na specialisatie</w:t>
            </w:r>
          </w:p>
        </w:tc>
      </w:tr>
      <w:tr w:rsidR="00DE23A4" w:rsidRPr="0055234E" w14:paraId="39738A4C" w14:textId="77777777" w:rsidTr="00A517AB">
        <w:tc>
          <w:tcPr>
            <w:tcW w:w="1620" w:type="dxa"/>
          </w:tcPr>
          <w:p w14:paraId="7C39C62C" w14:textId="77777777" w:rsidR="00DE23A4" w:rsidRPr="00AB7B1E" w:rsidRDefault="00DE23A4" w:rsidP="00A517AB">
            <w:pPr>
              <w:pStyle w:val="TabelTitel"/>
            </w:pPr>
          </w:p>
        </w:tc>
        <w:tc>
          <w:tcPr>
            <w:tcW w:w="2520" w:type="dxa"/>
          </w:tcPr>
          <w:p w14:paraId="4F747A46" w14:textId="77777777" w:rsidR="00DE23A4" w:rsidRPr="00AB7B1E" w:rsidRDefault="00DE23A4" w:rsidP="00A517AB">
            <w:pPr>
              <w:pStyle w:val="TabelTekst"/>
            </w:pPr>
            <w:r w:rsidRPr="00AB7B1E">
              <w:t>Beschikbaar aantal arbeiders</w:t>
            </w:r>
          </w:p>
        </w:tc>
        <w:tc>
          <w:tcPr>
            <w:tcW w:w="2340" w:type="dxa"/>
          </w:tcPr>
          <w:p w14:paraId="4283A5AC" w14:textId="77777777" w:rsidR="00DE23A4" w:rsidRPr="00AB7B1E" w:rsidRDefault="00DE23A4" w:rsidP="00A517AB">
            <w:pPr>
              <w:pStyle w:val="TabelTekst"/>
            </w:pPr>
            <w:r w:rsidRPr="00AB7B1E">
              <w:t>Auto’s</w:t>
            </w:r>
          </w:p>
        </w:tc>
        <w:tc>
          <w:tcPr>
            <w:tcW w:w="2160" w:type="dxa"/>
          </w:tcPr>
          <w:p w14:paraId="4F7793F2" w14:textId="77777777" w:rsidR="00DE23A4" w:rsidRPr="00AB7B1E" w:rsidRDefault="00DE23A4" w:rsidP="00A517AB">
            <w:pPr>
              <w:pStyle w:val="TabelTekst"/>
            </w:pPr>
            <w:r w:rsidRPr="00AB7B1E">
              <w:t>Printers</w:t>
            </w:r>
          </w:p>
        </w:tc>
      </w:tr>
      <w:tr w:rsidR="00DE23A4" w:rsidRPr="0055234E" w14:paraId="0C8EAE80" w14:textId="77777777" w:rsidTr="00A517AB">
        <w:tc>
          <w:tcPr>
            <w:tcW w:w="1620" w:type="dxa"/>
          </w:tcPr>
          <w:p w14:paraId="208D6838" w14:textId="77777777" w:rsidR="00DE23A4" w:rsidRPr="00AB7B1E" w:rsidRDefault="00DE23A4" w:rsidP="00A517AB">
            <w:pPr>
              <w:pStyle w:val="TabelTitel"/>
            </w:pPr>
            <w:r w:rsidRPr="00AB7B1E">
              <w:t>Japan</w:t>
            </w:r>
          </w:p>
        </w:tc>
        <w:tc>
          <w:tcPr>
            <w:tcW w:w="2520" w:type="dxa"/>
          </w:tcPr>
          <w:p w14:paraId="6BE3E151" w14:textId="77777777" w:rsidR="00DE23A4" w:rsidRPr="00AB7B1E" w:rsidRDefault="00DE23A4" w:rsidP="00A517AB">
            <w:pPr>
              <w:pStyle w:val="TabelTekst"/>
            </w:pPr>
            <w:r w:rsidRPr="00AB7B1E">
              <w:t>200.000</w:t>
            </w:r>
          </w:p>
        </w:tc>
        <w:tc>
          <w:tcPr>
            <w:tcW w:w="2340" w:type="dxa"/>
          </w:tcPr>
          <w:p w14:paraId="2047CA60" w14:textId="77777777" w:rsidR="00DE23A4" w:rsidRPr="00AB7B1E" w:rsidRDefault="00DE23A4" w:rsidP="00A517AB">
            <w:pPr>
              <w:pStyle w:val="AntwoordTabeltekst"/>
            </w:pPr>
          </w:p>
        </w:tc>
        <w:tc>
          <w:tcPr>
            <w:tcW w:w="2160" w:type="dxa"/>
          </w:tcPr>
          <w:p w14:paraId="7D2B98B7" w14:textId="77777777" w:rsidR="00DE23A4" w:rsidRPr="00AB7B1E" w:rsidRDefault="00DE23A4" w:rsidP="00A517AB">
            <w:pPr>
              <w:pStyle w:val="AntwoordTabeltekst"/>
            </w:pPr>
            <w:r w:rsidRPr="00AB7B1E">
              <w:t>40.000</w:t>
            </w:r>
          </w:p>
        </w:tc>
      </w:tr>
      <w:tr w:rsidR="00DE23A4" w:rsidRPr="0055234E" w14:paraId="35E2DA80" w14:textId="77777777" w:rsidTr="00A517AB">
        <w:tc>
          <w:tcPr>
            <w:tcW w:w="1620" w:type="dxa"/>
          </w:tcPr>
          <w:p w14:paraId="58C92E74" w14:textId="77777777" w:rsidR="00DE23A4" w:rsidRPr="00AB7B1E" w:rsidRDefault="00DE23A4" w:rsidP="00A517AB">
            <w:pPr>
              <w:pStyle w:val="TabelTitel"/>
            </w:pPr>
            <w:r w:rsidRPr="00AB7B1E">
              <w:t>Duitsland</w:t>
            </w:r>
          </w:p>
        </w:tc>
        <w:tc>
          <w:tcPr>
            <w:tcW w:w="2520" w:type="dxa"/>
          </w:tcPr>
          <w:p w14:paraId="3907FCB2" w14:textId="77777777" w:rsidR="00DE23A4" w:rsidRPr="00AB7B1E" w:rsidRDefault="00DE23A4" w:rsidP="00A517AB">
            <w:pPr>
              <w:pStyle w:val="TabelTekst"/>
            </w:pPr>
            <w:r w:rsidRPr="00AB7B1E">
              <w:t>100.000</w:t>
            </w:r>
          </w:p>
        </w:tc>
        <w:tc>
          <w:tcPr>
            <w:tcW w:w="2340" w:type="dxa"/>
          </w:tcPr>
          <w:p w14:paraId="0276095E" w14:textId="77777777" w:rsidR="00DE23A4" w:rsidRPr="00AB7B1E" w:rsidRDefault="00DE23A4" w:rsidP="00A517AB">
            <w:pPr>
              <w:pStyle w:val="AntwoordTabeltekst"/>
            </w:pPr>
            <w:r w:rsidRPr="00AB7B1E">
              <w:t>666</w:t>
            </w:r>
          </w:p>
        </w:tc>
        <w:tc>
          <w:tcPr>
            <w:tcW w:w="2160" w:type="dxa"/>
          </w:tcPr>
          <w:p w14:paraId="05520051" w14:textId="77777777" w:rsidR="00DE23A4" w:rsidRPr="00AB7B1E" w:rsidRDefault="00DE23A4" w:rsidP="00A517AB">
            <w:pPr>
              <w:pStyle w:val="AntwoordTabeltekst"/>
            </w:pPr>
          </w:p>
        </w:tc>
      </w:tr>
    </w:tbl>
    <w:p w14:paraId="5AE53E60" w14:textId="77777777" w:rsidR="00DE23A4" w:rsidRPr="00AB7B1E" w:rsidRDefault="00DE23A4" w:rsidP="00641020">
      <w:pPr>
        <w:pStyle w:val="OpdrachtInstructie"/>
      </w:pPr>
      <w:r w:rsidRPr="00AB7B1E">
        <w:t>In Duitsland worden 300 auto’s gevraagd en 10.000 printers. In Japan is er behoefte aan 30.000 printers en 700 auto’s.</w:t>
      </w:r>
    </w:p>
    <w:p w14:paraId="2796CA49" w14:textId="77777777" w:rsidR="00DE23A4" w:rsidRPr="00AB7B1E" w:rsidRDefault="00DE23A4" w:rsidP="00641020">
      <w:pPr>
        <w:pStyle w:val="OpdrachtDeelvraag"/>
      </w:pPr>
      <w:r w:rsidRPr="00AB7B1E">
        <w:t>c</w:t>
      </w:r>
      <w:r w:rsidRPr="00AB7B1E">
        <w:tab/>
        <w:t>Bepaal de ruilverhouding waarbij in beide landen aan de binnenlandse vraag wordt voldaan.</w:t>
      </w:r>
    </w:p>
    <w:p w14:paraId="5EDB0B17" w14:textId="77777777" w:rsidR="00DE23A4" w:rsidRPr="00AB7B1E" w:rsidRDefault="00DE23A4" w:rsidP="00641020">
      <w:pPr>
        <w:pStyle w:val="OpdrachtAntwoord-regel"/>
      </w:pPr>
      <w:r w:rsidRPr="00AB7B1E">
        <w:t>10.000 printers tegen 700 auto’s</w:t>
      </w:r>
    </w:p>
    <w:p w14:paraId="14455084" w14:textId="77777777" w:rsidR="00DE23A4" w:rsidRPr="00AB7B1E" w:rsidRDefault="00DE23A4" w:rsidP="00641020">
      <w:pPr>
        <w:pStyle w:val="OpdrachtDeelvraag"/>
      </w:pPr>
      <w:r w:rsidRPr="00AB7B1E">
        <w:t>d</w:t>
      </w:r>
      <w:r w:rsidRPr="00AB7B1E">
        <w:tab/>
        <w:t>Ligt de ruilverhouding bij vraag c tussen de twee ruilverhoudingen in autarkie? Verklaar je antwoord.</w:t>
      </w:r>
    </w:p>
    <w:p w14:paraId="422EA5A7" w14:textId="77777777" w:rsidR="00DE23A4" w:rsidRPr="00AB7B1E" w:rsidRDefault="00DE23A4" w:rsidP="00641020">
      <w:pPr>
        <w:pStyle w:val="OpdrachtAntwoord-regel"/>
      </w:pPr>
      <w:r w:rsidRPr="00AB7B1E">
        <w:t>Ja, de verhouding is 1 : 14,3, dat ligt tussen de 1 : 10 en 1 : 20.</w:t>
      </w:r>
    </w:p>
    <w:p w14:paraId="1295DF5F" w14:textId="77777777" w:rsidR="00DE23A4" w:rsidRPr="00842216" w:rsidRDefault="00DE23A4" w:rsidP="00641020">
      <w:pPr>
        <w:keepNext/>
        <w:spacing w:before="40" w:after="0"/>
        <w:outlineLvl w:val="2"/>
      </w:pPr>
      <w:r>
        <w:rPr>
          <w:rFonts w:ascii="Arial" w:hAnsi="Arial"/>
          <w:b/>
          <w:color w:val="444444"/>
          <w:sz w:val="18"/>
        </w:rPr>
        <w:t>Oefening 3</w:t>
      </w:r>
    </w:p>
    <w:p w14:paraId="1AA701FA" w14:textId="77777777" w:rsidR="00DE23A4" w:rsidRPr="00AB7B1E" w:rsidRDefault="00DE23A4" w:rsidP="00641020">
      <w:pPr>
        <w:pStyle w:val="OpdrachtInstructie"/>
      </w:pPr>
      <w:r w:rsidRPr="00AB7B1E">
        <w:t>In bron 4 staat hoeveel uur Frankrijk en Zweden nodig hebben om straaljagers en auto’s te produceren. In de uitgangssituatie produceren beide landen 1 straaljager en 12.000 auto’s.</w:t>
      </w:r>
    </w:p>
    <w:p w14:paraId="14038BB8" w14:textId="77777777" w:rsidR="00DE23A4" w:rsidRPr="00AB7B1E" w:rsidRDefault="00DE23A4" w:rsidP="00641020">
      <w:pPr>
        <w:pStyle w:val="OpdrachtDeelvraag"/>
      </w:pPr>
      <w:r w:rsidRPr="00AB7B1E">
        <w:t>a</w:t>
      </w:r>
      <w:r w:rsidRPr="00AB7B1E">
        <w:tab/>
        <w:t>Bereken de opofferingskosten van een straaljager in elk land.</w:t>
      </w:r>
    </w:p>
    <w:p w14:paraId="6713D8A6" w14:textId="77777777" w:rsidR="00DE23A4" w:rsidRPr="00AB7B1E" w:rsidRDefault="00DE23A4" w:rsidP="00641020">
      <w:pPr>
        <w:pStyle w:val="OpdrachtAntwoord-regel"/>
      </w:pPr>
      <w:r w:rsidRPr="00AB7B1E">
        <w:t>Frankrijk: 12.000 / 4.000 × 1.000 = 3.000 auto’s. Zweden: 10.000 / 2.000 × 1.000 = 5.000 auto’s.</w:t>
      </w:r>
    </w:p>
    <w:p w14:paraId="7F6B4B17" w14:textId="77777777" w:rsidR="00DE23A4" w:rsidRPr="00AB7B1E" w:rsidRDefault="00DE23A4" w:rsidP="00641020">
      <w:pPr>
        <w:pStyle w:val="OpdrachtDeelvraag"/>
      </w:pPr>
      <w:r w:rsidRPr="00AB7B1E">
        <w:lastRenderedPageBreak/>
        <w:t>b</w:t>
      </w:r>
      <w:r w:rsidRPr="00AB7B1E">
        <w:tab/>
        <w:t>Welk land zal zich specialiseren in de productie van straaljagers? Verklaar je antwoord met behulp van het begrip comparatief voordeel.</w:t>
      </w:r>
    </w:p>
    <w:p w14:paraId="522CBC0C" w14:textId="77777777" w:rsidR="00DE23A4" w:rsidRPr="00AB7B1E" w:rsidRDefault="00DE23A4" w:rsidP="00641020">
      <w:pPr>
        <w:pStyle w:val="OpdrachtAntwoord-regel"/>
      </w:pPr>
      <w:r w:rsidRPr="00AB7B1E">
        <w:t>Frankrijk. Dat land heeft de laagste opofferingskosten bij de productie van een straaljager: 3.000 auto’s, waar Zweden 5.000 auto’s opoffert bij de productie van een straaljager. Frankrijk kan dus relatief goedkoper een straaljager produceren en heeft daarin een comparatief voordeel.</w:t>
      </w:r>
    </w:p>
    <w:p w14:paraId="1936FA98" w14:textId="77777777" w:rsidR="00DE23A4" w:rsidRPr="00AB7B1E" w:rsidRDefault="00DE23A4" w:rsidP="00641020">
      <w:pPr>
        <w:pStyle w:val="OpdrachtInstructie"/>
      </w:pPr>
      <w:r w:rsidRPr="00AB7B1E">
        <w:t>De internationale ruilverhouding is 1 straaljager tegen 4.000 auto’s.</w:t>
      </w:r>
    </w:p>
    <w:p w14:paraId="6D3851B6" w14:textId="77777777" w:rsidR="00DE23A4" w:rsidRPr="00AB7B1E" w:rsidRDefault="00DE23A4" w:rsidP="00641020">
      <w:pPr>
        <w:pStyle w:val="OpdrachtDeelvraag"/>
      </w:pPr>
      <w:r w:rsidRPr="00AB7B1E">
        <w:t>c</w:t>
      </w:r>
      <w:r w:rsidRPr="00AB7B1E">
        <w:tab/>
        <w:t xml:space="preserve">Verklaar met de gegevens in bron 4 dat beide landen hier voordeel bij hebben. </w:t>
      </w:r>
    </w:p>
    <w:p w14:paraId="24A3B1AC" w14:textId="77777777" w:rsidR="00DE23A4" w:rsidRPr="00AB7B1E" w:rsidRDefault="00DE23A4" w:rsidP="00641020">
      <w:pPr>
        <w:pStyle w:val="OpdrachtAntwoord-regel"/>
      </w:pPr>
      <w:r w:rsidRPr="00AB7B1E">
        <w:t>Voor Frankrijk kosten 1.000 auto’s nu 1/4 straaljager, dat was 1/3 straaljager. Voor Zweden kost een straaljager nu 4.000 auto’s in plaats van 5.000 auto’s.</w:t>
      </w:r>
    </w:p>
    <w:p w14:paraId="36E3E562" w14:textId="77777777" w:rsidR="00DE23A4" w:rsidRPr="00AB7B1E" w:rsidRDefault="00DE23A4" w:rsidP="00641020">
      <w:pPr>
        <w:pStyle w:val="OpdrachtInstructie"/>
      </w:pPr>
      <w:r w:rsidRPr="00AB7B1E">
        <w:t>Beide landen specialiseren zich en de totale productie blijft gelijk.</w:t>
      </w:r>
    </w:p>
    <w:p w14:paraId="5FE3A888" w14:textId="77777777" w:rsidR="00DE23A4" w:rsidRPr="00AB7B1E" w:rsidRDefault="00DE23A4" w:rsidP="00641020">
      <w:pPr>
        <w:pStyle w:val="OpdrachtDeelvraag"/>
      </w:pPr>
      <w:r w:rsidRPr="00AB7B1E">
        <w:t>d</w:t>
      </w:r>
      <w:r w:rsidRPr="00AB7B1E">
        <w:tab/>
        <w:t>Bereken de besparing in arbeidsuren.</w:t>
      </w:r>
    </w:p>
    <w:p w14:paraId="3BC551A2" w14:textId="77777777" w:rsidR="00DE23A4" w:rsidRPr="00AB7B1E" w:rsidRDefault="00DE23A4" w:rsidP="00641020">
      <w:pPr>
        <w:pStyle w:val="OpdrachtAntwoord-regel"/>
      </w:pPr>
      <w:r w:rsidRPr="00AB7B1E">
        <w:t>Frankrijk is bij de productie van 1 straaljager en 12.000 auto’s in totaal 12.000 + (12 </w:t>
      </w:r>
      <w:r w:rsidRPr="00842216">
        <w:t>×</w:t>
      </w:r>
      <w:r w:rsidRPr="00AB7B1E">
        <w:t> 4.000) = 60.000 uur kwijt. Zweden is 10.000 + (12 </w:t>
      </w:r>
      <w:r w:rsidRPr="00842216">
        <w:t>×</w:t>
      </w:r>
      <w:r w:rsidRPr="00AB7B1E">
        <w:t> 2.000) = 34.000 uur kwijt. Frankrijk gaat twee straaljagers bouwen en ruilt er één voor 4.000 auto’s. Het land moet dan nog 8.000 auto’s bouwen. Dat kost in totaal 24.000 + 32.000 = 56.000 uur. Een besparing van 60.000 – 56.000 = 4.000 uur. Zweden gaat alleen auto’s bouwen. Het bouwt er 4.000 om met Frankrijk te ruilen voor de straaljager. Dan moet het nog 12.000 auto’s bouwen voor de eigen behoefte. Dat kost in totaal (4 + 12) </w:t>
      </w:r>
      <w:r w:rsidRPr="00842216">
        <w:t>×</w:t>
      </w:r>
      <w:r w:rsidRPr="00AB7B1E">
        <w:t> 2.000 = 32.000 uur. Een besparing van 34.000 – 32.000 = 2.000 uur. De totale besparing is 4.000 + 2.000 = 6.000 uur.</w:t>
      </w:r>
    </w:p>
    <w:p w14:paraId="1BD980BB" w14:textId="77777777" w:rsidR="00DE23A4" w:rsidRPr="00AB7B1E" w:rsidRDefault="00DE23A4" w:rsidP="00641020">
      <w:pPr>
        <w:pStyle w:val="OpdrachtDeelvraag"/>
      </w:pPr>
      <w:r w:rsidRPr="00AB7B1E">
        <w:t>e</w:t>
      </w:r>
      <w:r w:rsidRPr="00AB7B1E">
        <w:tab/>
        <w:t>Verklaar dat landen kunnen besluiten om beide producten toch zelf te produceren, ondanks de besparing in arbeidsuren bij handel.</w:t>
      </w:r>
    </w:p>
    <w:p w14:paraId="022C475A" w14:textId="77777777" w:rsidR="00DE23A4" w:rsidRPr="00AB7B1E" w:rsidRDefault="00DE23A4" w:rsidP="00641020">
      <w:pPr>
        <w:pStyle w:val="OpdrachtAntwoord-regel"/>
      </w:pPr>
      <w:r w:rsidRPr="00AB7B1E">
        <w:t>Landen willen bepaalde strategische producten zelf maken (zoals militair materieel). Of ze willen de werkgelegenheid in bepaalde sectoren (zoals de auto-industrie) beschermen, mogelijk onder druk van vakbonden.</w:t>
      </w:r>
    </w:p>
    <w:p w14:paraId="77B9EAC2" w14:textId="77777777" w:rsidR="00DE23A4" w:rsidRDefault="00DE23A4" w:rsidP="0043422A">
      <w:pPr>
        <w:rPr>
          <w:rFonts w:ascii="Arial" w:hAnsi="Arial" w:cs="Arial"/>
          <w:sz w:val="28"/>
          <w:szCs w:val="28"/>
        </w:rPr>
      </w:pPr>
    </w:p>
    <w:sectPr w:rsidR="00DE23A4" w:rsidRPr="003A4B2D" w:rsidSect="00827D76">
      <w:headerReference w:type="even" r:id="rId43"/>
      <w:headerReference w:type="default" r:id="rId44"/>
      <w:footerReference w:type="even" r:id="rId45"/>
      <w:footerReference w:type="default" r:id="rId46"/>
      <w:headerReference w:type="firs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3F9F" w14:textId="77777777" w:rsidR="004E51BA" w:rsidRDefault="004E51BA" w:rsidP="00641020">
      <w:pPr>
        <w:spacing w:after="0" w:line="240" w:lineRule="auto"/>
      </w:pPr>
      <w:r>
        <w:separator/>
      </w:r>
    </w:p>
  </w:endnote>
  <w:endnote w:type="continuationSeparator" w:id="0">
    <w:p w14:paraId="6A4A114A" w14:textId="77777777" w:rsidR="004E51BA" w:rsidRDefault="004E51BA" w:rsidP="0064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MS Mincho">
    <w:panose1 w:val="02020609040205080304"/>
    <w:charset w:val="80"/>
    <w:family w:val="modern"/>
    <w:pitch w:val="fixed"/>
    <w:sig w:usb0="E00002FF" w:usb1="6AC7FDFB" w:usb2="08000012" w:usb3="00000000" w:csb0="0002009F" w:csb1="00000000"/>
  </w:font>
  <w:font w:name="MetaOT-Bold">
    <w:altName w:val="Calibri"/>
    <w:panose1 w:val="00000000000000000000"/>
    <w:charset w:val="00"/>
    <w:family w:val="auto"/>
    <w:notTrueType/>
    <w:pitch w:val="variable"/>
    <w:sig w:usb0="000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ED52" w14:textId="77777777" w:rsidR="00DE23A4" w:rsidRDefault="00DE2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0DE2" w14:textId="77777777" w:rsidR="00DE23A4" w:rsidRDefault="00DE23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31C9" w14:textId="77777777" w:rsidR="00DE23A4" w:rsidRDefault="00DE23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57C4" w14:textId="77777777" w:rsidR="00DE23A4" w:rsidRDefault="00DE23A4" w:rsidP="00A517AB">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81EB77E" w14:textId="77777777" w:rsidR="00DE23A4" w:rsidRDefault="00DE23A4" w:rsidP="00A517AB">
    <w:pPr>
      <w:ind w:right="360"/>
    </w:pPr>
  </w:p>
  <w:p w14:paraId="7D724CF0" w14:textId="77777777" w:rsidR="00DE23A4" w:rsidRDefault="00DE23A4"/>
  <w:p w14:paraId="24FE902B" w14:textId="77777777" w:rsidR="00DE23A4" w:rsidRDefault="00DE23A4"/>
  <w:p w14:paraId="54ED9A8F" w14:textId="77777777" w:rsidR="00DE23A4" w:rsidRDefault="00DE23A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C3D6" w14:textId="77777777" w:rsidR="00DE23A4" w:rsidRDefault="00DE23A4" w:rsidP="00A517AB">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22F3B279" w14:textId="77777777" w:rsidR="00DE23A4" w:rsidRPr="00032C95" w:rsidRDefault="00DE23A4" w:rsidP="00032C95">
    <w:pPr>
      <w:pStyle w:val="Footer"/>
      <w:ind w:right="360"/>
      <w:rPr>
        <w:rStyle w:val="PageNumber"/>
      </w:rPr>
    </w:pPr>
    <w:r>
      <w:rPr>
        <w:rStyle w:val="PageNumber"/>
      </w:rPr>
      <w:t>Praktische economie 4|5|6 vwo  antwoordenboek Module 3 Markt en overheid</w:t>
    </w:r>
  </w:p>
  <w:p w14:paraId="7A129B9A" w14:textId="77777777" w:rsidR="00DE23A4" w:rsidRPr="006F149B" w:rsidRDefault="00DE23A4" w:rsidP="00A517AB">
    <w:pP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27D7" w14:textId="77777777" w:rsidR="00DE23A4" w:rsidRDefault="00DE2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8B9D" w14:textId="77777777" w:rsidR="004E51BA" w:rsidRDefault="004E51BA" w:rsidP="00641020">
      <w:pPr>
        <w:spacing w:after="0" w:line="240" w:lineRule="auto"/>
      </w:pPr>
      <w:r>
        <w:separator/>
      </w:r>
    </w:p>
  </w:footnote>
  <w:footnote w:type="continuationSeparator" w:id="0">
    <w:p w14:paraId="1D3BF607" w14:textId="77777777" w:rsidR="004E51BA" w:rsidRDefault="004E51BA" w:rsidP="00641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387C" w14:textId="77777777" w:rsidR="00DE23A4" w:rsidRDefault="00DE2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8B2D" w14:textId="77777777" w:rsidR="00DE23A4" w:rsidRDefault="00DE23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77CB" w14:textId="77777777" w:rsidR="00DE23A4" w:rsidRDefault="00DE23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D7E4" w14:textId="77777777" w:rsidR="00DE23A4" w:rsidRDefault="00DE23A4">
    <w:pPr>
      <w:pStyle w:val="Bron-SpeciaalBrontekstBronvermelding"/>
    </w:pPr>
  </w:p>
  <w:p w14:paraId="575B426F" w14:textId="77777777" w:rsidR="00DE23A4" w:rsidRDefault="00DE23A4"/>
  <w:p w14:paraId="631078C9" w14:textId="77777777" w:rsidR="00DE23A4" w:rsidRDefault="00DE23A4"/>
  <w:p w14:paraId="09F69668" w14:textId="77777777" w:rsidR="00DE23A4" w:rsidRDefault="00DE23A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5184" w14:textId="77777777" w:rsidR="00DE23A4" w:rsidRDefault="00DE23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1512" w14:textId="77777777" w:rsidR="00DE23A4" w:rsidRDefault="00DE2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WWNum2"/>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11" w15:restartNumberingAfterBreak="0">
    <w:nsid w:val="00000002"/>
    <w:multiLevelType w:val="multilevel"/>
    <w:tmpl w:val="00000002"/>
    <w:name w:val="WWNum3"/>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2" w15:restartNumberingAfterBreak="0">
    <w:nsid w:val="00000003"/>
    <w:multiLevelType w:val="multilevel"/>
    <w:tmpl w:val="00000003"/>
    <w:name w:val="WWNum4"/>
    <w:lvl w:ilvl="0">
      <w:start w:val="1"/>
      <w:numFmt w:val="decimal"/>
      <w:lvlText w:val="%1."/>
      <w:lvlJc w:val="left"/>
      <w:pPr>
        <w:tabs>
          <w:tab w:val="num" w:pos="0"/>
        </w:tabs>
        <w:ind w:left="360" w:hanging="360"/>
      </w:pPr>
      <w:rPr>
        <w:rFonts w:ascii="Times New Roman" w:hAnsi="Times New Roman" w:cs="Times New Roman"/>
      </w:rPr>
    </w:lvl>
    <w:lvl w:ilvl="1">
      <w:start w:val="1"/>
      <w:numFmt w:val="lowerLetter"/>
      <w:lvlText w:val="%2."/>
      <w:lvlJc w:val="left"/>
      <w:pPr>
        <w:tabs>
          <w:tab w:val="num" w:pos="0"/>
        </w:tabs>
        <w:ind w:left="1080" w:hanging="360"/>
      </w:pPr>
      <w:rPr>
        <w:rFonts w:ascii="Times New Roman" w:hAnsi="Times New Roman" w:cs="Times New Roman"/>
      </w:rPr>
    </w:lvl>
    <w:lvl w:ilvl="2">
      <w:start w:val="1"/>
      <w:numFmt w:val="lowerRoman"/>
      <w:lvlText w:val="%2.%3."/>
      <w:lvlJc w:val="left"/>
      <w:pPr>
        <w:tabs>
          <w:tab w:val="num" w:pos="0"/>
        </w:tabs>
        <w:ind w:left="1800" w:hanging="180"/>
      </w:pPr>
      <w:rPr>
        <w:rFonts w:ascii="Times New Roman" w:hAnsi="Times New Roman" w:cs="Times New Roman"/>
      </w:rPr>
    </w:lvl>
    <w:lvl w:ilvl="3">
      <w:start w:val="1"/>
      <w:numFmt w:val="decimal"/>
      <w:lvlText w:val="%2.%3.%4."/>
      <w:lvlJc w:val="left"/>
      <w:pPr>
        <w:tabs>
          <w:tab w:val="num" w:pos="0"/>
        </w:tabs>
        <w:ind w:left="2520" w:hanging="360"/>
      </w:pPr>
      <w:rPr>
        <w:rFonts w:ascii="Times New Roman" w:hAnsi="Times New Roman" w:cs="Times New Roman"/>
      </w:rPr>
    </w:lvl>
    <w:lvl w:ilvl="4">
      <w:start w:val="1"/>
      <w:numFmt w:val="lowerLetter"/>
      <w:lvlText w:val="%2.%3.%4.%5."/>
      <w:lvlJc w:val="left"/>
      <w:pPr>
        <w:tabs>
          <w:tab w:val="num" w:pos="0"/>
        </w:tabs>
        <w:ind w:left="3240" w:hanging="360"/>
      </w:pPr>
      <w:rPr>
        <w:rFonts w:ascii="Times New Roman" w:hAnsi="Times New Roman" w:cs="Times New Roman"/>
      </w:rPr>
    </w:lvl>
    <w:lvl w:ilvl="5">
      <w:start w:val="1"/>
      <w:numFmt w:val="lowerRoman"/>
      <w:lvlText w:val="%2.%3.%4.%5.%6."/>
      <w:lvlJc w:val="left"/>
      <w:pPr>
        <w:tabs>
          <w:tab w:val="num" w:pos="0"/>
        </w:tabs>
        <w:ind w:left="3960" w:hanging="180"/>
      </w:pPr>
      <w:rPr>
        <w:rFonts w:ascii="Times New Roman" w:hAnsi="Times New Roman" w:cs="Times New Roman"/>
      </w:rPr>
    </w:lvl>
    <w:lvl w:ilvl="6">
      <w:start w:val="1"/>
      <w:numFmt w:val="decimal"/>
      <w:lvlText w:val="%2.%3.%4.%5.%6.%7."/>
      <w:lvlJc w:val="left"/>
      <w:pPr>
        <w:tabs>
          <w:tab w:val="num" w:pos="0"/>
        </w:tabs>
        <w:ind w:left="4680" w:hanging="360"/>
      </w:pPr>
      <w:rPr>
        <w:rFonts w:ascii="Times New Roman" w:hAnsi="Times New Roman" w:cs="Times New Roman"/>
      </w:rPr>
    </w:lvl>
    <w:lvl w:ilvl="7">
      <w:start w:val="1"/>
      <w:numFmt w:val="lowerLetter"/>
      <w:lvlText w:val="%2.%3.%4.%5.%6.%7.%8."/>
      <w:lvlJc w:val="left"/>
      <w:pPr>
        <w:tabs>
          <w:tab w:val="num" w:pos="0"/>
        </w:tabs>
        <w:ind w:left="5400" w:hanging="360"/>
      </w:pPr>
      <w:rPr>
        <w:rFonts w:ascii="Times New Roman" w:hAnsi="Times New Roman" w:cs="Times New Roman"/>
      </w:rPr>
    </w:lvl>
    <w:lvl w:ilvl="8">
      <w:start w:val="1"/>
      <w:numFmt w:val="lowerRoman"/>
      <w:lvlText w:val="%2.%3.%4.%5.%6.%7.%8.%9."/>
      <w:lvlJc w:val="left"/>
      <w:pPr>
        <w:tabs>
          <w:tab w:val="num" w:pos="0"/>
        </w:tabs>
        <w:ind w:left="6120" w:hanging="180"/>
      </w:pPr>
      <w:rPr>
        <w:rFonts w:ascii="Times New Roman" w:hAnsi="Times New Roman" w:cs="Times New Roman"/>
      </w:rPr>
    </w:lvl>
  </w:abstractNum>
  <w:abstractNum w:abstractNumId="13" w15:restartNumberingAfterBreak="0">
    <w:nsid w:val="00000004"/>
    <w:multiLevelType w:val="multilevel"/>
    <w:tmpl w:val="00000004"/>
    <w:name w:val="WWNum5"/>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4" w15:restartNumberingAfterBreak="0">
    <w:nsid w:val="00000005"/>
    <w:multiLevelType w:val="multilevel"/>
    <w:tmpl w:val="00000005"/>
    <w:name w:val="WWNum7"/>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5" w15:restartNumberingAfterBreak="0">
    <w:nsid w:val="00000006"/>
    <w:multiLevelType w:val="multilevel"/>
    <w:tmpl w:val="00000006"/>
    <w:name w:val="WWNum8"/>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6" w15:restartNumberingAfterBreak="0">
    <w:nsid w:val="00000007"/>
    <w:multiLevelType w:val="multilevel"/>
    <w:tmpl w:val="00000007"/>
    <w:lvl w:ilvl="0">
      <w:start w:val="1"/>
      <w:numFmt w:val="none"/>
      <w:suff w:val="nothing"/>
      <w:lvlText w:val=""/>
      <w:lvlJc w:val="left"/>
      <w:pPr>
        <w:tabs>
          <w:tab w:val="num" w:pos="432"/>
        </w:tabs>
        <w:ind w:left="432" w:hanging="432"/>
      </w:pPr>
      <w:rPr>
        <w:rFonts w:ascii="Times New Roman" w:hAnsi="Times New Roman" w:cs="Times New Roman"/>
      </w:rPr>
    </w:lvl>
    <w:lvl w:ilvl="1">
      <w:start w:val="1"/>
      <w:numFmt w:val="none"/>
      <w:suff w:val="nothing"/>
      <w:lvlText w:val=""/>
      <w:lvlJc w:val="left"/>
      <w:pPr>
        <w:tabs>
          <w:tab w:val="num" w:pos="576"/>
        </w:tabs>
        <w:ind w:left="576" w:hanging="576"/>
      </w:pPr>
      <w:rPr>
        <w:rFonts w:ascii="Times New Roman" w:hAnsi="Times New Roman" w:cs="Times New Roman"/>
      </w:rPr>
    </w:lvl>
    <w:lvl w:ilvl="2">
      <w:start w:val="1"/>
      <w:numFmt w:val="none"/>
      <w:suff w:val="nothing"/>
      <w:lvlText w:val=""/>
      <w:lvlJc w:val="left"/>
      <w:pPr>
        <w:tabs>
          <w:tab w:val="num" w:pos="720"/>
        </w:tabs>
        <w:ind w:left="720" w:hanging="720"/>
      </w:pPr>
      <w:rPr>
        <w:rFonts w:ascii="Times New Roman" w:hAnsi="Times New Roman" w:cs="Times New Roman"/>
      </w:rPr>
    </w:lvl>
    <w:lvl w:ilvl="3">
      <w:start w:val="1"/>
      <w:numFmt w:val="none"/>
      <w:suff w:val="nothing"/>
      <w:lvlText w:val=""/>
      <w:lvlJc w:val="left"/>
      <w:pPr>
        <w:tabs>
          <w:tab w:val="num" w:pos="864"/>
        </w:tabs>
        <w:ind w:left="864" w:hanging="864"/>
      </w:pPr>
      <w:rPr>
        <w:rFonts w:ascii="Times New Roman" w:hAnsi="Times New Roman" w:cs="Times New Roman"/>
      </w:rPr>
    </w:lvl>
    <w:lvl w:ilvl="4">
      <w:start w:val="1"/>
      <w:numFmt w:val="none"/>
      <w:suff w:val="nothing"/>
      <w:lvlText w:val=""/>
      <w:lvlJc w:val="left"/>
      <w:pPr>
        <w:tabs>
          <w:tab w:val="num" w:pos="1008"/>
        </w:tabs>
        <w:ind w:left="1008" w:hanging="1008"/>
      </w:pPr>
      <w:rPr>
        <w:rFonts w:ascii="Times New Roman" w:hAnsi="Times New Roman" w:cs="Times New Roman"/>
      </w:rPr>
    </w:lvl>
    <w:lvl w:ilvl="5">
      <w:start w:val="1"/>
      <w:numFmt w:val="none"/>
      <w:suff w:val="nothing"/>
      <w:lvlText w:val=""/>
      <w:lvlJc w:val="left"/>
      <w:pPr>
        <w:tabs>
          <w:tab w:val="num" w:pos="1152"/>
        </w:tabs>
        <w:ind w:left="1152" w:hanging="1152"/>
      </w:pPr>
      <w:rPr>
        <w:rFonts w:ascii="Times New Roman" w:hAnsi="Times New Roman" w:cs="Times New Roman"/>
      </w:rPr>
    </w:lvl>
    <w:lvl w:ilvl="6">
      <w:start w:val="1"/>
      <w:numFmt w:val="none"/>
      <w:suff w:val="nothing"/>
      <w:lvlText w:val=""/>
      <w:lvlJc w:val="left"/>
      <w:pPr>
        <w:tabs>
          <w:tab w:val="num" w:pos="1296"/>
        </w:tabs>
        <w:ind w:left="1296" w:hanging="1296"/>
      </w:pPr>
      <w:rPr>
        <w:rFonts w:ascii="Times New Roman" w:hAnsi="Times New Roman" w:cs="Times New Roman"/>
      </w:rPr>
    </w:lvl>
    <w:lvl w:ilvl="7">
      <w:start w:val="1"/>
      <w:numFmt w:val="none"/>
      <w:suff w:val="nothing"/>
      <w:lvlText w:val=""/>
      <w:lvlJc w:val="left"/>
      <w:pPr>
        <w:tabs>
          <w:tab w:val="num" w:pos="1440"/>
        </w:tabs>
        <w:ind w:left="1440" w:hanging="1440"/>
      </w:pPr>
      <w:rPr>
        <w:rFonts w:ascii="Times New Roman" w:hAnsi="Times New Roman" w:cs="Times New Roman"/>
      </w:rPr>
    </w:lvl>
    <w:lvl w:ilvl="8">
      <w:start w:val="1"/>
      <w:numFmt w:val="none"/>
      <w:suff w:val="nothing"/>
      <w:lvlText w:val=""/>
      <w:lvlJc w:val="left"/>
      <w:pPr>
        <w:tabs>
          <w:tab w:val="num" w:pos="1584"/>
        </w:tabs>
        <w:ind w:left="1584" w:hanging="1584"/>
      </w:pPr>
      <w:rPr>
        <w:rFonts w:ascii="Times New Roman" w:hAnsi="Times New Roman" w:cs="Times New Roman"/>
      </w:rPr>
    </w:lvl>
  </w:abstractNum>
  <w:abstractNum w:abstractNumId="17" w15:restartNumberingAfterBreak="0">
    <w:nsid w:val="083F05EC"/>
    <w:multiLevelType w:val="hybridMultilevel"/>
    <w:tmpl w:val="9AAC4C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0BC1190C"/>
    <w:multiLevelType w:val="multilevel"/>
    <w:tmpl w:val="49469288"/>
    <w:name w:val="WWNum42"/>
    <w:lvl w:ilvl="0">
      <w:start w:val="1"/>
      <w:numFmt w:val="decimal"/>
      <w:lvlText w:val="%1."/>
      <w:lvlJc w:val="left"/>
      <w:pPr>
        <w:tabs>
          <w:tab w:val="num" w:pos="0"/>
        </w:tabs>
        <w:ind w:left="360" w:hanging="360"/>
      </w:pPr>
      <w:rPr>
        <w:rFonts w:ascii="Times New Roman" w:hAnsi="Times New Roman" w:cs="Times New Roman" w:hint="default"/>
      </w:rPr>
    </w:lvl>
    <w:lvl w:ilvl="1">
      <w:start w:val="1"/>
      <w:numFmt w:val="lowerLetter"/>
      <w:lvlText w:val="%2."/>
      <w:lvlJc w:val="left"/>
      <w:pPr>
        <w:tabs>
          <w:tab w:val="num" w:pos="0"/>
        </w:tabs>
        <w:ind w:left="1080" w:hanging="360"/>
      </w:pPr>
      <w:rPr>
        <w:rFonts w:ascii="Times New Roman" w:hAnsi="Times New Roman" w:cs="Times New Roman" w:hint="default"/>
      </w:rPr>
    </w:lvl>
    <w:lvl w:ilvl="2">
      <w:start w:val="1"/>
      <w:numFmt w:val="lowerRoman"/>
      <w:lvlText w:val="%2.%3."/>
      <w:lvlJc w:val="left"/>
      <w:pPr>
        <w:tabs>
          <w:tab w:val="num" w:pos="0"/>
        </w:tabs>
        <w:ind w:left="1800" w:hanging="180"/>
      </w:pPr>
      <w:rPr>
        <w:rFonts w:ascii="Times New Roman" w:hAnsi="Times New Roman" w:cs="Times New Roman" w:hint="default"/>
      </w:rPr>
    </w:lvl>
    <w:lvl w:ilvl="3">
      <w:start w:val="1"/>
      <w:numFmt w:val="decimal"/>
      <w:lvlText w:val="%2.%3.%4."/>
      <w:lvlJc w:val="left"/>
      <w:pPr>
        <w:tabs>
          <w:tab w:val="num" w:pos="0"/>
        </w:tabs>
        <w:ind w:left="2520" w:hanging="360"/>
      </w:pPr>
      <w:rPr>
        <w:rFonts w:ascii="Times New Roman" w:hAnsi="Times New Roman" w:cs="Times New Roman" w:hint="default"/>
      </w:rPr>
    </w:lvl>
    <w:lvl w:ilvl="4">
      <w:start w:val="1"/>
      <w:numFmt w:val="lowerLetter"/>
      <w:lvlText w:val="%2.%3.%4.%5."/>
      <w:lvlJc w:val="left"/>
      <w:pPr>
        <w:tabs>
          <w:tab w:val="num" w:pos="0"/>
        </w:tabs>
        <w:ind w:left="3240" w:hanging="360"/>
      </w:pPr>
      <w:rPr>
        <w:rFonts w:ascii="Times New Roman" w:hAnsi="Times New Roman" w:cs="Times New Roman" w:hint="default"/>
      </w:rPr>
    </w:lvl>
    <w:lvl w:ilvl="5">
      <w:start w:val="1"/>
      <w:numFmt w:val="lowerRoman"/>
      <w:lvlText w:val="%2.%3.%4.%5.%6."/>
      <w:lvlJc w:val="left"/>
      <w:pPr>
        <w:tabs>
          <w:tab w:val="num" w:pos="0"/>
        </w:tabs>
        <w:ind w:left="3960" w:hanging="180"/>
      </w:pPr>
      <w:rPr>
        <w:rFonts w:ascii="Times New Roman" w:hAnsi="Times New Roman" w:cs="Times New Roman" w:hint="default"/>
      </w:rPr>
    </w:lvl>
    <w:lvl w:ilvl="6">
      <w:start w:val="1"/>
      <w:numFmt w:val="decimal"/>
      <w:lvlText w:val="%2.%3.%4.%5.%6.%7."/>
      <w:lvlJc w:val="left"/>
      <w:pPr>
        <w:tabs>
          <w:tab w:val="num" w:pos="0"/>
        </w:tabs>
        <w:ind w:left="4680" w:hanging="360"/>
      </w:pPr>
      <w:rPr>
        <w:rFonts w:ascii="Times New Roman" w:hAnsi="Times New Roman" w:cs="Times New Roman" w:hint="default"/>
      </w:rPr>
    </w:lvl>
    <w:lvl w:ilvl="7">
      <w:start w:val="1"/>
      <w:numFmt w:val="lowerLetter"/>
      <w:lvlText w:val="%2.%3.%4.%5.%6.%7.%8."/>
      <w:lvlJc w:val="left"/>
      <w:pPr>
        <w:tabs>
          <w:tab w:val="num" w:pos="0"/>
        </w:tabs>
        <w:ind w:left="5400" w:hanging="360"/>
      </w:pPr>
      <w:rPr>
        <w:rFonts w:ascii="Times New Roman" w:hAnsi="Times New Roman" w:cs="Times New Roman" w:hint="default"/>
      </w:rPr>
    </w:lvl>
    <w:lvl w:ilvl="8">
      <w:start w:val="1"/>
      <w:numFmt w:val="lowerRoman"/>
      <w:lvlText w:val="%2.%3.%4.%5.%6.%7.%8.%9."/>
      <w:lvlJc w:val="left"/>
      <w:pPr>
        <w:tabs>
          <w:tab w:val="num" w:pos="0"/>
        </w:tabs>
        <w:ind w:left="6120" w:hanging="180"/>
      </w:pPr>
      <w:rPr>
        <w:rFonts w:ascii="Times New Roman" w:hAnsi="Times New Roman" w:cs="Times New Roman" w:hint="default"/>
      </w:rPr>
    </w:lvl>
  </w:abstractNum>
  <w:abstractNum w:abstractNumId="19" w15:restartNumberingAfterBreak="0">
    <w:nsid w:val="107F0F80"/>
    <w:multiLevelType w:val="multilevel"/>
    <w:tmpl w:val="00000001"/>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20" w15:restartNumberingAfterBreak="0">
    <w:nsid w:val="14E5457A"/>
    <w:multiLevelType w:val="hybridMultilevel"/>
    <w:tmpl w:val="CAC0CEF0"/>
    <w:lvl w:ilvl="0" w:tplc="574A24D0">
      <w:start w:val="3"/>
      <w:numFmt w:val="bullet"/>
      <w:lvlText w:val="-"/>
      <w:lvlJc w:val="left"/>
      <w:pPr>
        <w:ind w:left="720" w:hanging="360"/>
      </w:pPr>
      <w:rPr>
        <w:rFonts w:ascii="Calibri" w:eastAsia="Times New Roman" w:hAnsi="Calibr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6A97837"/>
    <w:multiLevelType w:val="hybridMultilevel"/>
    <w:tmpl w:val="75D25E9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18F6526F"/>
    <w:multiLevelType w:val="hybridMultilevel"/>
    <w:tmpl w:val="975C08D6"/>
    <w:lvl w:ilvl="0" w:tplc="C3FC39CC">
      <w:start w:val="1"/>
      <w:numFmt w:val="decimal"/>
      <w:lvlText w:val="%1"/>
      <w:lvlJc w:val="left"/>
      <w:pPr>
        <w:ind w:left="1080" w:hanging="72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3" w15:restartNumberingAfterBreak="0">
    <w:nsid w:val="1B2754B6"/>
    <w:multiLevelType w:val="hybridMultilevel"/>
    <w:tmpl w:val="29842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5E0378"/>
    <w:multiLevelType w:val="hybridMultilevel"/>
    <w:tmpl w:val="A396332C"/>
    <w:lvl w:ilvl="0" w:tplc="EEAE3B3A">
      <w:start w:val="5"/>
      <w:numFmt w:val="bullet"/>
      <w:lvlText w:val="-"/>
      <w:lvlJc w:val="left"/>
      <w:pPr>
        <w:ind w:left="1154" w:hanging="360"/>
      </w:pPr>
      <w:rPr>
        <w:rFonts w:ascii="Arial" w:eastAsia="Times New Roman" w:hAnsi="Arial" w:hint="default"/>
      </w:rPr>
    </w:lvl>
    <w:lvl w:ilvl="1" w:tplc="04130003" w:tentative="1">
      <w:start w:val="1"/>
      <w:numFmt w:val="bullet"/>
      <w:lvlText w:val="o"/>
      <w:lvlJc w:val="left"/>
      <w:pPr>
        <w:ind w:left="1874" w:hanging="360"/>
      </w:pPr>
      <w:rPr>
        <w:rFonts w:ascii="Courier New" w:hAnsi="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5" w15:restartNumberingAfterBreak="0">
    <w:nsid w:val="2C381DFD"/>
    <w:multiLevelType w:val="hybridMultilevel"/>
    <w:tmpl w:val="A33EECD6"/>
    <w:lvl w:ilvl="0" w:tplc="7FE85634">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6" w15:restartNumberingAfterBreak="0">
    <w:nsid w:val="32536094"/>
    <w:multiLevelType w:val="hybridMultilevel"/>
    <w:tmpl w:val="C49AF56A"/>
    <w:lvl w:ilvl="0" w:tplc="8280D0B8">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7" w15:restartNumberingAfterBreak="0">
    <w:nsid w:val="406477A9"/>
    <w:multiLevelType w:val="hybridMultilevel"/>
    <w:tmpl w:val="D1C4034C"/>
    <w:lvl w:ilvl="0" w:tplc="B616ED22">
      <w:start w:val="4"/>
      <w:numFmt w:val="decimal"/>
      <w:lvlText w:val="%1"/>
      <w:lvlJc w:val="left"/>
      <w:pPr>
        <w:tabs>
          <w:tab w:val="num" w:pos="1080"/>
        </w:tabs>
        <w:ind w:left="1080" w:hanging="720"/>
      </w:pPr>
      <w:rPr>
        <w:rFonts w:ascii="Times New Roman" w:hAnsi="Times New Roman" w:cs="Times New Roman" w:hint="default"/>
      </w:rPr>
    </w:lvl>
    <w:lvl w:ilvl="1" w:tplc="04130019">
      <w:start w:val="1"/>
      <w:numFmt w:val="lowerLetter"/>
      <w:lvlText w:val="%2."/>
      <w:lvlJc w:val="left"/>
      <w:pPr>
        <w:tabs>
          <w:tab w:val="num" w:pos="1440"/>
        </w:tabs>
        <w:ind w:left="1440" w:hanging="360"/>
      </w:pPr>
      <w:rPr>
        <w:rFonts w:ascii="Times New Roman" w:hAnsi="Times New Roman" w:cs="Times New Roman"/>
      </w:rPr>
    </w:lvl>
    <w:lvl w:ilvl="2" w:tplc="0413001B">
      <w:start w:val="1"/>
      <w:numFmt w:val="lowerRoman"/>
      <w:lvlText w:val="%3."/>
      <w:lvlJc w:val="right"/>
      <w:pPr>
        <w:tabs>
          <w:tab w:val="num" w:pos="2160"/>
        </w:tabs>
        <w:ind w:left="2160" w:hanging="180"/>
      </w:pPr>
      <w:rPr>
        <w:rFonts w:ascii="Times New Roman" w:hAnsi="Times New Roman" w:cs="Times New Roman"/>
      </w:rPr>
    </w:lvl>
    <w:lvl w:ilvl="3" w:tplc="0413000F">
      <w:start w:val="1"/>
      <w:numFmt w:val="decimal"/>
      <w:lvlText w:val="%4."/>
      <w:lvlJc w:val="left"/>
      <w:pPr>
        <w:tabs>
          <w:tab w:val="num" w:pos="2880"/>
        </w:tabs>
        <w:ind w:left="2880" w:hanging="360"/>
      </w:pPr>
      <w:rPr>
        <w:rFonts w:ascii="Times New Roman" w:hAnsi="Times New Roman" w:cs="Times New Roman"/>
      </w:rPr>
    </w:lvl>
    <w:lvl w:ilvl="4" w:tplc="04130019">
      <w:start w:val="1"/>
      <w:numFmt w:val="lowerLetter"/>
      <w:lvlText w:val="%5."/>
      <w:lvlJc w:val="left"/>
      <w:pPr>
        <w:tabs>
          <w:tab w:val="num" w:pos="3600"/>
        </w:tabs>
        <w:ind w:left="3600" w:hanging="360"/>
      </w:pPr>
      <w:rPr>
        <w:rFonts w:ascii="Times New Roman" w:hAnsi="Times New Roman" w:cs="Times New Roman"/>
      </w:rPr>
    </w:lvl>
    <w:lvl w:ilvl="5" w:tplc="0413001B">
      <w:start w:val="1"/>
      <w:numFmt w:val="lowerRoman"/>
      <w:lvlText w:val="%6."/>
      <w:lvlJc w:val="right"/>
      <w:pPr>
        <w:tabs>
          <w:tab w:val="num" w:pos="4320"/>
        </w:tabs>
        <w:ind w:left="4320" w:hanging="180"/>
      </w:pPr>
      <w:rPr>
        <w:rFonts w:ascii="Times New Roman" w:hAnsi="Times New Roman" w:cs="Times New Roman"/>
      </w:rPr>
    </w:lvl>
    <w:lvl w:ilvl="6" w:tplc="0413000F">
      <w:start w:val="1"/>
      <w:numFmt w:val="decimal"/>
      <w:lvlText w:val="%7."/>
      <w:lvlJc w:val="left"/>
      <w:pPr>
        <w:tabs>
          <w:tab w:val="num" w:pos="5040"/>
        </w:tabs>
        <w:ind w:left="5040" w:hanging="360"/>
      </w:pPr>
      <w:rPr>
        <w:rFonts w:ascii="Times New Roman" w:hAnsi="Times New Roman" w:cs="Times New Roman"/>
      </w:rPr>
    </w:lvl>
    <w:lvl w:ilvl="7" w:tplc="04130019">
      <w:start w:val="1"/>
      <w:numFmt w:val="lowerLetter"/>
      <w:lvlText w:val="%8."/>
      <w:lvlJc w:val="left"/>
      <w:pPr>
        <w:tabs>
          <w:tab w:val="num" w:pos="5760"/>
        </w:tabs>
        <w:ind w:left="5760" w:hanging="360"/>
      </w:pPr>
      <w:rPr>
        <w:rFonts w:ascii="Times New Roman" w:hAnsi="Times New Roman" w:cs="Times New Roman"/>
      </w:rPr>
    </w:lvl>
    <w:lvl w:ilvl="8" w:tplc="0413001B">
      <w:start w:val="1"/>
      <w:numFmt w:val="lowerRoman"/>
      <w:lvlText w:val="%9."/>
      <w:lvlJc w:val="right"/>
      <w:pPr>
        <w:tabs>
          <w:tab w:val="num" w:pos="6480"/>
        </w:tabs>
        <w:ind w:left="6480" w:hanging="180"/>
      </w:pPr>
      <w:rPr>
        <w:rFonts w:ascii="Times New Roman" w:hAnsi="Times New Roman" w:cs="Times New Roman"/>
      </w:rPr>
    </w:lvl>
  </w:abstractNum>
  <w:abstractNum w:abstractNumId="28" w15:restartNumberingAfterBreak="0">
    <w:nsid w:val="417327DD"/>
    <w:multiLevelType w:val="hybridMultilevel"/>
    <w:tmpl w:val="84D6AB9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CBF1122"/>
    <w:multiLevelType w:val="hybridMultilevel"/>
    <w:tmpl w:val="E640B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1A24D6"/>
    <w:multiLevelType w:val="hybridMultilevel"/>
    <w:tmpl w:val="CCBA8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2E2016"/>
    <w:multiLevelType w:val="hybridMultilevel"/>
    <w:tmpl w:val="C4DE271E"/>
    <w:lvl w:ilvl="0" w:tplc="0C20943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65372AC"/>
    <w:multiLevelType w:val="multilevel"/>
    <w:tmpl w:val="D1682DCE"/>
    <w:name w:val="WWNum2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360"/>
        </w:tabs>
        <w:ind w:left="1080" w:hanging="360"/>
      </w:pPr>
      <w:rPr>
        <w:rFonts w:ascii="Times New Roman" w:hAnsi="Times New Roman" w:cs="Times New Roman" w:hint="default"/>
      </w:rPr>
    </w:lvl>
    <w:lvl w:ilvl="2">
      <w:start w:val="1"/>
      <w:numFmt w:val="lowerRoman"/>
      <w:lvlText w:val="%2.%3."/>
      <w:lvlJc w:val="left"/>
      <w:pPr>
        <w:tabs>
          <w:tab w:val="num" w:pos="-360"/>
        </w:tabs>
        <w:ind w:left="1800" w:hanging="180"/>
      </w:pPr>
      <w:rPr>
        <w:rFonts w:ascii="Times New Roman" w:hAnsi="Times New Roman" w:cs="Times New Roman" w:hint="default"/>
      </w:rPr>
    </w:lvl>
    <w:lvl w:ilvl="3">
      <w:start w:val="1"/>
      <w:numFmt w:val="decimal"/>
      <w:lvlText w:val="%2.%3.%4."/>
      <w:lvlJc w:val="left"/>
      <w:pPr>
        <w:tabs>
          <w:tab w:val="num" w:pos="-360"/>
        </w:tabs>
        <w:ind w:left="2520" w:hanging="360"/>
      </w:pPr>
      <w:rPr>
        <w:rFonts w:ascii="Times New Roman" w:hAnsi="Times New Roman" w:cs="Times New Roman" w:hint="default"/>
      </w:rPr>
    </w:lvl>
    <w:lvl w:ilvl="4">
      <w:start w:val="1"/>
      <w:numFmt w:val="lowerLetter"/>
      <w:lvlText w:val="%2.%3.%4.%5."/>
      <w:lvlJc w:val="left"/>
      <w:pPr>
        <w:tabs>
          <w:tab w:val="num" w:pos="-360"/>
        </w:tabs>
        <w:ind w:left="3240" w:hanging="360"/>
      </w:pPr>
      <w:rPr>
        <w:rFonts w:ascii="Times New Roman" w:hAnsi="Times New Roman" w:cs="Times New Roman" w:hint="default"/>
      </w:rPr>
    </w:lvl>
    <w:lvl w:ilvl="5">
      <w:start w:val="1"/>
      <w:numFmt w:val="lowerRoman"/>
      <w:lvlText w:val="%2.%3.%4.%5.%6."/>
      <w:lvlJc w:val="left"/>
      <w:pPr>
        <w:tabs>
          <w:tab w:val="num" w:pos="-360"/>
        </w:tabs>
        <w:ind w:left="3960" w:hanging="180"/>
      </w:pPr>
      <w:rPr>
        <w:rFonts w:ascii="Times New Roman" w:hAnsi="Times New Roman" w:cs="Times New Roman" w:hint="default"/>
      </w:rPr>
    </w:lvl>
    <w:lvl w:ilvl="6">
      <w:start w:val="1"/>
      <w:numFmt w:val="decimal"/>
      <w:lvlText w:val="%2.%3.%4.%5.%6.%7."/>
      <w:lvlJc w:val="left"/>
      <w:pPr>
        <w:tabs>
          <w:tab w:val="num" w:pos="-360"/>
        </w:tabs>
        <w:ind w:left="4680" w:hanging="360"/>
      </w:pPr>
      <w:rPr>
        <w:rFonts w:ascii="Times New Roman" w:hAnsi="Times New Roman" w:cs="Times New Roman" w:hint="default"/>
      </w:rPr>
    </w:lvl>
    <w:lvl w:ilvl="7">
      <w:start w:val="1"/>
      <w:numFmt w:val="lowerLetter"/>
      <w:lvlText w:val="%2.%3.%4.%5.%6.%7.%8."/>
      <w:lvlJc w:val="left"/>
      <w:pPr>
        <w:tabs>
          <w:tab w:val="num" w:pos="-360"/>
        </w:tabs>
        <w:ind w:left="5400" w:hanging="360"/>
      </w:pPr>
      <w:rPr>
        <w:rFonts w:ascii="Times New Roman" w:hAnsi="Times New Roman" w:cs="Times New Roman" w:hint="default"/>
      </w:rPr>
    </w:lvl>
    <w:lvl w:ilvl="8">
      <w:start w:val="1"/>
      <w:numFmt w:val="lowerRoman"/>
      <w:lvlText w:val="%2.%3.%4.%5.%6.%7.%8.%9."/>
      <w:lvlJc w:val="left"/>
      <w:pPr>
        <w:tabs>
          <w:tab w:val="num" w:pos="-360"/>
        </w:tabs>
        <w:ind w:left="6120" w:hanging="180"/>
      </w:pPr>
      <w:rPr>
        <w:rFonts w:ascii="Times New Roman" w:hAnsi="Times New Roman" w:cs="Times New Roman" w:hint="default"/>
      </w:rPr>
    </w:lvl>
  </w:abstractNum>
  <w:abstractNum w:abstractNumId="33" w15:restartNumberingAfterBreak="0">
    <w:nsid w:val="5D8328BA"/>
    <w:multiLevelType w:val="hybridMultilevel"/>
    <w:tmpl w:val="5F7A3696"/>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4" w15:restartNumberingAfterBreak="0">
    <w:nsid w:val="5F3F3E55"/>
    <w:multiLevelType w:val="hybridMultilevel"/>
    <w:tmpl w:val="0B5081D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5" w15:restartNumberingAfterBreak="0">
    <w:nsid w:val="70F12029"/>
    <w:multiLevelType w:val="hybridMultilevel"/>
    <w:tmpl w:val="762024D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722B30F9"/>
    <w:multiLevelType w:val="hybridMultilevel"/>
    <w:tmpl w:val="3920F5BC"/>
    <w:lvl w:ilvl="0" w:tplc="04090019">
      <w:start w:val="2"/>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92978738">
    <w:abstractNumId w:val="24"/>
  </w:num>
  <w:num w:numId="2" w16cid:durableId="1489832468">
    <w:abstractNumId w:val="22"/>
  </w:num>
  <w:num w:numId="3" w16cid:durableId="2007512920">
    <w:abstractNumId w:val="9"/>
  </w:num>
  <w:num w:numId="4" w16cid:durableId="1105466503">
    <w:abstractNumId w:val="7"/>
  </w:num>
  <w:num w:numId="5" w16cid:durableId="1172988219">
    <w:abstractNumId w:val="6"/>
  </w:num>
  <w:num w:numId="6" w16cid:durableId="1901861927">
    <w:abstractNumId w:val="5"/>
  </w:num>
  <w:num w:numId="7" w16cid:durableId="2089376565">
    <w:abstractNumId w:val="4"/>
  </w:num>
  <w:num w:numId="8" w16cid:durableId="1350258437">
    <w:abstractNumId w:val="8"/>
  </w:num>
  <w:num w:numId="9" w16cid:durableId="715738598">
    <w:abstractNumId w:val="3"/>
  </w:num>
  <w:num w:numId="10" w16cid:durableId="1209224013">
    <w:abstractNumId w:val="2"/>
  </w:num>
  <w:num w:numId="11" w16cid:durableId="930626834">
    <w:abstractNumId w:val="1"/>
  </w:num>
  <w:num w:numId="12" w16cid:durableId="470948615">
    <w:abstractNumId w:val="0"/>
  </w:num>
  <w:num w:numId="13" w16cid:durableId="1494905113">
    <w:abstractNumId w:val="30"/>
  </w:num>
  <w:num w:numId="14" w16cid:durableId="307251574">
    <w:abstractNumId w:val="36"/>
  </w:num>
  <w:num w:numId="15" w16cid:durableId="2141069327">
    <w:abstractNumId w:val="29"/>
  </w:num>
  <w:num w:numId="16" w16cid:durableId="201790878">
    <w:abstractNumId w:val="23"/>
  </w:num>
  <w:num w:numId="17" w16cid:durableId="1104568046">
    <w:abstractNumId w:val="33"/>
  </w:num>
  <w:num w:numId="18" w16cid:durableId="1238707827">
    <w:abstractNumId w:val="34"/>
  </w:num>
  <w:num w:numId="19" w16cid:durableId="1461261834">
    <w:abstractNumId w:val="21"/>
  </w:num>
  <w:num w:numId="20" w16cid:durableId="446386274">
    <w:abstractNumId w:val="35"/>
  </w:num>
  <w:num w:numId="21" w16cid:durableId="357194092">
    <w:abstractNumId w:val="28"/>
  </w:num>
  <w:num w:numId="22" w16cid:durableId="477185751">
    <w:abstractNumId w:val="25"/>
  </w:num>
  <w:num w:numId="23" w16cid:durableId="880895133">
    <w:abstractNumId w:val="10"/>
  </w:num>
  <w:num w:numId="24" w16cid:durableId="478616048">
    <w:abstractNumId w:val="11"/>
  </w:num>
  <w:num w:numId="25" w16cid:durableId="2029215418">
    <w:abstractNumId w:val="12"/>
  </w:num>
  <w:num w:numId="26" w16cid:durableId="443810809">
    <w:abstractNumId w:val="13"/>
  </w:num>
  <w:num w:numId="27" w16cid:durableId="1677153439">
    <w:abstractNumId w:val="14"/>
  </w:num>
  <w:num w:numId="28" w16cid:durableId="416438226">
    <w:abstractNumId w:val="15"/>
  </w:num>
  <w:num w:numId="29" w16cid:durableId="882643573">
    <w:abstractNumId w:val="16"/>
  </w:num>
  <w:num w:numId="30" w16cid:durableId="1053192099">
    <w:abstractNumId w:val="32"/>
  </w:num>
  <w:num w:numId="31" w16cid:durableId="151214049">
    <w:abstractNumId w:val="18"/>
  </w:num>
  <w:num w:numId="32" w16cid:durableId="892697282">
    <w:abstractNumId w:val="31"/>
  </w:num>
  <w:num w:numId="33" w16cid:durableId="2068675401">
    <w:abstractNumId w:val="19"/>
  </w:num>
  <w:num w:numId="34" w16cid:durableId="707992610">
    <w:abstractNumId w:val="27"/>
  </w:num>
  <w:num w:numId="35" w16cid:durableId="1504079687">
    <w:abstractNumId w:val="26"/>
  </w:num>
  <w:num w:numId="36" w16cid:durableId="837423939">
    <w:abstractNumId w:val="17"/>
  </w:num>
  <w:num w:numId="37" w16cid:durableId="10215118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5481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641020"/>
    <w:rsid w:val="00027AD6"/>
    <w:rsid w:val="00032C95"/>
    <w:rsid w:val="000526DF"/>
    <w:rsid w:val="00067B7C"/>
    <w:rsid w:val="00087E67"/>
    <w:rsid w:val="000962B7"/>
    <w:rsid w:val="000E2822"/>
    <w:rsid w:val="001028B6"/>
    <w:rsid w:val="00110432"/>
    <w:rsid w:val="001328EB"/>
    <w:rsid w:val="001343E4"/>
    <w:rsid w:val="00147CAA"/>
    <w:rsid w:val="001554F0"/>
    <w:rsid w:val="001912A6"/>
    <w:rsid w:val="001F2157"/>
    <w:rsid w:val="00201D9F"/>
    <w:rsid w:val="00210211"/>
    <w:rsid w:val="00230187"/>
    <w:rsid w:val="00282B7F"/>
    <w:rsid w:val="002A196B"/>
    <w:rsid w:val="002A7188"/>
    <w:rsid w:val="002E599E"/>
    <w:rsid w:val="002F61C5"/>
    <w:rsid w:val="003012D5"/>
    <w:rsid w:val="00354428"/>
    <w:rsid w:val="00383D93"/>
    <w:rsid w:val="003840C7"/>
    <w:rsid w:val="003A3F8B"/>
    <w:rsid w:val="003A4B2D"/>
    <w:rsid w:val="003B697F"/>
    <w:rsid w:val="003D1E52"/>
    <w:rsid w:val="003F499F"/>
    <w:rsid w:val="003F56FA"/>
    <w:rsid w:val="003F7415"/>
    <w:rsid w:val="0043422A"/>
    <w:rsid w:val="00436BAC"/>
    <w:rsid w:val="00452C1D"/>
    <w:rsid w:val="00471807"/>
    <w:rsid w:val="004757D5"/>
    <w:rsid w:val="00487359"/>
    <w:rsid w:val="004B36F6"/>
    <w:rsid w:val="004C58F5"/>
    <w:rsid w:val="004E0E05"/>
    <w:rsid w:val="004E4AEC"/>
    <w:rsid w:val="004E51BA"/>
    <w:rsid w:val="0050654F"/>
    <w:rsid w:val="005146C5"/>
    <w:rsid w:val="00517C8F"/>
    <w:rsid w:val="005266C4"/>
    <w:rsid w:val="0055234E"/>
    <w:rsid w:val="005636F0"/>
    <w:rsid w:val="005E7029"/>
    <w:rsid w:val="005F50B1"/>
    <w:rsid w:val="005F6E36"/>
    <w:rsid w:val="00602AB8"/>
    <w:rsid w:val="00640B72"/>
    <w:rsid w:val="00641020"/>
    <w:rsid w:val="006437CA"/>
    <w:rsid w:val="00654C5F"/>
    <w:rsid w:val="0065716A"/>
    <w:rsid w:val="00672C8F"/>
    <w:rsid w:val="006843DB"/>
    <w:rsid w:val="006A5D7A"/>
    <w:rsid w:val="006A7B8C"/>
    <w:rsid w:val="006F149B"/>
    <w:rsid w:val="006F3A2D"/>
    <w:rsid w:val="00746F98"/>
    <w:rsid w:val="00762768"/>
    <w:rsid w:val="00772902"/>
    <w:rsid w:val="007B2A86"/>
    <w:rsid w:val="007D1FE0"/>
    <w:rsid w:val="007E45AB"/>
    <w:rsid w:val="007E6A9A"/>
    <w:rsid w:val="0080138D"/>
    <w:rsid w:val="0081257C"/>
    <w:rsid w:val="0081443D"/>
    <w:rsid w:val="00824D3C"/>
    <w:rsid w:val="00827D76"/>
    <w:rsid w:val="00842216"/>
    <w:rsid w:val="00851789"/>
    <w:rsid w:val="0087570C"/>
    <w:rsid w:val="008A1C7F"/>
    <w:rsid w:val="008A342E"/>
    <w:rsid w:val="008B1D1C"/>
    <w:rsid w:val="0090013A"/>
    <w:rsid w:val="00900146"/>
    <w:rsid w:val="00902E5B"/>
    <w:rsid w:val="009205EE"/>
    <w:rsid w:val="00940742"/>
    <w:rsid w:val="00950123"/>
    <w:rsid w:val="00955C38"/>
    <w:rsid w:val="0096391F"/>
    <w:rsid w:val="00980F99"/>
    <w:rsid w:val="009C377C"/>
    <w:rsid w:val="009C39BC"/>
    <w:rsid w:val="009C7E40"/>
    <w:rsid w:val="009D260E"/>
    <w:rsid w:val="009F355B"/>
    <w:rsid w:val="00A2685D"/>
    <w:rsid w:val="00A35459"/>
    <w:rsid w:val="00A451F0"/>
    <w:rsid w:val="00A51548"/>
    <w:rsid w:val="00A517AB"/>
    <w:rsid w:val="00A65D25"/>
    <w:rsid w:val="00A921BA"/>
    <w:rsid w:val="00AB7B1E"/>
    <w:rsid w:val="00AE5826"/>
    <w:rsid w:val="00B32E9C"/>
    <w:rsid w:val="00B64C94"/>
    <w:rsid w:val="00B81869"/>
    <w:rsid w:val="00B87BC9"/>
    <w:rsid w:val="00B90017"/>
    <w:rsid w:val="00B946D6"/>
    <w:rsid w:val="00BB7207"/>
    <w:rsid w:val="00BC36A9"/>
    <w:rsid w:val="00BE2F0D"/>
    <w:rsid w:val="00BE2F83"/>
    <w:rsid w:val="00C0686B"/>
    <w:rsid w:val="00C1235F"/>
    <w:rsid w:val="00C818FB"/>
    <w:rsid w:val="00CC7FE9"/>
    <w:rsid w:val="00CD19CE"/>
    <w:rsid w:val="00CF2E3D"/>
    <w:rsid w:val="00CF4AE4"/>
    <w:rsid w:val="00D05D0D"/>
    <w:rsid w:val="00D118E1"/>
    <w:rsid w:val="00D314C5"/>
    <w:rsid w:val="00D31DA6"/>
    <w:rsid w:val="00D71DB9"/>
    <w:rsid w:val="00D7409D"/>
    <w:rsid w:val="00DC4FB5"/>
    <w:rsid w:val="00DE1F3A"/>
    <w:rsid w:val="00DE23A4"/>
    <w:rsid w:val="00DF078F"/>
    <w:rsid w:val="00E12170"/>
    <w:rsid w:val="00E64ACC"/>
    <w:rsid w:val="00E76184"/>
    <w:rsid w:val="00EB460D"/>
    <w:rsid w:val="00ED3292"/>
    <w:rsid w:val="00EE6842"/>
    <w:rsid w:val="00F0286E"/>
    <w:rsid w:val="00F02BAE"/>
    <w:rsid w:val="00F17EC6"/>
    <w:rsid w:val="00F24144"/>
    <w:rsid w:val="00F341DA"/>
    <w:rsid w:val="00F43411"/>
    <w:rsid w:val="00F45D81"/>
    <w:rsid w:val="00F63AD5"/>
    <w:rsid w:val="00F91AAD"/>
    <w:rsid w:val="00FB650B"/>
    <w:rsid w:val="00FC03B8"/>
    <w:rsid w:val="00FD3066"/>
    <w:rsid w:val="00FE18A1"/>
    <w:rsid w:val="00FE6CB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1"/>
    <o:shapelayout v:ext="edit">
      <o:idmap v:ext="edit" data="2"/>
    </o:shapelayout>
  </w:shapeDefaults>
  <w:decimalSymbol w:val=","/>
  <w:listSeparator w:val=","/>
  <w14:docId w14:val="4C649586"/>
  <w15:docId w15:val="{380B2048-8C45-4D86-B66A-C611D07C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EB"/>
    <w:pPr>
      <w:spacing w:after="160" w:line="259" w:lineRule="auto"/>
    </w:pPr>
    <w:rPr>
      <w:lang w:eastAsia="en-US"/>
    </w:rPr>
  </w:style>
  <w:style w:type="paragraph" w:styleId="Heading1">
    <w:name w:val="heading 1"/>
    <w:basedOn w:val="Normal"/>
    <w:next w:val="Normal"/>
    <w:link w:val="Heading1Char"/>
    <w:uiPriority w:val="99"/>
    <w:qFormat/>
    <w:rsid w:val="00641020"/>
    <w:pPr>
      <w:keepNext/>
      <w:keepLines/>
      <w:spacing w:before="320" w:after="0" w:line="240" w:lineRule="auto"/>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9"/>
    <w:qFormat/>
    <w:rsid w:val="00641020"/>
    <w:pPr>
      <w:keepNext/>
      <w:keepLines/>
      <w:spacing w:before="80" w:after="0" w:line="240" w:lineRule="auto"/>
      <w:outlineLvl w:val="1"/>
    </w:pPr>
    <w:rPr>
      <w:rFonts w:ascii="Calibri Light" w:eastAsia="Times New Roman" w:hAnsi="Calibri Light"/>
      <w:color w:val="404040"/>
      <w:sz w:val="28"/>
      <w:szCs w:val="28"/>
    </w:rPr>
  </w:style>
  <w:style w:type="paragraph" w:styleId="Heading3">
    <w:name w:val="heading 3"/>
    <w:basedOn w:val="Normal"/>
    <w:next w:val="Normal"/>
    <w:link w:val="Heading3Char"/>
    <w:uiPriority w:val="99"/>
    <w:qFormat/>
    <w:rsid w:val="00641020"/>
    <w:pPr>
      <w:keepNext/>
      <w:keepLines/>
      <w:spacing w:before="40" w:after="0" w:line="240" w:lineRule="auto"/>
      <w:outlineLvl w:val="2"/>
    </w:pPr>
    <w:rPr>
      <w:rFonts w:ascii="Calibri Light" w:eastAsia="Times New Roman" w:hAnsi="Calibri Light"/>
      <w:color w:val="44546A"/>
      <w:sz w:val="24"/>
      <w:szCs w:val="24"/>
    </w:rPr>
  </w:style>
  <w:style w:type="paragraph" w:styleId="Heading4">
    <w:name w:val="heading 4"/>
    <w:basedOn w:val="Normal"/>
    <w:next w:val="Normal"/>
    <w:link w:val="Heading4Char"/>
    <w:uiPriority w:val="99"/>
    <w:qFormat/>
    <w:rsid w:val="00641020"/>
    <w:pPr>
      <w:keepNext/>
      <w:keepLines/>
      <w:spacing w:before="40" w:after="0" w:line="276" w:lineRule="auto"/>
      <w:outlineLvl w:val="3"/>
    </w:pPr>
    <w:rPr>
      <w:rFonts w:ascii="Calibri Light" w:eastAsia="Times New Roman" w:hAnsi="Calibri Light"/>
    </w:rPr>
  </w:style>
  <w:style w:type="paragraph" w:styleId="Heading5">
    <w:name w:val="heading 5"/>
    <w:basedOn w:val="Normal"/>
    <w:next w:val="Normal"/>
    <w:link w:val="Heading5Char"/>
    <w:uiPriority w:val="99"/>
    <w:qFormat/>
    <w:rsid w:val="00641020"/>
    <w:pPr>
      <w:keepNext/>
      <w:keepLines/>
      <w:spacing w:before="40" w:after="0" w:line="276" w:lineRule="auto"/>
      <w:outlineLvl w:val="4"/>
    </w:pPr>
    <w:rPr>
      <w:rFonts w:ascii="Calibri Light" w:eastAsia="Times New Roman" w:hAnsi="Calibri Light"/>
      <w:color w:val="44546A"/>
    </w:rPr>
  </w:style>
  <w:style w:type="paragraph" w:styleId="Heading6">
    <w:name w:val="heading 6"/>
    <w:basedOn w:val="Normal"/>
    <w:next w:val="Normal"/>
    <w:link w:val="Heading6Char"/>
    <w:uiPriority w:val="99"/>
    <w:qFormat/>
    <w:rsid w:val="00641020"/>
    <w:pPr>
      <w:keepNext/>
      <w:keepLines/>
      <w:spacing w:before="40" w:after="0" w:line="276" w:lineRule="auto"/>
      <w:outlineLvl w:val="5"/>
    </w:pPr>
    <w:rPr>
      <w:rFonts w:ascii="Calibri Light" w:eastAsia="Times New Roman" w:hAnsi="Calibri Light"/>
      <w:i/>
      <w:iCs/>
      <w:color w:val="44546A"/>
      <w:sz w:val="21"/>
      <w:szCs w:val="21"/>
    </w:rPr>
  </w:style>
  <w:style w:type="paragraph" w:styleId="Heading7">
    <w:name w:val="heading 7"/>
    <w:basedOn w:val="Normal"/>
    <w:next w:val="Normal"/>
    <w:link w:val="Heading7Char"/>
    <w:uiPriority w:val="99"/>
    <w:qFormat/>
    <w:rsid w:val="00641020"/>
    <w:pPr>
      <w:keepNext/>
      <w:keepLines/>
      <w:spacing w:before="40" w:after="0" w:line="276" w:lineRule="auto"/>
      <w:outlineLvl w:val="6"/>
    </w:pPr>
    <w:rPr>
      <w:rFonts w:ascii="Calibri Light" w:eastAsia="Times New Roman" w:hAnsi="Calibri Light"/>
      <w:i/>
      <w:iCs/>
      <w:color w:val="1F3864"/>
      <w:sz w:val="21"/>
      <w:szCs w:val="21"/>
    </w:rPr>
  </w:style>
  <w:style w:type="paragraph" w:styleId="Heading8">
    <w:name w:val="heading 8"/>
    <w:basedOn w:val="Normal"/>
    <w:next w:val="Normal"/>
    <w:link w:val="Heading8Char"/>
    <w:uiPriority w:val="99"/>
    <w:qFormat/>
    <w:rsid w:val="00641020"/>
    <w:pPr>
      <w:keepNext/>
      <w:keepLines/>
      <w:spacing w:before="40" w:after="0" w:line="276" w:lineRule="auto"/>
      <w:outlineLvl w:val="7"/>
    </w:pPr>
    <w:rPr>
      <w:rFonts w:ascii="Calibri Light" w:eastAsia="Times New Roman" w:hAnsi="Calibri Light"/>
      <w:b/>
      <w:bCs/>
      <w:color w:val="44546A"/>
      <w:sz w:val="20"/>
      <w:szCs w:val="20"/>
    </w:rPr>
  </w:style>
  <w:style w:type="paragraph" w:styleId="Heading9">
    <w:name w:val="heading 9"/>
    <w:basedOn w:val="Normal"/>
    <w:next w:val="Normal"/>
    <w:link w:val="Heading9Char"/>
    <w:uiPriority w:val="99"/>
    <w:qFormat/>
    <w:rsid w:val="00641020"/>
    <w:pPr>
      <w:keepNext/>
      <w:keepLines/>
      <w:spacing w:before="40" w:after="0" w:line="276" w:lineRule="auto"/>
      <w:outlineLvl w:val="8"/>
    </w:pPr>
    <w:rPr>
      <w:rFonts w:ascii="Calibri Light" w:eastAsia="Times New Roman" w:hAnsi="Calibri Light"/>
      <w:b/>
      <w:bCs/>
      <w:i/>
      <w:iCs/>
      <w:color w:val="44546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41020"/>
    <w:rPr>
      <w:rFonts w:ascii="Calibri Light" w:hAnsi="Calibri Light" w:cs="Times New Roman"/>
      <w:color w:val="2F5496"/>
      <w:sz w:val="32"/>
      <w:szCs w:val="32"/>
    </w:rPr>
  </w:style>
  <w:style w:type="character" w:customStyle="1" w:styleId="Heading2Char">
    <w:name w:val="Heading 2 Char"/>
    <w:basedOn w:val="DefaultParagraphFont"/>
    <w:link w:val="Heading2"/>
    <w:uiPriority w:val="99"/>
    <w:locked/>
    <w:rsid w:val="00641020"/>
    <w:rPr>
      <w:rFonts w:ascii="Calibri Light" w:hAnsi="Calibri Light" w:cs="Times New Roman"/>
      <w:color w:val="404040"/>
      <w:sz w:val="28"/>
      <w:szCs w:val="28"/>
    </w:rPr>
  </w:style>
  <w:style w:type="character" w:customStyle="1" w:styleId="Heading3Char">
    <w:name w:val="Heading 3 Char"/>
    <w:basedOn w:val="DefaultParagraphFont"/>
    <w:link w:val="Heading3"/>
    <w:uiPriority w:val="99"/>
    <w:locked/>
    <w:rsid w:val="00641020"/>
    <w:rPr>
      <w:rFonts w:ascii="Calibri Light" w:hAnsi="Calibri Light" w:cs="Times New Roman"/>
      <w:color w:val="44546A"/>
      <w:sz w:val="24"/>
      <w:szCs w:val="24"/>
    </w:rPr>
  </w:style>
  <w:style w:type="character" w:customStyle="1" w:styleId="Heading4Char">
    <w:name w:val="Heading 4 Char"/>
    <w:basedOn w:val="DefaultParagraphFont"/>
    <w:link w:val="Heading4"/>
    <w:uiPriority w:val="99"/>
    <w:locked/>
    <w:rsid w:val="00641020"/>
    <w:rPr>
      <w:rFonts w:ascii="Calibri Light" w:hAnsi="Calibri Light" w:cs="Times New Roman"/>
    </w:rPr>
  </w:style>
  <w:style w:type="character" w:customStyle="1" w:styleId="Heading5Char">
    <w:name w:val="Heading 5 Char"/>
    <w:basedOn w:val="DefaultParagraphFont"/>
    <w:link w:val="Heading5"/>
    <w:uiPriority w:val="99"/>
    <w:semiHidden/>
    <w:locked/>
    <w:rsid w:val="00641020"/>
    <w:rPr>
      <w:rFonts w:ascii="Calibri Light" w:hAnsi="Calibri Light" w:cs="Times New Roman"/>
      <w:color w:val="44546A"/>
    </w:rPr>
  </w:style>
  <w:style w:type="character" w:customStyle="1" w:styleId="Heading6Char">
    <w:name w:val="Heading 6 Char"/>
    <w:basedOn w:val="DefaultParagraphFont"/>
    <w:link w:val="Heading6"/>
    <w:uiPriority w:val="99"/>
    <w:semiHidden/>
    <w:locked/>
    <w:rsid w:val="00641020"/>
    <w:rPr>
      <w:rFonts w:ascii="Calibri Light" w:hAnsi="Calibri Light" w:cs="Times New Roman"/>
      <w:i/>
      <w:iCs/>
      <w:color w:val="44546A"/>
      <w:sz w:val="21"/>
      <w:szCs w:val="21"/>
    </w:rPr>
  </w:style>
  <w:style w:type="character" w:customStyle="1" w:styleId="Heading7Char">
    <w:name w:val="Heading 7 Char"/>
    <w:basedOn w:val="DefaultParagraphFont"/>
    <w:link w:val="Heading7"/>
    <w:uiPriority w:val="99"/>
    <w:semiHidden/>
    <w:locked/>
    <w:rsid w:val="00641020"/>
    <w:rPr>
      <w:rFonts w:ascii="Calibri Light" w:hAnsi="Calibri Light" w:cs="Times New Roman"/>
      <w:i/>
      <w:iCs/>
      <w:color w:val="1F3864"/>
      <w:sz w:val="21"/>
      <w:szCs w:val="21"/>
    </w:rPr>
  </w:style>
  <w:style w:type="character" w:customStyle="1" w:styleId="Heading8Char">
    <w:name w:val="Heading 8 Char"/>
    <w:basedOn w:val="DefaultParagraphFont"/>
    <w:link w:val="Heading8"/>
    <w:uiPriority w:val="99"/>
    <w:semiHidden/>
    <w:locked/>
    <w:rsid w:val="00641020"/>
    <w:rPr>
      <w:rFonts w:ascii="Calibri Light" w:hAnsi="Calibri Light" w:cs="Times New Roman"/>
      <w:b/>
      <w:bCs/>
      <w:color w:val="44546A"/>
      <w:sz w:val="20"/>
      <w:szCs w:val="20"/>
    </w:rPr>
  </w:style>
  <w:style w:type="character" w:customStyle="1" w:styleId="Heading9Char">
    <w:name w:val="Heading 9 Char"/>
    <w:basedOn w:val="DefaultParagraphFont"/>
    <w:link w:val="Heading9"/>
    <w:uiPriority w:val="99"/>
    <w:semiHidden/>
    <w:locked/>
    <w:rsid w:val="00641020"/>
    <w:rPr>
      <w:rFonts w:ascii="Calibri Light" w:hAnsi="Calibri Light" w:cs="Times New Roman"/>
      <w:b/>
      <w:bCs/>
      <w:i/>
      <w:iCs/>
      <w:color w:val="44546A"/>
      <w:sz w:val="20"/>
      <w:szCs w:val="20"/>
    </w:rPr>
  </w:style>
  <w:style w:type="table" w:styleId="TableGrid">
    <w:name w:val="Table Grid"/>
    <w:basedOn w:val="TableNormal"/>
    <w:uiPriority w:val="99"/>
    <w:rsid w:val="00641020"/>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uiPriority w:val="99"/>
    <w:rsid w:val="00641020"/>
    <w:pPr>
      <w:shd w:val="clear" w:color="auto" w:fill="9CC2E5"/>
      <w:spacing w:line="264" w:lineRule="auto"/>
      <w:ind w:left="397"/>
    </w:pPr>
    <w:rPr>
      <w:rFonts w:ascii="Arial" w:eastAsia="Times New Roman" w:hAnsi="Arial"/>
      <w:sz w:val="20"/>
      <w:szCs w:val="20"/>
      <w:lang w:eastAsia="en-US"/>
    </w:rPr>
  </w:style>
  <w:style w:type="paragraph" w:customStyle="1" w:styleId="TabelTekst">
    <w:name w:val="Tabel_Tekst"/>
    <w:uiPriority w:val="99"/>
    <w:rsid w:val="00641020"/>
    <w:pPr>
      <w:shd w:val="clear" w:color="auto" w:fill="DDFFFF"/>
      <w:spacing w:line="276" w:lineRule="auto"/>
    </w:pPr>
    <w:rPr>
      <w:rFonts w:ascii="Arial" w:hAnsi="Arial"/>
      <w:sz w:val="18"/>
      <w:szCs w:val="20"/>
      <w:lang w:eastAsia="en-US"/>
    </w:rPr>
  </w:style>
  <w:style w:type="paragraph" w:customStyle="1" w:styleId="TabelTitel">
    <w:name w:val="Tabel_Titel"/>
    <w:basedOn w:val="TabelTekst"/>
    <w:uiPriority w:val="99"/>
    <w:rsid w:val="00641020"/>
    <w:pPr>
      <w:shd w:val="clear" w:color="auto" w:fill="00CCFF"/>
    </w:pPr>
  </w:style>
  <w:style w:type="paragraph" w:customStyle="1" w:styleId="TabelSubtitel">
    <w:name w:val="Tabel_Subtitel"/>
    <w:basedOn w:val="TabelTekst"/>
    <w:uiPriority w:val="99"/>
    <w:rsid w:val="00641020"/>
    <w:pPr>
      <w:shd w:val="clear" w:color="auto" w:fill="A4D9FF"/>
    </w:pPr>
  </w:style>
  <w:style w:type="paragraph" w:customStyle="1" w:styleId="BronBrontekstBijschrift">
    <w:name w:val="Bron_Brontekst_Bijschrift"/>
    <w:next w:val="Normal"/>
    <w:uiPriority w:val="99"/>
    <w:rsid w:val="00641020"/>
    <w:pPr>
      <w:shd w:val="clear" w:color="auto" w:fill="DCDCDC"/>
      <w:tabs>
        <w:tab w:val="left" w:pos="851"/>
      </w:tabs>
      <w:spacing w:line="264" w:lineRule="auto"/>
      <w:ind w:left="397"/>
    </w:pPr>
    <w:rPr>
      <w:rFonts w:ascii="Arial" w:hAnsi="Arial"/>
      <w:sz w:val="20"/>
      <w:szCs w:val="20"/>
      <w:lang w:eastAsia="en-US"/>
    </w:rPr>
  </w:style>
  <w:style w:type="character" w:styleId="CommentReference">
    <w:name w:val="annotation reference"/>
    <w:basedOn w:val="DefaultParagraphFont"/>
    <w:uiPriority w:val="99"/>
    <w:rsid w:val="00641020"/>
    <w:rPr>
      <w:rFonts w:cs="Times New Roman"/>
      <w:sz w:val="16"/>
      <w:szCs w:val="16"/>
    </w:rPr>
  </w:style>
  <w:style w:type="paragraph" w:styleId="CommentText">
    <w:name w:val="annotation text"/>
    <w:basedOn w:val="Normal"/>
    <w:link w:val="CommentTextChar"/>
    <w:uiPriority w:val="99"/>
    <w:rsid w:val="00641020"/>
    <w:pPr>
      <w:spacing w:after="0" w:line="240" w:lineRule="auto"/>
    </w:pPr>
    <w:rPr>
      <w:rFonts w:eastAsia="Times New Roman"/>
      <w:sz w:val="20"/>
      <w:szCs w:val="20"/>
    </w:rPr>
  </w:style>
  <w:style w:type="character" w:customStyle="1" w:styleId="CommentTextChar">
    <w:name w:val="Comment Text Char"/>
    <w:basedOn w:val="DefaultParagraphFont"/>
    <w:link w:val="CommentText"/>
    <w:uiPriority w:val="99"/>
    <w:locked/>
    <w:rsid w:val="00641020"/>
    <w:rPr>
      <w:rFonts w:eastAsia="Times New Roman" w:cs="Times New Roman"/>
      <w:sz w:val="20"/>
      <w:szCs w:val="20"/>
    </w:rPr>
  </w:style>
  <w:style w:type="paragraph" w:styleId="CommentSubject">
    <w:name w:val="annotation subject"/>
    <w:basedOn w:val="CommentText"/>
    <w:next w:val="CommentText"/>
    <w:link w:val="CommentSubjectChar"/>
    <w:uiPriority w:val="99"/>
    <w:rsid w:val="00641020"/>
    <w:rPr>
      <w:b/>
      <w:bCs/>
    </w:rPr>
  </w:style>
  <w:style w:type="character" w:customStyle="1" w:styleId="CommentSubjectChar">
    <w:name w:val="Comment Subject Char"/>
    <w:basedOn w:val="CommentTextChar"/>
    <w:link w:val="CommentSubject"/>
    <w:uiPriority w:val="99"/>
    <w:locked/>
    <w:rsid w:val="00641020"/>
    <w:rPr>
      <w:rFonts w:eastAsia="Times New Roman" w:cs="Times New Roman"/>
      <w:b/>
      <w:bCs/>
      <w:sz w:val="20"/>
      <w:szCs w:val="20"/>
    </w:rPr>
  </w:style>
  <w:style w:type="paragraph" w:styleId="BalloonText">
    <w:name w:val="Balloon Text"/>
    <w:basedOn w:val="Normal"/>
    <w:link w:val="BalloonTextChar"/>
    <w:uiPriority w:val="99"/>
    <w:rsid w:val="0064102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locked/>
    <w:rsid w:val="00641020"/>
    <w:rPr>
      <w:rFonts w:ascii="Tahoma" w:hAnsi="Tahoma" w:cs="Tahoma"/>
      <w:sz w:val="16"/>
      <w:szCs w:val="16"/>
    </w:rPr>
  </w:style>
  <w:style w:type="paragraph" w:styleId="Header">
    <w:name w:val="header"/>
    <w:basedOn w:val="Normal"/>
    <w:link w:val="HeaderChar"/>
    <w:uiPriority w:val="99"/>
    <w:rsid w:val="00641020"/>
    <w:pPr>
      <w:tabs>
        <w:tab w:val="center" w:pos="4536"/>
        <w:tab w:val="right" w:pos="9072"/>
      </w:tabs>
      <w:spacing w:after="0" w:line="240" w:lineRule="auto"/>
    </w:pPr>
    <w:rPr>
      <w:rFonts w:eastAsia="Times New Roman"/>
      <w:sz w:val="20"/>
      <w:szCs w:val="20"/>
    </w:rPr>
  </w:style>
  <w:style w:type="character" w:customStyle="1" w:styleId="HeaderChar">
    <w:name w:val="Header Char"/>
    <w:basedOn w:val="DefaultParagraphFont"/>
    <w:link w:val="Header"/>
    <w:uiPriority w:val="99"/>
    <w:locked/>
    <w:rsid w:val="00641020"/>
    <w:rPr>
      <w:rFonts w:eastAsia="Times New Roman" w:cs="Times New Roman"/>
      <w:sz w:val="20"/>
      <w:szCs w:val="20"/>
    </w:rPr>
  </w:style>
  <w:style w:type="paragraph" w:styleId="Footer">
    <w:name w:val="footer"/>
    <w:basedOn w:val="Normal"/>
    <w:link w:val="FooterChar"/>
    <w:uiPriority w:val="99"/>
    <w:rsid w:val="00641020"/>
    <w:pPr>
      <w:pBdr>
        <w:top w:val="single" w:sz="4" w:space="1" w:color="808080"/>
      </w:pBdr>
      <w:tabs>
        <w:tab w:val="right" w:pos="9072"/>
      </w:tabs>
      <w:spacing w:after="0" w:line="240" w:lineRule="auto"/>
    </w:pPr>
    <w:rPr>
      <w:rFonts w:eastAsia="Times New Roman"/>
      <w:color w:val="808080"/>
      <w:sz w:val="20"/>
      <w:szCs w:val="20"/>
    </w:rPr>
  </w:style>
  <w:style w:type="character" w:customStyle="1" w:styleId="FooterChar">
    <w:name w:val="Footer Char"/>
    <w:basedOn w:val="DefaultParagraphFont"/>
    <w:link w:val="Footer"/>
    <w:uiPriority w:val="99"/>
    <w:locked/>
    <w:rsid w:val="00641020"/>
    <w:rPr>
      <w:rFonts w:eastAsia="Times New Roman" w:cs="Times New Roman"/>
      <w:color w:val="808080"/>
      <w:sz w:val="20"/>
      <w:szCs w:val="20"/>
    </w:rPr>
  </w:style>
  <w:style w:type="paragraph" w:customStyle="1" w:styleId="BronBrontekstTitel">
    <w:name w:val="Bron_Brontekst_Titel"/>
    <w:basedOn w:val="BronBrontekstTekst"/>
    <w:next w:val="BronBrontekstTekst"/>
    <w:uiPriority w:val="99"/>
    <w:rsid w:val="00641020"/>
    <w:rPr>
      <w:sz w:val="28"/>
    </w:rPr>
  </w:style>
  <w:style w:type="paragraph" w:customStyle="1" w:styleId="BronBrontekstTekst">
    <w:name w:val="Bron_Brontekst_Tekst"/>
    <w:uiPriority w:val="99"/>
    <w:rsid w:val="00641020"/>
    <w:pPr>
      <w:shd w:val="clear" w:color="auto" w:fill="F2F2F2"/>
      <w:spacing w:line="276" w:lineRule="auto"/>
      <w:ind w:left="397"/>
    </w:pPr>
    <w:rPr>
      <w:rFonts w:ascii="Arial" w:eastAsia="Times New Roman" w:hAnsi="Arial"/>
      <w:sz w:val="20"/>
      <w:szCs w:val="20"/>
      <w:lang w:eastAsia="en-US"/>
    </w:rPr>
  </w:style>
  <w:style w:type="paragraph" w:customStyle="1" w:styleId="BronBrontekstBronvermelding">
    <w:name w:val="Bron_Brontekst_Bronvermelding"/>
    <w:basedOn w:val="BronBrontekstTekst"/>
    <w:next w:val="Normal"/>
    <w:uiPriority w:val="99"/>
    <w:rsid w:val="00641020"/>
    <w:rPr>
      <w:sz w:val="16"/>
    </w:rPr>
  </w:style>
  <w:style w:type="paragraph" w:customStyle="1" w:styleId="BronBeeldOnderschrift">
    <w:name w:val="Bron_Beeld_Onderschrift"/>
    <w:basedOn w:val="BronBrontekstBijschrift"/>
    <w:next w:val="Normal"/>
    <w:uiPriority w:val="99"/>
    <w:rsid w:val="00641020"/>
    <w:rPr>
      <w:color w:val="808080"/>
    </w:rPr>
  </w:style>
  <w:style w:type="paragraph" w:customStyle="1" w:styleId="KopijDigitaal02">
    <w:name w:val="KopijDigitaal02"/>
    <w:basedOn w:val="KopijDigitaal01"/>
    <w:uiPriority w:val="99"/>
    <w:rsid w:val="00641020"/>
    <w:rPr>
      <w:color w:val="FF6600"/>
    </w:rPr>
  </w:style>
  <w:style w:type="paragraph" w:customStyle="1" w:styleId="KopijDigitaal01">
    <w:name w:val="KopijDigitaal01"/>
    <w:uiPriority w:val="99"/>
    <w:rsid w:val="00641020"/>
    <w:pPr>
      <w:spacing w:line="264" w:lineRule="auto"/>
    </w:pPr>
    <w:rPr>
      <w:rFonts w:ascii="Arial" w:hAnsi="Arial"/>
      <w:sz w:val="18"/>
      <w:szCs w:val="20"/>
      <w:lang w:eastAsia="en-US"/>
    </w:rPr>
  </w:style>
  <w:style w:type="character" w:customStyle="1" w:styleId="Begrip">
    <w:name w:val="Begrip"/>
    <w:uiPriority w:val="99"/>
    <w:rsid w:val="00641020"/>
    <w:rPr>
      <w:color w:val="auto"/>
      <w:shd w:val="clear" w:color="auto" w:fill="FFFF66"/>
    </w:rPr>
  </w:style>
  <w:style w:type="paragraph" w:customStyle="1" w:styleId="Verwijzing">
    <w:name w:val="Verwijzing"/>
    <w:next w:val="Normal"/>
    <w:uiPriority w:val="99"/>
    <w:rsid w:val="00641020"/>
    <w:pPr>
      <w:pBdr>
        <w:top w:val="single" w:sz="4" w:space="1" w:color="FF0000"/>
        <w:left w:val="single" w:sz="4" w:space="4" w:color="FF0000"/>
        <w:bottom w:val="single" w:sz="4" w:space="1" w:color="FF0000"/>
        <w:right w:val="single" w:sz="4" w:space="4" w:color="FF0000"/>
      </w:pBdr>
      <w:spacing w:line="276" w:lineRule="auto"/>
      <w:ind w:left="85" w:right="85"/>
    </w:pPr>
    <w:rPr>
      <w:rFonts w:ascii="Arial" w:eastAsia="Times New Roman" w:hAnsi="Arial"/>
      <w:sz w:val="20"/>
      <w:szCs w:val="20"/>
      <w:lang w:eastAsia="en-US"/>
    </w:rPr>
  </w:style>
  <w:style w:type="paragraph" w:customStyle="1" w:styleId="LeerdoelenTitel">
    <w:name w:val="Leerdoelen_Titel"/>
    <w:uiPriority w:val="99"/>
    <w:rsid w:val="00641020"/>
    <w:pPr>
      <w:pBdr>
        <w:top w:val="single" w:sz="4" w:space="1" w:color="008000"/>
        <w:left w:val="single" w:sz="4" w:space="4" w:color="008000"/>
        <w:bottom w:val="single" w:sz="4" w:space="1" w:color="008000"/>
        <w:right w:val="single" w:sz="4" w:space="4" w:color="008000"/>
      </w:pBdr>
      <w:spacing w:line="276" w:lineRule="auto"/>
      <w:ind w:left="85" w:right="85"/>
    </w:pPr>
    <w:rPr>
      <w:rFonts w:ascii="Arial" w:eastAsia="Times New Roman" w:hAnsi="Arial"/>
      <w:color w:val="008000"/>
      <w:sz w:val="24"/>
      <w:szCs w:val="20"/>
      <w:lang w:eastAsia="en-US"/>
    </w:rPr>
  </w:style>
  <w:style w:type="paragraph" w:customStyle="1" w:styleId="LeerdoelenOpsomming">
    <w:name w:val="Leerdoelen_Opsomming"/>
    <w:basedOn w:val="LeerdoelenTitel"/>
    <w:uiPriority w:val="99"/>
    <w:rsid w:val="00641020"/>
    <w:pPr>
      <w:ind w:left="425" w:hanging="340"/>
    </w:pPr>
    <w:rPr>
      <w:sz w:val="20"/>
    </w:rPr>
  </w:style>
  <w:style w:type="paragraph" w:customStyle="1" w:styleId="Titel">
    <w:name w:val="Titel."/>
    <w:uiPriority w:val="99"/>
    <w:rsid w:val="00641020"/>
    <w:pPr>
      <w:spacing w:line="264" w:lineRule="auto"/>
    </w:pPr>
    <w:rPr>
      <w:rFonts w:ascii="Arial" w:eastAsia="Times New Roman" w:hAnsi="Arial"/>
      <w:sz w:val="28"/>
      <w:szCs w:val="20"/>
      <w:lang w:eastAsia="en-US"/>
    </w:rPr>
  </w:style>
  <w:style w:type="paragraph" w:customStyle="1" w:styleId="Tekst">
    <w:name w:val="Tekst"/>
    <w:link w:val="TekstChar"/>
    <w:uiPriority w:val="99"/>
    <w:rsid w:val="00641020"/>
    <w:pPr>
      <w:tabs>
        <w:tab w:val="left" w:pos="340"/>
      </w:tabs>
      <w:spacing w:line="276" w:lineRule="auto"/>
    </w:pPr>
    <w:rPr>
      <w:rFonts w:ascii="Arial" w:eastAsia="Times New Roman" w:hAnsi="Arial"/>
      <w:sz w:val="20"/>
      <w:szCs w:val="20"/>
      <w:lang w:eastAsia="en-US"/>
    </w:rPr>
  </w:style>
  <w:style w:type="character" w:customStyle="1" w:styleId="TekstChar">
    <w:name w:val="Tekst Char"/>
    <w:basedOn w:val="DefaultParagraphFont"/>
    <w:link w:val="Tekst"/>
    <w:uiPriority w:val="99"/>
    <w:locked/>
    <w:rsid w:val="00641020"/>
    <w:rPr>
      <w:rFonts w:ascii="Arial" w:hAnsi="Arial" w:cs="Times New Roman"/>
      <w:lang w:val="nl-NL" w:eastAsia="en-US" w:bidi="ar-SA"/>
    </w:rPr>
  </w:style>
  <w:style w:type="paragraph" w:customStyle="1" w:styleId="ParagraafTitel-Ongenummerd">
    <w:name w:val="Paragraaf_Titel-Ongenummerd"/>
    <w:uiPriority w:val="99"/>
    <w:rsid w:val="00641020"/>
    <w:pPr>
      <w:pageBreakBefore/>
      <w:spacing w:after="120" w:line="264" w:lineRule="auto"/>
    </w:pPr>
    <w:rPr>
      <w:rFonts w:ascii="Verdana" w:eastAsia="Times New Roman" w:hAnsi="Verdana"/>
      <w:sz w:val="48"/>
      <w:szCs w:val="20"/>
      <w:lang w:eastAsia="en-US"/>
    </w:rPr>
  </w:style>
  <w:style w:type="paragraph" w:customStyle="1" w:styleId="ParagraafSubtitel">
    <w:name w:val="Paragraaf_Subtitel"/>
    <w:uiPriority w:val="99"/>
    <w:rsid w:val="00641020"/>
    <w:pPr>
      <w:spacing w:line="276" w:lineRule="auto"/>
    </w:pPr>
    <w:rPr>
      <w:rFonts w:ascii="Verdana" w:eastAsia="Times New Roman" w:hAnsi="Verdana"/>
      <w:sz w:val="36"/>
      <w:szCs w:val="20"/>
      <w:lang w:eastAsia="en-US"/>
    </w:rPr>
  </w:style>
  <w:style w:type="paragraph" w:customStyle="1" w:styleId="HoofdstukTitel-Ongenummerd">
    <w:name w:val="Hoofdstuk_Titel-Ongenummerd"/>
    <w:basedOn w:val="Normal"/>
    <w:next w:val="Normal"/>
    <w:uiPriority w:val="99"/>
    <w:rsid w:val="00641020"/>
    <w:pPr>
      <w:pageBreakBefore/>
      <w:spacing w:after="0" w:line="264" w:lineRule="auto"/>
    </w:pPr>
    <w:rPr>
      <w:rFonts w:ascii="Verdana" w:eastAsia="Times New Roman" w:hAnsi="Verdana"/>
      <w:sz w:val="72"/>
      <w:szCs w:val="20"/>
    </w:rPr>
  </w:style>
  <w:style w:type="paragraph" w:customStyle="1" w:styleId="TheoriekaderBijschrift">
    <w:name w:val="Theoriekader_Bijschrift"/>
    <w:basedOn w:val="TheoriekaderTekst"/>
    <w:uiPriority w:val="99"/>
    <w:rsid w:val="00641020"/>
    <w:pPr>
      <w:shd w:val="clear" w:color="auto" w:fill="E7E3CD"/>
    </w:pPr>
  </w:style>
  <w:style w:type="paragraph" w:customStyle="1" w:styleId="TheoriekaderTekst">
    <w:name w:val="Theoriekader_Tekst"/>
    <w:uiPriority w:val="99"/>
    <w:rsid w:val="00641020"/>
    <w:pPr>
      <w:shd w:val="clear" w:color="auto" w:fill="D0CECE"/>
      <w:spacing w:line="276" w:lineRule="auto"/>
    </w:pPr>
    <w:rPr>
      <w:rFonts w:ascii="Arial" w:eastAsia="Times New Roman" w:hAnsi="Arial"/>
      <w:sz w:val="20"/>
      <w:szCs w:val="20"/>
      <w:lang w:eastAsia="en-US"/>
    </w:rPr>
  </w:style>
  <w:style w:type="paragraph" w:customStyle="1" w:styleId="TheoriekaderBronvermelding">
    <w:name w:val="Theoriekader_Bronvermelding"/>
    <w:basedOn w:val="TheoriekaderTekst"/>
    <w:uiPriority w:val="99"/>
    <w:rsid w:val="00641020"/>
    <w:rPr>
      <w:sz w:val="16"/>
    </w:rPr>
  </w:style>
  <w:style w:type="paragraph" w:customStyle="1" w:styleId="TheoriekaderTitel">
    <w:name w:val="Theoriekader_Titel"/>
    <w:basedOn w:val="TheoriekaderTekst"/>
    <w:uiPriority w:val="99"/>
    <w:rsid w:val="00641020"/>
    <w:rPr>
      <w:rFonts w:ascii="Verdana" w:hAnsi="Verdana"/>
      <w:sz w:val="24"/>
    </w:rPr>
  </w:style>
  <w:style w:type="paragraph" w:styleId="Subtitle">
    <w:name w:val="Subtitle"/>
    <w:basedOn w:val="Normal"/>
    <w:next w:val="Normal"/>
    <w:link w:val="SubtitleChar"/>
    <w:uiPriority w:val="99"/>
    <w:qFormat/>
    <w:rsid w:val="00641020"/>
    <w:pPr>
      <w:numPr>
        <w:ilvl w:val="1"/>
      </w:numPr>
      <w:spacing w:after="0" w:line="240" w:lineRule="auto"/>
    </w:pPr>
    <w:rPr>
      <w:rFonts w:ascii="Calibri Light" w:eastAsia="Times New Roman" w:hAnsi="Calibri Light"/>
      <w:sz w:val="24"/>
      <w:szCs w:val="24"/>
    </w:rPr>
  </w:style>
  <w:style w:type="character" w:customStyle="1" w:styleId="SubtitleChar">
    <w:name w:val="Subtitle Char"/>
    <w:basedOn w:val="DefaultParagraphFont"/>
    <w:link w:val="Subtitle"/>
    <w:uiPriority w:val="99"/>
    <w:locked/>
    <w:rsid w:val="00641020"/>
    <w:rPr>
      <w:rFonts w:ascii="Calibri Light" w:hAnsi="Calibri Light" w:cs="Times New Roman"/>
      <w:sz w:val="24"/>
      <w:szCs w:val="24"/>
    </w:rPr>
  </w:style>
  <w:style w:type="paragraph" w:customStyle="1" w:styleId="Formule">
    <w:name w:val="Formule"/>
    <w:uiPriority w:val="99"/>
    <w:rsid w:val="00641020"/>
    <w:pPr>
      <w:shd w:val="clear" w:color="auto" w:fill="FEEFE2"/>
      <w:spacing w:line="276" w:lineRule="auto"/>
    </w:pPr>
    <w:rPr>
      <w:rFonts w:ascii="Arial" w:eastAsia="Times New Roman" w:hAnsi="Arial"/>
      <w:sz w:val="20"/>
      <w:szCs w:val="20"/>
      <w:lang w:eastAsia="en-US"/>
    </w:rPr>
  </w:style>
  <w:style w:type="paragraph" w:customStyle="1" w:styleId="AfvinklijstOpsomming">
    <w:name w:val="Afvinklijst_Opsomming"/>
    <w:basedOn w:val="AfvinklijstTekst"/>
    <w:uiPriority w:val="99"/>
    <w:rsid w:val="00641020"/>
    <w:pPr>
      <w:ind w:left="397" w:hanging="397"/>
    </w:pPr>
  </w:style>
  <w:style w:type="paragraph" w:customStyle="1" w:styleId="AfvinklijstTekst">
    <w:name w:val="Afvinklijst_Tekst"/>
    <w:uiPriority w:val="99"/>
    <w:rsid w:val="00641020"/>
    <w:pPr>
      <w:shd w:val="clear" w:color="auto" w:fill="D6E3BC"/>
      <w:spacing w:line="276" w:lineRule="auto"/>
    </w:pPr>
    <w:rPr>
      <w:rFonts w:ascii="Arial" w:eastAsia="Times New Roman" w:hAnsi="Arial"/>
      <w:sz w:val="20"/>
      <w:szCs w:val="20"/>
      <w:lang w:eastAsia="en-US"/>
    </w:rPr>
  </w:style>
  <w:style w:type="paragraph" w:customStyle="1" w:styleId="AfvinklijstTitel">
    <w:name w:val="Afvinklijst_Titel"/>
    <w:basedOn w:val="AfvinklijstTekst"/>
    <w:uiPriority w:val="99"/>
    <w:rsid w:val="00641020"/>
    <w:rPr>
      <w:sz w:val="24"/>
    </w:rPr>
  </w:style>
  <w:style w:type="paragraph" w:customStyle="1" w:styleId="Bron-SpeciaalBrontekstTekst">
    <w:name w:val="Bron-Speciaal_Brontekst_Tekst"/>
    <w:uiPriority w:val="99"/>
    <w:rsid w:val="00641020"/>
    <w:pPr>
      <w:shd w:val="clear" w:color="auto" w:fill="FFE599"/>
      <w:spacing w:line="276" w:lineRule="auto"/>
    </w:pPr>
    <w:rPr>
      <w:rFonts w:ascii="Arial" w:eastAsia="Times New Roman" w:hAnsi="Arial"/>
      <w:sz w:val="20"/>
      <w:szCs w:val="20"/>
      <w:lang w:eastAsia="en-US"/>
    </w:rPr>
  </w:style>
  <w:style w:type="paragraph" w:customStyle="1" w:styleId="Bron-SpeciaalBrontekstTitel">
    <w:name w:val="Bron-Speciaal_Brontekst_Titel"/>
    <w:basedOn w:val="Bron-SpeciaalBrontekstTekst"/>
    <w:uiPriority w:val="99"/>
    <w:rsid w:val="00641020"/>
    <w:rPr>
      <w:sz w:val="24"/>
    </w:rPr>
  </w:style>
  <w:style w:type="paragraph" w:customStyle="1" w:styleId="Bron-SpeciaalBrontekstBronvermelding">
    <w:name w:val="Bron-Speciaal_Brontekst_Bronvermelding"/>
    <w:basedOn w:val="Bron-SpeciaalBrontekstTekst"/>
    <w:uiPriority w:val="99"/>
    <w:rsid w:val="00641020"/>
    <w:rPr>
      <w:sz w:val="16"/>
    </w:rPr>
  </w:style>
  <w:style w:type="paragraph" w:customStyle="1" w:styleId="Bron-SpeciaalBrontekstBijschrift">
    <w:name w:val="Bron-Speciaal_Brontekst_Bijschrift"/>
    <w:basedOn w:val="Bron-SpeciaalBrontekstTekst"/>
    <w:uiPriority w:val="99"/>
    <w:rsid w:val="00641020"/>
    <w:pPr>
      <w:shd w:val="clear" w:color="auto" w:fill="E0D4ED"/>
    </w:pPr>
  </w:style>
  <w:style w:type="paragraph" w:customStyle="1" w:styleId="Buildingblock">
    <w:name w:val="Buildingblock"/>
    <w:next w:val="Normal"/>
    <w:uiPriority w:val="99"/>
    <w:rsid w:val="00641020"/>
    <w:pPr>
      <w:shd w:val="clear" w:color="auto" w:fill="00FFFF"/>
      <w:spacing w:line="264" w:lineRule="auto"/>
    </w:pPr>
    <w:rPr>
      <w:rFonts w:ascii="Arial" w:eastAsia="Times New Roman" w:hAnsi="Arial"/>
      <w:b/>
      <w:sz w:val="20"/>
      <w:szCs w:val="20"/>
      <w:lang w:eastAsia="en-US"/>
    </w:rPr>
  </w:style>
  <w:style w:type="character" w:customStyle="1" w:styleId="Vet">
    <w:name w:val="Vet"/>
    <w:uiPriority w:val="99"/>
    <w:rsid w:val="00641020"/>
    <w:rPr>
      <w:b/>
    </w:rPr>
  </w:style>
  <w:style w:type="character" w:customStyle="1" w:styleId="Cursief">
    <w:name w:val="Cursief"/>
    <w:uiPriority w:val="99"/>
    <w:rsid w:val="00641020"/>
    <w:rPr>
      <w:i/>
    </w:rPr>
  </w:style>
  <w:style w:type="character" w:customStyle="1" w:styleId="VetCursief">
    <w:name w:val="Vet+Cursief"/>
    <w:uiPriority w:val="99"/>
    <w:rsid w:val="00641020"/>
    <w:rPr>
      <w:b/>
      <w:i/>
    </w:rPr>
  </w:style>
  <w:style w:type="paragraph" w:customStyle="1" w:styleId="TheoriekaderTabelTitel">
    <w:name w:val="Theoriekader_Tabel_Titel"/>
    <w:basedOn w:val="TheoriekaderTabelTekst"/>
    <w:uiPriority w:val="99"/>
    <w:rsid w:val="00641020"/>
    <w:pPr>
      <w:shd w:val="clear" w:color="auto" w:fill="B5B19B"/>
    </w:pPr>
  </w:style>
  <w:style w:type="paragraph" w:customStyle="1" w:styleId="TheoriekaderTabelTekst">
    <w:name w:val="Theoriekader_Tabel_Tekst"/>
    <w:uiPriority w:val="99"/>
    <w:rsid w:val="00641020"/>
    <w:pPr>
      <w:shd w:val="clear" w:color="auto" w:fill="D3CFB9"/>
      <w:spacing w:line="276" w:lineRule="auto"/>
    </w:pPr>
    <w:rPr>
      <w:rFonts w:ascii="Arial" w:eastAsia="Times New Roman" w:hAnsi="Arial"/>
      <w:sz w:val="16"/>
      <w:szCs w:val="20"/>
      <w:lang w:eastAsia="en-US"/>
    </w:rPr>
  </w:style>
  <w:style w:type="paragraph" w:customStyle="1" w:styleId="TheoriekaderTabelSubtitel">
    <w:name w:val="Theoriekader_Tabel_Subtitel"/>
    <w:basedOn w:val="TheoriekaderTabelTekst"/>
    <w:uiPriority w:val="99"/>
    <w:rsid w:val="00641020"/>
    <w:pPr>
      <w:shd w:val="clear" w:color="auto" w:fill="C4C0AA"/>
    </w:pPr>
  </w:style>
  <w:style w:type="paragraph" w:customStyle="1" w:styleId="OpdrachtVraag">
    <w:name w:val="Opdracht_Vraag"/>
    <w:uiPriority w:val="99"/>
    <w:rsid w:val="00641020"/>
    <w:pPr>
      <w:spacing w:line="276" w:lineRule="auto"/>
      <w:ind w:left="397"/>
    </w:pPr>
    <w:rPr>
      <w:rFonts w:ascii="Arial" w:eastAsia="Times New Roman" w:hAnsi="Arial"/>
      <w:color w:val="003399"/>
      <w:sz w:val="20"/>
      <w:szCs w:val="20"/>
      <w:lang w:eastAsia="en-US"/>
    </w:rPr>
  </w:style>
  <w:style w:type="paragraph" w:customStyle="1" w:styleId="OpdrachtInstructie">
    <w:name w:val="Opdracht_Instructie"/>
    <w:basedOn w:val="OpdrachtVraag"/>
    <w:uiPriority w:val="99"/>
    <w:rsid w:val="00641020"/>
    <w:pPr>
      <w:tabs>
        <w:tab w:val="left" w:pos="794"/>
        <w:tab w:val="left" w:pos="1077"/>
      </w:tabs>
    </w:pPr>
  </w:style>
  <w:style w:type="paragraph" w:customStyle="1" w:styleId="OpdrachtIntroductie">
    <w:name w:val="Opdracht_Introductie"/>
    <w:basedOn w:val="OpdrachtVraag"/>
    <w:uiPriority w:val="99"/>
    <w:rsid w:val="00641020"/>
    <w:pPr>
      <w:tabs>
        <w:tab w:val="left" w:pos="794"/>
        <w:tab w:val="left" w:pos="1077"/>
      </w:tabs>
    </w:pPr>
  </w:style>
  <w:style w:type="paragraph" w:customStyle="1" w:styleId="OpdrachtOpsomming">
    <w:name w:val="Opdracht_Opsomming"/>
    <w:basedOn w:val="OpdrachtVraag"/>
    <w:uiPriority w:val="99"/>
    <w:rsid w:val="00641020"/>
    <w:pPr>
      <w:tabs>
        <w:tab w:val="left" w:pos="964"/>
      </w:tabs>
      <w:ind w:left="681" w:hanging="284"/>
    </w:pPr>
  </w:style>
  <w:style w:type="paragraph" w:customStyle="1" w:styleId="OpdrachtDeelvraag">
    <w:name w:val="Opdracht_Deelvraag"/>
    <w:basedOn w:val="OpdrachtVraag"/>
    <w:next w:val="OpdrachtDeelvraag-vervolg"/>
    <w:uiPriority w:val="99"/>
    <w:rsid w:val="00641020"/>
    <w:pPr>
      <w:tabs>
        <w:tab w:val="left" w:pos="794"/>
        <w:tab w:val="left" w:pos="1077"/>
      </w:tabs>
      <w:ind w:left="794" w:hanging="397"/>
    </w:pPr>
  </w:style>
  <w:style w:type="paragraph" w:customStyle="1" w:styleId="OpdrachtDeelvraag-vervolg">
    <w:name w:val="Opdracht_Deelvraag-vervolg"/>
    <w:basedOn w:val="OpdrachtVraag"/>
    <w:uiPriority w:val="99"/>
    <w:rsid w:val="00641020"/>
    <w:pPr>
      <w:ind w:left="794"/>
    </w:pPr>
  </w:style>
  <w:style w:type="paragraph" w:customStyle="1" w:styleId="Opmerking">
    <w:name w:val="Opmerking"/>
    <w:basedOn w:val="Buildingblock"/>
    <w:uiPriority w:val="99"/>
    <w:rsid w:val="00641020"/>
    <w:pPr>
      <w:shd w:val="clear" w:color="auto" w:fill="00FF00"/>
      <w:spacing w:line="276" w:lineRule="auto"/>
    </w:pPr>
    <w:rPr>
      <w:b w:val="0"/>
    </w:rPr>
  </w:style>
  <w:style w:type="paragraph" w:customStyle="1" w:styleId="OpdrachtTitel">
    <w:name w:val="Opdracht_Titel"/>
    <w:basedOn w:val="OpdrachtVraag"/>
    <w:uiPriority w:val="99"/>
    <w:rsid w:val="00641020"/>
    <w:pPr>
      <w:tabs>
        <w:tab w:val="left" w:pos="397"/>
        <w:tab w:val="left" w:pos="794"/>
      </w:tabs>
    </w:pPr>
  </w:style>
  <w:style w:type="paragraph" w:customStyle="1" w:styleId="OpdrachtAntwoord-regel">
    <w:name w:val="Opdracht_Antwoord-regel"/>
    <w:uiPriority w:val="99"/>
    <w:rsid w:val="00641020"/>
    <w:pPr>
      <w:tabs>
        <w:tab w:val="left" w:pos="397"/>
        <w:tab w:val="left" w:pos="794"/>
      </w:tabs>
      <w:spacing w:line="276" w:lineRule="auto"/>
      <w:ind w:left="794"/>
    </w:pPr>
    <w:rPr>
      <w:rFonts w:ascii="Arial" w:hAnsi="Arial"/>
      <w:color w:val="FF33CC"/>
      <w:sz w:val="20"/>
      <w:szCs w:val="20"/>
      <w:lang w:eastAsia="en-US"/>
    </w:rPr>
  </w:style>
  <w:style w:type="character" w:customStyle="1" w:styleId="AntwoordTekst">
    <w:name w:val="Antwoord_Tekst"/>
    <w:uiPriority w:val="99"/>
    <w:rsid w:val="00641020"/>
    <w:rPr>
      <w:rFonts w:ascii="Arial" w:hAnsi="Arial"/>
      <w:color w:val="FF33CC"/>
      <w:sz w:val="20"/>
    </w:rPr>
  </w:style>
  <w:style w:type="character" w:customStyle="1" w:styleId="AntwoordOnderstreping">
    <w:name w:val="Antwoord_Onderstreping"/>
    <w:uiPriority w:val="99"/>
    <w:rsid w:val="00641020"/>
    <w:rPr>
      <w:u w:val="thick" w:color="FF33CC"/>
    </w:rPr>
  </w:style>
  <w:style w:type="character" w:customStyle="1" w:styleId="AntwoordArcering">
    <w:name w:val="Antwoord_Arcering"/>
    <w:uiPriority w:val="99"/>
    <w:rsid w:val="00641020"/>
    <w:rPr>
      <w:shd w:val="clear" w:color="auto" w:fill="FF66CC"/>
    </w:rPr>
  </w:style>
  <w:style w:type="paragraph" w:customStyle="1" w:styleId="AntwoordLegeInvulregel">
    <w:name w:val="Antwoord_LegeInvulregel"/>
    <w:basedOn w:val="OpdrachtAntwoord-regel"/>
    <w:next w:val="Normal"/>
    <w:uiPriority w:val="99"/>
    <w:rsid w:val="00641020"/>
    <w:pPr>
      <w:tabs>
        <w:tab w:val="clear" w:pos="397"/>
        <w:tab w:val="clear" w:pos="794"/>
        <w:tab w:val="left" w:leader="dot" w:pos="8505"/>
      </w:tabs>
    </w:pPr>
  </w:style>
  <w:style w:type="character" w:styleId="Hyperlink">
    <w:name w:val="Hyperlink"/>
    <w:basedOn w:val="DefaultParagraphFont"/>
    <w:uiPriority w:val="99"/>
    <w:rsid w:val="00641020"/>
    <w:rPr>
      <w:rFonts w:cs="Times New Roman"/>
      <w:color w:val="0563C1"/>
      <w:u w:val="single"/>
    </w:rPr>
  </w:style>
  <w:style w:type="character" w:customStyle="1" w:styleId="UnresolvedMention1">
    <w:name w:val="Unresolved Mention1"/>
    <w:basedOn w:val="DefaultParagraphFont"/>
    <w:uiPriority w:val="99"/>
    <w:semiHidden/>
    <w:rsid w:val="00641020"/>
    <w:rPr>
      <w:rFonts w:cs="Times New Roman"/>
      <w:color w:val="808080"/>
      <w:shd w:val="clear" w:color="auto" w:fill="E6E6E6"/>
    </w:rPr>
  </w:style>
  <w:style w:type="paragraph" w:customStyle="1" w:styleId="AntwoordTabeltekst">
    <w:name w:val="Antwoord_Tabeltekst"/>
    <w:basedOn w:val="OpdrachtAntwoord-regel"/>
    <w:uiPriority w:val="99"/>
    <w:rsid w:val="00641020"/>
    <w:pPr>
      <w:shd w:val="clear" w:color="auto" w:fill="DDFFFF"/>
      <w:ind w:left="0"/>
    </w:pPr>
    <w:rPr>
      <w:sz w:val="18"/>
    </w:rPr>
  </w:style>
  <w:style w:type="character" w:customStyle="1" w:styleId="AntwoordDoorhaling">
    <w:name w:val="Antwoord_Doorhaling"/>
    <w:uiPriority w:val="99"/>
    <w:rsid w:val="00641020"/>
    <w:rPr>
      <w:i/>
      <w:strike/>
      <w:color w:val="FF66CC"/>
    </w:rPr>
  </w:style>
  <w:style w:type="paragraph" w:customStyle="1" w:styleId="Opsomming">
    <w:name w:val="Opsomming"/>
    <w:basedOn w:val="Tekst"/>
    <w:uiPriority w:val="99"/>
    <w:rsid w:val="00641020"/>
    <w:pPr>
      <w:tabs>
        <w:tab w:val="clear" w:pos="340"/>
        <w:tab w:val="left" w:pos="284"/>
      </w:tabs>
      <w:ind w:left="284" w:hanging="284"/>
    </w:pPr>
  </w:style>
  <w:style w:type="paragraph" w:customStyle="1" w:styleId="CitaatTekst">
    <w:name w:val="Citaat_Tekst"/>
    <w:basedOn w:val="Tekst"/>
    <w:uiPriority w:val="99"/>
    <w:rsid w:val="00641020"/>
    <w:pPr>
      <w:shd w:val="clear" w:color="auto" w:fill="EBFFEB"/>
    </w:pPr>
  </w:style>
  <w:style w:type="paragraph" w:customStyle="1" w:styleId="OpdrachtMeerkeuzeoptie">
    <w:name w:val="Opdracht_Meerkeuzeoptie"/>
    <w:uiPriority w:val="99"/>
    <w:rsid w:val="00641020"/>
    <w:pPr>
      <w:tabs>
        <w:tab w:val="left" w:pos="794"/>
      </w:tabs>
      <w:spacing w:line="276" w:lineRule="auto"/>
      <w:ind w:left="1191" w:hanging="794"/>
    </w:pPr>
    <w:rPr>
      <w:rFonts w:ascii="Arial" w:eastAsia="Times New Roman" w:hAnsi="Arial"/>
      <w:color w:val="003399"/>
      <w:sz w:val="20"/>
      <w:szCs w:val="20"/>
      <w:lang w:eastAsia="en-US"/>
    </w:rPr>
  </w:style>
  <w:style w:type="paragraph" w:styleId="Caption">
    <w:name w:val="caption"/>
    <w:basedOn w:val="Normal"/>
    <w:next w:val="Normal"/>
    <w:uiPriority w:val="99"/>
    <w:qFormat/>
    <w:rsid w:val="00641020"/>
    <w:pPr>
      <w:spacing w:after="0" w:line="240" w:lineRule="auto"/>
    </w:pPr>
    <w:rPr>
      <w:rFonts w:eastAsia="Times New Roman"/>
      <w:b/>
      <w:bCs/>
      <w:smallCaps/>
      <w:color w:val="595959"/>
      <w:spacing w:val="6"/>
      <w:sz w:val="20"/>
      <w:szCs w:val="20"/>
    </w:rPr>
  </w:style>
  <w:style w:type="paragraph" w:styleId="Title">
    <w:name w:val="Title"/>
    <w:basedOn w:val="Normal"/>
    <w:next w:val="Normal"/>
    <w:link w:val="TitleChar"/>
    <w:uiPriority w:val="99"/>
    <w:qFormat/>
    <w:rsid w:val="00641020"/>
    <w:pPr>
      <w:spacing w:after="0" w:line="240" w:lineRule="auto"/>
      <w:contextualSpacing/>
    </w:pPr>
    <w:rPr>
      <w:rFonts w:ascii="Calibri Light" w:eastAsia="Times New Roman" w:hAnsi="Calibri Light"/>
      <w:color w:val="4472C4"/>
      <w:spacing w:val="-10"/>
      <w:sz w:val="56"/>
      <w:szCs w:val="56"/>
    </w:rPr>
  </w:style>
  <w:style w:type="character" w:customStyle="1" w:styleId="TitleChar">
    <w:name w:val="Title Char"/>
    <w:basedOn w:val="DefaultParagraphFont"/>
    <w:link w:val="Title"/>
    <w:uiPriority w:val="99"/>
    <w:locked/>
    <w:rsid w:val="00641020"/>
    <w:rPr>
      <w:rFonts w:ascii="Calibri Light" w:hAnsi="Calibri Light" w:cs="Times New Roman"/>
      <w:color w:val="4472C4"/>
      <w:spacing w:val="-10"/>
      <w:sz w:val="56"/>
      <w:szCs w:val="56"/>
    </w:rPr>
  </w:style>
  <w:style w:type="character" w:styleId="Strong">
    <w:name w:val="Strong"/>
    <w:basedOn w:val="DefaultParagraphFont"/>
    <w:uiPriority w:val="99"/>
    <w:qFormat/>
    <w:rsid w:val="00641020"/>
    <w:rPr>
      <w:rFonts w:cs="Times New Roman"/>
      <w:b/>
      <w:bCs/>
    </w:rPr>
  </w:style>
  <w:style w:type="character" w:styleId="Emphasis">
    <w:name w:val="Emphasis"/>
    <w:basedOn w:val="DefaultParagraphFont"/>
    <w:uiPriority w:val="99"/>
    <w:qFormat/>
    <w:rsid w:val="00641020"/>
    <w:rPr>
      <w:rFonts w:cs="Times New Roman"/>
      <w:i/>
      <w:iCs/>
    </w:rPr>
  </w:style>
  <w:style w:type="paragraph" w:styleId="NoSpacing">
    <w:name w:val="No Spacing"/>
    <w:uiPriority w:val="99"/>
    <w:qFormat/>
    <w:rsid w:val="00641020"/>
    <w:rPr>
      <w:rFonts w:eastAsia="Times New Roman"/>
      <w:sz w:val="20"/>
      <w:szCs w:val="20"/>
      <w:lang w:eastAsia="en-US"/>
    </w:rPr>
  </w:style>
  <w:style w:type="paragraph" w:styleId="Quote">
    <w:name w:val="Quote"/>
    <w:basedOn w:val="Normal"/>
    <w:next w:val="Normal"/>
    <w:link w:val="QuoteChar"/>
    <w:uiPriority w:val="99"/>
    <w:qFormat/>
    <w:rsid w:val="00641020"/>
    <w:pPr>
      <w:spacing w:before="160" w:after="0" w:line="276" w:lineRule="auto"/>
      <w:ind w:left="720" w:right="720"/>
    </w:pPr>
    <w:rPr>
      <w:rFonts w:eastAsia="Times New Roman"/>
      <w:i/>
      <w:iCs/>
      <w:color w:val="404040"/>
      <w:sz w:val="20"/>
      <w:szCs w:val="20"/>
    </w:rPr>
  </w:style>
  <w:style w:type="character" w:customStyle="1" w:styleId="QuoteChar">
    <w:name w:val="Quote Char"/>
    <w:basedOn w:val="DefaultParagraphFont"/>
    <w:link w:val="Quote"/>
    <w:uiPriority w:val="99"/>
    <w:locked/>
    <w:rsid w:val="00641020"/>
    <w:rPr>
      <w:rFonts w:eastAsia="Times New Roman" w:cs="Times New Roman"/>
      <w:i/>
      <w:iCs/>
      <w:color w:val="404040"/>
      <w:sz w:val="20"/>
      <w:szCs w:val="20"/>
    </w:rPr>
  </w:style>
  <w:style w:type="paragraph" w:styleId="IntenseQuote">
    <w:name w:val="Intense Quote"/>
    <w:basedOn w:val="Normal"/>
    <w:next w:val="Normal"/>
    <w:link w:val="IntenseQuoteChar"/>
    <w:uiPriority w:val="99"/>
    <w:qFormat/>
    <w:rsid w:val="00641020"/>
    <w:pPr>
      <w:pBdr>
        <w:left w:val="single" w:sz="18" w:space="12" w:color="4472C4"/>
      </w:pBdr>
      <w:spacing w:before="100" w:beforeAutospacing="1" w:after="0" w:line="300" w:lineRule="auto"/>
      <w:ind w:left="1224" w:right="1224"/>
    </w:pPr>
    <w:rPr>
      <w:rFonts w:ascii="Calibri Light" w:eastAsia="Times New Roman" w:hAnsi="Calibri Light"/>
      <w:color w:val="4472C4"/>
      <w:sz w:val="28"/>
      <w:szCs w:val="28"/>
    </w:rPr>
  </w:style>
  <w:style w:type="character" w:customStyle="1" w:styleId="IntenseQuoteChar">
    <w:name w:val="Intense Quote Char"/>
    <w:basedOn w:val="DefaultParagraphFont"/>
    <w:link w:val="IntenseQuote"/>
    <w:uiPriority w:val="99"/>
    <w:locked/>
    <w:rsid w:val="00641020"/>
    <w:rPr>
      <w:rFonts w:ascii="Calibri Light" w:hAnsi="Calibri Light" w:cs="Times New Roman"/>
      <w:color w:val="4472C4"/>
      <w:sz w:val="28"/>
      <w:szCs w:val="28"/>
    </w:rPr>
  </w:style>
  <w:style w:type="character" w:styleId="SubtleEmphasis">
    <w:name w:val="Subtle Emphasis"/>
    <w:basedOn w:val="DefaultParagraphFont"/>
    <w:uiPriority w:val="99"/>
    <w:qFormat/>
    <w:rsid w:val="00641020"/>
    <w:rPr>
      <w:rFonts w:cs="Times New Roman"/>
      <w:i/>
      <w:iCs/>
      <w:color w:val="404040"/>
    </w:rPr>
  </w:style>
  <w:style w:type="character" w:styleId="IntenseEmphasis">
    <w:name w:val="Intense Emphasis"/>
    <w:basedOn w:val="DefaultParagraphFont"/>
    <w:uiPriority w:val="99"/>
    <w:qFormat/>
    <w:rsid w:val="00641020"/>
    <w:rPr>
      <w:rFonts w:cs="Times New Roman"/>
      <w:b/>
      <w:bCs/>
      <w:i/>
      <w:iCs/>
    </w:rPr>
  </w:style>
  <w:style w:type="character" w:styleId="SubtleReference">
    <w:name w:val="Subtle Reference"/>
    <w:basedOn w:val="DefaultParagraphFont"/>
    <w:uiPriority w:val="99"/>
    <w:qFormat/>
    <w:rsid w:val="00641020"/>
    <w:rPr>
      <w:rFonts w:cs="Times New Roman"/>
      <w:smallCaps/>
      <w:color w:val="404040"/>
      <w:u w:val="single" w:color="7F7F7F"/>
    </w:rPr>
  </w:style>
  <w:style w:type="character" w:styleId="IntenseReference">
    <w:name w:val="Intense Reference"/>
    <w:basedOn w:val="DefaultParagraphFont"/>
    <w:uiPriority w:val="99"/>
    <w:qFormat/>
    <w:rsid w:val="00641020"/>
    <w:rPr>
      <w:rFonts w:cs="Times New Roman"/>
      <w:b/>
      <w:bCs/>
      <w:smallCaps/>
      <w:spacing w:val="5"/>
      <w:u w:val="single"/>
    </w:rPr>
  </w:style>
  <w:style w:type="character" w:styleId="BookTitle">
    <w:name w:val="Book Title"/>
    <w:basedOn w:val="DefaultParagraphFont"/>
    <w:uiPriority w:val="99"/>
    <w:qFormat/>
    <w:rsid w:val="00641020"/>
    <w:rPr>
      <w:rFonts w:cs="Times New Roman"/>
      <w:b/>
      <w:bCs/>
      <w:smallCaps/>
    </w:rPr>
  </w:style>
  <w:style w:type="paragraph" w:styleId="TOCHeading">
    <w:name w:val="TOC Heading"/>
    <w:basedOn w:val="Heading1"/>
    <w:next w:val="Normal"/>
    <w:uiPriority w:val="99"/>
    <w:qFormat/>
    <w:rsid w:val="00641020"/>
    <w:pPr>
      <w:outlineLvl w:val="9"/>
    </w:pPr>
  </w:style>
  <w:style w:type="paragraph" w:customStyle="1" w:styleId="VaardigheidTitel-Ongenummerd">
    <w:name w:val="Vaardigheid_Titel-Ongenummerd"/>
    <w:basedOn w:val="HoofdstukTitel-Ongenummerd"/>
    <w:uiPriority w:val="99"/>
    <w:rsid w:val="00641020"/>
  </w:style>
  <w:style w:type="paragraph" w:customStyle="1" w:styleId="IntrohoofdstukTitel-Ongenummerd">
    <w:name w:val="Introhoofdstuk_Titel-Ongenummerd"/>
    <w:basedOn w:val="HoofdstukTitel-Ongenummerd"/>
    <w:next w:val="Normal"/>
    <w:uiPriority w:val="99"/>
    <w:rsid w:val="00641020"/>
  </w:style>
  <w:style w:type="paragraph" w:customStyle="1" w:styleId="IntrohoofdstukLesstof-BasisTitel-Ongenummerd">
    <w:name w:val="Introhoofdstuk_Lesstof-Basis_Titel-Ongenummerd"/>
    <w:next w:val="Normal"/>
    <w:uiPriority w:val="99"/>
    <w:rsid w:val="00641020"/>
    <w:pPr>
      <w:pageBreakBefore/>
      <w:spacing w:line="276" w:lineRule="auto"/>
    </w:pPr>
    <w:rPr>
      <w:rFonts w:ascii="Verdana" w:eastAsia="Times New Roman" w:hAnsi="Verdana"/>
      <w:sz w:val="48"/>
      <w:szCs w:val="20"/>
      <w:lang w:eastAsia="en-US"/>
    </w:rPr>
  </w:style>
  <w:style w:type="paragraph" w:customStyle="1" w:styleId="IntrohoofdstukLesstof-BasisSubtitel">
    <w:name w:val="Introhoofdstuk_Lesstof-Basis_Subtitel"/>
    <w:uiPriority w:val="99"/>
    <w:rsid w:val="00641020"/>
    <w:pPr>
      <w:spacing w:line="276" w:lineRule="auto"/>
    </w:pPr>
    <w:rPr>
      <w:rFonts w:ascii="Verdana" w:eastAsia="Times New Roman" w:hAnsi="Verdana"/>
      <w:sz w:val="36"/>
      <w:szCs w:val="20"/>
      <w:lang w:eastAsia="en-US"/>
    </w:rPr>
  </w:style>
  <w:style w:type="paragraph" w:customStyle="1" w:styleId="BrongroepBijschrift">
    <w:name w:val="Brongroep_Bijschrift"/>
    <w:basedOn w:val="BronBeeldGroepsbijschrift"/>
    <w:uiPriority w:val="99"/>
    <w:rsid w:val="00641020"/>
  </w:style>
  <w:style w:type="paragraph" w:customStyle="1" w:styleId="BronBeeldGroepsbijschrift">
    <w:name w:val="Bron_Beeld_Groepsbijschrift"/>
    <w:uiPriority w:val="99"/>
    <w:rsid w:val="00641020"/>
    <w:pPr>
      <w:shd w:val="clear" w:color="auto" w:fill="BFBFBF"/>
      <w:tabs>
        <w:tab w:val="left" w:pos="851"/>
      </w:tabs>
      <w:spacing w:line="264" w:lineRule="auto"/>
      <w:ind w:left="397"/>
    </w:pPr>
    <w:rPr>
      <w:rFonts w:ascii="Arial" w:hAnsi="Arial"/>
      <w:sz w:val="20"/>
      <w:szCs w:val="20"/>
      <w:lang w:eastAsia="en-US"/>
    </w:rPr>
  </w:style>
  <w:style w:type="paragraph" w:customStyle="1" w:styleId="OpdrachtNummer">
    <w:name w:val="Opdracht_Nummer"/>
    <w:next w:val="OpdrachtTitel"/>
    <w:uiPriority w:val="99"/>
    <w:rsid w:val="00641020"/>
    <w:pPr>
      <w:shd w:val="clear" w:color="auto" w:fill="003399"/>
      <w:spacing w:line="276" w:lineRule="auto"/>
      <w:ind w:right="8108"/>
      <w:jc w:val="center"/>
    </w:pPr>
    <w:rPr>
      <w:rFonts w:ascii="Arial" w:eastAsia="Times New Roman" w:hAnsi="Arial"/>
      <w:color w:val="FFFFFF"/>
      <w:sz w:val="20"/>
      <w:szCs w:val="20"/>
      <w:lang w:eastAsia="en-US"/>
    </w:rPr>
  </w:style>
  <w:style w:type="character" w:customStyle="1" w:styleId="VetOnderstreept">
    <w:name w:val="Vet+Onderstreept"/>
    <w:uiPriority w:val="99"/>
    <w:rsid w:val="00641020"/>
    <w:rPr>
      <w:b/>
      <w:u w:val="single"/>
    </w:rPr>
  </w:style>
  <w:style w:type="character" w:customStyle="1" w:styleId="VetCursiefOnderstreept">
    <w:name w:val="Vet+Cursief+Onderstreept"/>
    <w:uiPriority w:val="99"/>
    <w:rsid w:val="00641020"/>
    <w:rPr>
      <w:b/>
      <w:i/>
      <w:u w:val="single"/>
    </w:rPr>
  </w:style>
  <w:style w:type="character" w:customStyle="1" w:styleId="CursiefOnderstreept">
    <w:name w:val="Cursief+Onderstreept"/>
    <w:uiPriority w:val="99"/>
    <w:rsid w:val="00641020"/>
    <w:rPr>
      <w:i/>
      <w:u w:val="single"/>
    </w:rPr>
  </w:style>
  <w:style w:type="paragraph" w:customStyle="1" w:styleId="Audioscript">
    <w:name w:val="Audioscript"/>
    <w:uiPriority w:val="99"/>
    <w:rsid w:val="00641020"/>
    <w:pPr>
      <w:pBdr>
        <w:top w:val="dotted" w:sz="8" w:space="1" w:color="7030A0"/>
        <w:left w:val="dotted" w:sz="8" w:space="4" w:color="7030A0"/>
        <w:bottom w:val="dotted" w:sz="8" w:space="1" w:color="7030A0"/>
        <w:right w:val="dotted" w:sz="8" w:space="4" w:color="7030A0"/>
      </w:pBdr>
      <w:spacing w:line="276" w:lineRule="auto"/>
    </w:pPr>
    <w:rPr>
      <w:rFonts w:ascii="Arial" w:eastAsia="Times New Roman" w:hAnsi="Arial"/>
      <w:color w:val="7030A0"/>
      <w:sz w:val="20"/>
      <w:szCs w:val="20"/>
      <w:lang w:eastAsia="en-US"/>
    </w:rPr>
  </w:style>
  <w:style w:type="character" w:customStyle="1" w:styleId="Onderstreept">
    <w:name w:val="Onderstreept"/>
    <w:uiPriority w:val="99"/>
    <w:rsid w:val="00641020"/>
    <w:rPr>
      <w:u w:val="single"/>
    </w:rPr>
  </w:style>
  <w:style w:type="paragraph" w:styleId="ListParagraph">
    <w:name w:val="List Paragraph"/>
    <w:basedOn w:val="Normal"/>
    <w:uiPriority w:val="99"/>
    <w:qFormat/>
    <w:rsid w:val="00641020"/>
    <w:pPr>
      <w:spacing w:after="0" w:line="276" w:lineRule="auto"/>
      <w:ind w:left="720"/>
      <w:contextualSpacing/>
    </w:pPr>
    <w:rPr>
      <w:rFonts w:eastAsia="Times New Roman"/>
      <w:sz w:val="20"/>
      <w:szCs w:val="20"/>
    </w:rPr>
  </w:style>
  <w:style w:type="paragraph" w:customStyle="1" w:styleId="OpdrachtVoorbeeldantwoord-regel">
    <w:name w:val="Opdracht_Voorbeeldantwoord-regel"/>
    <w:basedOn w:val="OpdrachtAntwoord-regel"/>
    <w:uiPriority w:val="99"/>
    <w:rsid w:val="00641020"/>
    <w:rPr>
      <w:color w:val="7F7F7F"/>
    </w:rPr>
  </w:style>
  <w:style w:type="paragraph" w:customStyle="1" w:styleId="VoorbeeldantwoordTabeltekst">
    <w:name w:val="Voorbeeldantwoord_Tabeltekst"/>
    <w:basedOn w:val="AntwoordTabeltekst"/>
    <w:uiPriority w:val="99"/>
    <w:rsid w:val="00641020"/>
    <w:rPr>
      <w:color w:val="7F7F7F"/>
    </w:rPr>
  </w:style>
  <w:style w:type="character" w:customStyle="1" w:styleId="VoorbeeldantwoordTekst">
    <w:name w:val="Voorbeeldantwoord_Tekst"/>
    <w:basedOn w:val="AntwoordTekst"/>
    <w:uiPriority w:val="99"/>
    <w:rsid w:val="00641020"/>
    <w:rPr>
      <w:rFonts w:ascii="Arial" w:hAnsi="Arial" w:cs="Times New Roman"/>
      <w:color w:val="7F7F7F"/>
      <w:sz w:val="20"/>
    </w:rPr>
  </w:style>
  <w:style w:type="character" w:customStyle="1" w:styleId="VoorbeeldantwoordOnderstreping">
    <w:name w:val="Voorbeeldantwoord_Onderstreping"/>
    <w:basedOn w:val="AntwoordOnderstreping"/>
    <w:uiPriority w:val="99"/>
    <w:rsid w:val="00641020"/>
    <w:rPr>
      <w:rFonts w:cs="Times New Roman"/>
      <w:u w:val="thick" w:color="7F7F7F"/>
    </w:rPr>
  </w:style>
  <w:style w:type="paragraph" w:customStyle="1" w:styleId="ParagraafTussenkop">
    <w:name w:val="Paragraaf_Tussenkop"/>
    <w:basedOn w:val="ParagraafSubtitel"/>
    <w:uiPriority w:val="99"/>
    <w:rsid w:val="00641020"/>
    <w:pPr>
      <w:shd w:val="clear" w:color="auto" w:fill="660066"/>
    </w:pPr>
    <w:rPr>
      <w:color w:val="FFFFFF"/>
      <w:sz w:val="20"/>
    </w:rPr>
  </w:style>
  <w:style w:type="paragraph" w:customStyle="1" w:styleId="BronBeeldBijschrift">
    <w:name w:val="Bron_Beeld_Bijschrift"/>
    <w:basedOn w:val="BronBrontekstBijschrift"/>
    <w:uiPriority w:val="99"/>
    <w:rsid w:val="00641020"/>
  </w:style>
  <w:style w:type="paragraph" w:customStyle="1" w:styleId="ParagraafTitel">
    <w:name w:val="Paragraaf_Titel"/>
    <w:basedOn w:val="ParagraafTitel-Ongenummerd"/>
    <w:uiPriority w:val="99"/>
    <w:rsid w:val="00641020"/>
    <w:pPr>
      <w:spacing w:after="0" w:line="276" w:lineRule="auto"/>
    </w:pPr>
  </w:style>
  <w:style w:type="paragraph" w:customStyle="1" w:styleId="IntrohoofdstukTitel">
    <w:name w:val="Introhoofdstuk_Titel"/>
    <w:basedOn w:val="IntrohoofdstukTitel-Ongenummerd"/>
    <w:uiPriority w:val="99"/>
    <w:rsid w:val="00641020"/>
  </w:style>
  <w:style w:type="paragraph" w:customStyle="1" w:styleId="HoofdstukTitel">
    <w:name w:val="Hoofdstuk_Titel"/>
    <w:basedOn w:val="HoofdstukTitel-Ongenummerd"/>
    <w:uiPriority w:val="99"/>
    <w:rsid w:val="00641020"/>
  </w:style>
  <w:style w:type="paragraph" w:customStyle="1" w:styleId="BrontekstBijschrift">
    <w:name w:val="Brontekst_Bijschrift"/>
    <w:next w:val="Normal"/>
    <w:uiPriority w:val="99"/>
    <w:rsid w:val="00641020"/>
    <w:pPr>
      <w:shd w:val="clear" w:color="auto" w:fill="DCDCDC"/>
      <w:tabs>
        <w:tab w:val="left" w:pos="851"/>
      </w:tabs>
      <w:spacing w:line="264" w:lineRule="auto"/>
    </w:pPr>
    <w:rPr>
      <w:rFonts w:ascii="Arial" w:hAnsi="Arial"/>
      <w:sz w:val="20"/>
      <w:szCs w:val="20"/>
      <w:lang w:eastAsia="en-US"/>
    </w:rPr>
  </w:style>
  <w:style w:type="paragraph" w:customStyle="1" w:styleId="OpdrachtConnectievraag">
    <w:name w:val="Opdracht_Connectievraag"/>
    <w:uiPriority w:val="99"/>
    <w:rsid w:val="00641020"/>
    <w:pPr>
      <w:tabs>
        <w:tab w:val="left" w:pos="227"/>
      </w:tabs>
      <w:spacing w:line="264" w:lineRule="auto"/>
    </w:pPr>
    <w:rPr>
      <w:rFonts w:ascii="Arial" w:eastAsia="Times New Roman" w:hAnsi="Arial"/>
      <w:color w:val="003399"/>
      <w:sz w:val="20"/>
      <w:szCs w:val="20"/>
      <w:lang w:eastAsia="en-US"/>
    </w:rPr>
  </w:style>
  <w:style w:type="character" w:customStyle="1" w:styleId="Superscript">
    <w:name w:val="Superscript"/>
    <w:uiPriority w:val="99"/>
    <w:rsid w:val="00641020"/>
    <w:rPr>
      <w:vertAlign w:val="superscript"/>
    </w:rPr>
  </w:style>
  <w:style w:type="character" w:customStyle="1" w:styleId="Subscript">
    <w:name w:val="Subscript"/>
    <w:uiPriority w:val="99"/>
    <w:rsid w:val="00641020"/>
    <w:rPr>
      <w:vertAlign w:val="subscript"/>
    </w:rPr>
  </w:style>
  <w:style w:type="paragraph" w:customStyle="1" w:styleId="OpdrachtConnectievraagantwoord">
    <w:name w:val="Opdracht_Connectievraagantwoord"/>
    <w:basedOn w:val="AntwoordTabeltekst"/>
    <w:uiPriority w:val="99"/>
    <w:rsid w:val="00641020"/>
    <w:pPr>
      <w:shd w:val="clear" w:color="auto" w:fill="auto"/>
    </w:pPr>
  </w:style>
  <w:style w:type="paragraph" w:customStyle="1" w:styleId="HoofdstukSubtitel">
    <w:name w:val="Hoofdstuk_Subtitel"/>
    <w:basedOn w:val="HoofdstukTitel"/>
    <w:uiPriority w:val="99"/>
    <w:rsid w:val="00641020"/>
    <w:pPr>
      <w:pageBreakBefore w:val="0"/>
    </w:pPr>
    <w:rPr>
      <w:sz w:val="60"/>
    </w:rPr>
  </w:style>
  <w:style w:type="paragraph" w:customStyle="1" w:styleId="BegripTitel">
    <w:name w:val="Begrip_Titel"/>
    <w:uiPriority w:val="99"/>
    <w:rsid w:val="00641020"/>
    <w:pPr>
      <w:spacing w:line="264" w:lineRule="auto"/>
    </w:pPr>
    <w:rPr>
      <w:rFonts w:ascii="Arial" w:eastAsia="Times New Roman" w:hAnsi="Arial"/>
      <w:color w:val="C00000"/>
      <w:sz w:val="24"/>
      <w:szCs w:val="20"/>
      <w:lang w:eastAsia="en-US"/>
    </w:rPr>
  </w:style>
  <w:style w:type="paragraph" w:customStyle="1" w:styleId="BegripUitleg">
    <w:name w:val="Begrip_Uitleg"/>
    <w:basedOn w:val="BegripTitel"/>
    <w:uiPriority w:val="99"/>
    <w:rsid w:val="00641020"/>
    <w:rPr>
      <w:sz w:val="20"/>
    </w:rPr>
  </w:style>
  <w:style w:type="character" w:customStyle="1" w:styleId="VoorbeeldantwoordArcering">
    <w:name w:val="Voorbeeldantwoord_Arcering"/>
    <w:basedOn w:val="AntwoordArcering"/>
    <w:uiPriority w:val="99"/>
    <w:rsid w:val="00641020"/>
    <w:rPr>
      <w:rFonts w:cs="Times New Roman"/>
      <w:shd w:val="clear" w:color="auto" w:fill="D9D9D9"/>
    </w:rPr>
  </w:style>
  <w:style w:type="character" w:customStyle="1" w:styleId="VoorbeeldantwoordDoorhaling">
    <w:name w:val="Voorbeeldantwoord_Doorhaling"/>
    <w:basedOn w:val="AntwoordDoorhaling"/>
    <w:uiPriority w:val="99"/>
    <w:rsid w:val="00641020"/>
    <w:rPr>
      <w:rFonts w:cs="Times New Roman"/>
      <w:i/>
      <w:strike/>
      <w:color w:val="A6A6A6"/>
    </w:rPr>
  </w:style>
  <w:style w:type="paragraph" w:customStyle="1" w:styleId="BronBrontekstOpsomming">
    <w:name w:val="Bron_Brontekst_Opsomming"/>
    <w:basedOn w:val="BronBrontekstTekst"/>
    <w:uiPriority w:val="99"/>
    <w:rsid w:val="00641020"/>
    <w:pPr>
      <w:ind w:left="681" w:hanging="284"/>
    </w:pPr>
  </w:style>
  <w:style w:type="character" w:styleId="PageNumber">
    <w:name w:val="page number"/>
    <w:basedOn w:val="DefaultParagraphFont"/>
    <w:uiPriority w:val="99"/>
    <w:semiHidden/>
    <w:rsid w:val="00641020"/>
    <w:rPr>
      <w:rFonts w:cs="Times New Roman"/>
      <w:color w:val="A6A6A6"/>
    </w:rPr>
  </w:style>
  <w:style w:type="character" w:customStyle="1" w:styleId="Icoon">
    <w:name w:val="Icoon"/>
    <w:uiPriority w:val="99"/>
    <w:rsid w:val="00641020"/>
    <w:rPr>
      <w:rFonts w:ascii="Arial" w:hAnsi="Arial"/>
      <w:color w:val="FFFFFF"/>
      <w:sz w:val="16"/>
      <w:shd w:val="clear" w:color="auto" w:fill="D00000"/>
    </w:rPr>
  </w:style>
  <w:style w:type="paragraph" w:customStyle="1" w:styleId="BronFictietekstTitel">
    <w:name w:val="Bron_Fictietekst_Titel"/>
    <w:basedOn w:val="BronBrontekstTitel"/>
    <w:uiPriority w:val="99"/>
    <w:rsid w:val="00641020"/>
    <w:rPr>
      <w:color w:val="1F3864"/>
    </w:rPr>
  </w:style>
  <w:style w:type="paragraph" w:customStyle="1" w:styleId="BronFictietekstTekst">
    <w:name w:val="Bron_Fictietekst_Tekst"/>
    <w:basedOn w:val="BronBrontekstTekst"/>
    <w:uiPriority w:val="99"/>
    <w:rsid w:val="00641020"/>
    <w:rPr>
      <w:color w:val="1F3864"/>
    </w:rPr>
  </w:style>
  <w:style w:type="paragraph" w:customStyle="1" w:styleId="BronFictietekstBronvermelding">
    <w:name w:val="Bron_Fictietekst_Bronvermelding"/>
    <w:basedOn w:val="BronBrontekstBronvermelding"/>
    <w:uiPriority w:val="99"/>
    <w:rsid w:val="00641020"/>
    <w:rPr>
      <w:color w:val="1F3864"/>
    </w:rPr>
  </w:style>
  <w:style w:type="character" w:customStyle="1" w:styleId="metadata1">
    <w:name w:val="metadata1"/>
    <w:basedOn w:val="DefaultParagraphFont"/>
    <w:uiPriority w:val="99"/>
    <w:rsid w:val="00641020"/>
    <w:rPr>
      <w:rFonts w:ascii="Arial" w:hAnsi="Arial" w:cs="Times New Roman"/>
      <w:color w:val="538135"/>
      <w:sz w:val="20"/>
    </w:rPr>
  </w:style>
  <w:style w:type="character" w:customStyle="1" w:styleId="UnresolvedMention2">
    <w:name w:val="Unresolved Mention2"/>
    <w:basedOn w:val="DefaultParagraphFont"/>
    <w:uiPriority w:val="99"/>
    <w:semiHidden/>
    <w:rsid w:val="00641020"/>
    <w:rPr>
      <w:rFonts w:cs="Times New Roman"/>
      <w:color w:val="808080"/>
      <w:shd w:val="clear" w:color="auto" w:fill="E6E6E6"/>
    </w:rPr>
  </w:style>
  <w:style w:type="character" w:customStyle="1" w:styleId="AntwoordTabeltekst-inline">
    <w:name w:val="Antwoord_Tabeltekst-inline"/>
    <w:uiPriority w:val="99"/>
    <w:rsid w:val="00641020"/>
    <w:rPr>
      <w:color w:val="FF33CC"/>
      <w:sz w:val="18"/>
      <w:shd w:val="clear" w:color="auto" w:fill="DDFFFF"/>
    </w:rPr>
  </w:style>
  <w:style w:type="character" w:customStyle="1" w:styleId="Moeilijkwoord">
    <w:name w:val="Moeilijkwoord"/>
    <w:uiPriority w:val="99"/>
    <w:rsid w:val="00641020"/>
    <w:rPr>
      <w:shd w:val="clear" w:color="auto" w:fill="99FFCC"/>
    </w:rPr>
  </w:style>
  <w:style w:type="character" w:customStyle="1" w:styleId="onderstreeptetekst">
    <w:name w:val="onderstreepte tekst"/>
    <w:uiPriority w:val="99"/>
    <w:rsid w:val="00641020"/>
    <w:rPr>
      <w:u w:val="thick" w:color="FF3399"/>
    </w:rPr>
  </w:style>
  <w:style w:type="paragraph" w:customStyle="1" w:styleId="GrammaticaTitel">
    <w:name w:val="Grammatica_Titel"/>
    <w:uiPriority w:val="99"/>
    <w:rsid w:val="00641020"/>
    <w:pPr>
      <w:shd w:val="clear" w:color="auto" w:fill="2E74B5"/>
      <w:spacing w:line="264" w:lineRule="auto"/>
      <w:ind w:left="397"/>
    </w:pPr>
    <w:rPr>
      <w:rFonts w:ascii="Arial" w:eastAsia="Times New Roman" w:hAnsi="Arial"/>
      <w:color w:val="F2F2F2"/>
      <w:sz w:val="18"/>
      <w:szCs w:val="20"/>
      <w:lang w:val="en-US" w:eastAsia="en-US"/>
    </w:rPr>
  </w:style>
  <w:style w:type="paragraph" w:customStyle="1" w:styleId="GrammaticaTekst">
    <w:name w:val="Grammatica_Tekst"/>
    <w:basedOn w:val="GrammaticaTitel"/>
    <w:uiPriority w:val="99"/>
    <w:rsid w:val="00641020"/>
    <w:pPr>
      <w:shd w:val="clear" w:color="auto" w:fill="DEEAF6"/>
    </w:pPr>
    <w:rPr>
      <w:color w:val="1F4E79"/>
    </w:rPr>
  </w:style>
  <w:style w:type="paragraph" w:customStyle="1" w:styleId="GrammaticaOpsomming">
    <w:name w:val="Grammatica_Opsomming"/>
    <w:basedOn w:val="GrammaticaTekst"/>
    <w:uiPriority w:val="99"/>
    <w:rsid w:val="00641020"/>
    <w:pPr>
      <w:tabs>
        <w:tab w:val="left" w:pos="284"/>
      </w:tabs>
      <w:ind w:left="681" w:hanging="284"/>
    </w:pPr>
  </w:style>
  <w:style w:type="paragraph" w:customStyle="1" w:styleId="GrammaticaTabelTitel">
    <w:name w:val="Grammatica_Tabel_Titel"/>
    <w:basedOn w:val="TabelTitel"/>
    <w:uiPriority w:val="99"/>
    <w:rsid w:val="00641020"/>
    <w:rPr>
      <w:color w:val="1F4E79"/>
    </w:rPr>
  </w:style>
  <w:style w:type="paragraph" w:customStyle="1" w:styleId="GrammaticaTabelSubtitel">
    <w:name w:val="Grammatica_Tabel_Subtitel"/>
    <w:basedOn w:val="TabelSubtitel"/>
    <w:uiPriority w:val="99"/>
    <w:rsid w:val="00641020"/>
    <w:rPr>
      <w:color w:val="1F4E79"/>
    </w:rPr>
  </w:style>
  <w:style w:type="paragraph" w:customStyle="1" w:styleId="GrammaticaTabelTekst">
    <w:name w:val="Grammatica_Tabel_Tekst"/>
    <w:basedOn w:val="TabelTekst"/>
    <w:uiPriority w:val="99"/>
    <w:rsid w:val="00641020"/>
    <w:rPr>
      <w:color w:val="1F4E79"/>
    </w:rPr>
  </w:style>
  <w:style w:type="paragraph" w:customStyle="1" w:styleId="ZinsconstructieTitel">
    <w:name w:val="Zinsconstructie_Titel"/>
    <w:basedOn w:val="GrammaticaTitel"/>
    <w:uiPriority w:val="99"/>
    <w:rsid w:val="00641020"/>
  </w:style>
  <w:style w:type="paragraph" w:customStyle="1" w:styleId="ZinsconstructieTekst">
    <w:name w:val="Zinsconstructie_Tekst"/>
    <w:basedOn w:val="GrammaticaTekst"/>
    <w:uiPriority w:val="99"/>
    <w:rsid w:val="00641020"/>
  </w:style>
  <w:style w:type="paragraph" w:customStyle="1" w:styleId="ZinsconstructieTabelTitel">
    <w:name w:val="Zinsconstructie_Tabel_Titel"/>
    <w:basedOn w:val="GrammaticaTabelTitel"/>
    <w:uiPriority w:val="99"/>
    <w:rsid w:val="00641020"/>
  </w:style>
  <w:style w:type="paragraph" w:customStyle="1" w:styleId="ZinsconstructieTabelSubtitel">
    <w:name w:val="Zinsconstructie_Tabel_Subtitel"/>
    <w:basedOn w:val="GrammaticaTabelSubtitel"/>
    <w:uiPriority w:val="99"/>
    <w:rsid w:val="00641020"/>
  </w:style>
  <w:style w:type="paragraph" w:customStyle="1" w:styleId="ZinsconstructieTabelTekst">
    <w:name w:val="Zinsconstructie_Tabel_Tekst"/>
    <w:basedOn w:val="GrammaticaTabelTekst"/>
    <w:uiPriority w:val="99"/>
    <w:rsid w:val="00641020"/>
  </w:style>
  <w:style w:type="paragraph" w:customStyle="1" w:styleId="WoordenlijstTitel">
    <w:name w:val="Woordenlijst_Titel"/>
    <w:basedOn w:val="GrammaticaTitel"/>
    <w:uiPriority w:val="99"/>
    <w:rsid w:val="00641020"/>
  </w:style>
  <w:style w:type="paragraph" w:customStyle="1" w:styleId="WoordenlijstTekst">
    <w:name w:val="Woordenlijst_Tekst"/>
    <w:basedOn w:val="GrammaticaTekst"/>
    <w:uiPriority w:val="99"/>
    <w:rsid w:val="00641020"/>
  </w:style>
  <w:style w:type="paragraph" w:customStyle="1" w:styleId="WoordenlijstTabelTitel">
    <w:name w:val="Woordenlijst_Tabel_Titel"/>
    <w:basedOn w:val="GrammaticaTabelTitel"/>
    <w:uiPriority w:val="99"/>
    <w:rsid w:val="00641020"/>
  </w:style>
  <w:style w:type="paragraph" w:customStyle="1" w:styleId="WoordenlijstTabelSubtitel">
    <w:name w:val="Woordenlijst_Tabel_Subtitel"/>
    <w:basedOn w:val="GrammaticaTabelSubtitel"/>
    <w:uiPriority w:val="99"/>
    <w:rsid w:val="00641020"/>
  </w:style>
  <w:style w:type="paragraph" w:customStyle="1" w:styleId="WoordenlijstTabelTekst">
    <w:name w:val="Woordenlijst_Tabel_Tekst"/>
    <w:basedOn w:val="GrammaticaTabelTekst"/>
    <w:uiPriority w:val="99"/>
    <w:rsid w:val="00641020"/>
  </w:style>
  <w:style w:type="paragraph" w:customStyle="1" w:styleId="GrammaticaVerwijzing">
    <w:name w:val="Grammatica_Verwijzing"/>
    <w:basedOn w:val="GrammaticaTekst"/>
    <w:uiPriority w:val="99"/>
    <w:rsid w:val="00641020"/>
    <w:pPr>
      <w:shd w:val="clear" w:color="auto" w:fill="DAEEF3"/>
    </w:pPr>
  </w:style>
  <w:style w:type="paragraph" w:customStyle="1" w:styleId="BronKrantenartikelTitel">
    <w:name w:val="Bron_Krantenartikel_Titel"/>
    <w:basedOn w:val="BronBrontekstTitel"/>
    <w:uiPriority w:val="99"/>
    <w:rsid w:val="00641020"/>
    <w:rPr>
      <w:rFonts w:ascii="Times New Roman" w:hAnsi="Times New Roman"/>
    </w:rPr>
  </w:style>
  <w:style w:type="paragraph" w:customStyle="1" w:styleId="BronKrantenartikelTekst">
    <w:name w:val="Bron_Krantenartikel_Tekst"/>
    <w:basedOn w:val="BronBrontekstTekst"/>
    <w:uiPriority w:val="99"/>
    <w:rsid w:val="00641020"/>
    <w:rPr>
      <w:rFonts w:ascii="Times New Roman" w:hAnsi="Times New Roman"/>
    </w:rPr>
  </w:style>
  <w:style w:type="paragraph" w:customStyle="1" w:styleId="BronKrantenartikelSubtitel">
    <w:name w:val="Bron_Krantenartikel_Subtitel"/>
    <w:basedOn w:val="BronKrantenartikelTitel"/>
    <w:uiPriority w:val="99"/>
    <w:rsid w:val="00641020"/>
    <w:rPr>
      <w:sz w:val="24"/>
    </w:rPr>
  </w:style>
  <w:style w:type="paragraph" w:customStyle="1" w:styleId="BronKrantenartikelIntrotekst">
    <w:name w:val="Bron_Krantenartikel_Introtekst"/>
    <w:basedOn w:val="BronKrantenartikelTekst"/>
    <w:uiPriority w:val="99"/>
    <w:rsid w:val="00641020"/>
    <w:rPr>
      <w:sz w:val="22"/>
    </w:rPr>
  </w:style>
  <w:style w:type="paragraph" w:customStyle="1" w:styleId="BronKrantenartikelAuteur">
    <w:name w:val="Bron_Krantenartikel_Auteur"/>
    <w:basedOn w:val="BronKrantenartikelTekst"/>
    <w:uiPriority w:val="99"/>
    <w:rsid w:val="00641020"/>
    <w:rPr>
      <w:sz w:val="18"/>
    </w:rPr>
  </w:style>
  <w:style w:type="paragraph" w:customStyle="1" w:styleId="BronWebpaginaTitel">
    <w:name w:val="Bron_Webpagina_Titel"/>
    <w:basedOn w:val="BronBrontekstTitel"/>
    <w:uiPriority w:val="99"/>
    <w:rsid w:val="00641020"/>
    <w:rPr>
      <w:rFonts w:ascii="Verdana" w:hAnsi="Verdana"/>
      <w:sz w:val="26"/>
    </w:rPr>
  </w:style>
  <w:style w:type="paragraph" w:customStyle="1" w:styleId="BronWebpaginaSubtitel">
    <w:name w:val="Bron_Webpagina_Subtitel"/>
    <w:basedOn w:val="BronBrontekstTitel"/>
    <w:uiPriority w:val="99"/>
    <w:rsid w:val="00641020"/>
    <w:rPr>
      <w:rFonts w:ascii="Verdana" w:hAnsi="Verdana"/>
      <w:sz w:val="22"/>
    </w:rPr>
  </w:style>
  <w:style w:type="paragraph" w:customStyle="1" w:styleId="BronWebpaginaTekst">
    <w:name w:val="Bron_Webpagina_Tekst"/>
    <w:basedOn w:val="BronBrontekstTekst"/>
    <w:uiPriority w:val="99"/>
    <w:rsid w:val="00641020"/>
    <w:rPr>
      <w:rFonts w:ascii="Verdana" w:hAnsi="Verdana"/>
      <w:sz w:val="18"/>
    </w:rPr>
  </w:style>
  <w:style w:type="paragraph" w:customStyle="1" w:styleId="BronEmailTitel">
    <w:name w:val="Bron_Email_Titel"/>
    <w:basedOn w:val="BronBrontekstTitel"/>
    <w:uiPriority w:val="99"/>
    <w:rsid w:val="00641020"/>
    <w:rPr>
      <w:rFonts w:ascii="Courier New" w:hAnsi="Courier New"/>
    </w:rPr>
  </w:style>
  <w:style w:type="paragraph" w:customStyle="1" w:styleId="BronEmailHeader">
    <w:name w:val="Bron_Email_Header"/>
    <w:basedOn w:val="BronBrontekstTekst"/>
    <w:uiPriority w:val="99"/>
    <w:rsid w:val="00641020"/>
    <w:rPr>
      <w:rFonts w:ascii="Courier New" w:hAnsi="Courier New"/>
      <w:color w:val="7F7F7F"/>
    </w:rPr>
  </w:style>
  <w:style w:type="paragraph" w:customStyle="1" w:styleId="BronEmailTekst">
    <w:name w:val="Bron_Email_Tekst"/>
    <w:basedOn w:val="BronBrontekstTekst"/>
    <w:uiPriority w:val="99"/>
    <w:rsid w:val="00641020"/>
    <w:rPr>
      <w:rFonts w:ascii="Courier New" w:hAnsi="Courier New"/>
    </w:rPr>
  </w:style>
  <w:style w:type="character" w:customStyle="1" w:styleId="BronWebpaginaUrl">
    <w:name w:val="Bron_Webpagina_Url"/>
    <w:uiPriority w:val="99"/>
    <w:rsid w:val="00641020"/>
    <w:rPr>
      <w:rFonts w:ascii="Verdana" w:hAnsi="Verdana"/>
      <w:color w:val="0000FF"/>
      <w:lang w:val="en-US"/>
    </w:rPr>
  </w:style>
  <w:style w:type="paragraph" w:customStyle="1" w:styleId="BronHandgeschrevenTekst">
    <w:name w:val="Bron_Handgeschreven_Tekst"/>
    <w:basedOn w:val="BronBrontekstTekst"/>
    <w:uiPriority w:val="99"/>
    <w:rsid w:val="00641020"/>
    <w:rPr>
      <w:rFonts w:ascii="Comic Sans MS" w:hAnsi="Comic Sans MS"/>
      <w:sz w:val="18"/>
    </w:rPr>
  </w:style>
  <w:style w:type="paragraph" w:customStyle="1" w:styleId="BronDialoogDialoogSpreker1">
    <w:name w:val="Bron_Dialoog_DialoogSpreker1"/>
    <w:basedOn w:val="BronBrontekstTekst"/>
    <w:uiPriority w:val="99"/>
    <w:rsid w:val="00641020"/>
    <w:pPr>
      <w:tabs>
        <w:tab w:val="left" w:pos="1531"/>
      </w:tabs>
      <w:ind w:left="1531" w:hanging="1134"/>
    </w:pPr>
  </w:style>
  <w:style w:type="paragraph" w:customStyle="1" w:styleId="BronDialoogDialoogSpreker2">
    <w:name w:val="Bron_Dialoog_DialoogSpreker2"/>
    <w:basedOn w:val="BronDialoogDialoogSpreker1"/>
    <w:uiPriority w:val="99"/>
    <w:rsid w:val="00641020"/>
    <w:rPr>
      <w:color w:val="6C6C6C"/>
    </w:rPr>
  </w:style>
  <w:style w:type="paragraph" w:customStyle="1" w:styleId="BronDialoogTitel">
    <w:name w:val="Bron_Dialoog_Titel"/>
    <w:basedOn w:val="BronBrontekstTitel"/>
    <w:uiPriority w:val="99"/>
    <w:rsid w:val="00641020"/>
  </w:style>
  <w:style w:type="paragraph" w:customStyle="1" w:styleId="OpdrachtDialoogSpreker1">
    <w:name w:val="Opdracht_DialoogSpreker1"/>
    <w:basedOn w:val="OpdrachtVraag"/>
    <w:uiPriority w:val="99"/>
    <w:rsid w:val="00641020"/>
    <w:pPr>
      <w:ind w:left="1531" w:hanging="1134"/>
    </w:pPr>
  </w:style>
  <w:style w:type="paragraph" w:customStyle="1" w:styleId="OpdrachtDialoogSpreker2">
    <w:name w:val="Opdracht_DialoogSpreker2"/>
    <w:basedOn w:val="OpdrachtDialoogSpreker1"/>
    <w:uiPriority w:val="99"/>
    <w:rsid w:val="00641020"/>
    <w:rPr>
      <w:color w:val="3366FF"/>
    </w:rPr>
  </w:style>
  <w:style w:type="paragraph" w:customStyle="1" w:styleId="Paragraaf-NaslagwerkMVTTitel">
    <w:name w:val="Paragraaf-NaslagwerkMVT_Titel"/>
    <w:basedOn w:val="ParagraafTitel"/>
    <w:uiPriority w:val="99"/>
    <w:rsid w:val="00641020"/>
  </w:style>
  <w:style w:type="paragraph" w:customStyle="1" w:styleId="Paragraaf-NaslagwerkMVTTitel-Ongenummerd">
    <w:name w:val="Paragraaf-NaslagwerkMVT_Titel-Ongenummerd"/>
    <w:basedOn w:val="ParagraafTitel-Ongenummerd"/>
    <w:uiPriority w:val="99"/>
    <w:rsid w:val="00641020"/>
  </w:style>
  <w:style w:type="paragraph" w:customStyle="1" w:styleId="BeeldgegevensUB">
    <w:name w:val="Beeldgegevens_UB"/>
    <w:basedOn w:val="Beeldgegevens"/>
    <w:uiPriority w:val="99"/>
    <w:rsid w:val="00641020"/>
    <w:pPr>
      <w:pBdr>
        <w:top w:val="single" w:sz="4" w:space="1" w:color="1F4E79"/>
        <w:left w:val="single" w:sz="4" w:space="4" w:color="1F4E79"/>
        <w:bottom w:val="single" w:sz="4" w:space="1" w:color="1F4E79"/>
        <w:right w:val="single" w:sz="4" w:space="4" w:color="1F4E79"/>
      </w:pBdr>
      <w:ind w:left="482" w:right="85"/>
    </w:pPr>
  </w:style>
  <w:style w:type="paragraph" w:customStyle="1" w:styleId="BronBeeldBijschriftUB">
    <w:name w:val="Bron_Beeld_Bijschrift_UB"/>
    <w:basedOn w:val="BronBeeldBijschrift"/>
    <w:uiPriority w:val="99"/>
    <w:rsid w:val="00641020"/>
    <w:pPr>
      <w:pBdr>
        <w:top w:val="single" w:sz="4" w:space="1" w:color="808080"/>
        <w:left w:val="single" w:sz="4" w:space="4" w:color="808080"/>
        <w:bottom w:val="single" w:sz="4" w:space="1" w:color="808080"/>
        <w:right w:val="single" w:sz="4" w:space="4" w:color="808080"/>
      </w:pBdr>
      <w:ind w:left="482" w:right="85"/>
    </w:pPr>
  </w:style>
  <w:style w:type="character" w:customStyle="1" w:styleId="SubscriptCursief">
    <w:name w:val="Subscript+Cursief"/>
    <w:basedOn w:val="Subscript"/>
    <w:uiPriority w:val="99"/>
    <w:rsid w:val="00641020"/>
    <w:rPr>
      <w:rFonts w:cs="Times New Roman"/>
      <w:i/>
      <w:vertAlign w:val="subscript"/>
    </w:rPr>
  </w:style>
  <w:style w:type="character" w:customStyle="1" w:styleId="SuperscriptCursief">
    <w:name w:val="Superscript+Cursief"/>
    <w:basedOn w:val="Superscript"/>
    <w:uiPriority w:val="99"/>
    <w:rsid w:val="00641020"/>
    <w:rPr>
      <w:rFonts w:cs="Times New Roman"/>
      <w:i/>
      <w:vertAlign w:val="superscript"/>
    </w:rPr>
  </w:style>
  <w:style w:type="paragraph" w:customStyle="1" w:styleId="opdracht">
    <w:name w:val="opdracht"/>
    <w:basedOn w:val="Normal"/>
    <w:uiPriority w:val="99"/>
    <w:rsid w:val="00641020"/>
    <w:pPr>
      <w:suppressAutoHyphens/>
      <w:spacing w:after="0" w:line="240" w:lineRule="auto"/>
      <w:ind w:left="709" w:hanging="709"/>
    </w:pPr>
    <w:rPr>
      <w:rFonts w:ascii="Arial" w:eastAsia="MS Mincho" w:hAnsi="Arial" w:cs="Arial"/>
      <w:color w:val="4F6228"/>
      <w:kern w:val="1"/>
      <w:lang w:eastAsia="hi-IN" w:bidi="hi-IN"/>
    </w:rPr>
  </w:style>
  <w:style w:type="paragraph" w:customStyle="1" w:styleId="opdrachtantwoord">
    <w:name w:val="opdracht_antwoord"/>
    <w:basedOn w:val="opdracht"/>
    <w:uiPriority w:val="99"/>
    <w:rsid w:val="00641020"/>
    <w:pPr>
      <w:spacing w:after="220"/>
    </w:pPr>
    <w:rPr>
      <w:color w:val="FF0000"/>
    </w:rPr>
  </w:style>
  <w:style w:type="paragraph" w:styleId="BodyText">
    <w:name w:val="Body Text"/>
    <w:basedOn w:val="Normal"/>
    <w:link w:val="BodyTextChar1"/>
    <w:uiPriority w:val="99"/>
    <w:rsid w:val="00641020"/>
    <w:pPr>
      <w:suppressAutoHyphens/>
      <w:spacing w:after="120" w:line="240" w:lineRule="auto"/>
    </w:pPr>
    <w:rPr>
      <w:rFonts w:eastAsia="MS Mincho"/>
      <w:bCs/>
      <w:kern w:val="1"/>
      <w:szCs w:val="24"/>
      <w:lang w:eastAsia="hi-IN" w:bidi="hi-IN"/>
    </w:rPr>
  </w:style>
  <w:style w:type="character" w:customStyle="1" w:styleId="BodyTextChar">
    <w:name w:val="Body Text Char"/>
    <w:basedOn w:val="DefaultParagraphFont"/>
    <w:uiPriority w:val="99"/>
    <w:rsid w:val="00641020"/>
    <w:rPr>
      <w:rFonts w:ascii="MetaOT-Bold" w:eastAsia="MS Mincho" w:hAnsi="MetaOT-Bold" w:cs="MetaOT-Bold"/>
      <w:b/>
      <w:bCs/>
      <w:color w:val="000000"/>
      <w:kern w:val="1"/>
      <w:sz w:val="21"/>
      <w:szCs w:val="21"/>
      <w:lang w:val="en-US" w:eastAsia="hi-IN" w:bidi="hi-IN"/>
    </w:rPr>
  </w:style>
  <w:style w:type="character" w:customStyle="1" w:styleId="BodyTextChar1">
    <w:name w:val="Body Text Char1"/>
    <w:basedOn w:val="DefaultParagraphFont"/>
    <w:link w:val="BodyText"/>
    <w:uiPriority w:val="99"/>
    <w:locked/>
    <w:rsid w:val="00641020"/>
    <w:rPr>
      <w:rFonts w:ascii="Calibri" w:eastAsia="MS Mincho" w:hAnsi="Calibri" w:cs="Times New Roman"/>
      <w:bCs/>
      <w:kern w:val="1"/>
      <w:sz w:val="24"/>
      <w:szCs w:val="24"/>
      <w:lang w:eastAsia="hi-IN" w:bidi="hi-IN"/>
    </w:rPr>
  </w:style>
  <w:style w:type="paragraph" w:customStyle="1" w:styleId="kop">
    <w:name w:val="kop"/>
    <w:basedOn w:val="Normal"/>
    <w:uiPriority w:val="99"/>
    <w:rsid w:val="00641020"/>
    <w:pPr>
      <w:widowControl w:val="0"/>
      <w:suppressAutoHyphens/>
      <w:spacing w:after="280" w:line="288" w:lineRule="auto"/>
    </w:pPr>
    <w:rPr>
      <w:rFonts w:ascii="Arial" w:eastAsia="MS Mincho" w:hAnsi="Arial" w:cs="Arial"/>
      <w:kern w:val="1"/>
      <w:sz w:val="28"/>
      <w:szCs w:val="28"/>
      <w:lang w:eastAsia="hi-IN" w:bidi="hi-IN"/>
    </w:rPr>
  </w:style>
  <w:style w:type="paragraph" w:styleId="List">
    <w:name w:val="List"/>
    <w:basedOn w:val="BodyText"/>
    <w:uiPriority w:val="99"/>
    <w:rsid w:val="00641020"/>
  </w:style>
  <w:style w:type="paragraph" w:customStyle="1" w:styleId="modulenummer">
    <w:name w:val="module_nummer"/>
    <w:basedOn w:val="Normal"/>
    <w:uiPriority w:val="99"/>
    <w:rsid w:val="00641020"/>
    <w:pPr>
      <w:widowControl w:val="0"/>
      <w:suppressAutoHyphens/>
      <w:spacing w:after="0" w:line="288" w:lineRule="auto"/>
    </w:pPr>
    <w:rPr>
      <w:rFonts w:ascii="Arial" w:eastAsia="MS Mincho" w:hAnsi="Arial" w:cs="Arial"/>
      <w:b/>
      <w:bCs/>
      <w:color w:val="808080"/>
      <w:kern w:val="1"/>
      <w:sz w:val="48"/>
      <w:szCs w:val="48"/>
      <w:lang w:eastAsia="hi-IN" w:bidi="hi-IN"/>
    </w:rPr>
  </w:style>
  <w:style w:type="paragraph" w:customStyle="1" w:styleId="moduletitel">
    <w:name w:val="module_titel"/>
    <w:basedOn w:val="Normal"/>
    <w:uiPriority w:val="99"/>
    <w:rsid w:val="00641020"/>
    <w:pPr>
      <w:widowControl w:val="0"/>
      <w:suppressAutoHyphens/>
      <w:spacing w:after="0" w:line="288" w:lineRule="auto"/>
    </w:pPr>
    <w:rPr>
      <w:rFonts w:ascii="Arial" w:eastAsia="MS Mincho" w:hAnsi="Arial" w:cs="Arial"/>
      <w:b/>
      <w:bCs/>
      <w:color w:val="215868"/>
      <w:kern w:val="1"/>
      <w:sz w:val="48"/>
      <w:szCs w:val="48"/>
      <w:lang w:eastAsia="hi-IN" w:bidi="hi-IN"/>
    </w:rPr>
  </w:style>
  <w:style w:type="paragraph" w:customStyle="1" w:styleId="moduleintrotekst">
    <w:name w:val="module_intro_tekst"/>
    <w:basedOn w:val="Normal"/>
    <w:uiPriority w:val="99"/>
    <w:rsid w:val="00641020"/>
    <w:pPr>
      <w:suppressAutoHyphens/>
      <w:spacing w:after="220" w:line="240" w:lineRule="auto"/>
      <w:jc w:val="both"/>
    </w:pPr>
    <w:rPr>
      <w:rFonts w:ascii="Arial" w:eastAsia="MS Mincho" w:hAnsi="Arial" w:cs="Arial"/>
      <w:color w:val="215868"/>
      <w:kern w:val="1"/>
      <w:lang w:eastAsia="hi-IN" w:bidi="hi-IN"/>
    </w:rPr>
  </w:style>
  <w:style w:type="paragraph" w:customStyle="1" w:styleId="inhoudsopgavetitel">
    <w:name w:val="inhoudsopgave_titel"/>
    <w:basedOn w:val="Normal"/>
    <w:uiPriority w:val="99"/>
    <w:rsid w:val="00641020"/>
    <w:pPr>
      <w:widowControl w:val="0"/>
      <w:suppressAutoHyphens/>
      <w:spacing w:after="0" w:line="288" w:lineRule="auto"/>
    </w:pPr>
    <w:rPr>
      <w:rFonts w:ascii="Arial" w:eastAsia="MS Mincho" w:hAnsi="Arial" w:cs="Arial"/>
      <w:b/>
      <w:bCs/>
      <w:color w:val="215868"/>
      <w:kern w:val="1"/>
      <w:sz w:val="28"/>
      <w:szCs w:val="28"/>
      <w:lang w:eastAsia="hi-IN" w:bidi="hi-IN"/>
    </w:rPr>
  </w:style>
  <w:style w:type="paragraph" w:customStyle="1" w:styleId="inhoudsopgavehoofdstuktitel">
    <w:name w:val="inhoudsopgave_hoofdstuk_titel"/>
    <w:basedOn w:val="Normal"/>
    <w:uiPriority w:val="99"/>
    <w:rsid w:val="00641020"/>
    <w:pPr>
      <w:widowControl w:val="0"/>
      <w:suppressAutoHyphens/>
      <w:spacing w:after="0" w:line="288" w:lineRule="auto"/>
    </w:pPr>
    <w:rPr>
      <w:rFonts w:ascii="Arial" w:eastAsia="MS Mincho" w:hAnsi="Arial" w:cs="Arial"/>
      <w:b/>
      <w:bCs/>
      <w:color w:val="215868"/>
      <w:kern w:val="1"/>
      <w:szCs w:val="24"/>
      <w:lang w:eastAsia="hi-IN" w:bidi="hi-IN"/>
    </w:rPr>
  </w:style>
  <w:style w:type="paragraph" w:customStyle="1" w:styleId="inhoudsopgaveparagraaftitel">
    <w:name w:val="inhoudsopgave_paragraaf_titel"/>
    <w:basedOn w:val="Normal"/>
    <w:uiPriority w:val="99"/>
    <w:rsid w:val="00641020"/>
    <w:pPr>
      <w:widowControl w:val="0"/>
      <w:suppressAutoHyphens/>
      <w:spacing w:after="0" w:line="288" w:lineRule="auto"/>
    </w:pPr>
    <w:rPr>
      <w:rFonts w:ascii="Arial" w:eastAsia="MS Mincho" w:hAnsi="Arial" w:cs="Arial"/>
      <w:color w:val="215868"/>
      <w:kern w:val="1"/>
      <w:sz w:val="20"/>
      <w:szCs w:val="20"/>
      <w:lang w:eastAsia="hi-IN" w:bidi="hi-IN"/>
    </w:rPr>
  </w:style>
  <w:style w:type="paragraph" w:customStyle="1" w:styleId="hoofdstuknummer">
    <w:name w:val="hoofdstuk_nummer"/>
    <w:basedOn w:val="Normal"/>
    <w:uiPriority w:val="99"/>
    <w:rsid w:val="00641020"/>
    <w:pPr>
      <w:widowControl w:val="0"/>
      <w:suppressAutoHyphens/>
      <w:spacing w:after="0" w:line="288" w:lineRule="auto"/>
    </w:pPr>
    <w:rPr>
      <w:rFonts w:ascii="Arial" w:eastAsia="MS Mincho" w:hAnsi="Arial" w:cs="Arial"/>
      <w:color w:val="808080"/>
      <w:kern w:val="1"/>
      <w:sz w:val="36"/>
      <w:szCs w:val="36"/>
      <w:lang w:eastAsia="hi-IN" w:bidi="hi-IN"/>
    </w:rPr>
  </w:style>
  <w:style w:type="paragraph" w:customStyle="1" w:styleId="hoofdstuktitel0">
    <w:name w:val="hoofdstuk_titel"/>
    <w:basedOn w:val="Normal"/>
    <w:uiPriority w:val="99"/>
    <w:rsid w:val="00641020"/>
    <w:pPr>
      <w:widowControl w:val="0"/>
      <w:suppressAutoHyphens/>
      <w:spacing w:after="0" w:line="288" w:lineRule="auto"/>
    </w:pPr>
    <w:rPr>
      <w:rFonts w:ascii="Arial" w:eastAsia="MS Mincho" w:hAnsi="Arial" w:cs="Arial"/>
      <w:b/>
      <w:bCs/>
      <w:color w:val="808080"/>
      <w:kern w:val="1"/>
      <w:sz w:val="36"/>
      <w:szCs w:val="36"/>
      <w:lang w:eastAsia="hi-IN" w:bidi="hi-IN"/>
    </w:rPr>
  </w:style>
  <w:style w:type="paragraph" w:customStyle="1" w:styleId="hoofdstukintro">
    <w:name w:val="hoofdstuk_intro"/>
    <w:basedOn w:val="Normal"/>
    <w:autoRedefine/>
    <w:uiPriority w:val="99"/>
    <w:rsid w:val="00641020"/>
    <w:pPr>
      <w:widowControl w:val="0"/>
      <w:suppressAutoHyphens/>
      <w:spacing w:after="220" w:line="276" w:lineRule="auto"/>
      <w:jc w:val="both"/>
    </w:pPr>
    <w:rPr>
      <w:rFonts w:eastAsia="MS Mincho" w:cs="Arial"/>
      <w:color w:val="000000"/>
      <w:kern w:val="1"/>
      <w:lang w:eastAsia="hi-IN" w:bidi="hi-IN"/>
    </w:rPr>
  </w:style>
  <w:style w:type="paragraph" w:customStyle="1" w:styleId="kopkernbegrippen">
    <w:name w:val="kop_kernbegrippen"/>
    <w:basedOn w:val="Normal"/>
    <w:uiPriority w:val="99"/>
    <w:rsid w:val="00641020"/>
    <w:pPr>
      <w:widowControl w:val="0"/>
      <w:suppressAutoHyphens/>
      <w:spacing w:after="0" w:line="288" w:lineRule="auto"/>
    </w:pPr>
    <w:rPr>
      <w:rFonts w:ascii="Arial" w:eastAsia="MS Mincho" w:hAnsi="Arial" w:cs="Arial"/>
      <w:b/>
      <w:bCs/>
      <w:color w:val="00B0F0"/>
      <w:kern w:val="1"/>
      <w:lang w:eastAsia="hi-IN" w:bidi="hi-IN"/>
    </w:rPr>
  </w:style>
  <w:style w:type="paragraph" w:customStyle="1" w:styleId="kernbegrippen">
    <w:name w:val="kernbegrippen"/>
    <w:basedOn w:val="Normal"/>
    <w:uiPriority w:val="99"/>
    <w:rsid w:val="00641020"/>
    <w:pPr>
      <w:widowControl w:val="0"/>
      <w:suppressAutoHyphens/>
      <w:spacing w:after="0" w:line="288" w:lineRule="auto"/>
    </w:pPr>
    <w:rPr>
      <w:rFonts w:ascii="Arial" w:eastAsia="MS Mincho" w:hAnsi="Arial" w:cs="Arial"/>
      <w:color w:val="00B0F0"/>
      <w:kern w:val="1"/>
      <w:lang w:eastAsia="hi-IN" w:bidi="hi-IN"/>
    </w:rPr>
  </w:style>
  <w:style w:type="paragraph" w:customStyle="1" w:styleId="leertekst">
    <w:name w:val="leer_tekst"/>
    <w:basedOn w:val="Normal"/>
    <w:uiPriority w:val="99"/>
    <w:rsid w:val="00641020"/>
    <w:pPr>
      <w:widowControl w:val="0"/>
      <w:suppressAutoHyphens/>
      <w:spacing w:after="220" w:line="288" w:lineRule="auto"/>
    </w:pPr>
    <w:rPr>
      <w:rFonts w:ascii="Arial" w:eastAsia="MS Mincho" w:hAnsi="Arial" w:cs="Arial"/>
      <w:kern w:val="1"/>
      <w:lang w:eastAsia="hi-IN" w:bidi="hi-IN"/>
    </w:rPr>
  </w:style>
  <w:style w:type="character" w:customStyle="1" w:styleId="begrip0">
    <w:name w:val="begrip"/>
    <w:uiPriority w:val="99"/>
    <w:rsid w:val="00641020"/>
    <w:rPr>
      <w:rFonts w:ascii="Arial" w:hAnsi="Arial"/>
      <w:b/>
      <w:color w:val="00B0F0"/>
      <w:sz w:val="22"/>
    </w:rPr>
  </w:style>
  <w:style w:type="paragraph" w:customStyle="1" w:styleId="leertekstkop">
    <w:name w:val="leertekst_kop"/>
    <w:basedOn w:val="Normal"/>
    <w:uiPriority w:val="99"/>
    <w:rsid w:val="00641020"/>
    <w:pPr>
      <w:widowControl w:val="0"/>
      <w:suppressAutoHyphens/>
      <w:spacing w:before="220" w:after="0" w:line="288" w:lineRule="auto"/>
    </w:pPr>
    <w:rPr>
      <w:rFonts w:ascii="Arial" w:eastAsia="MS Mincho" w:hAnsi="Arial" w:cs="Arial"/>
      <w:b/>
      <w:bCs/>
      <w:kern w:val="1"/>
      <w:lang w:eastAsia="hi-IN" w:bidi="hi-IN"/>
    </w:rPr>
  </w:style>
  <w:style w:type="paragraph" w:customStyle="1" w:styleId="tabellopend">
    <w:name w:val="tabel_lopend"/>
    <w:basedOn w:val="Normal"/>
    <w:uiPriority w:val="99"/>
    <w:rsid w:val="00641020"/>
    <w:pPr>
      <w:widowControl w:val="0"/>
      <w:tabs>
        <w:tab w:val="left" w:pos="425"/>
      </w:tabs>
      <w:suppressAutoHyphens/>
      <w:spacing w:after="0" w:line="288" w:lineRule="auto"/>
    </w:pPr>
    <w:rPr>
      <w:rFonts w:ascii="Arial" w:eastAsia="MS Mincho" w:hAnsi="Arial" w:cs="Arial"/>
      <w:color w:val="B2A1C7"/>
      <w:kern w:val="1"/>
      <w:lang w:eastAsia="hi-IN" w:bidi="hi-IN"/>
    </w:rPr>
  </w:style>
  <w:style w:type="paragraph" w:customStyle="1" w:styleId="markeerpunt">
    <w:name w:val="markeerpunt"/>
    <w:basedOn w:val="Normal"/>
    <w:uiPriority w:val="99"/>
    <w:rsid w:val="00641020"/>
    <w:pPr>
      <w:widowControl w:val="0"/>
      <w:suppressAutoHyphens/>
      <w:spacing w:after="0" w:line="288" w:lineRule="auto"/>
    </w:pPr>
    <w:rPr>
      <w:rFonts w:ascii="Arial" w:eastAsia="MS Mincho" w:hAnsi="Arial" w:cs="Arial"/>
      <w:b/>
      <w:bCs/>
      <w:color w:val="984806"/>
      <w:kern w:val="1"/>
      <w:lang w:eastAsia="hi-IN" w:bidi="hi-IN"/>
    </w:rPr>
  </w:style>
  <w:style w:type="paragraph" w:customStyle="1" w:styleId="markering">
    <w:name w:val="markering"/>
    <w:basedOn w:val="leertekst"/>
    <w:uiPriority w:val="99"/>
    <w:rsid w:val="00641020"/>
    <w:rPr>
      <w:color w:val="984806"/>
    </w:rPr>
  </w:style>
  <w:style w:type="paragraph" w:customStyle="1" w:styleId="labeltekst">
    <w:name w:val="labeltekst"/>
    <w:basedOn w:val="Normal"/>
    <w:uiPriority w:val="99"/>
    <w:rsid w:val="00641020"/>
    <w:pPr>
      <w:suppressAutoHyphens/>
      <w:spacing w:after="220" w:line="276" w:lineRule="auto"/>
    </w:pPr>
    <w:rPr>
      <w:rFonts w:ascii="Arial" w:eastAsia="MS Mincho" w:hAnsi="Arial" w:cs="Arial"/>
      <w:bCs/>
      <w:color w:val="548DD4"/>
      <w:kern w:val="1"/>
      <w:lang w:eastAsia="hi-IN" w:bidi="hi-IN"/>
    </w:rPr>
  </w:style>
  <w:style w:type="paragraph" w:customStyle="1" w:styleId="brontekst">
    <w:name w:val="bron_tekst"/>
    <w:basedOn w:val="leertekst"/>
    <w:uiPriority w:val="99"/>
    <w:rsid w:val="00641020"/>
    <w:rPr>
      <w:color w:val="17365D"/>
    </w:rPr>
  </w:style>
  <w:style w:type="paragraph" w:customStyle="1" w:styleId="naarbron">
    <w:name w:val="naar_bron"/>
    <w:basedOn w:val="Normal"/>
    <w:uiPriority w:val="99"/>
    <w:rsid w:val="00641020"/>
    <w:pPr>
      <w:suppressAutoHyphens/>
      <w:spacing w:after="220" w:line="276" w:lineRule="auto"/>
    </w:pPr>
    <w:rPr>
      <w:rFonts w:ascii="Arial" w:eastAsia="MS Mincho" w:hAnsi="Arial" w:cs="Arial"/>
      <w:b/>
      <w:color w:val="17365D"/>
      <w:kern w:val="1"/>
      <w:sz w:val="18"/>
      <w:szCs w:val="18"/>
      <w:lang w:eastAsia="hi-IN" w:bidi="hi-IN"/>
    </w:rPr>
  </w:style>
  <w:style w:type="paragraph" w:customStyle="1" w:styleId="tabelkop">
    <w:name w:val="tabel_kop"/>
    <w:basedOn w:val="tabellopend"/>
    <w:uiPriority w:val="99"/>
    <w:rsid w:val="00641020"/>
    <w:rPr>
      <w:b/>
      <w:bCs/>
    </w:rPr>
  </w:style>
  <w:style w:type="paragraph" w:customStyle="1" w:styleId="opdrachtinspring">
    <w:name w:val="opdracht_inspring"/>
    <w:basedOn w:val="opdracht"/>
    <w:uiPriority w:val="99"/>
    <w:rsid w:val="00641020"/>
    <w:pPr>
      <w:tabs>
        <w:tab w:val="left" w:pos="709"/>
        <w:tab w:val="left" w:pos="1418"/>
        <w:tab w:val="left" w:pos="1843"/>
      </w:tabs>
      <w:ind w:left="1418"/>
    </w:pPr>
  </w:style>
  <w:style w:type="paragraph" w:customStyle="1" w:styleId="paragraaftitelbegrip">
    <w:name w:val="paragraaftitel_begrip"/>
    <w:basedOn w:val="Normal"/>
    <w:uiPriority w:val="99"/>
    <w:rsid w:val="00641020"/>
    <w:pPr>
      <w:widowControl w:val="0"/>
      <w:suppressAutoHyphens/>
      <w:spacing w:after="280" w:line="288" w:lineRule="auto"/>
    </w:pPr>
    <w:rPr>
      <w:rFonts w:ascii="Arial" w:eastAsia="MS Mincho" w:hAnsi="Arial" w:cs="Arial"/>
      <w:color w:val="00B0F0"/>
      <w:kern w:val="1"/>
      <w:sz w:val="28"/>
      <w:szCs w:val="28"/>
      <w:lang w:eastAsia="hi-IN" w:bidi="hi-IN"/>
    </w:rPr>
  </w:style>
  <w:style w:type="paragraph" w:customStyle="1" w:styleId="omschrijvingbegrip">
    <w:name w:val="omschrijving_begrip"/>
    <w:basedOn w:val="Normal"/>
    <w:uiPriority w:val="99"/>
    <w:rsid w:val="00641020"/>
    <w:pPr>
      <w:spacing w:after="0" w:line="240" w:lineRule="auto"/>
    </w:pPr>
    <w:rPr>
      <w:rFonts w:ascii="Arial" w:eastAsia="MS Mincho" w:hAnsi="Arial" w:cs="Arial"/>
      <w:kern w:val="1"/>
      <w:lang w:eastAsia="hi-IN" w:bidi="hi-IN"/>
    </w:rPr>
  </w:style>
  <w:style w:type="paragraph" w:customStyle="1" w:styleId="samenvattingtekst">
    <w:name w:val="samenvatting_tekst"/>
    <w:basedOn w:val="Normal"/>
    <w:uiPriority w:val="99"/>
    <w:rsid w:val="00641020"/>
    <w:pPr>
      <w:spacing w:after="220" w:line="240" w:lineRule="auto"/>
    </w:pPr>
    <w:rPr>
      <w:rFonts w:ascii="Arial" w:eastAsia="MS Mincho" w:hAnsi="Arial" w:cs="Arial"/>
      <w:kern w:val="1"/>
      <w:lang w:eastAsia="hi-IN" w:bidi="hi-IN"/>
    </w:rPr>
  </w:style>
  <w:style w:type="paragraph" w:styleId="Revision">
    <w:name w:val="Revision"/>
    <w:hidden/>
    <w:uiPriority w:val="99"/>
    <w:rsid w:val="00641020"/>
    <w:rPr>
      <w:rFonts w:ascii="MetaOT-Bold" w:eastAsia="MS Mincho" w:hAnsi="MetaOT-Bold"/>
      <w:b/>
      <w:bCs/>
      <w:color w:val="000000"/>
      <w:kern w:val="1"/>
      <w:sz w:val="24"/>
      <w:szCs w:val="24"/>
      <w:lang w:val="en-US" w:eastAsia="hi-IN" w:bidi="hi-IN"/>
    </w:rPr>
  </w:style>
  <w:style w:type="character" w:customStyle="1" w:styleId="subschrift">
    <w:name w:val="subschrift"/>
    <w:uiPriority w:val="99"/>
    <w:rsid w:val="00641020"/>
    <w:rPr>
      <w:color w:val="FF00FF"/>
      <w:vertAlign w:val="subscript"/>
      <w:lang w:eastAsia="nl-NL"/>
    </w:rPr>
  </w:style>
  <w:style w:type="character" w:customStyle="1" w:styleId="superschrift">
    <w:name w:val="superschrift"/>
    <w:uiPriority w:val="99"/>
    <w:rsid w:val="00641020"/>
    <w:rPr>
      <w:color w:val="990099"/>
      <w:vertAlign w:val="superscript"/>
    </w:rPr>
  </w:style>
  <w:style w:type="character" w:customStyle="1" w:styleId="BodyTextIndentChar">
    <w:name w:val="Body Text Indent Char"/>
    <w:basedOn w:val="DefaultParagraphFont"/>
    <w:link w:val="BodyTextIndent"/>
    <w:uiPriority w:val="99"/>
    <w:semiHidden/>
    <w:locked/>
    <w:rsid w:val="00641020"/>
    <w:rPr>
      <w:rFonts w:ascii="Arial" w:hAnsi="Arial" w:cs="Arial"/>
      <w:kern w:val="1"/>
      <w:sz w:val="24"/>
      <w:szCs w:val="24"/>
      <w:lang w:eastAsia="hi-IN" w:bidi="hi-IN"/>
    </w:rPr>
  </w:style>
  <w:style w:type="paragraph" w:styleId="BodyTextIndent">
    <w:name w:val="Body Text Indent"/>
    <w:basedOn w:val="Normal"/>
    <w:link w:val="BodyTextIndentChar"/>
    <w:uiPriority w:val="99"/>
    <w:semiHidden/>
    <w:rsid w:val="00641020"/>
    <w:pPr>
      <w:suppressAutoHyphens/>
      <w:spacing w:after="0" w:line="240" w:lineRule="auto"/>
      <w:jc w:val="both"/>
    </w:pPr>
    <w:rPr>
      <w:rFonts w:ascii="Arial" w:eastAsia="Times New Roman" w:hAnsi="Arial" w:cs="Arial"/>
      <w:kern w:val="1"/>
      <w:sz w:val="24"/>
      <w:szCs w:val="24"/>
      <w:lang w:eastAsia="hi-IN" w:bidi="hi-IN"/>
    </w:rPr>
  </w:style>
  <w:style w:type="character" w:customStyle="1" w:styleId="BodyTextIndentChar1">
    <w:name w:val="Body Text Indent Char1"/>
    <w:basedOn w:val="DefaultParagraphFont"/>
    <w:uiPriority w:val="99"/>
    <w:semiHidden/>
    <w:rsid w:val="001C0F99"/>
    <w:rPr>
      <w:lang w:eastAsia="en-US"/>
    </w:rPr>
  </w:style>
  <w:style w:type="character" w:customStyle="1" w:styleId="PlattetekstinspringenChar1">
    <w:name w:val="Platte tekst inspringen Char1"/>
    <w:basedOn w:val="DefaultParagraphFont"/>
    <w:uiPriority w:val="99"/>
    <w:semiHidden/>
    <w:rsid w:val="00641020"/>
    <w:rPr>
      <w:rFonts w:cs="Times New Roman"/>
    </w:rPr>
  </w:style>
  <w:style w:type="character" w:customStyle="1" w:styleId="onderstrepen">
    <w:name w:val="onderstrepen"/>
    <w:uiPriority w:val="99"/>
    <w:rsid w:val="00641020"/>
    <w:rPr>
      <w:rFonts w:ascii="Times New Roman" w:hAnsi="Times New Roman"/>
      <w:color w:val="948A54"/>
      <w:u w:val="single"/>
      <w:lang w:eastAsia="nl-NL"/>
    </w:rPr>
  </w:style>
  <w:style w:type="paragraph" w:styleId="NormalWeb">
    <w:name w:val="Normal (Web)"/>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wrap">
    <w:name w:val="nowrap"/>
    <w:basedOn w:val="DefaultParagraphFont"/>
    <w:uiPriority w:val="99"/>
    <w:rsid w:val="00641020"/>
    <w:rPr>
      <w:rFonts w:cs="Times New Roman"/>
    </w:rPr>
  </w:style>
  <w:style w:type="character" w:customStyle="1" w:styleId="of7ijf">
    <w:name w:val="of7ijf"/>
    <w:basedOn w:val="DefaultParagraphFont"/>
    <w:uiPriority w:val="99"/>
    <w:rsid w:val="00641020"/>
    <w:rPr>
      <w:rFonts w:cs="Times New Roman"/>
    </w:rPr>
  </w:style>
  <w:style w:type="paragraph" w:customStyle="1" w:styleId="mtop">
    <w:name w:val="mtop"/>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table" w:customStyle="1" w:styleId="Tabelraster1">
    <w:name w:val="Tabelraster1"/>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HoofdstukTitel"/>
    <w:uiPriority w:val="99"/>
    <w:rsid w:val="00641020"/>
  </w:style>
  <w:style w:type="paragraph" w:customStyle="1" w:styleId="BronBrontekstTekst--">
    <w:name w:val="Bron_Brontekst_Tekst--"/>
    <w:uiPriority w:val="99"/>
    <w:rsid w:val="00641020"/>
    <w:pPr>
      <w:shd w:val="clear" w:color="auto" w:fill="F7CAAC"/>
      <w:spacing w:line="276" w:lineRule="auto"/>
    </w:pPr>
    <w:rPr>
      <w:rFonts w:ascii="Arial" w:eastAsia="Times New Roman" w:hAnsi="Arial"/>
      <w:sz w:val="20"/>
      <w:szCs w:val="20"/>
      <w:lang w:eastAsia="en-US"/>
    </w:rPr>
  </w:style>
  <w:style w:type="paragraph" w:customStyle="1" w:styleId="BronBrontekstTitel--">
    <w:name w:val="Bron_Brontekst_Titel--"/>
    <w:basedOn w:val="BronBrontekstTekst--"/>
    <w:uiPriority w:val="99"/>
    <w:rsid w:val="00641020"/>
    <w:rPr>
      <w:sz w:val="24"/>
    </w:rPr>
  </w:style>
  <w:style w:type="paragraph" w:customStyle="1" w:styleId="BronBrontekstBronvermelding--">
    <w:name w:val="Bron_Brontekst_Bronvermelding--"/>
    <w:basedOn w:val="BronBrontekstTekst--"/>
    <w:uiPriority w:val="99"/>
    <w:rsid w:val="00641020"/>
    <w:rPr>
      <w:sz w:val="16"/>
    </w:rPr>
  </w:style>
  <w:style w:type="paragraph" w:customStyle="1" w:styleId="BronBrontekstBijschrift--">
    <w:name w:val="Bron_Brontekst_Bijschrift--"/>
    <w:basedOn w:val="BronBrontekstTekst--"/>
    <w:uiPriority w:val="99"/>
    <w:rsid w:val="00641020"/>
    <w:pPr>
      <w:shd w:val="clear" w:color="auto" w:fill="F9CCCB"/>
    </w:pPr>
  </w:style>
  <w:style w:type="paragraph" w:customStyle="1" w:styleId="AntwoordAB">
    <w:name w:val="Antwoord_AB"/>
    <w:uiPriority w:val="99"/>
    <w:rsid w:val="00641020"/>
    <w:pPr>
      <w:tabs>
        <w:tab w:val="left" w:pos="397"/>
        <w:tab w:val="left" w:pos="794"/>
      </w:tabs>
      <w:spacing w:line="264" w:lineRule="auto"/>
      <w:ind w:left="794" w:hanging="794"/>
    </w:pPr>
    <w:rPr>
      <w:rFonts w:ascii="Arial" w:hAnsi="Arial"/>
      <w:color w:val="FF33CC"/>
      <w:sz w:val="20"/>
      <w:szCs w:val="20"/>
      <w:lang w:eastAsia="en-US"/>
    </w:rPr>
  </w:style>
  <w:style w:type="paragraph" w:customStyle="1" w:styleId="Subtitel1">
    <w:name w:val="Subtitel1"/>
    <w:uiPriority w:val="99"/>
    <w:rsid w:val="00641020"/>
    <w:pPr>
      <w:spacing w:line="264" w:lineRule="auto"/>
    </w:pPr>
    <w:rPr>
      <w:rFonts w:ascii="Arial" w:eastAsia="Times New Roman" w:hAnsi="Arial"/>
      <w:sz w:val="24"/>
      <w:szCs w:val="20"/>
      <w:lang w:eastAsia="en-US"/>
    </w:rPr>
  </w:style>
  <w:style w:type="paragraph" w:customStyle="1" w:styleId="AntwoordTekstRegel">
    <w:name w:val="Antwoord_TekstRegel"/>
    <w:uiPriority w:val="99"/>
    <w:rsid w:val="00641020"/>
    <w:pPr>
      <w:tabs>
        <w:tab w:val="left" w:pos="397"/>
        <w:tab w:val="left" w:pos="794"/>
      </w:tabs>
      <w:spacing w:line="276" w:lineRule="auto"/>
      <w:ind w:left="794"/>
    </w:pPr>
    <w:rPr>
      <w:rFonts w:ascii="Arial" w:hAnsi="Arial"/>
      <w:color w:val="FF33CC"/>
      <w:sz w:val="20"/>
      <w:szCs w:val="20"/>
      <w:lang w:eastAsia="en-US"/>
    </w:rPr>
  </w:style>
  <w:style w:type="paragraph" w:customStyle="1" w:styleId="BrontekstTitel">
    <w:name w:val="Brontekst_Titel"/>
    <w:basedOn w:val="BrontekstTekst"/>
    <w:next w:val="BrontekstTekst"/>
    <w:uiPriority w:val="99"/>
    <w:rsid w:val="00641020"/>
    <w:rPr>
      <w:sz w:val="28"/>
    </w:rPr>
  </w:style>
  <w:style w:type="paragraph" w:customStyle="1" w:styleId="BrontekstTekst">
    <w:name w:val="Brontekst_Tekst"/>
    <w:uiPriority w:val="99"/>
    <w:rsid w:val="00641020"/>
    <w:pPr>
      <w:shd w:val="clear" w:color="auto" w:fill="F2F2F2"/>
      <w:spacing w:line="276" w:lineRule="auto"/>
    </w:pPr>
    <w:rPr>
      <w:rFonts w:ascii="Arial" w:eastAsia="Times New Roman" w:hAnsi="Arial"/>
      <w:sz w:val="20"/>
      <w:szCs w:val="20"/>
      <w:lang w:eastAsia="en-US"/>
    </w:rPr>
  </w:style>
  <w:style w:type="paragraph" w:customStyle="1" w:styleId="BrontekstBronvermelding">
    <w:name w:val="Brontekst_Bronvermelding"/>
    <w:basedOn w:val="BrontekstTekst"/>
    <w:next w:val="Normal"/>
    <w:uiPriority w:val="99"/>
    <w:rsid w:val="00641020"/>
    <w:rPr>
      <w:sz w:val="16"/>
    </w:rPr>
  </w:style>
  <w:style w:type="character" w:customStyle="1" w:styleId="MTConvertedEquation">
    <w:name w:val="MTConvertedEquation"/>
    <w:basedOn w:val="DefaultParagraphFont"/>
    <w:uiPriority w:val="99"/>
    <w:rsid w:val="00641020"/>
    <w:rPr>
      <w:rFonts w:cs="Times New Roman"/>
    </w:rPr>
  </w:style>
  <w:style w:type="paragraph" w:customStyle="1" w:styleId="MTDisplayEquation">
    <w:name w:val="MTDisplayEquation"/>
    <w:basedOn w:val="Tekst"/>
    <w:next w:val="Normal"/>
    <w:link w:val="MTDisplayEquationChar"/>
    <w:uiPriority w:val="99"/>
    <w:rsid w:val="00641020"/>
    <w:pPr>
      <w:tabs>
        <w:tab w:val="clear" w:pos="340"/>
        <w:tab w:val="center" w:pos="4540"/>
        <w:tab w:val="right" w:pos="9080"/>
      </w:tabs>
    </w:pPr>
  </w:style>
  <w:style w:type="character" w:customStyle="1" w:styleId="MTDisplayEquationChar">
    <w:name w:val="MTDisplayEquation Char"/>
    <w:basedOn w:val="TekstChar"/>
    <w:link w:val="MTDisplayEquation"/>
    <w:uiPriority w:val="99"/>
    <w:locked/>
    <w:rsid w:val="00641020"/>
    <w:rPr>
      <w:rFonts w:ascii="Arial" w:hAnsi="Arial" w:cs="Times New Roman"/>
      <w:sz w:val="20"/>
      <w:szCs w:val="20"/>
      <w:lang w:val="nl-NL" w:eastAsia="en-US" w:bidi="ar-SA"/>
    </w:rPr>
  </w:style>
  <w:style w:type="paragraph" w:customStyle="1" w:styleId="wp-tekst-p">
    <w:name w:val="wp-tekst-p"/>
    <w:basedOn w:val="Normal"/>
    <w:uiPriority w:val="99"/>
    <w:rsid w:val="00641020"/>
    <w:pPr>
      <w:spacing w:before="100" w:beforeAutospacing="1" w:after="100" w:afterAutospacing="1" w:line="240" w:lineRule="auto"/>
    </w:pPr>
    <w:rPr>
      <w:rFonts w:ascii="Times New Roman" w:eastAsia="Times New Roman" w:hAnsi="Times New Roman"/>
      <w:sz w:val="24"/>
      <w:szCs w:val="24"/>
      <w:lang w:val="nl-BE" w:eastAsia="nl-NL"/>
    </w:rPr>
  </w:style>
  <w:style w:type="character" w:customStyle="1" w:styleId="tekst-c-c2">
    <w:name w:val="tekst-c-c2"/>
    <w:basedOn w:val="DefaultParagraphFont"/>
    <w:uiPriority w:val="99"/>
    <w:rsid w:val="00641020"/>
    <w:rPr>
      <w:rFonts w:cs="Times New Roman"/>
    </w:rPr>
  </w:style>
  <w:style w:type="character" w:customStyle="1" w:styleId="tekst-c-c4">
    <w:name w:val="tekst-c-c4"/>
    <w:basedOn w:val="DefaultParagraphFont"/>
    <w:uiPriority w:val="99"/>
    <w:rsid w:val="00641020"/>
    <w:rPr>
      <w:rFonts w:cs="Times New Roman"/>
    </w:rPr>
  </w:style>
  <w:style w:type="character" w:customStyle="1" w:styleId="tekst-c-c3">
    <w:name w:val="tekst-c-c3"/>
    <w:basedOn w:val="DefaultParagraphFont"/>
    <w:uiPriority w:val="99"/>
    <w:rsid w:val="00641020"/>
    <w:rPr>
      <w:rFonts w:cs="Times New Roman"/>
    </w:rPr>
  </w:style>
  <w:style w:type="paragraph" w:customStyle="1" w:styleId="Opdrachtnummer0">
    <w:name w:val="Opdrachtnummer"/>
    <w:basedOn w:val="Tekst"/>
    <w:uiPriority w:val="99"/>
    <w:rsid w:val="00641020"/>
  </w:style>
  <w:style w:type="character" w:customStyle="1" w:styleId="mw-headline">
    <w:name w:val="mw-headline"/>
    <w:basedOn w:val="DefaultParagraphFont"/>
    <w:uiPriority w:val="99"/>
    <w:rsid w:val="00641020"/>
    <w:rPr>
      <w:rFonts w:cs="Times New Roman"/>
    </w:rPr>
  </w:style>
  <w:style w:type="character" w:customStyle="1" w:styleId="itemref">
    <w:name w:val="item_ref"/>
    <w:basedOn w:val="DefaultParagraphFont"/>
    <w:uiPriority w:val="99"/>
    <w:rsid w:val="00641020"/>
    <w:rPr>
      <w:rFonts w:cs="Times New Roman"/>
    </w:rPr>
  </w:style>
  <w:style w:type="paragraph" w:customStyle="1" w:styleId="tekstntwoord-regel">
    <w:name w:val="tekstntwoord-regel"/>
    <w:basedOn w:val="OpdrachtAntwoord-regel"/>
    <w:uiPriority w:val="99"/>
    <w:rsid w:val="00641020"/>
  </w:style>
  <w:style w:type="paragraph" w:customStyle="1" w:styleId="Tusse">
    <w:name w:val="Tusse"/>
    <w:basedOn w:val="Subtitle"/>
    <w:uiPriority w:val="99"/>
    <w:rsid w:val="00641020"/>
    <w:pPr>
      <w:numPr>
        <w:ilvl w:val="0"/>
      </w:numPr>
      <w:spacing w:line="264" w:lineRule="auto"/>
      <w:outlineLvl w:val="0"/>
    </w:pPr>
    <w:rPr>
      <w:rFonts w:ascii="Arial" w:hAnsi="Arial"/>
      <w:szCs w:val="20"/>
    </w:rPr>
  </w:style>
  <w:style w:type="character" w:customStyle="1" w:styleId="ListLabel1">
    <w:name w:val="ListLabel 1"/>
    <w:uiPriority w:val="99"/>
    <w:rsid w:val="00641020"/>
  </w:style>
  <w:style w:type="character" w:customStyle="1" w:styleId="ListLabel2">
    <w:name w:val="ListLabel 2"/>
    <w:uiPriority w:val="99"/>
    <w:rsid w:val="00641020"/>
  </w:style>
  <w:style w:type="character" w:customStyle="1" w:styleId="ListLabel3">
    <w:name w:val="ListLabel 3"/>
    <w:uiPriority w:val="99"/>
    <w:rsid w:val="00641020"/>
  </w:style>
  <w:style w:type="character" w:customStyle="1" w:styleId="ListLabel4">
    <w:name w:val="ListLabel 4"/>
    <w:uiPriority w:val="99"/>
    <w:rsid w:val="00641020"/>
  </w:style>
  <w:style w:type="character" w:customStyle="1" w:styleId="CommentTextChar1">
    <w:name w:val="Comment Text Char1"/>
    <w:basedOn w:val="DefaultParagraphFont"/>
    <w:uiPriority w:val="99"/>
    <w:rsid w:val="00641020"/>
    <w:rPr>
      <w:rFonts w:ascii="MetaOT-Bold" w:eastAsia="MS Mincho" w:hAnsi="MetaOT-Bold" w:cs="MetaOT-Bold"/>
      <w:b/>
      <w:bCs/>
      <w:color w:val="000000"/>
      <w:kern w:val="1"/>
      <w:sz w:val="18"/>
      <w:szCs w:val="18"/>
      <w:lang w:val="en-US" w:eastAsia="hi-IN" w:bidi="hi-IN"/>
    </w:rPr>
  </w:style>
  <w:style w:type="character" w:customStyle="1" w:styleId="BalloonTextChar1">
    <w:name w:val="Balloon Text Char1"/>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character" w:customStyle="1" w:styleId="ListLabel5">
    <w:name w:val="ListLabel 5"/>
    <w:uiPriority w:val="99"/>
    <w:rsid w:val="00641020"/>
  </w:style>
  <w:style w:type="character" w:customStyle="1" w:styleId="ListLabel6">
    <w:name w:val="ListLabel 6"/>
    <w:uiPriority w:val="99"/>
    <w:rsid w:val="00641020"/>
  </w:style>
  <w:style w:type="character" w:customStyle="1" w:styleId="ListLabel7">
    <w:name w:val="ListLabel 7"/>
    <w:uiPriority w:val="99"/>
    <w:rsid w:val="00641020"/>
  </w:style>
  <w:style w:type="character" w:customStyle="1" w:styleId="ListLabel8">
    <w:name w:val="ListLabel 8"/>
    <w:uiPriority w:val="99"/>
    <w:rsid w:val="00641020"/>
  </w:style>
  <w:style w:type="paragraph" w:customStyle="1" w:styleId="Kop0">
    <w:name w:val="Kop"/>
    <w:basedOn w:val="Normal"/>
    <w:next w:val="BodyText"/>
    <w:uiPriority w:val="99"/>
    <w:rsid w:val="00641020"/>
    <w:pPr>
      <w:keepNext/>
      <w:suppressAutoHyphens/>
      <w:spacing w:before="240" w:after="120" w:line="240" w:lineRule="auto"/>
    </w:pPr>
    <w:rPr>
      <w:rFonts w:ascii="Arial" w:eastAsia="MS Mincho" w:hAnsi="Arial" w:cs="Arial"/>
      <w:b/>
      <w:bCs/>
      <w:color w:val="000000"/>
      <w:kern w:val="1"/>
      <w:sz w:val="28"/>
      <w:szCs w:val="28"/>
      <w:lang w:val="en-US" w:eastAsia="hi-IN" w:bidi="hi-IN"/>
    </w:rPr>
  </w:style>
  <w:style w:type="paragraph" w:customStyle="1" w:styleId="Bijschrift2">
    <w:name w:val="Bijschrift2"/>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Index">
    <w:name w:val="Index"/>
    <w:basedOn w:val="Normal"/>
    <w:uiPriority w:val="99"/>
    <w:rsid w:val="00641020"/>
    <w:pPr>
      <w:suppressLineNumbers/>
      <w:suppressAutoHyphens/>
      <w:spacing w:after="0" w:line="240" w:lineRule="auto"/>
    </w:pPr>
    <w:rPr>
      <w:rFonts w:ascii="MetaOT-Bold" w:eastAsia="MS Mincho" w:hAnsi="MetaOT-Bold" w:cs="MetaOT-Bold"/>
      <w:b/>
      <w:bCs/>
      <w:color w:val="000000"/>
      <w:kern w:val="1"/>
      <w:sz w:val="24"/>
      <w:szCs w:val="24"/>
      <w:lang w:val="en-US" w:eastAsia="hi-IN" w:bidi="hi-IN"/>
    </w:rPr>
  </w:style>
  <w:style w:type="paragraph" w:customStyle="1" w:styleId="Bijschrift1">
    <w:name w:val="Bijschrift1"/>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BasicParagraph">
    <w:name w:val="[Basic Paragraph]"/>
    <w:basedOn w:val="Normal"/>
    <w:uiPriority w:val="99"/>
    <w:rsid w:val="00641020"/>
    <w:pPr>
      <w:widowControl w:val="0"/>
      <w:suppressAutoHyphens/>
      <w:spacing w:after="0" w:line="288" w:lineRule="auto"/>
    </w:pPr>
    <w:rPr>
      <w:rFonts w:ascii="MinionPro-Regular" w:eastAsia="MS Mincho" w:hAnsi="MinionPro-Regular" w:cs="MinionPro-Regular"/>
      <w:color w:val="000000"/>
      <w:kern w:val="1"/>
      <w:sz w:val="24"/>
      <w:szCs w:val="24"/>
      <w:lang w:val="en-US" w:eastAsia="hi-IN" w:bidi="hi-IN"/>
    </w:rPr>
  </w:style>
  <w:style w:type="character" w:customStyle="1" w:styleId="CommentTextChar2">
    <w:name w:val="Comment Text Char2"/>
    <w:basedOn w:val="DefaultParagraphFont"/>
    <w:uiPriority w:val="99"/>
    <w:rsid w:val="00641020"/>
    <w:rPr>
      <w:rFonts w:ascii="Arial" w:eastAsia="MS Mincho" w:hAnsi="Arial" w:cs="Arial"/>
      <w:color w:val="000000"/>
      <w:kern w:val="1"/>
      <w:sz w:val="20"/>
      <w:szCs w:val="20"/>
      <w:lang w:eastAsia="hi-IN" w:bidi="hi-IN"/>
    </w:rPr>
  </w:style>
  <w:style w:type="character" w:customStyle="1" w:styleId="BalloonTextChar2">
    <w:name w:val="Balloon Text Char2"/>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paragraph" w:customStyle="1" w:styleId="Ballontekst1">
    <w:name w:val="Ballontekst1"/>
    <w:basedOn w:val="Normal"/>
    <w:uiPriority w:val="99"/>
    <w:rsid w:val="00641020"/>
    <w:pPr>
      <w:suppressAutoHyphens/>
      <w:spacing w:after="0" w:line="240" w:lineRule="auto"/>
    </w:pPr>
    <w:rPr>
      <w:rFonts w:ascii="Tahoma" w:eastAsia="MS Mincho" w:hAnsi="Tahoma" w:cs="Tahoma"/>
      <w:b/>
      <w:bCs/>
      <w:color w:val="000000"/>
      <w:kern w:val="1"/>
      <w:sz w:val="16"/>
      <w:szCs w:val="16"/>
      <w:lang w:val="en-US" w:eastAsia="hi-IN" w:bidi="hi-IN"/>
    </w:rPr>
  </w:style>
  <w:style w:type="character" w:customStyle="1" w:styleId="CommentSubjectChar1">
    <w:name w:val="Comment Subject Char1"/>
    <w:basedOn w:val="CommentTextChar2"/>
    <w:uiPriority w:val="99"/>
    <w:rsid w:val="00641020"/>
    <w:rPr>
      <w:rFonts w:ascii="MetaOT-Bold" w:eastAsia="MS Mincho" w:hAnsi="MetaOT-Bold" w:cs="MetaOT-Bold"/>
      <w:color w:val="000000"/>
      <w:kern w:val="1"/>
      <w:sz w:val="18"/>
      <w:szCs w:val="18"/>
      <w:lang w:val="en-US" w:eastAsia="hi-IN" w:bidi="hi-IN"/>
    </w:rPr>
  </w:style>
  <w:style w:type="character" w:customStyle="1" w:styleId="samevattingbegrip">
    <w:name w:val="samevatting_begrip"/>
    <w:basedOn w:val="DefaultParagraphFont"/>
    <w:uiPriority w:val="99"/>
    <w:rsid w:val="00641020"/>
    <w:rPr>
      <w:rFonts w:ascii="Times New Roman" w:hAnsi="Times New Roman" w:cs="Times New Roman"/>
      <w:i/>
      <w:iCs/>
      <w:color w:val="auto"/>
    </w:rPr>
  </w:style>
  <w:style w:type="character" w:styleId="PlaceholderText">
    <w:name w:val="Placeholder Text"/>
    <w:basedOn w:val="DefaultParagraphFont"/>
    <w:uiPriority w:val="99"/>
    <w:rsid w:val="00641020"/>
    <w:rPr>
      <w:rFonts w:ascii="Times New Roman" w:hAnsi="Times New Roman" w:cs="Times New Roman"/>
      <w:color w:val="808080"/>
    </w:rPr>
  </w:style>
  <w:style w:type="paragraph" w:customStyle="1" w:styleId="Onderwerpvanopmerking1">
    <w:name w:val="Onderwerp van opmerking1"/>
    <w:basedOn w:val="CommentText"/>
    <w:next w:val="CommentText"/>
    <w:uiPriority w:val="99"/>
    <w:rsid w:val="00641020"/>
    <w:pPr>
      <w:suppressAutoHyphens/>
    </w:pPr>
    <w:rPr>
      <w:rFonts w:ascii="Times New Roman" w:eastAsia="MS ??" w:hAnsi="Times New Roman"/>
      <w:b/>
      <w:bCs/>
      <w:kern w:val="1"/>
      <w:lang w:eastAsia="hi-IN" w:bidi="hi-IN"/>
    </w:rPr>
  </w:style>
  <w:style w:type="character" w:styleId="FollowedHyperlink">
    <w:name w:val="FollowedHyperlink"/>
    <w:basedOn w:val="DefaultParagraphFont"/>
    <w:uiPriority w:val="99"/>
    <w:rsid w:val="00641020"/>
    <w:rPr>
      <w:rFonts w:ascii="Times New Roman" w:hAnsi="Times New Roman" w:cs="Times New Roman"/>
      <w:color w:val="800080"/>
      <w:u w:val="single"/>
    </w:rPr>
  </w:style>
  <w:style w:type="character" w:customStyle="1" w:styleId="leertekstitalic">
    <w:name w:val="leertekst_italic"/>
    <w:basedOn w:val="DefaultParagraphFont"/>
    <w:uiPriority w:val="99"/>
    <w:rsid w:val="00641020"/>
    <w:rPr>
      <w:rFonts w:ascii="Arial" w:hAnsi="Arial" w:cs="Arial"/>
      <w:i/>
      <w:iCs/>
      <w:sz w:val="22"/>
      <w:szCs w:val="22"/>
    </w:rPr>
  </w:style>
  <w:style w:type="character" w:customStyle="1" w:styleId="naarbronitalic">
    <w:name w:val="naar_bron_italic"/>
    <w:basedOn w:val="DefaultParagraphFont"/>
    <w:uiPriority w:val="99"/>
    <w:rsid w:val="00641020"/>
    <w:rPr>
      <w:rFonts w:ascii="Arial" w:hAnsi="Arial" w:cs="Arial"/>
      <w:i/>
      <w:iCs/>
      <w:sz w:val="18"/>
      <w:szCs w:val="18"/>
    </w:rPr>
  </w:style>
  <w:style w:type="character" w:customStyle="1" w:styleId="tabelkopitalic">
    <w:name w:val="tabel_kop_italic"/>
    <w:basedOn w:val="DefaultParagraphFont"/>
    <w:uiPriority w:val="99"/>
    <w:rsid w:val="00641020"/>
    <w:rPr>
      <w:rFonts w:ascii="Arial" w:hAnsi="Arial" w:cs="Arial"/>
      <w:i/>
      <w:iCs/>
      <w:sz w:val="22"/>
      <w:szCs w:val="22"/>
    </w:rPr>
  </w:style>
  <w:style w:type="character" w:customStyle="1" w:styleId="opdrachtitalic">
    <w:name w:val="opdracht_italic"/>
    <w:basedOn w:val="DefaultParagraphFont"/>
    <w:uiPriority w:val="99"/>
    <w:rsid w:val="00641020"/>
    <w:rPr>
      <w:rFonts w:ascii="Arial" w:hAnsi="Arial" w:cs="Arial"/>
      <w:i/>
      <w:iCs/>
      <w:sz w:val="22"/>
      <w:szCs w:val="22"/>
      <w:lang w:val="en-GB"/>
    </w:rPr>
  </w:style>
  <w:style w:type="character" w:customStyle="1" w:styleId="brontekstitalic">
    <w:name w:val="bron_tekst_italic"/>
    <w:basedOn w:val="DefaultParagraphFont"/>
    <w:uiPriority w:val="99"/>
    <w:rsid w:val="00641020"/>
    <w:rPr>
      <w:rFonts w:ascii="Arial" w:hAnsi="Arial" w:cs="Arial"/>
      <w:i/>
      <w:iCs/>
      <w:sz w:val="22"/>
      <w:szCs w:val="22"/>
    </w:rPr>
  </w:style>
  <w:style w:type="paragraph" w:customStyle="1" w:styleId="text3vj6y0g">
    <w:name w:val="text_3v_j6y0g"/>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lede">
    <w:name w:val="lede"/>
    <w:basedOn w:val="Normal"/>
    <w:uiPriority w:val="99"/>
    <w:rsid w:val="00641020"/>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Vragen1">
    <w:name w:val="Vragen1"/>
    <w:basedOn w:val="Normal"/>
    <w:uiPriority w:val="99"/>
    <w:rsid w:val="00641020"/>
    <w:pPr>
      <w:tabs>
        <w:tab w:val="left" w:pos="567"/>
      </w:tabs>
      <w:spacing w:after="0" w:line="240" w:lineRule="auto"/>
      <w:ind w:left="993" w:hanging="993"/>
    </w:pPr>
    <w:rPr>
      <w:rFonts w:ascii="Times New Roman" w:eastAsia="Times New Roman" w:hAnsi="Times New Roman"/>
      <w:sz w:val="24"/>
      <w:szCs w:val="24"/>
      <w:lang w:eastAsia="nl-NL"/>
    </w:rPr>
  </w:style>
  <w:style w:type="paragraph" w:customStyle="1" w:styleId="Antwoord">
    <w:name w:val="Antwoord"/>
    <w:basedOn w:val="Normal"/>
    <w:uiPriority w:val="99"/>
    <w:rsid w:val="00641020"/>
    <w:pPr>
      <w:tabs>
        <w:tab w:val="left" w:pos="0"/>
        <w:tab w:val="left" w:pos="425"/>
      </w:tabs>
      <w:suppressAutoHyphens/>
      <w:spacing w:after="0" w:line="240" w:lineRule="auto"/>
    </w:pPr>
    <w:rPr>
      <w:rFonts w:ascii="Times New Roman" w:eastAsia="Times New Roman" w:hAnsi="Times New Roman" w:cs="Arial"/>
      <w:lang w:eastAsia="nl-NL"/>
    </w:rPr>
  </w:style>
  <w:style w:type="paragraph" w:customStyle="1" w:styleId="Opgave">
    <w:name w:val="Opgave"/>
    <w:basedOn w:val="Normal"/>
    <w:uiPriority w:val="99"/>
    <w:rsid w:val="00641020"/>
    <w:pPr>
      <w:suppressAutoHyphens/>
      <w:spacing w:after="0" w:line="240" w:lineRule="auto"/>
      <w:ind w:left="708" w:hanging="708"/>
    </w:pPr>
    <w:rPr>
      <w:rFonts w:ascii="Times New Roman" w:eastAsia="Times New Roman" w:hAnsi="Times New Roman" w:cs="Arial"/>
      <w:lang w:eastAsia="nl-NL"/>
    </w:rPr>
  </w:style>
  <w:style w:type="table" w:customStyle="1" w:styleId="Tabelraster2">
    <w:name w:val="Tabelraster2"/>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er">
    <w:name w:val="leer"/>
    <w:basedOn w:val="Tekst"/>
    <w:uiPriority w:val="99"/>
    <w:rsid w:val="00641020"/>
  </w:style>
  <w:style w:type="paragraph" w:styleId="TOC2">
    <w:name w:val="toc 2"/>
    <w:basedOn w:val="Normal"/>
    <w:next w:val="Normal"/>
    <w:autoRedefine/>
    <w:uiPriority w:val="99"/>
    <w:semiHidden/>
    <w:rsid w:val="00A517AB"/>
    <w:pPr>
      <w:spacing w:after="100"/>
      <w:ind w:left="220"/>
    </w:pPr>
  </w:style>
  <w:style w:type="paragraph" w:styleId="TOC1">
    <w:name w:val="toc 1"/>
    <w:basedOn w:val="Normal"/>
    <w:next w:val="Normal"/>
    <w:autoRedefine/>
    <w:uiPriority w:val="99"/>
    <w:semiHidden/>
    <w:rsid w:val="00A517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78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header" Target="header4.xml"/><Relationship Id="rId48" Type="http://schemas.openxmlformats.org/officeDocument/2006/relationships/footer" Target="footer6.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footer" Target="footer5.xml"/><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3645</TotalTime>
  <Pages>66</Pages>
  <Words>21415</Words>
  <Characters>122071</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Josine Herwig</dc:creator>
  <cp:keywords/>
  <dc:description/>
  <cp:lastModifiedBy>Marcel Meijer</cp:lastModifiedBy>
  <cp:revision>22</cp:revision>
  <dcterms:created xsi:type="dcterms:W3CDTF">2020-07-03T12:47:00Z</dcterms:created>
  <dcterms:modified xsi:type="dcterms:W3CDTF">2026-03-16T14:48:00Z</dcterms:modified>
</cp:coreProperties>
</file>