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7F120" w14:textId="77777777" w:rsidR="00DE23A4" w:rsidRDefault="00DE23A4" w:rsidP="00487359">
      <w:pPr>
        <w:keepNext/>
        <w:spacing w:after="40"/>
        <w:outlineLvl w:val="1"/>
        <w:rPr>
          <w:rFonts w:ascii="Arial" w:hAnsi="Arial" w:cs="Arial"/>
          <w:sz w:val="28"/>
          <w:szCs w:val="28"/>
        </w:rPr>
      </w:pPr>
      <w:r w:rsidRPr="00487359">
        <w:rPr>
          <w:rFonts w:ascii="Arial" w:hAnsi="Arial" w:cs="Arial"/>
          <w:b/>
          <w:color w:val="2F5597"/>
          <w:sz w:val="24"/>
          <w:szCs w:val="28"/>
        </w:rPr>
        <w:t>Paragraaf 1</w:t>
      </w:r>
      <w:r>
        <w:rPr>
          <w:rFonts w:ascii="Arial" w:hAnsi="Arial" w:cs="Arial"/>
          <w:b/>
          <w:color w:val="2F5597"/>
          <w:sz w:val="24"/>
          <w:szCs w:val="28"/>
        </w:rPr>
        <w:t xml:space="preserve"> </w:t>
      </w:r>
      <w:r w:rsidRPr="00487359">
        <w:rPr>
          <w:rFonts w:ascii="Arial" w:hAnsi="Arial" w:cs="Arial"/>
          <w:b/>
          <w:color w:val="2F5597"/>
          <w:sz w:val="24"/>
          <w:szCs w:val="28"/>
        </w:rPr>
        <w:t>Marktevenwicht</w:t>
      </w:r>
    </w:p>
    <w:p w14:paraId="34CE660E" w14:textId="77777777" w:rsidR="00DE23A4" w:rsidRPr="00471807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1</w:t>
      </w:r>
    </w:p>
    <w:p w14:paraId="6D2DEE0A" w14:textId="77777777" w:rsidR="00DE23A4" w:rsidRPr="00471807" w:rsidRDefault="00DE23A4" w:rsidP="00641020">
      <w:pPr>
        <w:pStyle w:val="OpdrachtIntroductie"/>
      </w:pPr>
      <w:r w:rsidRPr="00471807">
        <w:t>De tweede voorwaarde voor marktevenwicht stelt dat aanbieders hun winst maximaliseren.</w:t>
      </w:r>
    </w:p>
    <w:p w14:paraId="1611F65D" w14:textId="77777777" w:rsidR="00DE23A4" w:rsidRPr="00471807" w:rsidRDefault="00DE23A4" w:rsidP="00641020">
      <w:pPr>
        <w:pStyle w:val="OpdrachtDeelvraag"/>
      </w:pPr>
      <w:r w:rsidRPr="00471807">
        <w:t>a</w:t>
      </w:r>
      <w:r w:rsidRPr="00471807">
        <w:tab/>
        <w:t>Hoe bepalen aanbieders de productieomvang die hun winst maximaliseert?</w:t>
      </w:r>
    </w:p>
    <w:p w14:paraId="4A2503A9" w14:textId="77777777" w:rsidR="00DE23A4" w:rsidRPr="00471807" w:rsidRDefault="00DE23A4" w:rsidP="00641020">
      <w:pPr>
        <w:pStyle w:val="OpdrachtAntwoord-regel"/>
      </w:pPr>
      <w:r w:rsidRPr="00471807">
        <w:t xml:space="preserve">Door de productieomvang voort te brengen waarbij geldt: </w:t>
      </w:r>
      <w:r w:rsidRPr="00201D9F">
        <w:rPr>
          <w:rStyle w:val="Cursief"/>
        </w:rPr>
        <w:t>MO</w:t>
      </w:r>
      <w:r w:rsidRPr="00471807">
        <w:t> =</w:t>
      </w:r>
      <w:r w:rsidRPr="00A65D25">
        <w:t> </w:t>
      </w:r>
      <w:r w:rsidRPr="00201D9F">
        <w:rPr>
          <w:rStyle w:val="Cursief"/>
        </w:rPr>
        <w:t>MK</w:t>
      </w:r>
      <w:r w:rsidRPr="00471807">
        <w:t>.</w:t>
      </w:r>
    </w:p>
    <w:p w14:paraId="090A34E0" w14:textId="77777777" w:rsidR="00DE23A4" w:rsidRPr="00471807" w:rsidRDefault="00DE23A4" w:rsidP="00641020">
      <w:pPr>
        <w:pStyle w:val="OpdrachtDeelvraag"/>
      </w:pPr>
      <w:r w:rsidRPr="00471807">
        <w:t>b</w:t>
      </w:r>
      <w:r w:rsidRPr="00471807">
        <w:tab/>
        <w:t>Is je antwoord bij opdracht a afhankelijk van de marktvorm? Verklaar je antwoord.</w:t>
      </w:r>
    </w:p>
    <w:p w14:paraId="679B3DFA" w14:textId="77777777" w:rsidR="00DE23A4" w:rsidRPr="00147CAA" w:rsidRDefault="00DE23A4" w:rsidP="00641020">
      <w:pPr>
        <w:pStyle w:val="OpdrachtAntwoord-regel"/>
      </w:pPr>
      <w:r w:rsidRPr="00471807">
        <w:t xml:space="preserve">Nee. </w:t>
      </w:r>
      <w:r w:rsidRPr="00201D9F">
        <w:rPr>
          <w:rStyle w:val="Cursief"/>
        </w:rPr>
        <w:t>MO</w:t>
      </w:r>
      <w:r w:rsidRPr="00471807">
        <w:t> =</w:t>
      </w:r>
      <w:r w:rsidRPr="00A65D25">
        <w:t> </w:t>
      </w:r>
      <w:r w:rsidRPr="00201D9F">
        <w:rPr>
          <w:rStyle w:val="Cursief"/>
        </w:rPr>
        <w:t>MK</w:t>
      </w:r>
      <w:r w:rsidRPr="00471807">
        <w:t xml:space="preserve"> moet altijd gelden om de winst te maximaliseren. Alleen bij volkomen concurrentie geldt dat </w:t>
      </w:r>
      <w:r w:rsidRPr="00201D9F">
        <w:rPr>
          <w:rStyle w:val="Cursief"/>
        </w:rPr>
        <w:t>MO</w:t>
      </w:r>
      <w:r w:rsidRPr="00471807">
        <w:t> =</w:t>
      </w:r>
      <w:r w:rsidRPr="00A65D25">
        <w:t> </w:t>
      </w:r>
      <w:r w:rsidRPr="00201D9F">
        <w:rPr>
          <w:rStyle w:val="Cursief"/>
        </w:rPr>
        <w:t>p</w:t>
      </w:r>
      <w:r w:rsidRPr="00471807">
        <w:t xml:space="preserve">. Bij alle andere marktvormen geldt dat </w:t>
      </w:r>
      <w:r w:rsidRPr="00201D9F">
        <w:rPr>
          <w:rStyle w:val="Cursief"/>
        </w:rPr>
        <w:t>MO</w:t>
      </w:r>
      <w:r w:rsidRPr="00471807">
        <w:t> &lt;</w:t>
      </w:r>
      <w:r w:rsidRPr="00A65D25">
        <w:t> </w:t>
      </w:r>
      <w:r w:rsidRPr="00201D9F">
        <w:rPr>
          <w:rStyle w:val="Cursief"/>
        </w:rPr>
        <w:t>p</w:t>
      </w:r>
      <w:r w:rsidRPr="00471807">
        <w:t xml:space="preserve"> (zoals later in </w:t>
      </w:r>
      <w:r w:rsidRPr="00A65D25">
        <w:t xml:space="preserve">dit </w:t>
      </w:r>
      <w:r w:rsidRPr="00147CAA">
        <w:t>hoofdstuk wordt uitgelegd),</w:t>
      </w:r>
    </w:p>
    <w:p w14:paraId="49A5A066" w14:textId="77777777" w:rsidR="00DE23A4" w:rsidRPr="00471807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2</w:t>
      </w:r>
    </w:p>
    <w:p w14:paraId="72073734" w14:textId="77777777" w:rsidR="00DE23A4" w:rsidRPr="00471807" w:rsidRDefault="00DE23A4" w:rsidP="00641020">
      <w:pPr>
        <w:pStyle w:val="OpdrachtInstructie"/>
      </w:pPr>
      <w:r w:rsidRPr="00471807">
        <w:t>Lees De arbeidsmarkt ‘Arbeidsmarkt en evenwicht’.</w:t>
      </w:r>
    </w:p>
    <w:p w14:paraId="19DDB10A" w14:textId="77777777" w:rsidR="00DE23A4" w:rsidRPr="00471807" w:rsidRDefault="00DE23A4" w:rsidP="00641020">
      <w:pPr>
        <w:pStyle w:val="OpdrachtDeelvraag"/>
      </w:pPr>
      <w:r w:rsidRPr="00471807">
        <w:t>a</w:t>
      </w:r>
      <w:r w:rsidRPr="00471807">
        <w:tab/>
        <w:t>Hoe verschuift de lijn van de vraag naar arbeid als er bij productie meer gebruikgemaakt wordt van robots?</w:t>
      </w:r>
    </w:p>
    <w:p w14:paraId="68DD9CE1" w14:textId="77777777" w:rsidR="00DE23A4" w:rsidRPr="00471807" w:rsidRDefault="00DE23A4" w:rsidP="00641020">
      <w:pPr>
        <w:pStyle w:val="OpdrachtAntwoord-regel"/>
      </w:pPr>
      <w:r w:rsidRPr="00471807">
        <w:t>Door de inzet van robots wordt er bij ieder loon minder arbeid gevraagd; de lijn van de vraag naar arbeid verschuift naar links.</w:t>
      </w:r>
    </w:p>
    <w:p w14:paraId="18D8522F" w14:textId="77777777" w:rsidR="00DE23A4" w:rsidRPr="00471807" w:rsidRDefault="00DE23A4" w:rsidP="00641020">
      <w:pPr>
        <w:pStyle w:val="OpdrachtDeelvraag"/>
      </w:pPr>
      <w:r w:rsidRPr="00471807">
        <w:t>b</w:t>
      </w:r>
      <w:r w:rsidRPr="00471807">
        <w:tab/>
        <w:t>Wat is het gevolg hiervan voor het loon bij marktevenwicht?</w:t>
      </w:r>
    </w:p>
    <w:p w14:paraId="3DD5A4E0" w14:textId="77777777" w:rsidR="00DE23A4" w:rsidRPr="00471807" w:rsidRDefault="00DE23A4" w:rsidP="00641020">
      <w:pPr>
        <w:pStyle w:val="OpdrachtAntwoord-regel"/>
      </w:pPr>
      <w:r w:rsidRPr="00471807">
        <w:t>Dat daalt.</w:t>
      </w:r>
    </w:p>
    <w:p w14:paraId="4822EA02" w14:textId="77777777" w:rsidR="00DE23A4" w:rsidRPr="00471807" w:rsidRDefault="00DE23A4" w:rsidP="00641020">
      <w:pPr>
        <w:pStyle w:val="OpdrachtIntroductie"/>
      </w:pPr>
      <w:r w:rsidRPr="00471807">
        <w:t xml:space="preserve">Wettelijke regelingen </w:t>
      </w:r>
      <w:r w:rsidRPr="00ED3292">
        <w:t>zorgen</w:t>
      </w:r>
      <w:r w:rsidRPr="00471807">
        <w:t xml:space="preserve"> ervoor dat lonen niet kunnen dalen.</w:t>
      </w:r>
    </w:p>
    <w:p w14:paraId="7E78373F" w14:textId="77777777" w:rsidR="00DE23A4" w:rsidRPr="00471807" w:rsidRDefault="00DE23A4" w:rsidP="00641020">
      <w:pPr>
        <w:pStyle w:val="OpdrachtDeelvraag"/>
      </w:pPr>
      <w:r w:rsidRPr="00471807">
        <w:t>c</w:t>
      </w:r>
      <w:r w:rsidRPr="00471807">
        <w:tab/>
        <w:t>Leg uit dat er hierdoor onvrijwillige werkloosheid ontstaat.</w:t>
      </w:r>
    </w:p>
    <w:p w14:paraId="64EC7AFF" w14:textId="77777777" w:rsidR="00DE23A4" w:rsidRPr="00471807" w:rsidRDefault="00DE23A4" w:rsidP="00641020">
      <w:pPr>
        <w:pStyle w:val="OpdrachtAntwoord-regel"/>
      </w:pPr>
      <w:r w:rsidRPr="00471807">
        <w:t>Bij het oude loon wordt er minder arbeid gevraagd dan aangeboden.</w:t>
      </w:r>
    </w:p>
    <w:p w14:paraId="5F378671" w14:textId="77777777" w:rsidR="00DE23A4" w:rsidRPr="00471807" w:rsidRDefault="00DE23A4" w:rsidP="00641020">
      <w:pPr>
        <w:pStyle w:val="OpdrachtDeelvraag"/>
      </w:pPr>
      <w:r w:rsidRPr="00471807">
        <w:t>d</w:t>
      </w:r>
      <w:r w:rsidRPr="00471807">
        <w:tab/>
        <w:t>Wat voor type werkloosheid is dit? Verklaar je antwoord.</w:t>
      </w:r>
    </w:p>
    <w:p w14:paraId="702D75EA" w14:textId="77777777" w:rsidR="00DE23A4" w:rsidRPr="00471807" w:rsidRDefault="00DE23A4" w:rsidP="00641020">
      <w:pPr>
        <w:pStyle w:val="OpdrachtAntwoord-regel"/>
      </w:pPr>
      <w:r w:rsidRPr="00471807">
        <w:t>Structurele werkloosheid. De inzet van robots bij het productieproces is niet afhankelijk van de economische conjunctuur.</w:t>
      </w:r>
    </w:p>
    <w:p w14:paraId="1B117C2F" w14:textId="77777777" w:rsidR="00DE23A4" w:rsidRPr="00471807" w:rsidRDefault="00DE23A4" w:rsidP="00641020">
      <w:pPr>
        <w:pStyle w:val="OpdrachtDeelvraag"/>
      </w:pPr>
      <w:r w:rsidRPr="00471807">
        <w:t>e</w:t>
      </w:r>
      <w:r w:rsidRPr="00471807">
        <w:tab/>
        <w:t>Bekijk bron 2. Wat is er feitelijk tegen Fokke en Sukke gezegd?</w:t>
      </w:r>
    </w:p>
    <w:p w14:paraId="08D5D964" w14:textId="77777777" w:rsidR="00DE23A4" w:rsidRPr="00471807" w:rsidRDefault="00DE23A4" w:rsidP="00641020">
      <w:pPr>
        <w:pStyle w:val="OpdrachtAntwoord-regel"/>
      </w:pPr>
      <w:r w:rsidRPr="00471807">
        <w:t>Dat ze toe zijn aan ander werk, wellicht buiten de deur (ze worden dan ontslagen).</w:t>
      </w:r>
    </w:p>
    <w:p w14:paraId="0F017B4B" w14:textId="43261F83" w:rsidR="00DE23A4" w:rsidRDefault="00DE23A4">
      <w:pPr>
        <w:rPr>
          <w:rFonts w:ascii="Arial" w:hAnsi="Arial" w:cs="Arial"/>
          <w:sz w:val="28"/>
          <w:szCs w:val="28"/>
        </w:rPr>
      </w:pPr>
    </w:p>
    <w:p w14:paraId="277B964B" w14:textId="77777777" w:rsidR="00DE23A4" w:rsidRPr="00471807" w:rsidRDefault="00DE23A4" w:rsidP="00641020">
      <w:pPr>
        <w:keepNext/>
        <w:spacing w:before="40" w:after="0"/>
        <w:outlineLvl w:val="2"/>
      </w:pPr>
      <w:r>
        <w:rPr>
          <w:rFonts w:ascii="Arial" w:hAnsi="Arial"/>
          <w:b/>
          <w:color w:val="444444"/>
          <w:sz w:val="18"/>
        </w:rPr>
        <w:t>Oefening 3</w:t>
      </w:r>
    </w:p>
    <w:p w14:paraId="4B4174F1" w14:textId="77777777" w:rsidR="00DE23A4" w:rsidRPr="00471807" w:rsidRDefault="00DE23A4" w:rsidP="00641020">
      <w:pPr>
        <w:pStyle w:val="OpdrachtVraag"/>
      </w:pPr>
      <w:r w:rsidRPr="00471807">
        <w:t xml:space="preserve">Op de graanmarkt in Oost-Europa gebeurt het volgende: vanwege een sterke oogst stijgt het aanbod van graan aanzienlijk. Tegelijkertijd daalt de vraag naar graan licht door veranderde consumptiepatronen. Voor dit probleem geldt: vraagfunctie Qv = -8p + 1.600 en aanbodfunctie Qa = 4p - 200 (p in euro/ton, Q in duizend ton).</w:t>
      </w:r>
    </w:p>
    <w:p w14:paraId="4B4174F1" w14:textId="77777777" w:rsidR="00DE23A4" w:rsidRPr="00471807" w:rsidRDefault="00DE23A4" w:rsidP="00641020">
      <w:pPr>
        <w:pStyle w:val="OpdrachtVraag"/>
      </w:pPr>
      <w:r w:rsidRPr="00471807">
        <w:t xml:space="preserve">a  Bereken het marktevenwicht vóór de oogst (initiële evenwicht).</w:t>
      </w:r>
    </w:p>
    <w:p w14:paraId="4B4174F1" w14:textId="77777777" w:rsidR="00DE23A4" w:rsidRPr="00471807" w:rsidRDefault="00DE23A4" w:rsidP="00641020">
      <w:pPr>
        <w:pStyle w:val="OpdrachtVraag"/>
      </w:pPr>
      <w:r w:rsidRPr="00471807">
        <w:t>Qv = Qa: -8p + 1.600 = 4p - 200. Dit geeft 12p = 1.800, dus p = €150/ton. Q = 4(150) - 200 = 400 duizend ton.</w:t>
      </w:r>
    </w:p>
    <w:p w14:paraId="4B4174F1" w14:textId="77777777" w:rsidR="00DE23A4" w:rsidRPr="00471807" w:rsidRDefault="00DE23A4" w:rsidP="00641020">
      <w:pPr>
        <w:pStyle w:val="OpdrachtVraag"/>
      </w:pPr>
      <w:r w:rsidRPr="00471807">
        <w:t xml:space="preserve">b  Na de sterke oogst verschuift de aanbodlijn naar rechts (nieuwe functie: Qa' = 4p). De vraagfunctie daalt echter naar Qv' = -8p + 1.500. Bereken het nieuwe marktevenwicht.</w:t>
      </w:r>
    </w:p>
    <w:p w14:paraId="4B4174F1" w14:textId="77777777" w:rsidR="00DE23A4" w:rsidRPr="00471807" w:rsidRDefault="00DE23A4" w:rsidP="00641020">
      <w:pPr>
        <w:pStyle w:val="OpdrachtVraag"/>
      </w:pPr>
      <w:r w:rsidRPr="00471807">
        <w:t>-8p + 1.500 = 4p. Dit geeft 12p = 1.500, dus p = €125/ton. Q = 4(125) = 500 duizend ton.</w:t>
      </w:r>
    </w:p>
    <w:p w14:paraId="4B4174F1" w14:textId="77777777" w:rsidR="00DE23A4" w:rsidRPr="00471807" w:rsidRDefault="00DE23A4" w:rsidP="00641020">
      <w:pPr>
        <w:pStyle w:val="OpdrachtVraag"/>
      </w:pPr>
      <w:r w:rsidRPr="00471807">
        <w:t xml:space="preserve">c  Vergelijk de twee evenwichten en leg uit hoe vraag en aanbod veranderingen de prijs en hoeveelheid hebben beïnvloed.</w:t>
      </w:r>
    </w:p>
    <w:p w14:paraId="4B4174F1" w14:textId="77777777" w:rsidR="00DE23A4" w:rsidRPr="00471807" w:rsidRDefault="00DE23A4" w:rsidP="00641020">
      <w:pPr>
        <w:pStyle w:val="OpdrachtVraag"/>
      </w:pPr>
      <w:r w:rsidRPr="00471807">
        <w:t>Vóór: p = €150, Q = 400. Na: p = €125, Q = 500. De prijs daalt met €25 (16,7%), terwijl de hoeveelheid stijgt met 100 duizend ton (25%). Dit gebeurde omdat: (1) Aanbod steeg sterk vanwege de oogst. (2) Vraag daalde licht. Het netto-effect is dat aanbod veel meer is gestegen dan vraag is gedaald, dus evenwicht verschuift naar een lagere prijs en hogere hoeveelheid.</w:t>
      </w:r>
    </w:p>
    <w:p w14:paraId="4B4174F1" w14:textId="77777777" w:rsidR="00DE23A4" w:rsidRPr="00471807" w:rsidRDefault="00DE23A4" w:rsidP="00641020">
      <w:pPr>
        <w:pStyle w:val="OpdrachtVraag"/>
      </w:pPr>
      <w:r w:rsidRPr="00471807">
        <w:t xml:space="preserve">d  Leg uit waarom graanboeren door deze prijsdaling in grote moeilijkheden kunnen komen, ondanks dat ze meer graan hebben geproduceerd.</w:t>
      </w:r>
    </w:p>
    <w:p w14:paraId="4B4174F1" w14:textId="77777777" w:rsidR="00DE23A4" w:rsidRPr="00471807" w:rsidRDefault="00DE23A4" w:rsidP="00641020">
      <w:pPr>
        <w:pStyle w:val="OpdrachtVraag"/>
      </w:pPr>
      <w:r w:rsidRPr="00471807">
        <w:t>Hoewel de hoeveelheid stijgt van 400 naar 500 (25% stijging), daalt de prijs van €150 naar €125 (16,7% daling). De totale opbrengst (omzet) voor alle boeren samen daalt: TO vóór = 150 × 400 = €60.000. TO na = 125 × 500 = €62.500. Wacht - dit stijgt. Echter, individuele boeren zien hun opbrengst per eenheid dalen (van €150 naar €125). Als hun kostenfuncties niet volledig dalen, kunnen ze verlies maken. Gaat ervan uit dat veel boeren kostencoverage hadden bij €150 maar niet bij €125.</w:t>
      </w:r>
    </w:p>
    <w:sectPr w:rsidR="00DE23A4" w:rsidRPr="003A4B2D" w:rsidSect="00827D76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83F9F" w14:textId="77777777" w:rsidR="004E51BA" w:rsidRDefault="004E51BA" w:rsidP="00641020">
      <w:pPr>
        <w:spacing w:after="0" w:line="240" w:lineRule="auto"/>
      </w:pPr>
      <w:r>
        <w:separator/>
      </w:r>
    </w:p>
  </w:endnote>
  <w:endnote w:type="continuationSeparator" w:id="0">
    <w:p w14:paraId="6A4A114A" w14:textId="77777777" w:rsidR="004E51BA" w:rsidRDefault="004E51BA" w:rsidP="00641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etaOT-Bold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BED52" w14:textId="77777777" w:rsidR="00DE23A4" w:rsidRDefault="00DE23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A0DE2" w14:textId="77777777" w:rsidR="00DE23A4" w:rsidRDefault="00DE23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9A31C9" w14:textId="77777777" w:rsidR="00DE23A4" w:rsidRDefault="00DE23A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757C4" w14:textId="77777777" w:rsidR="00DE23A4" w:rsidRDefault="00DE23A4" w:rsidP="00A517AB">
    <w:pPr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681EB77E" w14:textId="77777777" w:rsidR="00DE23A4" w:rsidRDefault="00DE23A4" w:rsidP="00A517AB">
    <w:pPr>
      <w:ind w:right="360"/>
    </w:pPr>
  </w:p>
  <w:p w14:paraId="7D724CF0" w14:textId="77777777" w:rsidR="00DE23A4" w:rsidRDefault="00DE23A4"/>
  <w:p w14:paraId="24FE902B" w14:textId="77777777" w:rsidR="00DE23A4" w:rsidRDefault="00DE23A4"/>
  <w:p w14:paraId="54ED9A8F" w14:textId="77777777" w:rsidR="00DE23A4" w:rsidRDefault="00DE23A4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E6C3D6" w14:textId="77777777" w:rsidR="00DE23A4" w:rsidRDefault="00DE23A4" w:rsidP="00A517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63</w:t>
    </w:r>
    <w:r>
      <w:rPr>
        <w:rStyle w:val="PageNumber"/>
      </w:rPr>
      <w:fldChar w:fldCharType="end"/>
    </w:r>
  </w:p>
  <w:p w14:paraId="22F3B279" w14:textId="77777777" w:rsidR="00DE23A4" w:rsidRPr="00032C95" w:rsidRDefault="00DE23A4" w:rsidP="00032C95">
    <w:pPr>
      <w:pStyle w:val="Footer"/>
      <w:ind w:right="360"/>
      <w:rPr>
        <w:rStyle w:val="PageNumber"/>
      </w:rPr>
    </w:pPr>
    <w:r>
      <w:rPr>
        <w:rStyle w:val="PageNumber"/>
      </w:rPr>
      <w:t>Praktische economie 4|5|6 vwo  antwoordenboek Module 3 Markt en overheid</w:t>
    </w:r>
  </w:p>
  <w:p w14:paraId="7A129B9A" w14:textId="77777777" w:rsidR="00DE23A4" w:rsidRPr="006F149B" w:rsidRDefault="00DE23A4" w:rsidP="00A517AB">
    <w:pPr>
      <w:ind w:right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D27D7" w14:textId="77777777" w:rsidR="00DE23A4" w:rsidRDefault="00DE23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D8B9D" w14:textId="77777777" w:rsidR="004E51BA" w:rsidRDefault="004E51BA" w:rsidP="00641020">
      <w:pPr>
        <w:spacing w:after="0" w:line="240" w:lineRule="auto"/>
      </w:pPr>
      <w:r>
        <w:separator/>
      </w:r>
    </w:p>
  </w:footnote>
  <w:footnote w:type="continuationSeparator" w:id="0">
    <w:p w14:paraId="1D3BF607" w14:textId="77777777" w:rsidR="004E51BA" w:rsidRDefault="004E51BA" w:rsidP="006410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9387C" w14:textId="77777777" w:rsidR="00DE23A4" w:rsidRDefault="00DE23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D8B2D" w14:textId="77777777" w:rsidR="00DE23A4" w:rsidRDefault="00DE23A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0E77CB" w14:textId="77777777" w:rsidR="00DE23A4" w:rsidRDefault="00DE23A4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84D7E4" w14:textId="77777777" w:rsidR="00DE23A4" w:rsidRDefault="00DE23A4">
    <w:pPr>
      <w:pStyle w:val="Bron-SpeciaalBrontekstBronvermelding"/>
    </w:pPr>
  </w:p>
  <w:p w14:paraId="575B426F" w14:textId="77777777" w:rsidR="00DE23A4" w:rsidRDefault="00DE23A4"/>
  <w:p w14:paraId="631078C9" w14:textId="77777777" w:rsidR="00DE23A4" w:rsidRDefault="00DE23A4"/>
  <w:p w14:paraId="09F69668" w14:textId="77777777" w:rsidR="00DE23A4" w:rsidRDefault="00DE23A4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D5184" w14:textId="77777777" w:rsidR="00DE23A4" w:rsidRDefault="00DE23A4">
    <w:pPr>
      <w:pStyle w:val="Header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C1512" w14:textId="77777777" w:rsidR="00DE23A4" w:rsidRDefault="00DE23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08258B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  <w:rPr>
        <w:rFonts w:cs="Times New Roman"/>
      </w:rPr>
    </w:lvl>
  </w:abstractNum>
  <w:abstractNum w:abstractNumId="1" w15:restartNumberingAfterBreak="0">
    <w:nsid w:val="FFFFFF7D"/>
    <w:multiLevelType w:val="singleLevel"/>
    <w:tmpl w:val="71C27B1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  <w:rPr>
        <w:rFonts w:cs="Times New Roman"/>
      </w:rPr>
    </w:lvl>
  </w:abstractNum>
  <w:abstractNum w:abstractNumId="2" w15:restartNumberingAfterBreak="0">
    <w:nsid w:val="FFFFFF7E"/>
    <w:multiLevelType w:val="singleLevel"/>
    <w:tmpl w:val="D3D2CD4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  <w:rPr>
        <w:rFonts w:cs="Times New Roman"/>
      </w:rPr>
    </w:lvl>
  </w:abstractNum>
  <w:abstractNum w:abstractNumId="3" w15:restartNumberingAfterBreak="0">
    <w:nsid w:val="FFFFFF7F"/>
    <w:multiLevelType w:val="singleLevel"/>
    <w:tmpl w:val="0D525BD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  <w:rPr>
        <w:rFonts w:cs="Times New Roman"/>
      </w:rPr>
    </w:lvl>
  </w:abstractNum>
  <w:abstractNum w:abstractNumId="4" w15:restartNumberingAfterBreak="0">
    <w:nsid w:val="FFFFFF80"/>
    <w:multiLevelType w:val="singleLevel"/>
    <w:tmpl w:val="C94886F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2DA20C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CE2476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E498B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06C293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9" w15:restartNumberingAfterBreak="0">
    <w:nsid w:val="FFFFFF89"/>
    <w:multiLevelType w:val="singleLevel"/>
    <w:tmpl w:val="C4DCA0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WWNum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  <w:rPr>
        <w:rFonts w:ascii="Times New Roman" w:hAnsi="Times New Roman" w:cs="Times New Roman"/>
      </w:rPr>
    </w:lvl>
  </w:abstractNum>
  <w:abstractNum w:abstractNumId="11" w15:restartNumberingAfterBreak="0">
    <w:nsid w:val="00000002"/>
    <w:multiLevelType w:val="multilevel"/>
    <w:tmpl w:val="00000002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2" w15:restartNumberingAfterBreak="0">
    <w:nsid w:val="00000003"/>
    <w:multiLevelType w:val="multilevel"/>
    <w:tmpl w:val="00000003"/>
    <w:name w:val="WWNum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  <w:rPr>
        <w:rFonts w:ascii="Times New Roman" w:hAnsi="Times New Roman" w:cs="Times New Roman"/>
      </w:rPr>
    </w:lvl>
  </w:abstractNum>
  <w:abstractNum w:abstractNumId="13" w15:restartNumberingAfterBreak="0">
    <w:nsid w:val="00000004"/>
    <w:multiLevelType w:val="multilevel"/>
    <w:tmpl w:val="00000004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4" w15:restartNumberingAfterBreak="0">
    <w:nsid w:val="00000005"/>
    <w:multiLevelType w:val="multilevel"/>
    <w:tmpl w:val="00000005"/>
    <w:name w:val="WWNum7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5" w15:restartNumberingAfterBreak="0">
    <w:nsid w:val="00000006"/>
    <w:multiLevelType w:val="multilevel"/>
    <w:tmpl w:val="00000006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/>
      </w:rPr>
    </w:lvl>
  </w:abstractNum>
  <w:abstractNum w:abstractNumId="16" w15:restartNumberingAfterBreak="0">
    <w:nsid w:val="00000007"/>
    <w:multiLevelType w:val="multilevel"/>
    <w:tmpl w:val="00000007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</w:r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  <w:rPr>
        <w:rFonts w:ascii="Times New Roman" w:hAnsi="Times New Roman"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</w:r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  <w:rPr>
        <w:rFonts w:ascii="Times New Roman" w:hAnsi="Times New Roman" w:cs="Times New Roman"/>
      </w:r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Times New Roman"/>
      </w:r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  <w:rPr>
        <w:rFonts w:ascii="Times New Roman" w:hAnsi="Times New Roman" w:cs="Times New Roman"/>
      </w:r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  <w:rPr>
        <w:rFonts w:ascii="Times New Roman" w:hAnsi="Times New Roman" w:cs="Times New Roman"/>
      </w:r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  <w:rPr>
        <w:rFonts w:ascii="Times New Roman" w:hAnsi="Times New Roman" w:cs="Times New Roman"/>
      </w:r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  <w:rPr>
        <w:rFonts w:ascii="Times New Roman" w:hAnsi="Times New Roman" w:cs="Times New Roman"/>
      </w:rPr>
    </w:lvl>
  </w:abstractNum>
  <w:abstractNum w:abstractNumId="17" w15:restartNumberingAfterBreak="0">
    <w:nsid w:val="083F05EC"/>
    <w:multiLevelType w:val="hybridMultilevel"/>
    <w:tmpl w:val="9AAC4C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0BC1190C"/>
    <w:multiLevelType w:val="multilevel"/>
    <w:tmpl w:val="49469288"/>
    <w:name w:val="WWNum4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120" w:hanging="180"/>
      </w:pPr>
      <w:rPr>
        <w:rFonts w:ascii="Times New Roman" w:hAnsi="Times New Roman" w:cs="Times New Roman" w:hint="default"/>
      </w:rPr>
    </w:lvl>
  </w:abstractNum>
  <w:abstractNum w:abstractNumId="19" w15:restartNumberingAfterBreak="0">
    <w:nsid w:val="107F0F80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 New Roman" w:hAnsi="Times New Roman" w:cs="Times New Roman"/>
      </w:rPr>
    </w:lvl>
    <w:lvl w:ilvl="2">
      <w:start w:val="1"/>
      <w:numFmt w:val="lowerRoman"/>
      <w:lvlText w:val="%2.%3."/>
      <w:lvlJc w:val="left"/>
      <w:pPr>
        <w:tabs>
          <w:tab w:val="num" w:pos="0"/>
        </w:tabs>
        <w:ind w:left="2160" w:hanging="180"/>
      </w:pPr>
      <w:rPr>
        <w:rFonts w:ascii="Times New Roman" w:hAnsi="Times New Roman" w:cs="Times New Roman"/>
      </w:r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  <w:rPr>
        <w:rFonts w:ascii="Times New Roman" w:hAnsi="Times New Roman" w:cs="Times New Roman"/>
      </w:r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  <w:rPr>
        <w:rFonts w:ascii="Times New Roman" w:hAnsi="Times New Roman" w:cs="Times New Roman"/>
      </w:rPr>
    </w:lvl>
    <w:lvl w:ilvl="5">
      <w:start w:val="1"/>
      <w:numFmt w:val="lowerRoman"/>
      <w:lvlText w:val="%2.%3.%4.%5.%6."/>
      <w:lvlJc w:val="left"/>
      <w:pPr>
        <w:tabs>
          <w:tab w:val="num" w:pos="0"/>
        </w:tabs>
        <w:ind w:left="4320" w:hanging="180"/>
      </w:pPr>
      <w:rPr>
        <w:rFonts w:ascii="Times New Roman" w:hAnsi="Times New Roman" w:cs="Times New Roman"/>
      </w:r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  <w:rPr>
        <w:rFonts w:ascii="Times New Roman" w:hAnsi="Times New Roman" w:cs="Times New Roman"/>
      </w:r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  <w:rPr>
        <w:rFonts w:ascii="Times New Roman" w:hAnsi="Times New Roman" w:cs="Times New Roman"/>
      </w:rPr>
    </w:lvl>
    <w:lvl w:ilvl="8">
      <w:start w:val="1"/>
      <w:numFmt w:val="lowerRoman"/>
      <w:lvlText w:val="%2.%3.%4.%5.%6.%7.%8.%9."/>
      <w:lvlJc w:val="left"/>
      <w:pPr>
        <w:tabs>
          <w:tab w:val="num" w:pos="0"/>
        </w:tabs>
        <w:ind w:left="6480" w:hanging="180"/>
      </w:pPr>
      <w:rPr>
        <w:rFonts w:ascii="Times New Roman" w:hAnsi="Times New Roman" w:cs="Times New Roman"/>
      </w:rPr>
    </w:lvl>
  </w:abstractNum>
  <w:abstractNum w:abstractNumId="20" w15:restartNumberingAfterBreak="0">
    <w:nsid w:val="14E5457A"/>
    <w:multiLevelType w:val="hybridMultilevel"/>
    <w:tmpl w:val="CAC0CEF0"/>
    <w:lvl w:ilvl="0" w:tplc="574A24D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6A97837"/>
    <w:multiLevelType w:val="hybridMultilevel"/>
    <w:tmpl w:val="75D25E92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2" w15:restartNumberingAfterBreak="0">
    <w:nsid w:val="18F6526F"/>
    <w:multiLevelType w:val="hybridMultilevel"/>
    <w:tmpl w:val="975C08D6"/>
    <w:lvl w:ilvl="0" w:tplc="C3FC39CC">
      <w:start w:val="1"/>
      <w:numFmt w:val="decimal"/>
      <w:lvlText w:val="%1"/>
      <w:lvlJc w:val="left"/>
      <w:pPr>
        <w:ind w:left="1080" w:hanging="72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1B2754B6"/>
    <w:multiLevelType w:val="hybridMultilevel"/>
    <w:tmpl w:val="298425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235E0378"/>
    <w:multiLevelType w:val="hybridMultilevel"/>
    <w:tmpl w:val="A396332C"/>
    <w:lvl w:ilvl="0" w:tplc="EEAE3B3A">
      <w:start w:val="5"/>
      <w:numFmt w:val="bullet"/>
      <w:lvlText w:val="-"/>
      <w:lvlJc w:val="left"/>
      <w:pPr>
        <w:ind w:left="1154" w:hanging="360"/>
      </w:pPr>
      <w:rPr>
        <w:rFonts w:ascii="Arial" w:eastAsia="Times New Roman" w:hAnsi="Arial" w:hint="default"/>
      </w:rPr>
    </w:lvl>
    <w:lvl w:ilvl="1" w:tplc="0413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hint="default"/>
      </w:rPr>
    </w:lvl>
    <w:lvl w:ilvl="2" w:tplc="0413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hint="default"/>
      </w:rPr>
    </w:lvl>
    <w:lvl w:ilvl="5" w:tplc="0413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hint="default"/>
      </w:rPr>
    </w:lvl>
    <w:lvl w:ilvl="8" w:tplc="0413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25" w15:restartNumberingAfterBreak="0">
    <w:nsid w:val="2C381DFD"/>
    <w:multiLevelType w:val="hybridMultilevel"/>
    <w:tmpl w:val="A33EECD6"/>
    <w:lvl w:ilvl="0" w:tplc="7FE85634">
      <w:start w:val="1"/>
      <w:numFmt w:val="lowerLetter"/>
      <w:lvlText w:val="%1."/>
      <w:lvlJc w:val="left"/>
      <w:pPr>
        <w:ind w:left="797" w:hanging="40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77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97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917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37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57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77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97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517" w:hanging="180"/>
      </w:pPr>
      <w:rPr>
        <w:rFonts w:cs="Times New Roman"/>
      </w:rPr>
    </w:lvl>
  </w:abstractNum>
  <w:abstractNum w:abstractNumId="26" w15:restartNumberingAfterBreak="0">
    <w:nsid w:val="32536094"/>
    <w:multiLevelType w:val="hybridMultilevel"/>
    <w:tmpl w:val="C49AF56A"/>
    <w:lvl w:ilvl="0" w:tplc="8280D0B8">
      <w:start w:val="1"/>
      <w:numFmt w:val="lowerLetter"/>
      <w:lvlText w:val="%1."/>
      <w:lvlJc w:val="left"/>
      <w:pPr>
        <w:ind w:left="797" w:hanging="40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77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97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917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37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57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77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97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517" w:hanging="180"/>
      </w:pPr>
      <w:rPr>
        <w:rFonts w:cs="Times New Roman"/>
      </w:rPr>
    </w:lvl>
  </w:abstractNum>
  <w:abstractNum w:abstractNumId="27" w15:restartNumberingAfterBreak="0">
    <w:nsid w:val="406477A9"/>
    <w:multiLevelType w:val="hybridMultilevel"/>
    <w:tmpl w:val="D1C4034C"/>
    <w:lvl w:ilvl="0" w:tplc="B616ED22">
      <w:start w:val="4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ascii="Times New Roman" w:hAnsi="Times New Roman" w:cs="Times New Roman" w:hint="default"/>
      </w:rPr>
    </w:lvl>
    <w:lvl w:ilvl="1" w:tplc="0413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3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3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3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3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3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3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28" w15:restartNumberingAfterBreak="0">
    <w:nsid w:val="417327DD"/>
    <w:multiLevelType w:val="hybridMultilevel"/>
    <w:tmpl w:val="84D6AB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9" w15:restartNumberingAfterBreak="0">
    <w:nsid w:val="4CBF1122"/>
    <w:multiLevelType w:val="hybridMultilevel"/>
    <w:tmpl w:val="E640B8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1A24D6"/>
    <w:multiLevelType w:val="hybridMultilevel"/>
    <w:tmpl w:val="CCBA8A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52E2016"/>
    <w:multiLevelType w:val="hybridMultilevel"/>
    <w:tmpl w:val="C4DE271E"/>
    <w:lvl w:ilvl="0" w:tplc="0C20943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65372AC"/>
    <w:multiLevelType w:val="multilevel"/>
    <w:tmpl w:val="D1682DCE"/>
    <w:name w:val="WWNum22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-360"/>
        </w:tabs>
        <w:ind w:left="108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2.%3."/>
      <w:lvlJc w:val="left"/>
      <w:pPr>
        <w:tabs>
          <w:tab w:val="num" w:pos="-360"/>
        </w:tabs>
        <w:ind w:left="180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2.%3.%4."/>
      <w:lvlJc w:val="left"/>
      <w:pPr>
        <w:tabs>
          <w:tab w:val="num" w:pos="-360"/>
        </w:tabs>
        <w:ind w:left="252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2.%3.%4.%5."/>
      <w:lvlJc w:val="left"/>
      <w:pPr>
        <w:tabs>
          <w:tab w:val="num" w:pos="-360"/>
        </w:tabs>
        <w:ind w:left="324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2.%3.%4.%5.%6."/>
      <w:lvlJc w:val="left"/>
      <w:pPr>
        <w:tabs>
          <w:tab w:val="num" w:pos="-360"/>
        </w:tabs>
        <w:ind w:left="396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2.%3.%4.%5.%6.%7."/>
      <w:lvlJc w:val="left"/>
      <w:pPr>
        <w:tabs>
          <w:tab w:val="num" w:pos="-360"/>
        </w:tabs>
        <w:ind w:left="468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2.%3.%4.%5.%6.%7.%8."/>
      <w:lvlJc w:val="left"/>
      <w:pPr>
        <w:tabs>
          <w:tab w:val="num" w:pos="-360"/>
        </w:tabs>
        <w:ind w:left="540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2.%3.%4.%5.%6.%7.%8.%9."/>
      <w:lvlJc w:val="left"/>
      <w:pPr>
        <w:tabs>
          <w:tab w:val="num" w:pos="-360"/>
        </w:tabs>
        <w:ind w:left="6120" w:hanging="180"/>
      </w:pPr>
      <w:rPr>
        <w:rFonts w:ascii="Times New Roman" w:hAnsi="Times New Roman" w:cs="Times New Roman" w:hint="default"/>
      </w:rPr>
    </w:lvl>
  </w:abstractNum>
  <w:abstractNum w:abstractNumId="33" w15:restartNumberingAfterBreak="0">
    <w:nsid w:val="5D8328BA"/>
    <w:multiLevelType w:val="hybridMultilevel"/>
    <w:tmpl w:val="5F7A3696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34" w15:restartNumberingAfterBreak="0">
    <w:nsid w:val="5F3F3E55"/>
    <w:multiLevelType w:val="hybridMultilevel"/>
    <w:tmpl w:val="0B5081D2"/>
    <w:lvl w:ilvl="0" w:tplc="0413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3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3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5" w15:restartNumberingAfterBreak="0">
    <w:nsid w:val="70F12029"/>
    <w:multiLevelType w:val="hybridMultilevel"/>
    <w:tmpl w:val="762024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 w15:restartNumberingAfterBreak="0">
    <w:nsid w:val="722B30F9"/>
    <w:multiLevelType w:val="hybridMultilevel"/>
    <w:tmpl w:val="3920F5BC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1992978738">
    <w:abstractNumId w:val="24"/>
  </w:num>
  <w:num w:numId="2" w16cid:durableId="1489832468">
    <w:abstractNumId w:val="22"/>
  </w:num>
  <w:num w:numId="3" w16cid:durableId="2007512920">
    <w:abstractNumId w:val="9"/>
  </w:num>
  <w:num w:numId="4" w16cid:durableId="1105466503">
    <w:abstractNumId w:val="7"/>
  </w:num>
  <w:num w:numId="5" w16cid:durableId="1172988219">
    <w:abstractNumId w:val="6"/>
  </w:num>
  <w:num w:numId="6" w16cid:durableId="1901861927">
    <w:abstractNumId w:val="5"/>
  </w:num>
  <w:num w:numId="7" w16cid:durableId="2089376565">
    <w:abstractNumId w:val="4"/>
  </w:num>
  <w:num w:numId="8" w16cid:durableId="1350258437">
    <w:abstractNumId w:val="8"/>
  </w:num>
  <w:num w:numId="9" w16cid:durableId="715738598">
    <w:abstractNumId w:val="3"/>
  </w:num>
  <w:num w:numId="10" w16cid:durableId="1209224013">
    <w:abstractNumId w:val="2"/>
  </w:num>
  <w:num w:numId="11" w16cid:durableId="930626834">
    <w:abstractNumId w:val="1"/>
  </w:num>
  <w:num w:numId="12" w16cid:durableId="470948615">
    <w:abstractNumId w:val="0"/>
  </w:num>
  <w:num w:numId="13" w16cid:durableId="1494905113">
    <w:abstractNumId w:val="30"/>
  </w:num>
  <w:num w:numId="14" w16cid:durableId="307251574">
    <w:abstractNumId w:val="36"/>
  </w:num>
  <w:num w:numId="15" w16cid:durableId="2141069327">
    <w:abstractNumId w:val="29"/>
  </w:num>
  <w:num w:numId="16" w16cid:durableId="201790878">
    <w:abstractNumId w:val="23"/>
  </w:num>
  <w:num w:numId="17" w16cid:durableId="1104568046">
    <w:abstractNumId w:val="33"/>
  </w:num>
  <w:num w:numId="18" w16cid:durableId="1238707827">
    <w:abstractNumId w:val="34"/>
  </w:num>
  <w:num w:numId="19" w16cid:durableId="1461261834">
    <w:abstractNumId w:val="21"/>
  </w:num>
  <w:num w:numId="20" w16cid:durableId="446386274">
    <w:abstractNumId w:val="35"/>
  </w:num>
  <w:num w:numId="21" w16cid:durableId="357194092">
    <w:abstractNumId w:val="28"/>
  </w:num>
  <w:num w:numId="22" w16cid:durableId="477185751">
    <w:abstractNumId w:val="25"/>
  </w:num>
  <w:num w:numId="23" w16cid:durableId="880895133">
    <w:abstractNumId w:val="10"/>
  </w:num>
  <w:num w:numId="24" w16cid:durableId="478616048">
    <w:abstractNumId w:val="11"/>
  </w:num>
  <w:num w:numId="25" w16cid:durableId="2029215418">
    <w:abstractNumId w:val="12"/>
  </w:num>
  <w:num w:numId="26" w16cid:durableId="443810809">
    <w:abstractNumId w:val="13"/>
  </w:num>
  <w:num w:numId="27" w16cid:durableId="1677153439">
    <w:abstractNumId w:val="14"/>
  </w:num>
  <w:num w:numId="28" w16cid:durableId="416438226">
    <w:abstractNumId w:val="15"/>
  </w:num>
  <w:num w:numId="29" w16cid:durableId="882643573">
    <w:abstractNumId w:val="16"/>
  </w:num>
  <w:num w:numId="30" w16cid:durableId="1053192099">
    <w:abstractNumId w:val="32"/>
  </w:num>
  <w:num w:numId="31" w16cid:durableId="151214049">
    <w:abstractNumId w:val="18"/>
  </w:num>
  <w:num w:numId="32" w16cid:durableId="892697282">
    <w:abstractNumId w:val="31"/>
  </w:num>
  <w:num w:numId="33" w16cid:durableId="2068675401">
    <w:abstractNumId w:val="19"/>
  </w:num>
  <w:num w:numId="34" w16cid:durableId="707992610">
    <w:abstractNumId w:val="27"/>
  </w:num>
  <w:num w:numId="35" w16cid:durableId="1504079687">
    <w:abstractNumId w:val="26"/>
  </w:num>
  <w:num w:numId="36" w16cid:durableId="837423939">
    <w:abstractNumId w:val="17"/>
  </w:num>
  <w:num w:numId="37" w16cid:durableId="1021511874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5454816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641020"/>
    <w:rsid w:val="00027AD6"/>
    <w:rsid w:val="00032C95"/>
    <w:rsid w:val="000526DF"/>
    <w:rsid w:val="00067B7C"/>
    <w:rsid w:val="00087E67"/>
    <w:rsid w:val="000962B7"/>
    <w:rsid w:val="000E2822"/>
    <w:rsid w:val="001028B6"/>
    <w:rsid w:val="00110432"/>
    <w:rsid w:val="001328EB"/>
    <w:rsid w:val="001343E4"/>
    <w:rsid w:val="00147CAA"/>
    <w:rsid w:val="001554F0"/>
    <w:rsid w:val="001912A6"/>
    <w:rsid w:val="001F2157"/>
    <w:rsid w:val="00201D9F"/>
    <w:rsid w:val="00210211"/>
    <w:rsid w:val="00230187"/>
    <w:rsid w:val="00282B7F"/>
    <w:rsid w:val="002A196B"/>
    <w:rsid w:val="002A7188"/>
    <w:rsid w:val="002E599E"/>
    <w:rsid w:val="002F61C5"/>
    <w:rsid w:val="003012D5"/>
    <w:rsid w:val="00354428"/>
    <w:rsid w:val="00383D93"/>
    <w:rsid w:val="003840C7"/>
    <w:rsid w:val="003A3F8B"/>
    <w:rsid w:val="003A4B2D"/>
    <w:rsid w:val="003B697F"/>
    <w:rsid w:val="003D1E52"/>
    <w:rsid w:val="003F499F"/>
    <w:rsid w:val="003F56FA"/>
    <w:rsid w:val="003F7415"/>
    <w:rsid w:val="0043422A"/>
    <w:rsid w:val="00436BAC"/>
    <w:rsid w:val="00452C1D"/>
    <w:rsid w:val="00471807"/>
    <w:rsid w:val="004757D5"/>
    <w:rsid w:val="00487359"/>
    <w:rsid w:val="004B36F6"/>
    <w:rsid w:val="004C58F5"/>
    <w:rsid w:val="004E0E05"/>
    <w:rsid w:val="004E4AEC"/>
    <w:rsid w:val="004E51BA"/>
    <w:rsid w:val="0050654F"/>
    <w:rsid w:val="005146C5"/>
    <w:rsid w:val="00517C8F"/>
    <w:rsid w:val="005266C4"/>
    <w:rsid w:val="0055234E"/>
    <w:rsid w:val="005636F0"/>
    <w:rsid w:val="005E7029"/>
    <w:rsid w:val="005F50B1"/>
    <w:rsid w:val="005F6E36"/>
    <w:rsid w:val="00602AB8"/>
    <w:rsid w:val="00640B72"/>
    <w:rsid w:val="00641020"/>
    <w:rsid w:val="006437CA"/>
    <w:rsid w:val="00654C5F"/>
    <w:rsid w:val="0065716A"/>
    <w:rsid w:val="00672C8F"/>
    <w:rsid w:val="006843DB"/>
    <w:rsid w:val="006A5D7A"/>
    <w:rsid w:val="006A7B8C"/>
    <w:rsid w:val="006F149B"/>
    <w:rsid w:val="006F3A2D"/>
    <w:rsid w:val="00746F98"/>
    <w:rsid w:val="00762768"/>
    <w:rsid w:val="00772902"/>
    <w:rsid w:val="007B2A86"/>
    <w:rsid w:val="007D1FE0"/>
    <w:rsid w:val="007E45AB"/>
    <w:rsid w:val="007E6A9A"/>
    <w:rsid w:val="0080138D"/>
    <w:rsid w:val="0081257C"/>
    <w:rsid w:val="0081443D"/>
    <w:rsid w:val="00824D3C"/>
    <w:rsid w:val="00827D76"/>
    <w:rsid w:val="00842216"/>
    <w:rsid w:val="00851789"/>
    <w:rsid w:val="0087570C"/>
    <w:rsid w:val="008A1C7F"/>
    <w:rsid w:val="008A342E"/>
    <w:rsid w:val="008B1D1C"/>
    <w:rsid w:val="0090013A"/>
    <w:rsid w:val="00900146"/>
    <w:rsid w:val="00902E5B"/>
    <w:rsid w:val="009205EE"/>
    <w:rsid w:val="00940742"/>
    <w:rsid w:val="00950123"/>
    <w:rsid w:val="00955C38"/>
    <w:rsid w:val="0096391F"/>
    <w:rsid w:val="00980F99"/>
    <w:rsid w:val="009C377C"/>
    <w:rsid w:val="009C39BC"/>
    <w:rsid w:val="009C7E40"/>
    <w:rsid w:val="009D260E"/>
    <w:rsid w:val="009F355B"/>
    <w:rsid w:val="00A2685D"/>
    <w:rsid w:val="00A35459"/>
    <w:rsid w:val="00A451F0"/>
    <w:rsid w:val="00A51548"/>
    <w:rsid w:val="00A517AB"/>
    <w:rsid w:val="00A65D25"/>
    <w:rsid w:val="00A921BA"/>
    <w:rsid w:val="00AB7B1E"/>
    <w:rsid w:val="00AE5826"/>
    <w:rsid w:val="00B32E9C"/>
    <w:rsid w:val="00B64C94"/>
    <w:rsid w:val="00B81869"/>
    <w:rsid w:val="00B87BC9"/>
    <w:rsid w:val="00B90017"/>
    <w:rsid w:val="00B946D6"/>
    <w:rsid w:val="00BB7207"/>
    <w:rsid w:val="00BC36A9"/>
    <w:rsid w:val="00BE2F0D"/>
    <w:rsid w:val="00BE2F83"/>
    <w:rsid w:val="00C0686B"/>
    <w:rsid w:val="00C1235F"/>
    <w:rsid w:val="00C818FB"/>
    <w:rsid w:val="00CC7FE9"/>
    <w:rsid w:val="00CD19CE"/>
    <w:rsid w:val="00CF2E3D"/>
    <w:rsid w:val="00CF4AE4"/>
    <w:rsid w:val="00D05D0D"/>
    <w:rsid w:val="00D118E1"/>
    <w:rsid w:val="00D314C5"/>
    <w:rsid w:val="00D31DA6"/>
    <w:rsid w:val="00D71DB9"/>
    <w:rsid w:val="00D7409D"/>
    <w:rsid w:val="00DC4FB5"/>
    <w:rsid w:val="00DE1F3A"/>
    <w:rsid w:val="00DE23A4"/>
    <w:rsid w:val="00DF078F"/>
    <w:rsid w:val="00E12170"/>
    <w:rsid w:val="00E64ACC"/>
    <w:rsid w:val="00E76184"/>
    <w:rsid w:val="00EB460D"/>
    <w:rsid w:val="00ED3292"/>
    <w:rsid w:val="00EE6842"/>
    <w:rsid w:val="00F0286E"/>
    <w:rsid w:val="00F02BAE"/>
    <w:rsid w:val="00F17EC6"/>
    <w:rsid w:val="00F24144"/>
    <w:rsid w:val="00F341DA"/>
    <w:rsid w:val="00F43411"/>
    <w:rsid w:val="00F45D81"/>
    <w:rsid w:val="00F63AD5"/>
    <w:rsid w:val="00F91AAD"/>
    <w:rsid w:val="00FB650B"/>
    <w:rsid w:val="00FC03B8"/>
    <w:rsid w:val="00FD3066"/>
    <w:rsid w:val="00FE18A1"/>
    <w:rsid w:val="00FE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1"/>
    <o:shapelayout v:ext="edit">
      <o:idmap v:ext="edit" data="2"/>
    </o:shapelayout>
  </w:shapeDefaults>
  <w:decimalSymbol w:val=","/>
  <w:listSeparator w:val=","/>
  <w14:docId w14:val="4C649586"/>
  <w15:docId w15:val="{380B2048-8C45-4D86-B66A-C611D07C6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0" w:unhideWhenUsed="1"/>
    <w:lsdException w:name="toc 2" w:locked="1" w:semiHidden="1" w:uiPriority="0" w:unhideWhenUsed="1"/>
    <w:lsdException w:name="toc 3" w:locked="1" w:semiHidden="1" w:uiPriority="0" w:unhideWhenUsed="1"/>
    <w:lsdException w:name="toc 4" w:locked="1" w:semiHidden="1" w:uiPriority="0" w:unhideWhenUsed="1"/>
    <w:lsdException w:name="toc 5" w:locked="1" w:semiHidden="1" w:uiPriority="0" w:unhideWhenUsed="1"/>
    <w:lsdException w:name="toc 6" w:locked="1" w:semiHidden="1" w:uiPriority="0" w:unhideWhenUsed="1"/>
    <w:lsdException w:name="toc 7" w:locked="1" w:semiHidden="1" w:uiPriority="0" w:unhideWhenUsed="1"/>
    <w:lsdException w:name="toc 8" w:locked="1" w:semiHidden="1" w:uiPriority="0" w:unhideWhenUsed="1"/>
    <w:lsdException w:name="toc 9" w:locked="1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locked="1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semiHidden="1" w:uiPriority="0" w:unhideWhenUsed="1"/>
    <w:lsdException w:name="Body Text" w:locked="1" w:semiHidden="1" w:uiPriority="0" w:unhideWhenUsed="1"/>
    <w:lsdException w:name="Body Text Indent" w:locked="1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locked="1" w:semiHidden="1" w:uiPriority="0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28EB"/>
    <w:pPr>
      <w:spacing w:after="160" w:line="259" w:lineRule="auto"/>
    </w:pPr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641020"/>
    <w:pPr>
      <w:keepNext/>
      <w:keepLines/>
      <w:spacing w:before="320" w:after="0" w:line="240" w:lineRule="auto"/>
      <w:outlineLvl w:val="0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641020"/>
    <w:pPr>
      <w:keepNext/>
      <w:keepLines/>
      <w:spacing w:before="80" w:after="0" w:line="240" w:lineRule="auto"/>
      <w:outlineLvl w:val="1"/>
    </w:pPr>
    <w:rPr>
      <w:rFonts w:ascii="Calibri Light" w:eastAsia="Times New Roman" w:hAnsi="Calibri Light"/>
      <w:color w:val="40404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641020"/>
    <w:pPr>
      <w:keepNext/>
      <w:keepLines/>
      <w:spacing w:before="40" w:after="0" w:line="240" w:lineRule="auto"/>
      <w:outlineLvl w:val="2"/>
    </w:pPr>
    <w:rPr>
      <w:rFonts w:ascii="Calibri Light" w:eastAsia="Times New Roman" w:hAnsi="Calibri Light"/>
      <w:color w:val="44546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641020"/>
    <w:pPr>
      <w:keepNext/>
      <w:keepLines/>
      <w:spacing w:before="40" w:after="0" w:line="276" w:lineRule="auto"/>
      <w:outlineLvl w:val="3"/>
    </w:pPr>
    <w:rPr>
      <w:rFonts w:ascii="Calibri Light" w:eastAsia="Times New Roman" w:hAnsi="Calibri Light"/>
    </w:rPr>
  </w:style>
  <w:style w:type="paragraph" w:styleId="Heading5">
    <w:name w:val="heading 5"/>
    <w:basedOn w:val="Normal"/>
    <w:next w:val="Normal"/>
    <w:link w:val="Heading5Char"/>
    <w:uiPriority w:val="99"/>
    <w:qFormat/>
    <w:rsid w:val="00641020"/>
    <w:pPr>
      <w:keepNext/>
      <w:keepLines/>
      <w:spacing w:before="40" w:after="0" w:line="276" w:lineRule="auto"/>
      <w:outlineLvl w:val="4"/>
    </w:pPr>
    <w:rPr>
      <w:rFonts w:ascii="Calibri Light" w:eastAsia="Times New Roman" w:hAnsi="Calibri Light"/>
      <w:color w:val="44546A"/>
    </w:rPr>
  </w:style>
  <w:style w:type="paragraph" w:styleId="Heading6">
    <w:name w:val="heading 6"/>
    <w:basedOn w:val="Normal"/>
    <w:next w:val="Normal"/>
    <w:link w:val="Heading6Char"/>
    <w:uiPriority w:val="99"/>
    <w:qFormat/>
    <w:rsid w:val="00641020"/>
    <w:pPr>
      <w:keepNext/>
      <w:keepLines/>
      <w:spacing w:before="40" w:after="0" w:line="276" w:lineRule="auto"/>
      <w:outlineLvl w:val="5"/>
    </w:pPr>
    <w:rPr>
      <w:rFonts w:ascii="Calibri Light" w:eastAsia="Times New Roman" w:hAnsi="Calibri Light"/>
      <w:i/>
      <w:iCs/>
      <w:color w:val="44546A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41020"/>
    <w:pPr>
      <w:keepNext/>
      <w:keepLines/>
      <w:spacing w:before="40" w:after="0" w:line="276" w:lineRule="auto"/>
      <w:outlineLvl w:val="6"/>
    </w:pPr>
    <w:rPr>
      <w:rFonts w:ascii="Calibri Light" w:eastAsia="Times New Roman" w:hAnsi="Calibri Light"/>
      <w:i/>
      <w:iCs/>
      <w:color w:val="1F3864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9"/>
    <w:qFormat/>
    <w:rsid w:val="00641020"/>
    <w:pPr>
      <w:keepNext/>
      <w:keepLines/>
      <w:spacing w:before="40" w:after="0" w:line="276" w:lineRule="auto"/>
      <w:outlineLvl w:val="7"/>
    </w:pPr>
    <w:rPr>
      <w:rFonts w:ascii="Calibri Light" w:eastAsia="Times New Roman" w:hAnsi="Calibri Light"/>
      <w:b/>
      <w:bCs/>
      <w:color w:val="44546A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9"/>
    <w:qFormat/>
    <w:rsid w:val="00641020"/>
    <w:pPr>
      <w:keepNext/>
      <w:keepLines/>
      <w:spacing w:before="40" w:after="0" w:line="276" w:lineRule="auto"/>
      <w:outlineLvl w:val="8"/>
    </w:pPr>
    <w:rPr>
      <w:rFonts w:ascii="Calibri Light" w:eastAsia="Times New Roman" w:hAnsi="Calibri Light"/>
      <w:b/>
      <w:bCs/>
      <w:i/>
      <w:iCs/>
      <w:color w:val="44546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641020"/>
    <w:rPr>
      <w:rFonts w:ascii="Calibri Light" w:hAnsi="Calibri Light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641020"/>
    <w:rPr>
      <w:rFonts w:ascii="Calibri Light" w:hAnsi="Calibri Light" w:cs="Times New Roman"/>
      <w:color w:val="40404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641020"/>
    <w:rPr>
      <w:rFonts w:ascii="Calibri Light" w:hAnsi="Calibri Light" w:cs="Times New Roman"/>
      <w:color w:val="44546A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9"/>
    <w:locked/>
    <w:rsid w:val="00641020"/>
    <w:rPr>
      <w:rFonts w:ascii="Calibri Light" w:hAnsi="Calibri Light" w:cs="Times New Roman"/>
    </w:rPr>
  </w:style>
  <w:style w:type="character" w:customStyle="1" w:styleId="Heading5Char">
    <w:name w:val="Heading 5 Char"/>
    <w:basedOn w:val="DefaultParagraphFont"/>
    <w:link w:val="Heading5"/>
    <w:uiPriority w:val="99"/>
    <w:semiHidden/>
    <w:locked/>
    <w:rsid w:val="00641020"/>
    <w:rPr>
      <w:rFonts w:ascii="Calibri Light" w:hAnsi="Calibri Light" w:cs="Times New Roman"/>
      <w:color w:val="44546A"/>
    </w:rPr>
  </w:style>
  <w:style w:type="character" w:customStyle="1" w:styleId="Heading6Char">
    <w:name w:val="Heading 6 Char"/>
    <w:basedOn w:val="DefaultParagraphFont"/>
    <w:link w:val="Heading6"/>
    <w:uiPriority w:val="99"/>
    <w:semiHidden/>
    <w:locked/>
    <w:rsid w:val="00641020"/>
    <w:rPr>
      <w:rFonts w:ascii="Calibri Light" w:hAnsi="Calibri Light" w:cs="Times New Roman"/>
      <w:i/>
      <w:iCs/>
      <w:color w:val="44546A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9"/>
    <w:semiHidden/>
    <w:locked/>
    <w:rsid w:val="00641020"/>
    <w:rPr>
      <w:rFonts w:ascii="Calibri Light" w:hAnsi="Calibri Light" w:cs="Times New Roman"/>
      <w:i/>
      <w:iCs/>
      <w:color w:val="1F3864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9"/>
    <w:semiHidden/>
    <w:locked/>
    <w:rsid w:val="00641020"/>
    <w:rPr>
      <w:rFonts w:ascii="Calibri Light" w:hAnsi="Calibri Light" w:cs="Times New Roman"/>
      <w:b/>
      <w:bCs/>
      <w:color w:val="44546A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9"/>
    <w:semiHidden/>
    <w:locked/>
    <w:rsid w:val="00641020"/>
    <w:rPr>
      <w:rFonts w:ascii="Calibri Light" w:hAnsi="Calibri Light" w:cs="Times New Roman"/>
      <w:b/>
      <w:bCs/>
      <w:i/>
      <w:iCs/>
      <w:color w:val="44546A"/>
      <w:sz w:val="20"/>
      <w:szCs w:val="20"/>
    </w:rPr>
  </w:style>
  <w:style w:type="table" w:styleId="TableGrid">
    <w:name w:val="Table Grid"/>
    <w:basedOn w:val="TableNormal"/>
    <w:uiPriority w:val="99"/>
    <w:rsid w:val="00641020"/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eldgegevens">
    <w:name w:val="Beeldgegevens"/>
    <w:next w:val="Normal"/>
    <w:uiPriority w:val="99"/>
    <w:rsid w:val="00641020"/>
    <w:pPr>
      <w:shd w:val="clear" w:color="auto" w:fill="9CC2E5"/>
      <w:spacing w:line="264" w:lineRule="auto"/>
      <w:ind w:left="397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TabelTekst">
    <w:name w:val="Tabel_Tekst"/>
    <w:uiPriority w:val="99"/>
    <w:rsid w:val="00641020"/>
    <w:pPr>
      <w:shd w:val="clear" w:color="auto" w:fill="DDFFFF"/>
      <w:spacing w:line="276" w:lineRule="auto"/>
    </w:pPr>
    <w:rPr>
      <w:rFonts w:ascii="Arial" w:hAnsi="Arial"/>
      <w:sz w:val="18"/>
      <w:szCs w:val="20"/>
      <w:lang w:eastAsia="en-US"/>
    </w:rPr>
  </w:style>
  <w:style w:type="paragraph" w:customStyle="1" w:styleId="TabelTitel">
    <w:name w:val="Tabel_Titel"/>
    <w:basedOn w:val="TabelTekst"/>
    <w:uiPriority w:val="99"/>
    <w:rsid w:val="00641020"/>
    <w:pPr>
      <w:shd w:val="clear" w:color="auto" w:fill="00CCFF"/>
    </w:pPr>
  </w:style>
  <w:style w:type="paragraph" w:customStyle="1" w:styleId="TabelSubtitel">
    <w:name w:val="Tabel_Subtitel"/>
    <w:basedOn w:val="TabelTekst"/>
    <w:uiPriority w:val="99"/>
    <w:rsid w:val="00641020"/>
    <w:pPr>
      <w:shd w:val="clear" w:color="auto" w:fill="A4D9FF"/>
    </w:pPr>
  </w:style>
  <w:style w:type="paragraph" w:customStyle="1" w:styleId="BronBrontekstBijschrift">
    <w:name w:val="Bron_Brontekst_Bijschrift"/>
    <w:next w:val="Normal"/>
    <w:uiPriority w:val="99"/>
    <w:rsid w:val="00641020"/>
    <w:pPr>
      <w:shd w:val="clear" w:color="auto" w:fill="DCDCDC"/>
      <w:tabs>
        <w:tab w:val="left" w:pos="851"/>
      </w:tabs>
      <w:spacing w:line="264" w:lineRule="auto"/>
      <w:ind w:left="397"/>
    </w:pPr>
    <w:rPr>
      <w:rFonts w:ascii="Arial" w:hAnsi="Arial"/>
      <w:sz w:val="20"/>
      <w:szCs w:val="20"/>
      <w:lang w:eastAsia="en-US"/>
    </w:rPr>
  </w:style>
  <w:style w:type="character" w:styleId="CommentReference">
    <w:name w:val="annotation reference"/>
    <w:basedOn w:val="DefaultParagraphFont"/>
    <w:uiPriority w:val="99"/>
    <w:rsid w:val="00641020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641020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locked/>
    <w:rsid w:val="00641020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64102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locked/>
    <w:rsid w:val="00641020"/>
    <w:rPr>
      <w:rFonts w:eastAsia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rsid w:val="00641020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64102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641020"/>
    <w:pPr>
      <w:tabs>
        <w:tab w:val="center" w:pos="4536"/>
        <w:tab w:val="right" w:pos="9072"/>
      </w:tabs>
      <w:spacing w:after="0" w:line="240" w:lineRule="auto"/>
    </w:pPr>
    <w:rPr>
      <w:rFonts w:eastAsia="Times New Roman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641020"/>
    <w:rPr>
      <w:rFonts w:eastAsia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641020"/>
    <w:pPr>
      <w:pBdr>
        <w:top w:val="single" w:sz="4" w:space="1" w:color="808080"/>
      </w:pBdr>
      <w:tabs>
        <w:tab w:val="right" w:pos="9072"/>
      </w:tabs>
      <w:spacing w:after="0" w:line="240" w:lineRule="auto"/>
    </w:pPr>
    <w:rPr>
      <w:rFonts w:eastAsia="Times New Roman"/>
      <w:color w:val="808080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locked/>
    <w:rsid w:val="00641020"/>
    <w:rPr>
      <w:rFonts w:eastAsia="Times New Roman" w:cs="Times New Roman"/>
      <w:color w:val="808080"/>
      <w:sz w:val="20"/>
      <w:szCs w:val="20"/>
    </w:rPr>
  </w:style>
  <w:style w:type="paragraph" w:customStyle="1" w:styleId="BronBrontekstTitel">
    <w:name w:val="Bron_Brontekst_Titel"/>
    <w:basedOn w:val="BronBrontekstTekst"/>
    <w:next w:val="BronBrontekstTekst"/>
    <w:uiPriority w:val="99"/>
    <w:rsid w:val="00641020"/>
    <w:rPr>
      <w:sz w:val="28"/>
    </w:rPr>
  </w:style>
  <w:style w:type="paragraph" w:customStyle="1" w:styleId="BronBrontekstTekst">
    <w:name w:val="Bron_Brontekst_Tekst"/>
    <w:uiPriority w:val="99"/>
    <w:rsid w:val="00641020"/>
    <w:pPr>
      <w:shd w:val="clear" w:color="auto" w:fill="F2F2F2"/>
      <w:spacing w:line="276" w:lineRule="auto"/>
      <w:ind w:left="397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BrontekstBronvermelding">
    <w:name w:val="Bron_Brontekst_Bronvermelding"/>
    <w:basedOn w:val="BronBrontekstTekst"/>
    <w:next w:val="Normal"/>
    <w:uiPriority w:val="99"/>
    <w:rsid w:val="00641020"/>
    <w:rPr>
      <w:sz w:val="16"/>
    </w:rPr>
  </w:style>
  <w:style w:type="paragraph" w:customStyle="1" w:styleId="BronBeeldOnderschrift">
    <w:name w:val="Bron_Beeld_Onderschrift"/>
    <w:basedOn w:val="BronBrontekstBijschrift"/>
    <w:next w:val="Normal"/>
    <w:uiPriority w:val="99"/>
    <w:rsid w:val="00641020"/>
    <w:rPr>
      <w:color w:val="808080"/>
    </w:rPr>
  </w:style>
  <w:style w:type="paragraph" w:customStyle="1" w:styleId="KopijDigitaal02">
    <w:name w:val="KopijDigitaal02"/>
    <w:basedOn w:val="KopijDigitaal01"/>
    <w:uiPriority w:val="99"/>
    <w:rsid w:val="00641020"/>
    <w:rPr>
      <w:color w:val="FF6600"/>
    </w:rPr>
  </w:style>
  <w:style w:type="paragraph" w:customStyle="1" w:styleId="KopijDigitaal01">
    <w:name w:val="KopijDigitaal01"/>
    <w:uiPriority w:val="99"/>
    <w:rsid w:val="00641020"/>
    <w:pPr>
      <w:spacing w:line="264" w:lineRule="auto"/>
    </w:pPr>
    <w:rPr>
      <w:rFonts w:ascii="Arial" w:hAnsi="Arial"/>
      <w:sz w:val="18"/>
      <w:szCs w:val="20"/>
      <w:lang w:eastAsia="en-US"/>
    </w:rPr>
  </w:style>
  <w:style w:type="character" w:customStyle="1" w:styleId="Begrip">
    <w:name w:val="Begrip"/>
    <w:uiPriority w:val="99"/>
    <w:rsid w:val="00641020"/>
    <w:rPr>
      <w:color w:val="auto"/>
      <w:shd w:val="clear" w:color="auto" w:fill="FFFF66"/>
    </w:rPr>
  </w:style>
  <w:style w:type="paragraph" w:customStyle="1" w:styleId="Verwijzing">
    <w:name w:val="Verwijzing"/>
    <w:next w:val="Normal"/>
    <w:uiPriority w:val="99"/>
    <w:rsid w:val="00641020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line="276" w:lineRule="auto"/>
      <w:ind w:left="85" w:right="85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LeerdoelenTitel">
    <w:name w:val="Leerdoelen_Titel"/>
    <w:uiPriority w:val="99"/>
    <w:rsid w:val="00641020"/>
    <w:pPr>
      <w:pBdr>
        <w:top w:val="single" w:sz="4" w:space="1" w:color="008000"/>
        <w:left w:val="single" w:sz="4" w:space="4" w:color="008000"/>
        <w:bottom w:val="single" w:sz="4" w:space="1" w:color="008000"/>
        <w:right w:val="single" w:sz="4" w:space="4" w:color="008000"/>
      </w:pBdr>
      <w:spacing w:line="276" w:lineRule="auto"/>
      <w:ind w:left="85" w:right="85"/>
    </w:pPr>
    <w:rPr>
      <w:rFonts w:ascii="Arial" w:eastAsia="Times New Roman" w:hAnsi="Arial"/>
      <w:color w:val="008000"/>
      <w:sz w:val="24"/>
      <w:szCs w:val="20"/>
      <w:lang w:eastAsia="en-US"/>
    </w:rPr>
  </w:style>
  <w:style w:type="paragraph" w:customStyle="1" w:styleId="LeerdoelenOpsomming">
    <w:name w:val="Leerdoelen_Opsomming"/>
    <w:basedOn w:val="LeerdoelenTitel"/>
    <w:uiPriority w:val="99"/>
    <w:rsid w:val="00641020"/>
    <w:pPr>
      <w:ind w:left="425" w:hanging="340"/>
    </w:pPr>
    <w:rPr>
      <w:sz w:val="20"/>
    </w:rPr>
  </w:style>
  <w:style w:type="paragraph" w:customStyle="1" w:styleId="Titel">
    <w:name w:val="Titel."/>
    <w:uiPriority w:val="99"/>
    <w:rsid w:val="00641020"/>
    <w:pPr>
      <w:spacing w:line="264" w:lineRule="auto"/>
    </w:pPr>
    <w:rPr>
      <w:rFonts w:ascii="Arial" w:eastAsia="Times New Roman" w:hAnsi="Arial"/>
      <w:sz w:val="28"/>
      <w:szCs w:val="20"/>
      <w:lang w:eastAsia="en-US"/>
    </w:rPr>
  </w:style>
  <w:style w:type="paragraph" w:customStyle="1" w:styleId="Tekst">
    <w:name w:val="Tekst"/>
    <w:link w:val="TekstChar"/>
    <w:uiPriority w:val="99"/>
    <w:rsid w:val="00641020"/>
    <w:pPr>
      <w:tabs>
        <w:tab w:val="left" w:pos="340"/>
      </w:tabs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character" w:customStyle="1" w:styleId="TekstChar">
    <w:name w:val="Tekst Char"/>
    <w:basedOn w:val="DefaultParagraphFont"/>
    <w:link w:val="Tekst"/>
    <w:uiPriority w:val="99"/>
    <w:locked/>
    <w:rsid w:val="00641020"/>
    <w:rPr>
      <w:rFonts w:ascii="Arial" w:hAnsi="Arial" w:cs="Times New Roman"/>
      <w:lang w:val="nl-NL" w:eastAsia="en-US" w:bidi="ar-SA"/>
    </w:rPr>
  </w:style>
  <w:style w:type="paragraph" w:customStyle="1" w:styleId="ParagraafTitel-Ongenummerd">
    <w:name w:val="Paragraaf_Titel-Ongenummerd"/>
    <w:uiPriority w:val="99"/>
    <w:rsid w:val="00641020"/>
    <w:pPr>
      <w:pageBreakBefore/>
      <w:spacing w:after="120" w:line="264" w:lineRule="auto"/>
    </w:pPr>
    <w:rPr>
      <w:rFonts w:ascii="Verdana" w:eastAsia="Times New Roman" w:hAnsi="Verdana"/>
      <w:sz w:val="48"/>
      <w:szCs w:val="20"/>
      <w:lang w:eastAsia="en-US"/>
    </w:rPr>
  </w:style>
  <w:style w:type="paragraph" w:customStyle="1" w:styleId="ParagraafSubtitel">
    <w:name w:val="Paragraaf_Subtitel"/>
    <w:uiPriority w:val="99"/>
    <w:rsid w:val="00641020"/>
    <w:pPr>
      <w:spacing w:line="276" w:lineRule="auto"/>
    </w:pPr>
    <w:rPr>
      <w:rFonts w:ascii="Verdana" w:eastAsia="Times New Roman" w:hAnsi="Verdana"/>
      <w:sz w:val="36"/>
      <w:szCs w:val="20"/>
      <w:lang w:eastAsia="en-US"/>
    </w:rPr>
  </w:style>
  <w:style w:type="paragraph" w:customStyle="1" w:styleId="HoofdstukTitel-Ongenummerd">
    <w:name w:val="Hoofdstuk_Titel-Ongenummerd"/>
    <w:basedOn w:val="Normal"/>
    <w:next w:val="Normal"/>
    <w:uiPriority w:val="99"/>
    <w:rsid w:val="00641020"/>
    <w:pPr>
      <w:pageBreakBefore/>
      <w:spacing w:after="0" w:line="264" w:lineRule="auto"/>
    </w:pPr>
    <w:rPr>
      <w:rFonts w:ascii="Verdana" w:eastAsia="Times New Roman" w:hAnsi="Verdana"/>
      <w:sz w:val="72"/>
      <w:szCs w:val="20"/>
    </w:rPr>
  </w:style>
  <w:style w:type="paragraph" w:customStyle="1" w:styleId="TheoriekaderBijschrift">
    <w:name w:val="Theoriekader_Bijschrift"/>
    <w:basedOn w:val="TheoriekaderTekst"/>
    <w:uiPriority w:val="99"/>
    <w:rsid w:val="00641020"/>
    <w:pPr>
      <w:shd w:val="clear" w:color="auto" w:fill="E7E3CD"/>
    </w:pPr>
  </w:style>
  <w:style w:type="paragraph" w:customStyle="1" w:styleId="TheoriekaderTekst">
    <w:name w:val="Theoriekader_Tekst"/>
    <w:uiPriority w:val="99"/>
    <w:rsid w:val="00641020"/>
    <w:pPr>
      <w:shd w:val="clear" w:color="auto" w:fill="D0CECE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TheoriekaderBronvermelding">
    <w:name w:val="Theoriekader_Bronvermelding"/>
    <w:basedOn w:val="TheoriekaderTekst"/>
    <w:uiPriority w:val="99"/>
    <w:rsid w:val="00641020"/>
    <w:rPr>
      <w:sz w:val="16"/>
    </w:rPr>
  </w:style>
  <w:style w:type="paragraph" w:customStyle="1" w:styleId="TheoriekaderTitel">
    <w:name w:val="Theoriekader_Titel"/>
    <w:basedOn w:val="TheoriekaderTekst"/>
    <w:uiPriority w:val="99"/>
    <w:rsid w:val="00641020"/>
    <w:rPr>
      <w:rFonts w:ascii="Verdana" w:hAnsi="Verdana"/>
      <w:sz w:val="24"/>
    </w:rPr>
  </w:style>
  <w:style w:type="paragraph" w:styleId="Subtitle">
    <w:name w:val="Subtitle"/>
    <w:basedOn w:val="Normal"/>
    <w:next w:val="Normal"/>
    <w:link w:val="SubtitleChar"/>
    <w:uiPriority w:val="99"/>
    <w:qFormat/>
    <w:rsid w:val="00641020"/>
    <w:pPr>
      <w:numPr>
        <w:ilvl w:val="1"/>
      </w:numPr>
      <w:spacing w:after="0" w:line="240" w:lineRule="auto"/>
    </w:pPr>
    <w:rPr>
      <w:rFonts w:ascii="Calibri Light" w:eastAsia="Times New Roman" w:hAnsi="Calibri Light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99"/>
    <w:locked/>
    <w:rsid w:val="00641020"/>
    <w:rPr>
      <w:rFonts w:ascii="Calibri Light" w:hAnsi="Calibri Light" w:cs="Times New Roman"/>
      <w:sz w:val="24"/>
      <w:szCs w:val="24"/>
    </w:rPr>
  </w:style>
  <w:style w:type="paragraph" w:customStyle="1" w:styleId="Formule">
    <w:name w:val="Formule"/>
    <w:uiPriority w:val="99"/>
    <w:rsid w:val="00641020"/>
    <w:pPr>
      <w:shd w:val="clear" w:color="auto" w:fill="FEEFE2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AfvinklijstOpsomming">
    <w:name w:val="Afvinklijst_Opsomming"/>
    <w:basedOn w:val="AfvinklijstTekst"/>
    <w:uiPriority w:val="99"/>
    <w:rsid w:val="00641020"/>
    <w:pPr>
      <w:ind w:left="397" w:hanging="397"/>
    </w:pPr>
  </w:style>
  <w:style w:type="paragraph" w:customStyle="1" w:styleId="AfvinklijstTekst">
    <w:name w:val="Afvinklijst_Tekst"/>
    <w:uiPriority w:val="99"/>
    <w:rsid w:val="00641020"/>
    <w:pPr>
      <w:shd w:val="clear" w:color="auto" w:fill="D6E3BC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AfvinklijstTitel">
    <w:name w:val="Afvinklijst_Titel"/>
    <w:basedOn w:val="AfvinklijstTekst"/>
    <w:uiPriority w:val="99"/>
    <w:rsid w:val="00641020"/>
    <w:rPr>
      <w:sz w:val="24"/>
    </w:rPr>
  </w:style>
  <w:style w:type="paragraph" w:customStyle="1" w:styleId="Bron-SpeciaalBrontekstTekst">
    <w:name w:val="Bron-Speciaal_Brontekst_Tekst"/>
    <w:uiPriority w:val="99"/>
    <w:rsid w:val="00641020"/>
    <w:pPr>
      <w:shd w:val="clear" w:color="auto" w:fill="FFE599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-SpeciaalBrontekstTitel">
    <w:name w:val="Bron-Speciaal_Brontekst_Titel"/>
    <w:basedOn w:val="Bron-SpeciaalBrontekstTekst"/>
    <w:uiPriority w:val="99"/>
    <w:rsid w:val="00641020"/>
    <w:rPr>
      <w:sz w:val="24"/>
    </w:rPr>
  </w:style>
  <w:style w:type="paragraph" w:customStyle="1" w:styleId="Bron-SpeciaalBrontekstBronvermelding">
    <w:name w:val="Bron-Speciaal_Brontekst_Bronvermelding"/>
    <w:basedOn w:val="Bron-SpeciaalBrontekstTekst"/>
    <w:uiPriority w:val="99"/>
    <w:rsid w:val="00641020"/>
    <w:rPr>
      <w:sz w:val="16"/>
    </w:rPr>
  </w:style>
  <w:style w:type="paragraph" w:customStyle="1" w:styleId="Bron-SpeciaalBrontekstBijschrift">
    <w:name w:val="Bron-Speciaal_Brontekst_Bijschrift"/>
    <w:basedOn w:val="Bron-SpeciaalBrontekstTekst"/>
    <w:uiPriority w:val="99"/>
    <w:rsid w:val="00641020"/>
    <w:pPr>
      <w:shd w:val="clear" w:color="auto" w:fill="E0D4ED"/>
    </w:pPr>
  </w:style>
  <w:style w:type="paragraph" w:customStyle="1" w:styleId="Buildingblock">
    <w:name w:val="Buildingblock"/>
    <w:next w:val="Normal"/>
    <w:uiPriority w:val="99"/>
    <w:rsid w:val="00641020"/>
    <w:pPr>
      <w:shd w:val="clear" w:color="auto" w:fill="00FFFF"/>
      <w:spacing w:line="264" w:lineRule="auto"/>
    </w:pPr>
    <w:rPr>
      <w:rFonts w:ascii="Arial" w:eastAsia="Times New Roman" w:hAnsi="Arial"/>
      <w:b/>
      <w:sz w:val="20"/>
      <w:szCs w:val="20"/>
      <w:lang w:eastAsia="en-US"/>
    </w:rPr>
  </w:style>
  <w:style w:type="character" w:customStyle="1" w:styleId="Vet">
    <w:name w:val="Vet"/>
    <w:uiPriority w:val="99"/>
    <w:rsid w:val="00641020"/>
    <w:rPr>
      <w:b/>
    </w:rPr>
  </w:style>
  <w:style w:type="character" w:customStyle="1" w:styleId="Cursief">
    <w:name w:val="Cursief"/>
    <w:uiPriority w:val="99"/>
    <w:rsid w:val="00641020"/>
    <w:rPr>
      <w:i/>
    </w:rPr>
  </w:style>
  <w:style w:type="character" w:customStyle="1" w:styleId="VetCursief">
    <w:name w:val="Vet+Cursief"/>
    <w:uiPriority w:val="99"/>
    <w:rsid w:val="00641020"/>
    <w:rPr>
      <w:b/>
      <w:i/>
    </w:rPr>
  </w:style>
  <w:style w:type="paragraph" w:customStyle="1" w:styleId="TheoriekaderTabelTitel">
    <w:name w:val="Theoriekader_Tabel_Titel"/>
    <w:basedOn w:val="TheoriekaderTabelTekst"/>
    <w:uiPriority w:val="99"/>
    <w:rsid w:val="00641020"/>
    <w:pPr>
      <w:shd w:val="clear" w:color="auto" w:fill="B5B19B"/>
    </w:pPr>
  </w:style>
  <w:style w:type="paragraph" w:customStyle="1" w:styleId="TheoriekaderTabelTekst">
    <w:name w:val="Theoriekader_Tabel_Tekst"/>
    <w:uiPriority w:val="99"/>
    <w:rsid w:val="00641020"/>
    <w:pPr>
      <w:shd w:val="clear" w:color="auto" w:fill="D3CFB9"/>
      <w:spacing w:line="276" w:lineRule="auto"/>
    </w:pPr>
    <w:rPr>
      <w:rFonts w:ascii="Arial" w:eastAsia="Times New Roman" w:hAnsi="Arial"/>
      <w:sz w:val="16"/>
      <w:szCs w:val="20"/>
      <w:lang w:eastAsia="en-US"/>
    </w:rPr>
  </w:style>
  <w:style w:type="paragraph" w:customStyle="1" w:styleId="TheoriekaderTabelSubtitel">
    <w:name w:val="Theoriekader_Tabel_Subtitel"/>
    <w:basedOn w:val="TheoriekaderTabelTekst"/>
    <w:uiPriority w:val="99"/>
    <w:rsid w:val="00641020"/>
    <w:pPr>
      <w:shd w:val="clear" w:color="auto" w:fill="C4C0AA"/>
    </w:pPr>
  </w:style>
  <w:style w:type="paragraph" w:customStyle="1" w:styleId="OpdrachtVraag">
    <w:name w:val="Opdracht_Vraag"/>
    <w:uiPriority w:val="99"/>
    <w:rsid w:val="00641020"/>
    <w:pPr>
      <w:spacing w:line="276" w:lineRule="auto"/>
      <w:ind w:left="397"/>
    </w:pPr>
    <w:rPr>
      <w:rFonts w:ascii="Arial" w:eastAsia="Times New Roman" w:hAnsi="Arial"/>
      <w:color w:val="003399"/>
      <w:sz w:val="20"/>
      <w:szCs w:val="20"/>
      <w:lang w:eastAsia="en-US"/>
    </w:rPr>
  </w:style>
  <w:style w:type="paragraph" w:customStyle="1" w:styleId="OpdrachtInstructie">
    <w:name w:val="Opdracht_Instructie"/>
    <w:basedOn w:val="OpdrachtVraag"/>
    <w:uiPriority w:val="99"/>
    <w:rsid w:val="00641020"/>
    <w:pPr>
      <w:tabs>
        <w:tab w:val="left" w:pos="794"/>
        <w:tab w:val="left" w:pos="1077"/>
      </w:tabs>
    </w:pPr>
  </w:style>
  <w:style w:type="paragraph" w:customStyle="1" w:styleId="OpdrachtIntroductie">
    <w:name w:val="Opdracht_Introductie"/>
    <w:basedOn w:val="OpdrachtVraag"/>
    <w:uiPriority w:val="99"/>
    <w:rsid w:val="00641020"/>
    <w:pPr>
      <w:tabs>
        <w:tab w:val="left" w:pos="794"/>
        <w:tab w:val="left" w:pos="1077"/>
      </w:tabs>
    </w:pPr>
  </w:style>
  <w:style w:type="paragraph" w:customStyle="1" w:styleId="OpdrachtOpsomming">
    <w:name w:val="Opdracht_Opsomming"/>
    <w:basedOn w:val="OpdrachtVraag"/>
    <w:uiPriority w:val="99"/>
    <w:rsid w:val="00641020"/>
    <w:pPr>
      <w:tabs>
        <w:tab w:val="left" w:pos="964"/>
      </w:tabs>
      <w:ind w:left="681" w:hanging="284"/>
    </w:pPr>
  </w:style>
  <w:style w:type="paragraph" w:customStyle="1" w:styleId="OpdrachtDeelvraag">
    <w:name w:val="Opdracht_Deelvraag"/>
    <w:basedOn w:val="OpdrachtVraag"/>
    <w:next w:val="OpdrachtDeelvraag-vervolg"/>
    <w:uiPriority w:val="99"/>
    <w:rsid w:val="00641020"/>
    <w:pPr>
      <w:tabs>
        <w:tab w:val="left" w:pos="794"/>
        <w:tab w:val="left" w:pos="1077"/>
      </w:tabs>
      <w:ind w:left="794" w:hanging="397"/>
    </w:pPr>
  </w:style>
  <w:style w:type="paragraph" w:customStyle="1" w:styleId="OpdrachtDeelvraag-vervolg">
    <w:name w:val="Opdracht_Deelvraag-vervolg"/>
    <w:basedOn w:val="OpdrachtVraag"/>
    <w:uiPriority w:val="99"/>
    <w:rsid w:val="00641020"/>
    <w:pPr>
      <w:ind w:left="794"/>
    </w:pPr>
  </w:style>
  <w:style w:type="paragraph" w:customStyle="1" w:styleId="Opmerking">
    <w:name w:val="Opmerking"/>
    <w:basedOn w:val="Buildingblock"/>
    <w:uiPriority w:val="99"/>
    <w:rsid w:val="00641020"/>
    <w:pPr>
      <w:shd w:val="clear" w:color="auto" w:fill="00FF00"/>
      <w:spacing w:line="276" w:lineRule="auto"/>
    </w:pPr>
    <w:rPr>
      <w:b w:val="0"/>
    </w:rPr>
  </w:style>
  <w:style w:type="paragraph" w:customStyle="1" w:styleId="OpdrachtTitel">
    <w:name w:val="Opdracht_Titel"/>
    <w:basedOn w:val="OpdrachtVraag"/>
    <w:uiPriority w:val="99"/>
    <w:rsid w:val="00641020"/>
    <w:pPr>
      <w:tabs>
        <w:tab w:val="left" w:pos="397"/>
        <w:tab w:val="left" w:pos="794"/>
      </w:tabs>
    </w:pPr>
  </w:style>
  <w:style w:type="paragraph" w:customStyle="1" w:styleId="OpdrachtAntwoord-regel">
    <w:name w:val="Opdracht_Antwoord-regel"/>
    <w:uiPriority w:val="99"/>
    <w:rsid w:val="00641020"/>
    <w:pPr>
      <w:tabs>
        <w:tab w:val="left" w:pos="397"/>
        <w:tab w:val="left" w:pos="794"/>
      </w:tabs>
      <w:spacing w:line="276" w:lineRule="auto"/>
      <w:ind w:left="794"/>
    </w:pPr>
    <w:rPr>
      <w:rFonts w:ascii="Arial" w:hAnsi="Arial"/>
      <w:color w:val="FF33CC"/>
      <w:sz w:val="20"/>
      <w:szCs w:val="20"/>
      <w:lang w:eastAsia="en-US"/>
    </w:rPr>
  </w:style>
  <w:style w:type="character" w:customStyle="1" w:styleId="AntwoordTekst">
    <w:name w:val="Antwoord_Tekst"/>
    <w:uiPriority w:val="99"/>
    <w:rsid w:val="00641020"/>
    <w:rPr>
      <w:rFonts w:ascii="Arial" w:hAnsi="Arial"/>
      <w:color w:val="FF33CC"/>
      <w:sz w:val="20"/>
    </w:rPr>
  </w:style>
  <w:style w:type="character" w:customStyle="1" w:styleId="AntwoordOnderstreping">
    <w:name w:val="Antwoord_Onderstreping"/>
    <w:uiPriority w:val="99"/>
    <w:rsid w:val="00641020"/>
    <w:rPr>
      <w:u w:val="thick" w:color="FF33CC"/>
    </w:rPr>
  </w:style>
  <w:style w:type="character" w:customStyle="1" w:styleId="AntwoordArcering">
    <w:name w:val="Antwoord_Arcering"/>
    <w:uiPriority w:val="99"/>
    <w:rsid w:val="00641020"/>
    <w:rPr>
      <w:shd w:val="clear" w:color="auto" w:fill="FF66CC"/>
    </w:rPr>
  </w:style>
  <w:style w:type="paragraph" w:customStyle="1" w:styleId="AntwoordLegeInvulregel">
    <w:name w:val="Antwoord_LegeInvulregel"/>
    <w:basedOn w:val="OpdrachtAntwoord-regel"/>
    <w:next w:val="Normal"/>
    <w:uiPriority w:val="99"/>
    <w:rsid w:val="00641020"/>
    <w:pPr>
      <w:tabs>
        <w:tab w:val="clear" w:pos="397"/>
        <w:tab w:val="clear" w:pos="794"/>
        <w:tab w:val="left" w:leader="dot" w:pos="8505"/>
      </w:tabs>
    </w:pPr>
  </w:style>
  <w:style w:type="character" w:styleId="Hyperlink">
    <w:name w:val="Hyperlink"/>
    <w:basedOn w:val="DefaultParagraphFont"/>
    <w:uiPriority w:val="99"/>
    <w:rsid w:val="00641020"/>
    <w:rPr>
      <w:rFonts w:cs="Times New Roman"/>
      <w:color w:val="0563C1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641020"/>
    <w:rPr>
      <w:rFonts w:cs="Times New Roman"/>
      <w:color w:val="808080"/>
      <w:shd w:val="clear" w:color="auto" w:fill="E6E6E6"/>
    </w:rPr>
  </w:style>
  <w:style w:type="paragraph" w:customStyle="1" w:styleId="AntwoordTabeltekst">
    <w:name w:val="Antwoord_Tabeltekst"/>
    <w:basedOn w:val="OpdrachtAntwoord-regel"/>
    <w:uiPriority w:val="99"/>
    <w:rsid w:val="00641020"/>
    <w:pPr>
      <w:shd w:val="clear" w:color="auto" w:fill="DDFFFF"/>
      <w:ind w:left="0"/>
    </w:pPr>
    <w:rPr>
      <w:sz w:val="18"/>
    </w:rPr>
  </w:style>
  <w:style w:type="character" w:customStyle="1" w:styleId="AntwoordDoorhaling">
    <w:name w:val="Antwoord_Doorhaling"/>
    <w:uiPriority w:val="99"/>
    <w:rsid w:val="00641020"/>
    <w:rPr>
      <w:i/>
      <w:strike/>
      <w:color w:val="FF66CC"/>
    </w:rPr>
  </w:style>
  <w:style w:type="paragraph" w:customStyle="1" w:styleId="Opsomming">
    <w:name w:val="Opsomming"/>
    <w:basedOn w:val="Tekst"/>
    <w:uiPriority w:val="99"/>
    <w:rsid w:val="00641020"/>
    <w:pPr>
      <w:tabs>
        <w:tab w:val="clear" w:pos="340"/>
        <w:tab w:val="left" w:pos="284"/>
      </w:tabs>
      <w:ind w:left="284" w:hanging="284"/>
    </w:pPr>
  </w:style>
  <w:style w:type="paragraph" w:customStyle="1" w:styleId="CitaatTekst">
    <w:name w:val="Citaat_Tekst"/>
    <w:basedOn w:val="Tekst"/>
    <w:uiPriority w:val="99"/>
    <w:rsid w:val="00641020"/>
    <w:pPr>
      <w:shd w:val="clear" w:color="auto" w:fill="EBFFEB"/>
    </w:pPr>
  </w:style>
  <w:style w:type="paragraph" w:customStyle="1" w:styleId="OpdrachtMeerkeuzeoptie">
    <w:name w:val="Opdracht_Meerkeuzeoptie"/>
    <w:uiPriority w:val="99"/>
    <w:rsid w:val="00641020"/>
    <w:pPr>
      <w:tabs>
        <w:tab w:val="left" w:pos="794"/>
      </w:tabs>
      <w:spacing w:line="276" w:lineRule="auto"/>
      <w:ind w:left="1191" w:hanging="794"/>
    </w:pPr>
    <w:rPr>
      <w:rFonts w:ascii="Arial" w:eastAsia="Times New Roman" w:hAnsi="Arial"/>
      <w:color w:val="003399"/>
      <w:sz w:val="20"/>
      <w:szCs w:val="20"/>
      <w:lang w:eastAsia="en-US"/>
    </w:rPr>
  </w:style>
  <w:style w:type="paragraph" w:styleId="Caption">
    <w:name w:val="caption"/>
    <w:basedOn w:val="Normal"/>
    <w:next w:val="Normal"/>
    <w:uiPriority w:val="99"/>
    <w:qFormat/>
    <w:rsid w:val="00641020"/>
    <w:pPr>
      <w:spacing w:after="0" w:line="240" w:lineRule="auto"/>
    </w:pPr>
    <w:rPr>
      <w:rFonts w:eastAsia="Times New Roman"/>
      <w:b/>
      <w:bCs/>
      <w:smallCaps/>
      <w:color w:val="595959"/>
      <w:spacing w:val="6"/>
      <w:sz w:val="20"/>
      <w:szCs w:val="20"/>
    </w:rPr>
  </w:style>
  <w:style w:type="paragraph" w:styleId="Title">
    <w:name w:val="Title"/>
    <w:basedOn w:val="Normal"/>
    <w:next w:val="Normal"/>
    <w:link w:val="TitleChar"/>
    <w:uiPriority w:val="99"/>
    <w:qFormat/>
    <w:rsid w:val="00641020"/>
    <w:pPr>
      <w:spacing w:after="0" w:line="240" w:lineRule="auto"/>
      <w:contextualSpacing/>
    </w:pPr>
    <w:rPr>
      <w:rFonts w:ascii="Calibri Light" w:eastAsia="Times New Roman" w:hAnsi="Calibri Light"/>
      <w:color w:val="4472C4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99"/>
    <w:locked/>
    <w:rsid w:val="00641020"/>
    <w:rPr>
      <w:rFonts w:ascii="Calibri Light" w:hAnsi="Calibri Light" w:cs="Times New Roman"/>
      <w:color w:val="4472C4"/>
      <w:spacing w:val="-10"/>
      <w:sz w:val="56"/>
      <w:szCs w:val="56"/>
    </w:rPr>
  </w:style>
  <w:style w:type="character" w:styleId="Strong">
    <w:name w:val="Strong"/>
    <w:basedOn w:val="DefaultParagraphFont"/>
    <w:uiPriority w:val="99"/>
    <w:qFormat/>
    <w:rsid w:val="00641020"/>
    <w:rPr>
      <w:rFonts w:cs="Times New Roman"/>
      <w:b/>
      <w:bCs/>
    </w:rPr>
  </w:style>
  <w:style w:type="character" w:styleId="Emphasis">
    <w:name w:val="Emphasis"/>
    <w:basedOn w:val="DefaultParagraphFont"/>
    <w:uiPriority w:val="99"/>
    <w:qFormat/>
    <w:rsid w:val="00641020"/>
    <w:rPr>
      <w:rFonts w:cs="Times New Roman"/>
      <w:i/>
      <w:iCs/>
    </w:rPr>
  </w:style>
  <w:style w:type="paragraph" w:styleId="NoSpacing">
    <w:name w:val="No Spacing"/>
    <w:uiPriority w:val="99"/>
    <w:qFormat/>
    <w:rsid w:val="00641020"/>
    <w:rPr>
      <w:rFonts w:eastAsia="Times New Roman"/>
      <w:sz w:val="20"/>
      <w:szCs w:val="20"/>
      <w:lang w:eastAsia="en-US"/>
    </w:rPr>
  </w:style>
  <w:style w:type="paragraph" w:styleId="Quote">
    <w:name w:val="Quote"/>
    <w:basedOn w:val="Normal"/>
    <w:next w:val="Normal"/>
    <w:link w:val="QuoteChar"/>
    <w:uiPriority w:val="99"/>
    <w:qFormat/>
    <w:rsid w:val="00641020"/>
    <w:pPr>
      <w:spacing w:before="160" w:after="0" w:line="276" w:lineRule="auto"/>
      <w:ind w:left="720" w:right="720"/>
    </w:pPr>
    <w:rPr>
      <w:rFonts w:eastAsia="Times New Roman"/>
      <w:i/>
      <w:iCs/>
      <w:color w:val="404040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99"/>
    <w:locked/>
    <w:rsid w:val="00641020"/>
    <w:rPr>
      <w:rFonts w:eastAsia="Times New Roman" w:cs="Times New Roman"/>
      <w:i/>
      <w:iCs/>
      <w:color w:val="404040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99"/>
    <w:qFormat/>
    <w:rsid w:val="00641020"/>
    <w:pPr>
      <w:pBdr>
        <w:left w:val="single" w:sz="18" w:space="12" w:color="4472C4"/>
      </w:pBdr>
      <w:spacing w:before="100" w:beforeAutospacing="1" w:after="0" w:line="300" w:lineRule="auto"/>
      <w:ind w:left="1224" w:right="1224"/>
    </w:pPr>
    <w:rPr>
      <w:rFonts w:ascii="Calibri Light" w:eastAsia="Times New Roman" w:hAnsi="Calibri Light"/>
      <w:color w:val="4472C4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99"/>
    <w:locked/>
    <w:rsid w:val="00641020"/>
    <w:rPr>
      <w:rFonts w:ascii="Calibri Light" w:hAnsi="Calibri Light" w:cs="Times New Roman"/>
      <w:color w:val="4472C4"/>
      <w:sz w:val="28"/>
      <w:szCs w:val="28"/>
    </w:rPr>
  </w:style>
  <w:style w:type="character" w:styleId="SubtleEmphasis">
    <w:name w:val="Subtle Emphasis"/>
    <w:basedOn w:val="DefaultParagraphFont"/>
    <w:uiPriority w:val="99"/>
    <w:qFormat/>
    <w:rsid w:val="00641020"/>
    <w:rPr>
      <w:rFonts w:cs="Times New Roman"/>
      <w:i/>
      <w:iCs/>
      <w:color w:val="404040"/>
    </w:rPr>
  </w:style>
  <w:style w:type="character" w:styleId="IntenseEmphasis">
    <w:name w:val="Intense Emphasis"/>
    <w:basedOn w:val="DefaultParagraphFont"/>
    <w:uiPriority w:val="99"/>
    <w:qFormat/>
    <w:rsid w:val="00641020"/>
    <w:rPr>
      <w:rFonts w:cs="Times New Roman"/>
      <w:b/>
      <w:bCs/>
      <w:i/>
      <w:iCs/>
    </w:rPr>
  </w:style>
  <w:style w:type="character" w:styleId="SubtleReference">
    <w:name w:val="Subtle Reference"/>
    <w:basedOn w:val="DefaultParagraphFont"/>
    <w:uiPriority w:val="99"/>
    <w:qFormat/>
    <w:rsid w:val="00641020"/>
    <w:rPr>
      <w:rFonts w:cs="Times New Roman"/>
      <w:smallCaps/>
      <w:color w:val="404040"/>
      <w:u w:val="single" w:color="7F7F7F"/>
    </w:rPr>
  </w:style>
  <w:style w:type="character" w:styleId="IntenseReference">
    <w:name w:val="Intense Reference"/>
    <w:basedOn w:val="DefaultParagraphFont"/>
    <w:uiPriority w:val="99"/>
    <w:qFormat/>
    <w:rsid w:val="00641020"/>
    <w:rPr>
      <w:rFonts w:cs="Times New Roman"/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99"/>
    <w:qFormat/>
    <w:rsid w:val="00641020"/>
    <w:rPr>
      <w:rFonts w:cs="Times New Roman"/>
      <w:b/>
      <w:bCs/>
      <w:smallCaps/>
    </w:rPr>
  </w:style>
  <w:style w:type="paragraph" w:styleId="TOCHeading">
    <w:name w:val="TOC Heading"/>
    <w:basedOn w:val="Heading1"/>
    <w:next w:val="Normal"/>
    <w:uiPriority w:val="99"/>
    <w:qFormat/>
    <w:rsid w:val="00641020"/>
    <w:pPr>
      <w:outlineLvl w:val="9"/>
    </w:pPr>
  </w:style>
  <w:style w:type="paragraph" w:customStyle="1" w:styleId="VaardigheidTitel-Ongenummerd">
    <w:name w:val="Vaardigheid_Titel-Ongenummerd"/>
    <w:basedOn w:val="HoofdstukTitel-Ongenummerd"/>
    <w:uiPriority w:val="99"/>
    <w:rsid w:val="00641020"/>
  </w:style>
  <w:style w:type="paragraph" w:customStyle="1" w:styleId="IntrohoofdstukTitel-Ongenummerd">
    <w:name w:val="Introhoofdstuk_Titel-Ongenummerd"/>
    <w:basedOn w:val="HoofdstukTitel-Ongenummerd"/>
    <w:next w:val="Normal"/>
    <w:uiPriority w:val="99"/>
    <w:rsid w:val="00641020"/>
  </w:style>
  <w:style w:type="paragraph" w:customStyle="1" w:styleId="IntrohoofdstukLesstof-BasisTitel-Ongenummerd">
    <w:name w:val="Introhoofdstuk_Lesstof-Basis_Titel-Ongenummerd"/>
    <w:next w:val="Normal"/>
    <w:uiPriority w:val="99"/>
    <w:rsid w:val="00641020"/>
    <w:pPr>
      <w:pageBreakBefore/>
      <w:spacing w:line="276" w:lineRule="auto"/>
    </w:pPr>
    <w:rPr>
      <w:rFonts w:ascii="Verdana" w:eastAsia="Times New Roman" w:hAnsi="Verdana"/>
      <w:sz w:val="48"/>
      <w:szCs w:val="20"/>
      <w:lang w:eastAsia="en-US"/>
    </w:rPr>
  </w:style>
  <w:style w:type="paragraph" w:customStyle="1" w:styleId="IntrohoofdstukLesstof-BasisSubtitel">
    <w:name w:val="Introhoofdstuk_Lesstof-Basis_Subtitel"/>
    <w:uiPriority w:val="99"/>
    <w:rsid w:val="00641020"/>
    <w:pPr>
      <w:spacing w:line="276" w:lineRule="auto"/>
    </w:pPr>
    <w:rPr>
      <w:rFonts w:ascii="Verdana" w:eastAsia="Times New Roman" w:hAnsi="Verdana"/>
      <w:sz w:val="36"/>
      <w:szCs w:val="20"/>
      <w:lang w:eastAsia="en-US"/>
    </w:rPr>
  </w:style>
  <w:style w:type="paragraph" w:customStyle="1" w:styleId="BrongroepBijschrift">
    <w:name w:val="Brongroep_Bijschrift"/>
    <w:basedOn w:val="BronBeeldGroepsbijschrift"/>
    <w:uiPriority w:val="99"/>
    <w:rsid w:val="00641020"/>
  </w:style>
  <w:style w:type="paragraph" w:customStyle="1" w:styleId="BronBeeldGroepsbijschrift">
    <w:name w:val="Bron_Beeld_Groepsbijschrift"/>
    <w:uiPriority w:val="99"/>
    <w:rsid w:val="00641020"/>
    <w:pPr>
      <w:shd w:val="clear" w:color="auto" w:fill="BFBFBF"/>
      <w:tabs>
        <w:tab w:val="left" w:pos="851"/>
      </w:tabs>
      <w:spacing w:line="264" w:lineRule="auto"/>
      <w:ind w:left="397"/>
    </w:pPr>
    <w:rPr>
      <w:rFonts w:ascii="Arial" w:hAnsi="Arial"/>
      <w:sz w:val="20"/>
      <w:szCs w:val="20"/>
      <w:lang w:eastAsia="en-US"/>
    </w:rPr>
  </w:style>
  <w:style w:type="paragraph" w:customStyle="1" w:styleId="OpdrachtNummer">
    <w:name w:val="Opdracht_Nummer"/>
    <w:next w:val="OpdrachtTitel"/>
    <w:uiPriority w:val="99"/>
    <w:rsid w:val="00641020"/>
    <w:pPr>
      <w:shd w:val="clear" w:color="auto" w:fill="003399"/>
      <w:spacing w:line="276" w:lineRule="auto"/>
      <w:ind w:right="8108"/>
      <w:jc w:val="center"/>
    </w:pPr>
    <w:rPr>
      <w:rFonts w:ascii="Arial" w:eastAsia="Times New Roman" w:hAnsi="Arial"/>
      <w:color w:val="FFFFFF"/>
      <w:sz w:val="20"/>
      <w:szCs w:val="20"/>
      <w:lang w:eastAsia="en-US"/>
    </w:rPr>
  </w:style>
  <w:style w:type="character" w:customStyle="1" w:styleId="VetOnderstreept">
    <w:name w:val="Vet+Onderstreept"/>
    <w:uiPriority w:val="99"/>
    <w:rsid w:val="00641020"/>
    <w:rPr>
      <w:b/>
      <w:u w:val="single"/>
    </w:rPr>
  </w:style>
  <w:style w:type="character" w:customStyle="1" w:styleId="VetCursiefOnderstreept">
    <w:name w:val="Vet+Cursief+Onderstreept"/>
    <w:uiPriority w:val="99"/>
    <w:rsid w:val="00641020"/>
    <w:rPr>
      <w:b/>
      <w:i/>
      <w:u w:val="single"/>
    </w:rPr>
  </w:style>
  <w:style w:type="character" w:customStyle="1" w:styleId="CursiefOnderstreept">
    <w:name w:val="Cursief+Onderstreept"/>
    <w:uiPriority w:val="99"/>
    <w:rsid w:val="00641020"/>
    <w:rPr>
      <w:i/>
      <w:u w:val="single"/>
    </w:rPr>
  </w:style>
  <w:style w:type="paragraph" w:customStyle="1" w:styleId="Audioscript">
    <w:name w:val="Audioscript"/>
    <w:uiPriority w:val="99"/>
    <w:rsid w:val="00641020"/>
    <w:pPr>
      <w:pBdr>
        <w:top w:val="dotted" w:sz="8" w:space="1" w:color="7030A0"/>
        <w:left w:val="dotted" w:sz="8" w:space="4" w:color="7030A0"/>
        <w:bottom w:val="dotted" w:sz="8" w:space="1" w:color="7030A0"/>
        <w:right w:val="dotted" w:sz="8" w:space="4" w:color="7030A0"/>
      </w:pBdr>
      <w:spacing w:line="276" w:lineRule="auto"/>
    </w:pPr>
    <w:rPr>
      <w:rFonts w:ascii="Arial" w:eastAsia="Times New Roman" w:hAnsi="Arial"/>
      <w:color w:val="7030A0"/>
      <w:sz w:val="20"/>
      <w:szCs w:val="20"/>
      <w:lang w:eastAsia="en-US"/>
    </w:rPr>
  </w:style>
  <w:style w:type="character" w:customStyle="1" w:styleId="Onderstreept">
    <w:name w:val="Onderstreept"/>
    <w:uiPriority w:val="99"/>
    <w:rsid w:val="00641020"/>
    <w:rPr>
      <w:u w:val="single"/>
    </w:rPr>
  </w:style>
  <w:style w:type="paragraph" w:styleId="ListParagraph">
    <w:name w:val="List Paragraph"/>
    <w:basedOn w:val="Normal"/>
    <w:uiPriority w:val="99"/>
    <w:qFormat/>
    <w:rsid w:val="00641020"/>
    <w:pPr>
      <w:spacing w:after="0" w:line="276" w:lineRule="auto"/>
      <w:ind w:left="720"/>
      <w:contextualSpacing/>
    </w:pPr>
    <w:rPr>
      <w:rFonts w:eastAsia="Times New Roman"/>
      <w:sz w:val="20"/>
      <w:szCs w:val="20"/>
    </w:rPr>
  </w:style>
  <w:style w:type="paragraph" w:customStyle="1" w:styleId="OpdrachtVoorbeeldantwoord-regel">
    <w:name w:val="Opdracht_Voorbeeldantwoord-regel"/>
    <w:basedOn w:val="OpdrachtAntwoord-regel"/>
    <w:uiPriority w:val="99"/>
    <w:rsid w:val="00641020"/>
    <w:rPr>
      <w:color w:val="7F7F7F"/>
    </w:rPr>
  </w:style>
  <w:style w:type="paragraph" w:customStyle="1" w:styleId="VoorbeeldantwoordTabeltekst">
    <w:name w:val="Voorbeeldantwoord_Tabeltekst"/>
    <w:basedOn w:val="AntwoordTabeltekst"/>
    <w:uiPriority w:val="99"/>
    <w:rsid w:val="00641020"/>
    <w:rPr>
      <w:color w:val="7F7F7F"/>
    </w:rPr>
  </w:style>
  <w:style w:type="character" w:customStyle="1" w:styleId="VoorbeeldantwoordTekst">
    <w:name w:val="Voorbeeldantwoord_Tekst"/>
    <w:basedOn w:val="AntwoordTekst"/>
    <w:uiPriority w:val="99"/>
    <w:rsid w:val="00641020"/>
    <w:rPr>
      <w:rFonts w:ascii="Arial" w:hAnsi="Arial" w:cs="Times New Roman"/>
      <w:color w:val="7F7F7F"/>
      <w:sz w:val="20"/>
    </w:rPr>
  </w:style>
  <w:style w:type="character" w:customStyle="1" w:styleId="VoorbeeldantwoordOnderstreping">
    <w:name w:val="Voorbeeldantwoord_Onderstreping"/>
    <w:basedOn w:val="AntwoordOnderstreping"/>
    <w:uiPriority w:val="99"/>
    <w:rsid w:val="00641020"/>
    <w:rPr>
      <w:rFonts w:cs="Times New Roman"/>
      <w:u w:val="thick" w:color="7F7F7F"/>
    </w:rPr>
  </w:style>
  <w:style w:type="paragraph" w:customStyle="1" w:styleId="ParagraafTussenkop">
    <w:name w:val="Paragraaf_Tussenkop"/>
    <w:basedOn w:val="ParagraafSubtitel"/>
    <w:uiPriority w:val="99"/>
    <w:rsid w:val="00641020"/>
    <w:pPr>
      <w:shd w:val="clear" w:color="auto" w:fill="660066"/>
    </w:pPr>
    <w:rPr>
      <w:color w:val="FFFFFF"/>
      <w:sz w:val="20"/>
    </w:rPr>
  </w:style>
  <w:style w:type="paragraph" w:customStyle="1" w:styleId="BronBeeldBijschrift">
    <w:name w:val="Bron_Beeld_Bijschrift"/>
    <w:basedOn w:val="BronBrontekstBijschrift"/>
    <w:uiPriority w:val="99"/>
    <w:rsid w:val="00641020"/>
  </w:style>
  <w:style w:type="paragraph" w:customStyle="1" w:styleId="ParagraafTitel">
    <w:name w:val="Paragraaf_Titel"/>
    <w:basedOn w:val="ParagraafTitel-Ongenummerd"/>
    <w:uiPriority w:val="99"/>
    <w:rsid w:val="00641020"/>
    <w:pPr>
      <w:spacing w:after="0" w:line="276" w:lineRule="auto"/>
    </w:pPr>
  </w:style>
  <w:style w:type="paragraph" w:customStyle="1" w:styleId="IntrohoofdstukTitel">
    <w:name w:val="Introhoofdstuk_Titel"/>
    <w:basedOn w:val="IntrohoofdstukTitel-Ongenummerd"/>
    <w:uiPriority w:val="99"/>
    <w:rsid w:val="00641020"/>
  </w:style>
  <w:style w:type="paragraph" w:customStyle="1" w:styleId="HoofdstukTitel">
    <w:name w:val="Hoofdstuk_Titel"/>
    <w:basedOn w:val="HoofdstukTitel-Ongenummerd"/>
    <w:uiPriority w:val="99"/>
    <w:rsid w:val="00641020"/>
  </w:style>
  <w:style w:type="paragraph" w:customStyle="1" w:styleId="BrontekstBijschrift">
    <w:name w:val="Brontekst_Bijschrift"/>
    <w:next w:val="Normal"/>
    <w:uiPriority w:val="99"/>
    <w:rsid w:val="00641020"/>
    <w:pPr>
      <w:shd w:val="clear" w:color="auto" w:fill="DCDCDC"/>
      <w:tabs>
        <w:tab w:val="left" w:pos="851"/>
      </w:tabs>
      <w:spacing w:line="264" w:lineRule="auto"/>
    </w:pPr>
    <w:rPr>
      <w:rFonts w:ascii="Arial" w:hAnsi="Arial"/>
      <w:sz w:val="20"/>
      <w:szCs w:val="20"/>
      <w:lang w:eastAsia="en-US"/>
    </w:rPr>
  </w:style>
  <w:style w:type="paragraph" w:customStyle="1" w:styleId="OpdrachtConnectievraag">
    <w:name w:val="Opdracht_Connectievraag"/>
    <w:uiPriority w:val="99"/>
    <w:rsid w:val="00641020"/>
    <w:pPr>
      <w:tabs>
        <w:tab w:val="left" w:pos="227"/>
      </w:tabs>
      <w:spacing w:line="264" w:lineRule="auto"/>
    </w:pPr>
    <w:rPr>
      <w:rFonts w:ascii="Arial" w:eastAsia="Times New Roman" w:hAnsi="Arial"/>
      <w:color w:val="003399"/>
      <w:sz w:val="20"/>
      <w:szCs w:val="20"/>
      <w:lang w:eastAsia="en-US"/>
    </w:rPr>
  </w:style>
  <w:style w:type="character" w:customStyle="1" w:styleId="Superscript">
    <w:name w:val="Superscript"/>
    <w:uiPriority w:val="99"/>
    <w:rsid w:val="00641020"/>
    <w:rPr>
      <w:vertAlign w:val="superscript"/>
    </w:rPr>
  </w:style>
  <w:style w:type="character" w:customStyle="1" w:styleId="Subscript">
    <w:name w:val="Subscript"/>
    <w:uiPriority w:val="99"/>
    <w:rsid w:val="00641020"/>
    <w:rPr>
      <w:vertAlign w:val="subscript"/>
    </w:rPr>
  </w:style>
  <w:style w:type="paragraph" w:customStyle="1" w:styleId="OpdrachtConnectievraagantwoord">
    <w:name w:val="Opdracht_Connectievraagantwoord"/>
    <w:basedOn w:val="AntwoordTabeltekst"/>
    <w:uiPriority w:val="99"/>
    <w:rsid w:val="00641020"/>
    <w:pPr>
      <w:shd w:val="clear" w:color="auto" w:fill="auto"/>
    </w:pPr>
  </w:style>
  <w:style w:type="paragraph" w:customStyle="1" w:styleId="HoofdstukSubtitel">
    <w:name w:val="Hoofdstuk_Subtitel"/>
    <w:basedOn w:val="HoofdstukTitel"/>
    <w:uiPriority w:val="99"/>
    <w:rsid w:val="00641020"/>
    <w:pPr>
      <w:pageBreakBefore w:val="0"/>
    </w:pPr>
    <w:rPr>
      <w:sz w:val="60"/>
    </w:rPr>
  </w:style>
  <w:style w:type="paragraph" w:customStyle="1" w:styleId="BegripTitel">
    <w:name w:val="Begrip_Titel"/>
    <w:uiPriority w:val="99"/>
    <w:rsid w:val="00641020"/>
    <w:pPr>
      <w:spacing w:line="264" w:lineRule="auto"/>
    </w:pPr>
    <w:rPr>
      <w:rFonts w:ascii="Arial" w:eastAsia="Times New Roman" w:hAnsi="Arial"/>
      <w:color w:val="C00000"/>
      <w:sz w:val="24"/>
      <w:szCs w:val="20"/>
      <w:lang w:eastAsia="en-US"/>
    </w:rPr>
  </w:style>
  <w:style w:type="paragraph" w:customStyle="1" w:styleId="BegripUitleg">
    <w:name w:val="Begrip_Uitleg"/>
    <w:basedOn w:val="BegripTitel"/>
    <w:uiPriority w:val="99"/>
    <w:rsid w:val="00641020"/>
    <w:rPr>
      <w:sz w:val="20"/>
    </w:rPr>
  </w:style>
  <w:style w:type="character" w:customStyle="1" w:styleId="VoorbeeldantwoordArcering">
    <w:name w:val="Voorbeeldantwoord_Arcering"/>
    <w:basedOn w:val="AntwoordArcering"/>
    <w:uiPriority w:val="99"/>
    <w:rsid w:val="00641020"/>
    <w:rPr>
      <w:rFonts w:cs="Times New Roman"/>
      <w:shd w:val="clear" w:color="auto" w:fill="D9D9D9"/>
    </w:rPr>
  </w:style>
  <w:style w:type="character" w:customStyle="1" w:styleId="VoorbeeldantwoordDoorhaling">
    <w:name w:val="Voorbeeldantwoord_Doorhaling"/>
    <w:basedOn w:val="AntwoordDoorhaling"/>
    <w:uiPriority w:val="99"/>
    <w:rsid w:val="00641020"/>
    <w:rPr>
      <w:rFonts w:cs="Times New Roman"/>
      <w:i/>
      <w:strike/>
      <w:color w:val="A6A6A6"/>
    </w:rPr>
  </w:style>
  <w:style w:type="paragraph" w:customStyle="1" w:styleId="BronBrontekstOpsomming">
    <w:name w:val="Bron_Brontekst_Opsomming"/>
    <w:basedOn w:val="BronBrontekstTekst"/>
    <w:uiPriority w:val="99"/>
    <w:rsid w:val="00641020"/>
    <w:pPr>
      <w:ind w:left="681" w:hanging="284"/>
    </w:pPr>
  </w:style>
  <w:style w:type="character" w:styleId="PageNumber">
    <w:name w:val="page number"/>
    <w:basedOn w:val="DefaultParagraphFont"/>
    <w:uiPriority w:val="99"/>
    <w:semiHidden/>
    <w:rsid w:val="00641020"/>
    <w:rPr>
      <w:rFonts w:cs="Times New Roman"/>
      <w:color w:val="A6A6A6"/>
    </w:rPr>
  </w:style>
  <w:style w:type="character" w:customStyle="1" w:styleId="Icoon">
    <w:name w:val="Icoon"/>
    <w:uiPriority w:val="99"/>
    <w:rsid w:val="00641020"/>
    <w:rPr>
      <w:rFonts w:ascii="Arial" w:hAnsi="Arial"/>
      <w:color w:val="FFFFFF"/>
      <w:sz w:val="16"/>
      <w:shd w:val="clear" w:color="auto" w:fill="D00000"/>
    </w:rPr>
  </w:style>
  <w:style w:type="paragraph" w:customStyle="1" w:styleId="BronFictietekstTitel">
    <w:name w:val="Bron_Fictietekst_Titel"/>
    <w:basedOn w:val="BronBrontekstTitel"/>
    <w:uiPriority w:val="99"/>
    <w:rsid w:val="00641020"/>
    <w:rPr>
      <w:color w:val="1F3864"/>
    </w:rPr>
  </w:style>
  <w:style w:type="paragraph" w:customStyle="1" w:styleId="BronFictietekstTekst">
    <w:name w:val="Bron_Fictietekst_Tekst"/>
    <w:basedOn w:val="BronBrontekstTekst"/>
    <w:uiPriority w:val="99"/>
    <w:rsid w:val="00641020"/>
    <w:rPr>
      <w:color w:val="1F3864"/>
    </w:rPr>
  </w:style>
  <w:style w:type="paragraph" w:customStyle="1" w:styleId="BronFictietekstBronvermelding">
    <w:name w:val="Bron_Fictietekst_Bronvermelding"/>
    <w:basedOn w:val="BronBrontekstBronvermelding"/>
    <w:uiPriority w:val="99"/>
    <w:rsid w:val="00641020"/>
    <w:rPr>
      <w:color w:val="1F3864"/>
    </w:rPr>
  </w:style>
  <w:style w:type="character" w:customStyle="1" w:styleId="metadata1">
    <w:name w:val="metadata1"/>
    <w:basedOn w:val="DefaultParagraphFont"/>
    <w:uiPriority w:val="99"/>
    <w:rsid w:val="00641020"/>
    <w:rPr>
      <w:rFonts w:ascii="Arial" w:hAnsi="Arial" w:cs="Times New Roman"/>
      <w:color w:val="538135"/>
      <w:sz w:val="20"/>
    </w:rPr>
  </w:style>
  <w:style w:type="character" w:customStyle="1" w:styleId="UnresolvedMention2">
    <w:name w:val="Unresolved Mention2"/>
    <w:basedOn w:val="DefaultParagraphFont"/>
    <w:uiPriority w:val="99"/>
    <w:semiHidden/>
    <w:rsid w:val="00641020"/>
    <w:rPr>
      <w:rFonts w:cs="Times New Roman"/>
      <w:color w:val="808080"/>
      <w:shd w:val="clear" w:color="auto" w:fill="E6E6E6"/>
    </w:rPr>
  </w:style>
  <w:style w:type="character" w:customStyle="1" w:styleId="AntwoordTabeltekst-inline">
    <w:name w:val="Antwoord_Tabeltekst-inline"/>
    <w:uiPriority w:val="99"/>
    <w:rsid w:val="00641020"/>
    <w:rPr>
      <w:color w:val="FF33CC"/>
      <w:sz w:val="18"/>
      <w:shd w:val="clear" w:color="auto" w:fill="DDFFFF"/>
    </w:rPr>
  </w:style>
  <w:style w:type="character" w:customStyle="1" w:styleId="Moeilijkwoord">
    <w:name w:val="Moeilijkwoord"/>
    <w:uiPriority w:val="99"/>
    <w:rsid w:val="00641020"/>
    <w:rPr>
      <w:shd w:val="clear" w:color="auto" w:fill="99FFCC"/>
    </w:rPr>
  </w:style>
  <w:style w:type="character" w:customStyle="1" w:styleId="onderstreeptetekst">
    <w:name w:val="onderstreepte tekst"/>
    <w:uiPriority w:val="99"/>
    <w:rsid w:val="00641020"/>
    <w:rPr>
      <w:u w:val="thick" w:color="FF3399"/>
    </w:rPr>
  </w:style>
  <w:style w:type="paragraph" w:customStyle="1" w:styleId="GrammaticaTitel">
    <w:name w:val="Grammatica_Titel"/>
    <w:uiPriority w:val="99"/>
    <w:rsid w:val="00641020"/>
    <w:pPr>
      <w:shd w:val="clear" w:color="auto" w:fill="2E74B5"/>
      <w:spacing w:line="264" w:lineRule="auto"/>
      <w:ind w:left="397"/>
    </w:pPr>
    <w:rPr>
      <w:rFonts w:ascii="Arial" w:eastAsia="Times New Roman" w:hAnsi="Arial"/>
      <w:color w:val="F2F2F2"/>
      <w:sz w:val="18"/>
      <w:szCs w:val="20"/>
      <w:lang w:val="en-US" w:eastAsia="en-US"/>
    </w:rPr>
  </w:style>
  <w:style w:type="paragraph" w:customStyle="1" w:styleId="GrammaticaTekst">
    <w:name w:val="Grammatica_Tekst"/>
    <w:basedOn w:val="GrammaticaTitel"/>
    <w:uiPriority w:val="99"/>
    <w:rsid w:val="00641020"/>
    <w:pPr>
      <w:shd w:val="clear" w:color="auto" w:fill="DEEAF6"/>
    </w:pPr>
    <w:rPr>
      <w:color w:val="1F4E79"/>
    </w:rPr>
  </w:style>
  <w:style w:type="paragraph" w:customStyle="1" w:styleId="GrammaticaOpsomming">
    <w:name w:val="Grammatica_Opsomming"/>
    <w:basedOn w:val="GrammaticaTekst"/>
    <w:uiPriority w:val="99"/>
    <w:rsid w:val="00641020"/>
    <w:pPr>
      <w:tabs>
        <w:tab w:val="left" w:pos="284"/>
      </w:tabs>
      <w:ind w:left="681" w:hanging="284"/>
    </w:pPr>
  </w:style>
  <w:style w:type="paragraph" w:customStyle="1" w:styleId="GrammaticaTabelTitel">
    <w:name w:val="Grammatica_Tabel_Titel"/>
    <w:basedOn w:val="TabelTitel"/>
    <w:uiPriority w:val="99"/>
    <w:rsid w:val="00641020"/>
    <w:rPr>
      <w:color w:val="1F4E79"/>
    </w:rPr>
  </w:style>
  <w:style w:type="paragraph" w:customStyle="1" w:styleId="GrammaticaTabelSubtitel">
    <w:name w:val="Grammatica_Tabel_Subtitel"/>
    <w:basedOn w:val="TabelSubtitel"/>
    <w:uiPriority w:val="99"/>
    <w:rsid w:val="00641020"/>
    <w:rPr>
      <w:color w:val="1F4E79"/>
    </w:rPr>
  </w:style>
  <w:style w:type="paragraph" w:customStyle="1" w:styleId="GrammaticaTabelTekst">
    <w:name w:val="Grammatica_Tabel_Tekst"/>
    <w:basedOn w:val="TabelTekst"/>
    <w:uiPriority w:val="99"/>
    <w:rsid w:val="00641020"/>
    <w:rPr>
      <w:color w:val="1F4E79"/>
    </w:rPr>
  </w:style>
  <w:style w:type="paragraph" w:customStyle="1" w:styleId="ZinsconstructieTitel">
    <w:name w:val="Zinsconstructie_Titel"/>
    <w:basedOn w:val="GrammaticaTitel"/>
    <w:uiPriority w:val="99"/>
    <w:rsid w:val="00641020"/>
  </w:style>
  <w:style w:type="paragraph" w:customStyle="1" w:styleId="ZinsconstructieTekst">
    <w:name w:val="Zinsconstructie_Tekst"/>
    <w:basedOn w:val="GrammaticaTekst"/>
    <w:uiPriority w:val="99"/>
    <w:rsid w:val="00641020"/>
  </w:style>
  <w:style w:type="paragraph" w:customStyle="1" w:styleId="ZinsconstructieTabelTitel">
    <w:name w:val="Zinsconstructie_Tabel_Titel"/>
    <w:basedOn w:val="GrammaticaTabelTitel"/>
    <w:uiPriority w:val="99"/>
    <w:rsid w:val="00641020"/>
  </w:style>
  <w:style w:type="paragraph" w:customStyle="1" w:styleId="ZinsconstructieTabelSubtitel">
    <w:name w:val="Zinsconstructie_Tabel_Subtitel"/>
    <w:basedOn w:val="GrammaticaTabelSubtitel"/>
    <w:uiPriority w:val="99"/>
    <w:rsid w:val="00641020"/>
  </w:style>
  <w:style w:type="paragraph" w:customStyle="1" w:styleId="ZinsconstructieTabelTekst">
    <w:name w:val="Zinsconstructie_Tabel_Tekst"/>
    <w:basedOn w:val="GrammaticaTabelTekst"/>
    <w:uiPriority w:val="99"/>
    <w:rsid w:val="00641020"/>
  </w:style>
  <w:style w:type="paragraph" w:customStyle="1" w:styleId="WoordenlijstTitel">
    <w:name w:val="Woordenlijst_Titel"/>
    <w:basedOn w:val="GrammaticaTitel"/>
    <w:uiPriority w:val="99"/>
    <w:rsid w:val="00641020"/>
  </w:style>
  <w:style w:type="paragraph" w:customStyle="1" w:styleId="WoordenlijstTekst">
    <w:name w:val="Woordenlijst_Tekst"/>
    <w:basedOn w:val="GrammaticaTekst"/>
    <w:uiPriority w:val="99"/>
    <w:rsid w:val="00641020"/>
  </w:style>
  <w:style w:type="paragraph" w:customStyle="1" w:styleId="WoordenlijstTabelTitel">
    <w:name w:val="Woordenlijst_Tabel_Titel"/>
    <w:basedOn w:val="GrammaticaTabelTitel"/>
    <w:uiPriority w:val="99"/>
    <w:rsid w:val="00641020"/>
  </w:style>
  <w:style w:type="paragraph" w:customStyle="1" w:styleId="WoordenlijstTabelSubtitel">
    <w:name w:val="Woordenlijst_Tabel_Subtitel"/>
    <w:basedOn w:val="GrammaticaTabelSubtitel"/>
    <w:uiPriority w:val="99"/>
    <w:rsid w:val="00641020"/>
  </w:style>
  <w:style w:type="paragraph" w:customStyle="1" w:styleId="WoordenlijstTabelTekst">
    <w:name w:val="Woordenlijst_Tabel_Tekst"/>
    <w:basedOn w:val="GrammaticaTabelTekst"/>
    <w:uiPriority w:val="99"/>
    <w:rsid w:val="00641020"/>
  </w:style>
  <w:style w:type="paragraph" w:customStyle="1" w:styleId="GrammaticaVerwijzing">
    <w:name w:val="Grammatica_Verwijzing"/>
    <w:basedOn w:val="GrammaticaTekst"/>
    <w:uiPriority w:val="99"/>
    <w:rsid w:val="00641020"/>
    <w:pPr>
      <w:shd w:val="clear" w:color="auto" w:fill="DAEEF3"/>
    </w:pPr>
  </w:style>
  <w:style w:type="paragraph" w:customStyle="1" w:styleId="BronKrantenartikelTitel">
    <w:name w:val="Bron_Krantenartikel_Titel"/>
    <w:basedOn w:val="BronBrontekstTitel"/>
    <w:uiPriority w:val="99"/>
    <w:rsid w:val="00641020"/>
    <w:rPr>
      <w:rFonts w:ascii="Times New Roman" w:hAnsi="Times New Roman"/>
    </w:rPr>
  </w:style>
  <w:style w:type="paragraph" w:customStyle="1" w:styleId="BronKrantenartikelTekst">
    <w:name w:val="Bron_Krantenartikel_Tekst"/>
    <w:basedOn w:val="BronBrontekstTekst"/>
    <w:uiPriority w:val="99"/>
    <w:rsid w:val="00641020"/>
    <w:rPr>
      <w:rFonts w:ascii="Times New Roman" w:hAnsi="Times New Roman"/>
    </w:rPr>
  </w:style>
  <w:style w:type="paragraph" w:customStyle="1" w:styleId="BronKrantenartikelSubtitel">
    <w:name w:val="Bron_Krantenartikel_Subtitel"/>
    <w:basedOn w:val="BronKrantenartikelTitel"/>
    <w:uiPriority w:val="99"/>
    <w:rsid w:val="00641020"/>
    <w:rPr>
      <w:sz w:val="24"/>
    </w:rPr>
  </w:style>
  <w:style w:type="paragraph" w:customStyle="1" w:styleId="BronKrantenartikelIntrotekst">
    <w:name w:val="Bron_Krantenartikel_Introtekst"/>
    <w:basedOn w:val="BronKrantenartikelTekst"/>
    <w:uiPriority w:val="99"/>
    <w:rsid w:val="00641020"/>
    <w:rPr>
      <w:sz w:val="22"/>
    </w:rPr>
  </w:style>
  <w:style w:type="paragraph" w:customStyle="1" w:styleId="BronKrantenartikelAuteur">
    <w:name w:val="Bron_Krantenartikel_Auteur"/>
    <w:basedOn w:val="BronKrantenartikelTekst"/>
    <w:uiPriority w:val="99"/>
    <w:rsid w:val="00641020"/>
    <w:rPr>
      <w:sz w:val="18"/>
    </w:rPr>
  </w:style>
  <w:style w:type="paragraph" w:customStyle="1" w:styleId="BronWebpaginaTitel">
    <w:name w:val="Bron_Webpagina_Titel"/>
    <w:basedOn w:val="BronBrontekstTitel"/>
    <w:uiPriority w:val="99"/>
    <w:rsid w:val="00641020"/>
    <w:rPr>
      <w:rFonts w:ascii="Verdana" w:hAnsi="Verdana"/>
      <w:sz w:val="26"/>
    </w:rPr>
  </w:style>
  <w:style w:type="paragraph" w:customStyle="1" w:styleId="BronWebpaginaSubtitel">
    <w:name w:val="Bron_Webpagina_Subtitel"/>
    <w:basedOn w:val="BronBrontekstTitel"/>
    <w:uiPriority w:val="99"/>
    <w:rsid w:val="00641020"/>
    <w:rPr>
      <w:rFonts w:ascii="Verdana" w:hAnsi="Verdana"/>
      <w:sz w:val="22"/>
    </w:rPr>
  </w:style>
  <w:style w:type="paragraph" w:customStyle="1" w:styleId="BronWebpaginaTekst">
    <w:name w:val="Bron_Webpagina_Tekst"/>
    <w:basedOn w:val="BronBrontekstTekst"/>
    <w:uiPriority w:val="99"/>
    <w:rsid w:val="00641020"/>
    <w:rPr>
      <w:rFonts w:ascii="Verdana" w:hAnsi="Verdana"/>
      <w:sz w:val="18"/>
    </w:rPr>
  </w:style>
  <w:style w:type="paragraph" w:customStyle="1" w:styleId="BronEmailTitel">
    <w:name w:val="Bron_Email_Titel"/>
    <w:basedOn w:val="BronBrontekstTitel"/>
    <w:uiPriority w:val="99"/>
    <w:rsid w:val="00641020"/>
    <w:rPr>
      <w:rFonts w:ascii="Courier New" w:hAnsi="Courier New"/>
    </w:rPr>
  </w:style>
  <w:style w:type="paragraph" w:customStyle="1" w:styleId="BronEmailHeader">
    <w:name w:val="Bron_Email_Header"/>
    <w:basedOn w:val="BronBrontekstTekst"/>
    <w:uiPriority w:val="99"/>
    <w:rsid w:val="00641020"/>
    <w:rPr>
      <w:rFonts w:ascii="Courier New" w:hAnsi="Courier New"/>
      <w:color w:val="7F7F7F"/>
    </w:rPr>
  </w:style>
  <w:style w:type="paragraph" w:customStyle="1" w:styleId="BronEmailTekst">
    <w:name w:val="Bron_Email_Tekst"/>
    <w:basedOn w:val="BronBrontekstTekst"/>
    <w:uiPriority w:val="99"/>
    <w:rsid w:val="00641020"/>
    <w:rPr>
      <w:rFonts w:ascii="Courier New" w:hAnsi="Courier New"/>
    </w:rPr>
  </w:style>
  <w:style w:type="character" w:customStyle="1" w:styleId="BronWebpaginaUrl">
    <w:name w:val="Bron_Webpagina_Url"/>
    <w:uiPriority w:val="99"/>
    <w:rsid w:val="00641020"/>
    <w:rPr>
      <w:rFonts w:ascii="Verdana" w:hAnsi="Verdana"/>
      <w:color w:val="0000FF"/>
      <w:lang w:val="en-US"/>
    </w:rPr>
  </w:style>
  <w:style w:type="paragraph" w:customStyle="1" w:styleId="BronHandgeschrevenTekst">
    <w:name w:val="Bron_Handgeschreven_Tekst"/>
    <w:basedOn w:val="BronBrontekstTekst"/>
    <w:uiPriority w:val="99"/>
    <w:rsid w:val="00641020"/>
    <w:rPr>
      <w:rFonts w:ascii="Comic Sans MS" w:hAnsi="Comic Sans MS"/>
      <w:sz w:val="18"/>
    </w:rPr>
  </w:style>
  <w:style w:type="paragraph" w:customStyle="1" w:styleId="BronDialoogDialoogSpreker1">
    <w:name w:val="Bron_Dialoog_DialoogSpreker1"/>
    <w:basedOn w:val="BronBrontekstTekst"/>
    <w:uiPriority w:val="99"/>
    <w:rsid w:val="00641020"/>
    <w:pPr>
      <w:tabs>
        <w:tab w:val="left" w:pos="1531"/>
      </w:tabs>
      <w:ind w:left="1531" w:hanging="1134"/>
    </w:pPr>
  </w:style>
  <w:style w:type="paragraph" w:customStyle="1" w:styleId="BronDialoogDialoogSpreker2">
    <w:name w:val="Bron_Dialoog_DialoogSpreker2"/>
    <w:basedOn w:val="BronDialoogDialoogSpreker1"/>
    <w:uiPriority w:val="99"/>
    <w:rsid w:val="00641020"/>
    <w:rPr>
      <w:color w:val="6C6C6C"/>
    </w:rPr>
  </w:style>
  <w:style w:type="paragraph" w:customStyle="1" w:styleId="BronDialoogTitel">
    <w:name w:val="Bron_Dialoog_Titel"/>
    <w:basedOn w:val="BronBrontekstTitel"/>
    <w:uiPriority w:val="99"/>
    <w:rsid w:val="00641020"/>
  </w:style>
  <w:style w:type="paragraph" w:customStyle="1" w:styleId="OpdrachtDialoogSpreker1">
    <w:name w:val="Opdracht_DialoogSpreker1"/>
    <w:basedOn w:val="OpdrachtVraag"/>
    <w:uiPriority w:val="99"/>
    <w:rsid w:val="00641020"/>
    <w:pPr>
      <w:ind w:left="1531" w:hanging="1134"/>
    </w:pPr>
  </w:style>
  <w:style w:type="paragraph" w:customStyle="1" w:styleId="OpdrachtDialoogSpreker2">
    <w:name w:val="Opdracht_DialoogSpreker2"/>
    <w:basedOn w:val="OpdrachtDialoogSpreker1"/>
    <w:uiPriority w:val="99"/>
    <w:rsid w:val="00641020"/>
    <w:rPr>
      <w:color w:val="3366FF"/>
    </w:rPr>
  </w:style>
  <w:style w:type="paragraph" w:customStyle="1" w:styleId="Paragraaf-NaslagwerkMVTTitel">
    <w:name w:val="Paragraaf-NaslagwerkMVT_Titel"/>
    <w:basedOn w:val="ParagraafTitel"/>
    <w:uiPriority w:val="99"/>
    <w:rsid w:val="00641020"/>
  </w:style>
  <w:style w:type="paragraph" w:customStyle="1" w:styleId="Paragraaf-NaslagwerkMVTTitel-Ongenummerd">
    <w:name w:val="Paragraaf-NaslagwerkMVT_Titel-Ongenummerd"/>
    <w:basedOn w:val="ParagraafTitel-Ongenummerd"/>
    <w:uiPriority w:val="99"/>
    <w:rsid w:val="00641020"/>
  </w:style>
  <w:style w:type="paragraph" w:customStyle="1" w:styleId="BeeldgegevensUB">
    <w:name w:val="Beeldgegevens_UB"/>
    <w:basedOn w:val="Beeldgegevens"/>
    <w:uiPriority w:val="99"/>
    <w:rsid w:val="00641020"/>
    <w:pPr>
      <w:pBdr>
        <w:top w:val="single" w:sz="4" w:space="1" w:color="1F4E79"/>
        <w:left w:val="single" w:sz="4" w:space="4" w:color="1F4E79"/>
        <w:bottom w:val="single" w:sz="4" w:space="1" w:color="1F4E79"/>
        <w:right w:val="single" w:sz="4" w:space="4" w:color="1F4E79"/>
      </w:pBdr>
      <w:ind w:left="482" w:right="85"/>
    </w:pPr>
  </w:style>
  <w:style w:type="paragraph" w:customStyle="1" w:styleId="BronBeeldBijschriftUB">
    <w:name w:val="Bron_Beeld_Bijschrift_UB"/>
    <w:basedOn w:val="BronBeeldBijschrift"/>
    <w:uiPriority w:val="99"/>
    <w:rsid w:val="00641020"/>
    <w:pPr>
      <w:pBdr>
        <w:top w:val="single" w:sz="4" w:space="1" w:color="808080"/>
        <w:left w:val="single" w:sz="4" w:space="4" w:color="808080"/>
        <w:bottom w:val="single" w:sz="4" w:space="1" w:color="808080"/>
        <w:right w:val="single" w:sz="4" w:space="4" w:color="808080"/>
      </w:pBdr>
      <w:ind w:left="482" w:right="85"/>
    </w:pPr>
  </w:style>
  <w:style w:type="character" w:customStyle="1" w:styleId="SubscriptCursief">
    <w:name w:val="Subscript+Cursief"/>
    <w:basedOn w:val="Subscript"/>
    <w:uiPriority w:val="99"/>
    <w:rsid w:val="00641020"/>
    <w:rPr>
      <w:rFonts w:cs="Times New Roman"/>
      <w:i/>
      <w:vertAlign w:val="subscript"/>
    </w:rPr>
  </w:style>
  <w:style w:type="character" w:customStyle="1" w:styleId="SuperscriptCursief">
    <w:name w:val="Superscript+Cursief"/>
    <w:basedOn w:val="Superscript"/>
    <w:uiPriority w:val="99"/>
    <w:rsid w:val="00641020"/>
    <w:rPr>
      <w:rFonts w:cs="Times New Roman"/>
      <w:i/>
      <w:vertAlign w:val="superscript"/>
    </w:rPr>
  </w:style>
  <w:style w:type="paragraph" w:customStyle="1" w:styleId="opdracht">
    <w:name w:val="opdracht"/>
    <w:basedOn w:val="Normal"/>
    <w:uiPriority w:val="99"/>
    <w:rsid w:val="00641020"/>
    <w:pPr>
      <w:suppressAutoHyphens/>
      <w:spacing w:after="0" w:line="240" w:lineRule="auto"/>
      <w:ind w:left="709" w:hanging="709"/>
    </w:pPr>
    <w:rPr>
      <w:rFonts w:ascii="Arial" w:eastAsia="MS Mincho" w:hAnsi="Arial" w:cs="Arial"/>
      <w:color w:val="4F6228"/>
      <w:kern w:val="1"/>
      <w:lang w:eastAsia="hi-IN" w:bidi="hi-IN"/>
    </w:rPr>
  </w:style>
  <w:style w:type="paragraph" w:customStyle="1" w:styleId="opdrachtantwoord">
    <w:name w:val="opdracht_antwoord"/>
    <w:basedOn w:val="opdracht"/>
    <w:uiPriority w:val="99"/>
    <w:rsid w:val="00641020"/>
    <w:pPr>
      <w:spacing w:after="220"/>
    </w:pPr>
    <w:rPr>
      <w:color w:val="FF0000"/>
    </w:rPr>
  </w:style>
  <w:style w:type="paragraph" w:styleId="BodyText">
    <w:name w:val="Body Text"/>
    <w:basedOn w:val="Normal"/>
    <w:link w:val="BodyTextChar1"/>
    <w:uiPriority w:val="99"/>
    <w:rsid w:val="00641020"/>
    <w:pPr>
      <w:suppressAutoHyphens/>
      <w:spacing w:after="120" w:line="240" w:lineRule="auto"/>
    </w:pPr>
    <w:rPr>
      <w:rFonts w:eastAsia="MS Mincho"/>
      <w:bCs/>
      <w:kern w:val="1"/>
      <w:szCs w:val="24"/>
      <w:lang w:eastAsia="hi-IN" w:bidi="hi-IN"/>
    </w:rPr>
  </w:style>
  <w:style w:type="character" w:customStyle="1" w:styleId="BodyTextChar">
    <w:name w:val="Body Text Char"/>
    <w:basedOn w:val="DefaultParagraphFont"/>
    <w:uiPriority w:val="99"/>
    <w:rsid w:val="00641020"/>
    <w:rPr>
      <w:rFonts w:ascii="MetaOT-Bold" w:eastAsia="MS Mincho" w:hAnsi="MetaOT-Bold" w:cs="MetaOT-Bold"/>
      <w:b/>
      <w:bCs/>
      <w:color w:val="000000"/>
      <w:kern w:val="1"/>
      <w:sz w:val="21"/>
      <w:szCs w:val="21"/>
      <w:lang w:val="en-US" w:eastAsia="hi-IN" w:bidi="hi-IN"/>
    </w:rPr>
  </w:style>
  <w:style w:type="character" w:customStyle="1" w:styleId="BodyTextChar1">
    <w:name w:val="Body Text Char1"/>
    <w:basedOn w:val="DefaultParagraphFont"/>
    <w:link w:val="BodyText"/>
    <w:uiPriority w:val="99"/>
    <w:locked/>
    <w:rsid w:val="00641020"/>
    <w:rPr>
      <w:rFonts w:ascii="Calibri" w:eastAsia="MS Mincho" w:hAnsi="Calibri" w:cs="Times New Roman"/>
      <w:bCs/>
      <w:kern w:val="1"/>
      <w:sz w:val="24"/>
      <w:szCs w:val="24"/>
      <w:lang w:eastAsia="hi-IN" w:bidi="hi-IN"/>
    </w:rPr>
  </w:style>
  <w:style w:type="paragraph" w:customStyle="1" w:styleId="kop">
    <w:name w:val="kop"/>
    <w:basedOn w:val="Normal"/>
    <w:uiPriority w:val="99"/>
    <w:rsid w:val="00641020"/>
    <w:pPr>
      <w:widowControl w:val="0"/>
      <w:suppressAutoHyphens/>
      <w:spacing w:after="280" w:line="288" w:lineRule="auto"/>
    </w:pPr>
    <w:rPr>
      <w:rFonts w:ascii="Arial" w:eastAsia="MS Mincho" w:hAnsi="Arial" w:cs="Arial"/>
      <w:kern w:val="1"/>
      <w:sz w:val="28"/>
      <w:szCs w:val="28"/>
      <w:lang w:eastAsia="hi-IN" w:bidi="hi-IN"/>
    </w:rPr>
  </w:style>
  <w:style w:type="paragraph" w:styleId="List">
    <w:name w:val="List"/>
    <w:basedOn w:val="BodyText"/>
    <w:uiPriority w:val="99"/>
    <w:rsid w:val="00641020"/>
  </w:style>
  <w:style w:type="paragraph" w:customStyle="1" w:styleId="modulenummer">
    <w:name w:val="module_nummer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808080"/>
      <w:kern w:val="1"/>
      <w:sz w:val="48"/>
      <w:szCs w:val="48"/>
      <w:lang w:eastAsia="hi-IN" w:bidi="hi-IN"/>
    </w:rPr>
  </w:style>
  <w:style w:type="paragraph" w:customStyle="1" w:styleId="moduletitel">
    <w:name w:val="module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 w:val="48"/>
      <w:szCs w:val="48"/>
      <w:lang w:eastAsia="hi-IN" w:bidi="hi-IN"/>
    </w:rPr>
  </w:style>
  <w:style w:type="paragraph" w:customStyle="1" w:styleId="moduleintrotekst">
    <w:name w:val="module_intro_tekst"/>
    <w:basedOn w:val="Normal"/>
    <w:uiPriority w:val="99"/>
    <w:rsid w:val="00641020"/>
    <w:pPr>
      <w:suppressAutoHyphens/>
      <w:spacing w:after="220" w:line="240" w:lineRule="auto"/>
      <w:jc w:val="both"/>
    </w:pPr>
    <w:rPr>
      <w:rFonts w:ascii="Arial" w:eastAsia="MS Mincho" w:hAnsi="Arial" w:cs="Arial"/>
      <w:color w:val="215868"/>
      <w:kern w:val="1"/>
      <w:lang w:eastAsia="hi-IN" w:bidi="hi-IN"/>
    </w:rPr>
  </w:style>
  <w:style w:type="paragraph" w:customStyle="1" w:styleId="inhoudsopgavetitel">
    <w:name w:val="inhoudsopgave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 w:val="28"/>
      <w:szCs w:val="28"/>
      <w:lang w:eastAsia="hi-IN" w:bidi="hi-IN"/>
    </w:rPr>
  </w:style>
  <w:style w:type="paragraph" w:customStyle="1" w:styleId="inhoudsopgavehoofdstuktitel">
    <w:name w:val="inhoudsopgave_hoofdstuk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215868"/>
      <w:kern w:val="1"/>
      <w:szCs w:val="24"/>
      <w:lang w:eastAsia="hi-IN" w:bidi="hi-IN"/>
    </w:rPr>
  </w:style>
  <w:style w:type="paragraph" w:customStyle="1" w:styleId="inhoudsopgaveparagraaftitel">
    <w:name w:val="inhoudsopgave_paragraaf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215868"/>
      <w:kern w:val="1"/>
      <w:sz w:val="20"/>
      <w:szCs w:val="20"/>
      <w:lang w:eastAsia="hi-IN" w:bidi="hi-IN"/>
    </w:rPr>
  </w:style>
  <w:style w:type="paragraph" w:customStyle="1" w:styleId="hoofdstuknummer">
    <w:name w:val="hoofdstuk_nummer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808080"/>
      <w:kern w:val="1"/>
      <w:sz w:val="36"/>
      <w:szCs w:val="36"/>
      <w:lang w:eastAsia="hi-IN" w:bidi="hi-IN"/>
    </w:rPr>
  </w:style>
  <w:style w:type="paragraph" w:customStyle="1" w:styleId="hoofdstuktitel0">
    <w:name w:val="hoofdstuk_titel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808080"/>
      <w:kern w:val="1"/>
      <w:sz w:val="36"/>
      <w:szCs w:val="36"/>
      <w:lang w:eastAsia="hi-IN" w:bidi="hi-IN"/>
    </w:rPr>
  </w:style>
  <w:style w:type="paragraph" w:customStyle="1" w:styleId="hoofdstukintro">
    <w:name w:val="hoofdstuk_intro"/>
    <w:basedOn w:val="Normal"/>
    <w:autoRedefine/>
    <w:uiPriority w:val="99"/>
    <w:rsid w:val="00641020"/>
    <w:pPr>
      <w:widowControl w:val="0"/>
      <w:suppressAutoHyphens/>
      <w:spacing w:after="220" w:line="276" w:lineRule="auto"/>
      <w:jc w:val="both"/>
    </w:pPr>
    <w:rPr>
      <w:rFonts w:eastAsia="MS Mincho" w:cs="Arial"/>
      <w:color w:val="000000"/>
      <w:kern w:val="1"/>
      <w:lang w:eastAsia="hi-IN" w:bidi="hi-IN"/>
    </w:rPr>
  </w:style>
  <w:style w:type="paragraph" w:customStyle="1" w:styleId="kopkernbegrippen">
    <w:name w:val="kop_kernbegrippen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00B0F0"/>
      <w:kern w:val="1"/>
      <w:lang w:eastAsia="hi-IN" w:bidi="hi-IN"/>
    </w:rPr>
  </w:style>
  <w:style w:type="paragraph" w:customStyle="1" w:styleId="kernbegrippen">
    <w:name w:val="kernbegrippen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color w:val="00B0F0"/>
      <w:kern w:val="1"/>
      <w:lang w:eastAsia="hi-IN" w:bidi="hi-IN"/>
    </w:rPr>
  </w:style>
  <w:style w:type="paragraph" w:customStyle="1" w:styleId="leertekst">
    <w:name w:val="leer_tekst"/>
    <w:basedOn w:val="Normal"/>
    <w:uiPriority w:val="99"/>
    <w:rsid w:val="00641020"/>
    <w:pPr>
      <w:widowControl w:val="0"/>
      <w:suppressAutoHyphens/>
      <w:spacing w:after="220" w:line="288" w:lineRule="auto"/>
    </w:pPr>
    <w:rPr>
      <w:rFonts w:ascii="Arial" w:eastAsia="MS Mincho" w:hAnsi="Arial" w:cs="Arial"/>
      <w:kern w:val="1"/>
      <w:lang w:eastAsia="hi-IN" w:bidi="hi-IN"/>
    </w:rPr>
  </w:style>
  <w:style w:type="character" w:customStyle="1" w:styleId="begrip0">
    <w:name w:val="begrip"/>
    <w:uiPriority w:val="99"/>
    <w:rsid w:val="00641020"/>
    <w:rPr>
      <w:rFonts w:ascii="Arial" w:hAnsi="Arial"/>
      <w:b/>
      <w:color w:val="00B0F0"/>
      <w:sz w:val="22"/>
    </w:rPr>
  </w:style>
  <w:style w:type="paragraph" w:customStyle="1" w:styleId="leertekstkop">
    <w:name w:val="leertekst_kop"/>
    <w:basedOn w:val="Normal"/>
    <w:uiPriority w:val="99"/>
    <w:rsid w:val="00641020"/>
    <w:pPr>
      <w:widowControl w:val="0"/>
      <w:suppressAutoHyphens/>
      <w:spacing w:before="220" w:after="0" w:line="288" w:lineRule="auto"/>
    </w:pPr>
    <w:rPr>
      <w:rFonts w:ascii="Arial" w:eastAsia="MS Mincho" w:hAnsi="Arial" w:cs="Arial"/>
      <w:b/>
      <w:bCs/>
      <w:kern w:val="1"/>
      <w:lang w:eastAsia="hi-IN" w:bidi="hi-IN"/>
    </w:rPr>
  </w:style>
  <w:style w:type="paragraph" w:customStyle="1" w:styleId="tabellopend">
    <w:name w:val="tabel_lopend"/>
    <w:basedOn w:val="Normal"/>
    <w:uiPriority w:val="99"/>
    <w:rsid w:val="00641020"/>
    <w:pPr>
      <w:widowControl w:val="0"/>
      <w:tabs>
        <w:tab w:val="left" w:pos="425"/>
      </w:tabs>
      <w:suppressAutoHyphens/>
      <w:spacing w:after="0" w:line="288" w:lineRule="auto"/>
    </w:pPr>
    <w:rPr>
      <w:rFonts w:ascii="Arial" w:eastAsia="MS Mincho" w:hAnsi="Arial" w:cs="Arial"/>
      <w:color w:val="B2A1C7"/>
      <w:kern w:val="1"/>
      <w:lang w:eastAsia="hi-IN" w:bidi="hi-IN"/>
    </w:rPr>
  </w:style>
  <w:style w:type="paragraph" w:customStyle="1" w:styleId="markeerpunt">
    <w:name w:val="markeerpunt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Arial" w:eastAsia="MS Mincho" w:hAnsi="Arial" w:cs="Arial"/>
      <w:b/>
      <w:bCs/>
      <w:color w:val="984806"/>
      <w:kern w:val="1"/>
      <w:lang w:eastAsia="hi-IN" w:bidi="hi-IN"/>
    </w:rPr>
  </w:style>
  <w:style w:type="paragraph" w:customStyle="1" w:styleId="markering">
    <w:name w:val="markering"/>
    <w:basedOn w:val="leertekst"/>
    <w:uiPriority w:val="99"/>
    <w:rsid w:val="00641020"/>
    <w:rPr>
      <w:color w:val="984806"/>
    </w:rPr>
  </w:style>
  <w:style w:type="paragraph" w:customStyle="1" w:styleId="labeltekst">
    <w:name w:val="labeltekst"/>
    <w:basedOn w:val="Normal"/>
    <w:uiPriority w:val="99"/>
    <w:rsid w:val="00641020"/>
    <w:pPr>
      <w:suppressAutoHyphens/>
      <w:spacing w:after="220" w:line="276" w:lineRule="auto"/>
    </w:pPr>
    <w:rPr>
      <w:rFonts w:ascii="Arial" w:eastAsia="MS Mincho" w:hAnsi="Arial" w:cs="Arial"/>
      <w:bCs/>
      <w:color w:val="548DD4"/>
      <w:kern w:val="1"/>
      <w:lang w:eastAsia="hi-IN" w:bidi="hi-IN"/>
    </w:rPr>
  </w:style>
  <w:style w:type="paragraph" w:customStyle="1" w:styleId="brontekst">
    <w:name w:val="bron_tekst"/>
    <w:basedOn w:val="leertekst"/>
    <w:uiPriority w:val="99"/>
    <w:rsid w:val="00641020"/>
    <w:rPr>
      <w:color w:val="17365D"/>
    </w:rPr>
  </w:style>
  <w:style w:type="paragraph" w:customStyle="1" w:styleId="naarbron">
    <w:name w:val="naar_bron"/>
    <w:basedOn w:val="Normal"/>
    <w:uiPriority w:val="99"/>
    <w:rsid w:val="00641020"/>
    <w:pPr>
      <w:suppressAutoHyphens/>
      <w:spacing w:after="220" w:line="276" w:lineRule="auto"/>
    </w:pPr>
    <w:rPr>
      <w:rFonts w:ascii="Arial" w:eastAsia="MS Mincho" w:hAnsi="Arial" w:cs="Arial"/>
      <w:b/>
      <w:color w:val="17365D"/>
      <w:kern w:val="1"/>
      <w:sz w:val="18"/>
      <w:szCs w:val="18"/>
      <w:lang w:eastAsia="hi-IN" w:bidi="hi-IN"/>
    </w:rPr>
  </w:style>
  <w:style w:type="paragraph" w:customStyle="1" w:styleId="tabelkop">
    <w:name w:val="tabel_kop"/>
    <w:basedOn w:val="tabellopend"/>
    <w:uiPriority w:val="99"/>
    <w:rsid w:val="00641020"/>
    <w:rPr>
      <w:b/>
      <w:bCs/>
    </w:rPr>
  </w:style>
  <w:style w:type="paragraph" w:customStyle="1" w:styleId="opdrachtinspring">
    <w:name w:val="opdracht_inspring"/>
    <w:basedOn w:val="opdracht"/>
    <w:uiPriority w:val="99"/>
    <w:rsid w:val="00641020"/>
    <w:pPr>
      <w:tabs>
        <w:tab w:val="left" w:pos="709"/>
        <w:tab w:val="left" w:pos="1418"/>
        <w:tab w:val="left" w:pos="1843"/>
      </w:tabs>
      <w:ind w:left="1418"/>
    </w:pPr>
  </w:style>
  <w:style w:type="paragraph" w:customStyle="1" w:styleId="paragraaftitelbegrip">
    <w:name w:val="paragraaftitel_begrip"/>
    <w:basedOn w:val="Normal"/>
    <w:uiPriority w:val="99"/>
    <w:rsid w:val="00641020"/>
    <w:pPr>
      <w:widowControl w:val="0"/>
      <w:suppressAutoHyphens/>
      <w:spacing w:after="280" w:line="288" w:lineRule="auto"/>
    </w:pPr>
    <w:rPr>
      <w:rFonts w:ascii="Arial" w:eastAsia="MS Mincho" w:hAnsi="Arial" w:cs="Arial"/>
      <w:color w:val="00B0F0"/>
      <w:kern w:val="1"/>
      <w:sz w:val="28"/>
      <w:szCs w:val="28"/>
      <w:lang w:eastAsia="hi-IN" w:bidi="hi-IN"/>
    </w:rPr>
  </w:style>
  <w:style w:type="paragraph" w:customStyle="1" w:styleId="omschrijvingbegrip">
    <w:name w:val="omschrijving_begrip"/>
    <w:basedOn w:val="Normal"/>
    <w:uiPriority w:val="99"/>
    <w:rsid w:val="00641020"/>
    <w:pPr>
      <w:spacing w:after="0" w:line="240" w:lineRule="auto"/>
    </w:pPr>
    <w:rPr>
      <w:rFonts w:ascii="Arial" w:eastAsia="MS Mincho" w:hAnsi="Arial" w:cs="Arial"/>
      <w:kern w:val="1"/>
      <w:lang w:eastAsia="hi-IN" w:bidi="hi-IN"/>
    </w:rPr>
  </w:style>
  <w:style w:type="paragraph" w:customStyle="1" w:styleId="samenvattingtekst">
    <w:name w:val="samenvatting_tekst"/>
    <w:basedOn w:val="Normal"/>
    <w:uiPriority w:val="99"/>
    <w:rsid w:val="00641020"/>
    <w:pPr>
      <w:spacing w:after="220" w:line="240" w:lineRule="auto"/>
    </w:pPr>
    <w:rPr>
      <w:rFonts w:ascii="Arial" w:eastAsia="MS Mincho" w:hAnsi="Arial" w:cs="Arial"/>
      <w:kern w:val="1"/>
      <w:lang w:eastAsia="hi-IN" w:bidi="hi-IN"/>
    </w:rPr>
  </w:style>
  <w:style w:type="paragraph" w:styleId="Revision">
    <w:name w:val="Revision"/>
    <w:hidden/>
    <w:uiPriority w:val="99"/>
    <w:rsid w:val="00641020"/>
    <w:rPr>
      <w:rFonts w:ascii="MetaOT-Bold" w:eastAsia="MS Mincho" w:hAnsi="MetaOT-Bold"/>
      <w:b/>
      <w:bCs/>
      <w:color w:val="000000"/>
      <w:kern w:val="1"/>
      <w:sz w:val="24"/>
      <w:szCs w:val="24"/>
      <w:lang w:val="en-US" w:eastAsia="hi-IN" w:bidi="hi-IN"/>
    </w:rPr>
  </w:style>
  <w:style w:type="character" w:customStyle="1" w:styleId="subschrift">
    <w:name w:val="subschrift"/>
    <w:uiPriority w:val="99"/>
    <w:rsid w:val="00641020"/>
    <w:rPr>
      <w:color w:val="FF00FF"/>
      <w:vertAlign w:val="subscript"/>
      <w:lang w:eastAsia="nl-NL"/>
    </w:rPr>
  </w:style>
  <w:style w:type="character" w:customStyle="1" w:styleId="superschrift">
    <w:name w:val="superschrift"/>
    <w:uiPriority w:val="99"/>
    <w:rsid w:val="00641020"/>
    <w:rPr>
      <w:color w:val="990099"/>
      <w:vertAlign w:val="superscript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sid w:val="00641020"/>
    <w:rPr>
      <w:rFonts w:ascii="Arial" w:hAnsi="Arial" w:cs="Arial"/>
      <w:kern w:val="1"/>
      <w:sz w:val="24"/>
      <w:szCs w:val="24"/>
      <w:lang w:eastAsia="hi-IN" w:bidi="hi-IN"/>
    </w:rPr>
  </w:style>
  <w:style w:type="paragraph" w:styleId="BodyTextIndent">
    <w:name w:val="Body Text Indent"/>
    <w:basedOn w:val="Normal"/>
    <w:link w:val="BodyTextIndentChar"/>
    <w:uiPriority w:val="99"/>
    <w:semiHidden/>
    <w:rsid w:val="00641020"/>
    <w:pPr>
      <w:suppressAutoHyphens/>
      <w:spacing w:after="0" w:line="240" w:lineRule="auto"/>
      <w:jc w:val="both"/>
    </w:pPr>
    <w:rPr>
      <w:rFonts w:ascii="Arial" w:eastAsia="Times New Roman" w:hAnsi="Arial" w:cs="Arial"/>
      <w:kern w:val="1"/>
      <w:sz w:val="24"/>
      <w:szCs w:val="24"/>
      <w:lang w:eastAsia="hi-IN" w:bidi="hi-IN"/>
    </w:rPr>
  </w:style>
  <w:style w:type="character" w:customStyle="1" w:styleId="BodyTextIndentChar1">
    <w:name w:val="Body Text Indent Char1"/>
    <w:basedOn w:val="DefaultParagraphFont"/>
    <w:uiPriority w:val="99"/>
    <w:semiHidden/>
    <w:rsid w:val="001C0F99"/>
    <w:rPr>
      <w:lang w:eastAsia="en-US"/>
    </w:rPr>
  </w:style>
  <w:style w:type="character" w:customStyle="1" w:styleId="PlattetekstinspringenChar1">
    <w:name w:val="Platte tekst inspringen Char1"/>
    <w:basedOn w:val="DefaultParagraphFont"/>
    <w:uiPriority w:val="99"/>
    <w:semiHidden/>
    <w:rsid w:val="00641020"/>
    <w:rPr>
      <w:rFonts w:cs="Times New Roman"/>
    </w:rPr>
  </w:style>
  <w:style w:type="character" w:customStyle="1" w:styleId="onderstrepen">
    <w:name w:val="onderstrepen"/>
    <w:uiPriority w:val="99"/>
    <w:rsid w:val="00641020"/>
    <w:rPr>
      <w:rFonts w:ascii="Times New Roman" w:hAnsi="Times New Roman"/>
      <w:color w:val="948A54"/>
      <w:u w:val="single"/>
      <w:lang w:eastAsia="nl-NL"/>
    </w:rPr>
  </w:style>
  <w:style w:type="paragraph" w:styleId="NormalWeb">
    <w:name w:val="Normal (Web)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nowrap">
    <w:name w:val="nowrap"/>
    <w:basedOn w:val="DefaultParagraphFont"/>
    <w:uiPriority w:val="99"/>
    <w:rsid w:val="00641020"/>
    <w:rPr>
      <w:rFonts w:cs="Times New Roman"/>
    </w:rPr>
  </w:style>
  <w:style w:type="character" w:customStyle="1" w:styleId="of7ijf">
    <w:name w:val="of7ijf"/>
    <w:basedOn w:val="DefaultParagraphFont"/>
    <w:uiPriority w:val="99"/>
    <w:rsid w:val="00641020"/>
    <w:rPr>
      <w:rFonts w:cs="Times New Roman"/>
    </w:rPr>
  </w:style>
  <w:style w:type="paragraph" w:customStyle="1" w:styleId="mtop">
    <w:name w:val="mtop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table" w:customStyle="1" w:styleId="Tabelraster1">
    <w:name w:val="Tabelraster1"/>
    <w:uiPriority w:val="99"/>
    <w:rsid w:val="00641020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2"/>
    <w:basedOn w:val="HoofdstukTitel"/>
    <w:uiPriority w:val="99"/>
    <w:rsid w:val="00641020"/>
  </w:style>
  <w:style w:type="paragraph" w:customStyle="1" w:styleId="BronBrontekstTekst--">
    <w:name w:val="Bron_Brontekst_Tekst--"/>
    <w:uiPriority w:val="99"/>
    <w:rsid w:val="00641020"/>
    <w:pPr>
      <w:shd w:val="clear" w:color="auto" w:fill="F7CAAC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BrontekstTitel--">
    <w:name w:val="Bron_Brontekst_Titel--"/>
    <w:basedOn w:val="BronBrontekstTekst--"/>
    <w:uiPriority w:val="99"/>
    <w:rsid w:val="00641020"/>
    <w:rPr>
      <w:sz w:val="24"/>
    </w:rPr>
  </w:style>
  <w:style w:type="paragraph" w:customStyle="1" w:styleId="BronBrontekstBronvermelding--">
    <w:name w:val="Bron_Brontekst_Bronvermelding--"/>
    <w:basedOn w:val="BronBrontekstTekst--"/>
    <w:uiPriority w:val="99"/>
    <w:rsid w:val="00641020"/>
    <w:rPr>
      <w:sz w:val="16"/>
    </w:rPr>
  </w:style>
  <w:style w:type="paragraph" w:customStyle="1" w:styleId="BronBrontekstBijschrift--">
    <w:name w:val="Bron_Brontekst_Bijschrift--"/>
    <w:basedOn w:val="BronBrontekstTekst--"/>
    <w:uiPriority w:val="99"/>
    <w:rsid w:val="00641020"/>
    <w:pPr>
      <w:shd w:val="clear" w:color="auto" w:fill="F9CCCB"/>
    </w:pPr>
  </w:style>
  <w:style w:type="paragraph" w:customStyle="1" w:styleId="AntwoordAB">
    <w:name w:val="Antwoord_AB"/>
    <w:uiPriority w:val="99"/>
    <w:rsid w:val="00641020"/>
    <w:pPr>
      <w:tabs>
        <w:tab w:val="left" w:pos="397"/>
        <w:tab w:val="left" w:pos="794"/>
      </w:tabs>
      <w:spacing w:line="264" w:lineRule="auto"/>
      <w:ind w:left="794" w:hanging="794"/>
    </w:pPr>
    <w:rPr>
      <w:rFonts w:ascii="Arial" w:hAnsi="Arial"/>
      <w:color w:val="FF33CC"/>
      <w:sz w:val="20"/>
      <w:szCs w:val="20"/>
      <w:lang w:eastAsia="en-US"/>
    </w:rPr>
  </w:style>
  <w:style w:type="paragraph" w:customStyle="1" w:styleId="Subtitel1">
    <w:name w:val="Subtitel1"/>
    <w:uiPriority w:val="99"/>
    <w:rsid w:val="00641020"/>
    <w:pPr>
      <w:spacing w:line="264" w:lineRule="auto"/>
    </w:pPr>
    <w:rPr>
      <w:rFonts w:ascii="Arial" w:eastAsia="Times New Roman" w:hAnsi="Arial"/>
      <w:sz w:val="24"/>
      <w:szCs w:val="20"/>
      <w:lang w:eastAsia="en-US"/>
    </w:rPr>
  </w:style>
  <w:style w:type="paragraph" w:customStyle="1" w:styleId="AntwoordTekstRegel">
    <w:name w:val="Antwoord_TekstRegel"/>
    <w:uiPriority w:val="99"/>
    <w:rsid w:val="00641020"/>
    <w:pPr>
      <w:tabs>
        <w:tab w:val="left" w:pos="397"/>
        <w:tab w:val="left" w:pos="794"/>
      </w:tabs>
      <w:spacing w:line="276" w:lineRule="auto"/>
      <w:ind w:left="794"/>
    </w:pPr>
    <w:rPr>
      <w:rFonts w:ascii="Arial" w:hAnsi="Arial"/>
      <w:color w:val="FF33CC"/>
      <w:sz w:val="20"/>
      <w:szCs w:val="20"/>
      <w:lang w:eastAsia="en-US"/>
    </w:rPr>
  </w:style>
  <w:style w:type="paragraph" w:customStyle="1" w:styleId="BrontekstTitel">
    <w:name w:val="Brontekst_Titel"/>
    <w:basedOn w:val="BrontekstTekst"/>
    <w:next w:val="BrontekstTekst"/>
    <w:uiPriority w:val="99"/>
    <w:rsid w:val="00641020"/>
    <w:rPr>
      <w:sz w:val="28"/>
    </w:rPr>
  </w:style>
  <w:style w:type="paragraph" w:customStyle="1" w:styleId="BrontekstTekst">
    <w:name w:val="Brontekst_Tekst"/>
    <w:uiPriority w:val="99"/>
    <w:rsid w:val="00641020"/>
    <w:pPr>
      <w:shd w:val="clear" w:color="auto" w:fill="F2F2F2"/>
      <w:spacing w:line="276" w:lineRule="auto"/>
    </w:pPr>
    <w:rPr>
      <w:rFonts w:ascii="Arial" w:eastAsia="Times New Roman" w:hAnsi="Arial"/>
      <w:sz w:val="20"/>
      <w:szCs w:val="20"/>
      <w:lang w:eastAsia="en-US"/>
    </w:rPr>
  </w:style>
  <w:style w:type="paragraph" w:customStyle="1" w:styleId="BrontekstBronvermelding">
    <w:name w:val="Brontekst_Bronvermelding"/>
    <w:basedOn w:val="BrontekstTekst"/>
    <w:next w:val="Normal"/>
    <w:uiPriority w:val="99"/>
    <w:rsid w:val="00641020"/>
    <w:rPr>
      <w:sz w:val="16"/>
    </w:rPr>
  </w:style>
  <w:style w:type="character" w:customStyle="1" w:styleId="MTConvertedEquation">
    <w:name w:val="MTConvertedEquation"/>
    <w:basedOn w:val="DefaultParagraphFont"/>
    <w:uiPriority w:val="99"/>
    <w:rsid w:val="00641020"/>
    <w:rPr>
      <w:rFonts w:cs="Times New Roman"/>
    </w:rPr>
  </w:style>
  <w:style w:type="paragraph" w:customStyle="1" w:styleId="MTDisplayEquation">
    <w:name w:val="MTDisplayEquation"/>
    <w:basedOn w:val="Tekst"/>
    <w:next w:val="Normal"/>
    <w:link w:val="MTDisplayEquationChar"/>
    <w:uiPriority w:val="99"/>
    <w:rsid w:val="00641020"/>
    <w:pPr>
      <w:tabs>
        <w:tab w:val="clear" w:pos="340"/>
        <w:tab w:val="center" w:pos="4540"/>
        <w:tab w:val="right" w:pos="9080"/>
      </w:tabs>
    </w:pPr>
  </w:style>
  <w:style w:type="character" w:customStyle="1" w:styleId="MTDisplayEquationChar">
    <w:name w:val="MTDisplayEquation Char"/>
    <w:basedOn w:val="TekstChar"/>
    <w:link w:val="MTDisplayEquation"/>
    <w:uiPriority w:val="99"/>
    <w:locked/>
    <w:rsid w:val="00641020"/>
    <w:rPr>
      <w:rFonts w:ascii="Arial" w:hAnsi="Arial" w:cs="Times New Roman"/>
      <w:sz w:val="20"/>
      <w:szCs w:val="20"/>
      <w:lang w:val="nl-NL" w:eastAsia="en-US" w:bidi="ar-SA"/>
    </w:rPr>
  </w:style>
  <w:style w:type="paragraph" w:customStyle="1" w:styleId="wp-tekst-p">
    <w:name w:val="wp-tekst-p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nl-BE" w:eastAsia="nl-NL"/>
    </w:rPr>
  </w:style>
  <w:style w:type="character" w:customStyle="1" w:styleId="tekst-c-c2">
    <w:name w:val="tekst-c-c2"/>
    <w:basedOn w:val="DefaultParagraphFont"/>
    <w:uiPriority w:val="99"/>
    <w:rsid w:val="00641020"/>
    <w:rPr>
      <w:rFonts w:cs="Times New Roman"/>
    </w:rPr>
  </w:style>
  <w:style w:type="character" w:customStyle="1" w:styleId="tekst-c-c4">
    <w:name w:val="tekst-c-c4"/>
    <w:basedOn w:val="DefaultParagraphFont"/>
    <w:uiPriority w:val="99"/>
    <w:rsid w:val="00641020"/>
    <w:rPr>
      <w:rFonts w:cs="Times New Roman"/>
    </w:rPr>
  </w:style>
  <w:style w:type="character" w:customStyle="1" w:styleId="tekst-c-c3">
    <w:name w:val="tekst-c-c3"/>
    <w:basedOn w:val="DefaultParagraphFont"/>
    <w:uiPriority w:val="99"/>
    <w:rsid w:val="00641020"/>
    <w:rPr>
      <w:rFonts w:cs="Times New Roman"/>
    </w:rPr>
  </w:style>
  <w:style w:type="paragraph" w:customStyle="1" w:styleId="Opdrachtnummer0">
    <w:name w:val="Opdrachtnummer"/>
    <w:basedOn w:val="Tekst"/>
    <w:uiPriority w:val="99"/>
    <w:rsid w:val="00641020"/>
  </w:style>
  <w:style w:type="character" w:customStyle="1" w:styleId="mw-headline">
    <w:name w:val="mw-headline"/>
    <w:basedOn w:val="DefaultParagraphFont"/>
    <w:uiPriority w:val="99"/>
    <w:rsid w:val="00641020"/>
    <w:rPr>
      <w:rFonts w:cs="Times New Roman"/>
    </w:rPr>
  </w:style>
  <w:style w:type="character" w:customStyle="1" w:styleId="itemref">
    <w:name w:val="item_ref"/>
    <w:basedOn w:val="DefaultParagraphFont"/>
    <w:uiPriority w:val="99"/>
    <w:rsid w:val="00641020"/>
    <w:rPr>
      <w:rFonts w:cs="Times New Roman"/>
    </w:rPr>
  </w:style>
  <w:style w:type="paragraph" w:customStyle="1" w:styleId="tekstntwoord-regel">
    <w:name w:val="tekstntwoord-regel"/>
    <w:basedOn w:val="OpdrachtAntwoord-regel"/>
    <w:uiPriority w:val="99"/>
    <w:rsid w:val="00641020"/>
  </w:style>
  <w:style w:type="paragraph" w:customStyle="1" w:styleId="Tusse">
    <w:name w:val="Tusse"/>
    <w:basedOn w:val="Subtitle"/>
    <w:uiPriority w:val="99"/>
    <w:rsid w:val="00641020"/>
    <w:pPr>
      <w:numPr>
        <w:ilvl w:val="0"/>
      </w:numPr>
      <w:spacing w:line="264" w:lineRule="auto"/>
      <w:outlineLvl w:val="0"/>
    </w:pPr>
    <w:rPr>
      <w:rFonts w:ascii="Arial" w:hAnsi="Arial"/>
      <w:szCs w:val="20"/>
    </w:rPr>
  </w:style>
  <w:style w:type="character" w:customStyle="1" w:styleId="ListLabel1">
    <w:name w:val="ListLabel 1"/>
    <w:uiPriority w:val="99"/>
    <w:rsid w:val="00641020"/>
  </w:style>
  <w:style w:type="character" w:customStyle="1" w:styleId="ListLabel2">
    <w:name w:val="ListLabel 2"/>
    <w:uiPriority w:val="99"/>
    <w:rsid w:val="00641020"/>
  </w:style>
  <w:style w:type="character" w:customStyle="1" w:styleId="ListLabel3">
    <w:name w:val="ListLabel 3"/>
    <w:uiPriority w:val="99"/>
    <w:rsid w:val="00641020"/>
  </w:style>
  <w:style w:type="character" w:customStyle="1" w:styleId="ListLabel4">
    <w:name w:val="ListLabel 4"/>
    <w:uiPriority w:val="99"/>
    <w:rsid w:val="00641020"/>
  </w:style>
  <w:style w:type="character" w:customStyle="1" w:styleId="CommentTextChar1">
    <w:name w:val="Comment Text Char1"/>
    <w:basedOn w:val="DefaultParagraphFont"/>
    <w:uiPriority w:val="99"/>
    <w:rsid w:val="00641020"/>
    <w:rPr>
      <w:rFonts w:ascii="MetaOT-Bold" w:eastAsia="MS Mincho" w:hAnsi="MetaOT-Bold" w:cs="MetaOT-Bold"/>
      <w:b/>
      <w:bCs/>
      <w:color w:val="000000"/>
      <w:kern w:val="1"/>
      <w:sz w:val="18"/>
      <w:szCs w:val="18"/>
      <w:lang w:val="en-US" w:eastAsia="hi-IN" w:bidi="hi-IN"/>
    </w:rPr>
  </w:style>
  <w:style w:type="character" w:customStyle="1" w:styleId="BalloonTextChar1">
    <w:name w:val="Balloon Text Char1"/>
    <w:basedOn w:val="DefaultParagraphFont"/>
    <w:uiPriority w:val="99"/>
    <w:rsid w:val="00641020"/>
    <w:rPr>
      <w:rFonts w:ascii="Times New Roman" w:eastAsia="MS Mincho" w:hAnsi="Times New Roman" w:cs="Times New Roman"/>
      <w:b/>
      <w:bCs/>
      <w:color w:val="000000"/>
      <w:kern w:val="1"/>
      <w:sz w:val="2"/>
      <w:szCs w:val="2"/>
      <w:lang w:val="en-US" w:eastAsia="hi-IN" w:bidi="hi-IN"/>
    </w:rPr>
  </w:style>
  <w:style w:type="character" w:customStyle="1" w:styleId="ListLabel5">
    <w:name w:val="ListLabel 5"/>
    <w:uiPriority w:val="99"/>
    <w:rsid w:val="00641020"/>
  </w:style>
  <w:style w:type="character" w:customStyle="1" w:styleId="ListLabel6">
    <w:name w:val="ListLabel 6"/>
    <w:uiPriority w:val="99"/>
    <w:rsid w:val="00641020"/>
  </w:style>
  <w:style w:type="character" w:customStyle="1" w:styleId="ListLabel7">
    <w:name w:val="ListLabel 7"/>
    <w:uiPriority w:val="99"/>
    <w:rsid w:val="00641020"/>
  </w:style>
  <w:style w:type="character" w:customStyle="1" w:styleId="ListLabel8">
    <w:name w:val="ListLabel 8"/>
    <w:uiPriority w:val="99"/>
    <w:rsid w:val="00641020"/>
  </w:style>
  <w:style w:type="paragraph" w:customStyle="1" w:styleId="Kop0">
    <w:name w:val="Kop"/>
    <w:basedOn w:val="Normal"/>
    <w:next w:val="BodyText"/>
    <w:uiPriority w:val="99"/>
    <w:rsid w:val="00641020"/>
    <w:pPr>
      <w:keepNext/>
      <w:suppressAutoHyphens/>
      <w:spacing w:before="240" w:after="120" w:line="240" w:lineRule="auto"/>
    </w:pPr>
    <w:rPr>
      <w:rFonts w:ascii="Arial" w:eastAsia="MS Mincho" w:hAnsi="Arial" w:cs="Arial"/>
      <w:b/>
      <w:bCs/>
      <w:color w:val="000000"/>
      <w:kern w:val="1"/>
      <w:sz w:val="28"/>
      <w:szCs w:val="28"/>
      <w:lang w:val="en-US" w:eastAsia="hi-IN" w:bidi="hi-IN"/>
    </w:rPr>
  </w:style>
  <w:style w:type="paragraph" w:customStyle="1" w:styleId="Bijschrift2">
    <w:name w:val="Bijschrift2"/>
    <w:basedOn w:val="Normal"/>
    <w:uiPriority w:val="99"/>
    <w:rsid w:val="00641020"/>
    <w:pPr>
      <w:suppressLineNumbers/>
      <w:suppressAutoHyphens/>
      <w:spacing w:before="120" w:after="120" w:line="240" w:lineRule="auto"/>
    </w:pPr>
    <w:rPr>
      <w:rFonts w:ascii="MetaOT-Bold" w:eastAsia="MS Mincho" w:hAnsi="MetaOT-Bold" w:cs="MetaOT-Bold"/>
      <w:b/>
      <w:bCs/>
      <w:i/>
      <w:iCs/>
      <w:color w:val="000000"/>
      <w:kern w:val="1"/>
      <w:sz w:val="24"/>
      <w:szCs w:val="24"/>
      <w:lang w:val="en-US" w:eastAsia="hi-IN" w:bidi="hi-IN"/>
    </w:rPr>
  </w:style>
  <w:style w:type="paragraph" w:customStyle="1" w:styleId="Index">
    <w:name w:val="Index"/>
    <w:basedOn w:val="Normal"/>
    <w:uiPriority w:val="99"/>
    <w:rsid w:val="00641020"/>
    <w:pPr>
      <w:suppressLineNumbers/>
      <w:suppressAutoHyphens/>
      <w:spacing w:after="0" w:line="240" w:lineRule="auto"/>
    </w:pPr>
    <w:rPr>
      <w:rFonts w:ascii="MetaOT-Bold" w:eastAsia="MS Mincho" w:hAnsi="MetaOT-Bold" w:cs="MetaOT-Bold"/>
      <w:b/>
      <w:bCs/>
      <w:color w:val="000000"/>
      <w:kern w:val="1"/>
      <w:sz w:val="24"/>
      <w:szCs w:val="24"/>
      <w:lang w:val="en-US" w:eastAsia="hi-IN" w:bidi="hi-IN"/>
    </w:rPr>
  </w:style>
  <w:style w:type="paragraph" w:customStyle="1" w:styleId="Bijschrift1">
    <w:name w:val="Bijschrift1"/>
    <w:basedOn w:val="Normal"/>
    <w:uiPriority w:val="99"/>
    <w:rsid w:val="00641020"/>
    <w:pPr>
      <w:suppressLineNumbers/>
      <w:suppressAutoHyphens/>
      <w:spacing w:before="120" w:after="120" w:line="240" w:lineRule="auto"/>
    </w:pPr>
    <w:rPr>
      <w:rFonts w:ascii="MetaOT-Bold" w:eastAsia="MS Mincho" w:hAnsi="MetaOT-Bold" w:cs="MetaOT-Bold"/>
      <w:b/>
      <w:bCs/>
      <w:i/>
      <w:iCs/>
      <w:color w:val="000000"/>
      <w:kern w:val="1"/>
      <w:sz w:val="24"/>
      <w:szCs w:val="24"/>
      <w:lang w:val="en-US" w:eastAsia="hi-IN" w:bidi="hi-IN"/>
    </w:rPr>
  </w:style>
  <w:style w:type="paragraph" w:customStyle="1" w:styleId="BasicParagraph">
    <w:name w:val="[Basic Paragraph]"/>
    <w:basedOn w:val="Normal"/>
    <w:uiPriority w:val="99"/>
    <w:rsid w:val="00641020"/>
    <w:pPr>
      <w:widowControl w:val="0"/>
      <w:suppressAutoHyphens/>
      <w:spacing w:after="0" w:line="288" w:lineRule="auto"/>
    </w:pPr>
    <w:rPr>
      <w:rFonts w:ascii="MinionPro-Regular" w:eastAsia="MS Mincho" w:hAnsi="MinionPro-Regular" w:cs="MinionPro-Regular"/>
      <w:color w:val="000000"/>
      <w:kern w:val="1"/>
      <w:sz w:val="24"/>
      <w:szCs w:val="24"/>
      <w:lang w:val="en-US" w:eastAsia="hi-IN" w:bidi="hi-IN"/>
    </w:rPr>
  </w:style>
  <w:style w:type="character" w:customStyle="1" w:styleId="CommentTextChar2">
    <w:name w:val="Comment Text Char2"/>
    <w:basedOn w:val="DefaultParagraphFont"/>
    <w:uiPriority w:val="99"/>
    <w:rsid w:val="00641020"/>
    <w:rPr>
      <w:rFonts w:ascii="Arial" w:eastAsia="MS Mincho" w:hAnsi="Arial" w:cs="Arial"/>
      <w:color w:val="000000"/>
      <w:kern w:val="1"/>
      <w:sz w:val="20"/>
      <w:szCs w:val="20"/>
      <w:lang w:eastAsia="hi-IN" w:bidi="hi-IN"/>
    </w:rPr>
  </w:style>
  <w:style w:type="character" w:customStyle="1" w:styleId="BalloonTextChar2">
    <w:name w:val="Balloon Text Char2"/>
    <w:basedOn w:val="DefaultParagraphFont"/>
    <w:uiPriority w:val="99"/>
    <w:rsid w:val="00641020"/>
    <w:rPr>
      <w:rFonts w:ascii="Times New Roman" w:eastAsia="MS Mincho" w:hAnsi="Times New Roman" w:cs="Times New Roman"/>
      <w:b/>
      <w:bCs/>
      <w:color w:val="000000"/>
      <w:kern w:val="1"/>
      <w:sz w:val="2"/>
      <w:szCs w:val="2"/>
      <w:lang w:val="en-US" w:eastAsia="hi-IN" w:bidi="hi-IN"/>
    </w:rPr>
  </w:style>
  <w:style w:type="paragraph" w:customStyle="1" w:styleId="Ballontekst1">
    <w:name w:val="Ballontekst1"/>
    <w:basedOn w:val="Normal"/>
    <w:uiPriority w:val="99"/>
    <w:rsid w:val="00641020"/>
    <w:pPr>
      <w:suppressAutoHyphens/>
      <w:spacing w:after="0" w:line="240" w:lineRule="auto"/>
    </w:pPr>
    <w:rPr>
      <w:rFonts w:ascii="Tahoma" w:eastAsia="MS Mincho" w:hAnsi="Tahoma" w:cs="Tahoma"/>
      <w:b/>
      <w:bCs/>
      <w:color w:val="000000"/>
      <w:kern w:val="1"/>
      <w:sz w:val="16"/>
      <w:szCs w:val="16"/>
      <w:lang w:val="en-US" w:eastAsia="hi-IN" w:bidi="hi-IN"/>
    </w:rPr>
  </w:style>
  <w:style w:type="character" w:customStyle="1" w:styleId="CommentSubjectChar1">
    <w:name w:val="Comment Subject Char1"/>
    <w:basedOn w:val="CommentTextChar2"/>
    <w:uiPriority w:val="99"/>
    <w:rsid w:val="00641020"/>
    <w:rPr>
      <w:rFonts w:ascii="MetaOT-Bold" w:eastAsia="MS Mincho" w:hAnsi="MetaOT-Bold" w:cs="MetaOT-Bold"/>
      <w:color w:val="000000"/>
      <w:kern w:val="1"/>
      <w:sz w:val="18"/>
      <w:szCs w:val="18"/>
      <w:lang w:val="en-US" w:eastAsia="hi-IN" w:bidi="hi-IN"/>
    </w:rPr>
  </w:style>
  <w:style w:type="character" w:customStyle="1" w:styleId="samevattingbegrip">
    <w:name w:val="samevatting_begrip"/>
    <w:basedOn w:val="DefaultParagraphFont"/>
    <w:uiPriority w:val="99"/>
    <w:rsid w:val="00641020"/>
    <w:rPr>
      <w:rFonts w:ascii="Times New Roman" w:hAnsi="Times New Roman" w:cs="Times New Roman"/>
      <w:i/>
      <w:iCs/>
      <w:color w:val="auto"/>
    </w:rPr>
  </w:style>
  <w:style w:type="character" w:styleId="PlaceholderText">
    <w:name w:val="Placeholder Text"/>
    <w:basedOn w:val="DefaultParagraphFont"/>
    <w:uiPriority w:val="99"/>
    <w:rsid w:val="00641020"/>
    <w:rPr>
      <w:rFonts w:ascii="Times New Roman" w:hAnsi="Times New Roman" w:cs="Times New Roman"/>
      <w:color w:val="808080"/>
    </w:rPr>
  </w:style>
  <w:style w:type="paragraph" w:customStyle="1" w:styleId="Onderwerpvanopmerking1">
    <w:name w:val="Onderwerp van opmerking1"/>
    <w:basedOn w:val="CommentText"/>
    <w:next w:val="CommentText"/>
    <w:uiPriority w:val="99"/>
    <w:rsid w:val="00641020"/>
    <w:pPr>
      <w:suppressAutoHyphens/>
    </w:pPr>
    <w:rPr>
      <w:rFonts w:ascii="Times New Roman" w:eastAsia="MS ??" w:hAnsi="Times New Roman"/>
      <w:b/>
      <w:bCs/>
      <w:kern w:val="1"/>
      <w:lang w:eastAsia="hi-IN" w:bidi="hi-IN"/>
    </w:rPr>
  </w:style>
  <w:style w:type="character" w:styleId="FollowedHyperlink">
    <w:name w:val="FollowedHyperlink"/>
    <w:basedOn w:val="DefaultParagraphFont"/>
    <w:uiPriority w:val="99"/>
    <w:rsid w:val="00641020"/>
    <w:rPr>
      <w:rFonts w:ascii="Times New Roman" w:hAnsi="Times New Roman" w:cs="Times New Roman"/>
      <w:color w:val="800080"/>
      <w:u w:val="single"/>
    </w:rPr>
  </w:style>
  <w:style w:type="character" w:customStyle="1" w:styleId="leertekstitalic">
    <w:name w:val="leertekst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character" w:customStyle="1" w:styleId="naarbronitalic">
    <w:name w:val="naar_bron_italic"/>
    <w:basedOn w:val="DefaultParagraphFont"/>
    <w:uiPriority w:val="99"/>
    <w:rsid w:val="00641020"/>
    <w:rPr>
      <w:rFonts w:ascii="Arial" w:hAnsi="Arial" w:cs="Arial"/>
      <w:i/>
      <w:iCs/>
      <w:sz w:val="18"/>
      <w:szCs w:val="18"/>
    </w:rPr>
  </w:style>
  <w:style w:type="character" w:customStyle="1" w:styleId="tabelkopitalic">
    <w:name w:val="tabel_kop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character" w:customStyle="1" w:styleId="opdrachtitalic">
    <w:name w:val="opdracht_italic"/>
    <w:basedOn w:val="DefaultParagraphFont"/>
    <w:uiPriority w:val="99"/>
    <w:rsid w:val="00641020"/>
    <w:rPr>
      <w:rFonts w:ascii="Arial" w:hAnsi="Arial" w:cs="Arial"/>
      <w:i/>
      <w:iCs/>
      <w:sz w:val="22"/>
      <w:szCs w:val="22"/>
      <w:lang w:val="en-GB"/>
    </w:rPr>
  </w:style>
  <w:style w:type="character" w:customStyle="1" w:styleId="brontekstitalic">
    <w:name w:val="bron_tekst_italic"/>
    <w:basedOn w:val="DefaultParagraphFont"/>
    <w:uiPriority w:val="99"/>
    <w:rsid w:val="00641020"/>
    <w:rPr>
      <w:rFonts w:ascii="Arial" w:hAnsi="Arial" w:cs="Arial"/>
      <w:i/>
      <w:iCs/>
      <w:sz w:val="22"/>
      <w:szCs w:val="22"/>
    </w:rPr>
  </w:style>
  <w:style w:type="paragraph" w:customStyle="1" w:styleId="text3vj6y0g">
    <w:name w:val="text_3v_j6y0g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customStyle="1" w:styleId="lede">
    <w:name w:val="lede"/>
    <w:basedOn w:val="Normal"/>
    <w:uiPriority w:val="99"/>
    <w:rsid w:val="0064102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nl-NL"/>
    </w:rPr>
  </w:style>
  <w:style w:type="paragraph" w:customStyle="1" w:styleId="Vragen1">
    <w:name w:val="Vragen1"/>
    <w:basedOn w:val="Normal"/>
    <w:uiPriority w:val="99"/>
    <w:rsid w:val="00641020"/>
    <w:pPr>
      <w:tabs>
        <w:tab w:val="left" w:pos="567"/>
      </w:tabs>
      <w:spacing w:after="0" w:line="240" w:lineRule="auto"/>
      <w:ind w:left="993" w:hanging="993"/>
    </w:pPr>
    <w:rPr>
      <w:rFonts w:ascii="Times New Roman" w:eastAsia="Times New Roman" w:hAnsi="Times New Roman"/>
      <w:sz w:val="24"/>
      <w:szCs w:val="24"/>
      <w:lang w:eastAsia="nl-NL"/>
    </w:rPr>
  </w:style>
  <w:style w:type="paragraph" w:customStyle="1" w:styleId="Antwoord">
    <w:name w:val="Antwoord"/>
    <w:basedOn w:val="Normal"/>
    <w:uiPriority w:val="99"/>
    <w:rsid w:val="00641020"/>
    <w:pPr>
      <w:tabs>
        <w:tab w:val="left" w:pos="0"/>
        <w:tab w:val="left" w:pos="425"/>
      </w:tabs>
      <w:suppressAutoHyphens/>
      <w:spacing w:after="0" w:line="240" w:lineRule="auto"/>
    </w:pPr>
    <w:rPr>
      <w:rFonts w:ascii="Times New Roman" w:eastAsia="Times New Roman" w:hAnsi="Times New Roman" w:cs="Arial"/>
      <w:lang w:eastAsia="nl-NL"/>
    </w:rPr>
  </w:style>
  <w:style w:type="paragraph" w:customStyle="1" w:styleId="Opgave">
    <w:name w:val="Opgave"/>
    <w:basedOn w:val="Normal"/>
    <w:uiPriority w:val="99"/>
    <w:rsid w:val="00641020"/>
    <w:pPr>
      <w:suppressAutoHyphens/>
      <w:spacing w:after="0" w:line="240" w:lineRule="auto"/>
      <w:ind w:left="708" w:hanging="708"/>
    </w:pPr>
    <w:rPr>
      <w:rFonts w:ascii="Times New Roman" w:eastAsia="Times New Roman" w:hAnsi="Times New Roman" w:cs="Arial"/>
      <w:lang w:eastAsia="nl-NL"/>
    </w:rPr>
  </w:style>
  <w:style w:type="table" w:customStyle="1" w:styleId="Tabelraster2">
    <w:name w:val="Tabelraster2"/>
    <w:uiPriority w:val="99"/>
    <w:rsid w:val="00641020"/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eer">
    <w:name w:val="leer"/>
    <w:basedOn w:val="Tekst"/>
    <w:uiPriority w:val="99"/>
    <w:rsid w:val="00641020"/>
  </w:style>
  <w:style w:type="paragraph" w:styleId="TOC2">
    <w:name w:val="toc 2"/>
    <w:basedOn w:val="Normal"/>
    <w:next w:val="Normal"/>
    <w:autoRedefine/>
    <w:uiPriority w:val="99"/>
    <w:semiHidden/>
    <w:rsid w:val="00A517AB"/>
    <w:pPr>
      <w:spacing w:after="100"/>
      <w:ind w:left="220"/>
    </w:pPr>
  </w:style>
  <w:style w:type="paragraph" w:styleId="TOC1">
    <w:name w:val="toc 1"/>
    <w:basedOn w:val="Normal"/>
    <w:next w:val="Normal"/>
    <w:autoRedefine/>
    <w:uiPriority w:val="99"/>
    <w:semiHidden/>
    <w:rsid w:val="00A517AB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4878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9" Type="http://schemas.openxmlformats.org/officeDocument/2006/relationships/image" Target="media/image27.jpeg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42" Type="http://schemas.openxmlformats.org/officeDocument/2006/relationships/image" Target="media/image30.jpeg"/><Relationship Id="rId47" Type="http://schemas.openxmlformats.org/officeDocument/2006/relationships/header" Target="header6.xml"/><Relationship Id="rId50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4.jpeg"/><Relationship Id="rId29" Type="http://schemas.openxmlformats.org/officeDocument/2006/relationships/image" Target="media/image17.jpeg"/><Relationship Id="rId11" Type="http://schemas.openxmlformats.org/officeDocument/2006/relationships/footer" Target="footer1.xml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footer" Target="footer4.xml"/><Relationship Id="rId5" Type="http://schemas.openxmlformats.org/officeDocument/2006/relationships/footnotes" Target="footnotes.xml"/><Relationship Id="rId15" Type="http://schemas.openxmlformats.org/officeDocument/2006/relationships/image" Target="media/image3.jpe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49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4" Type="http://schemas.openxmlformats.org/officeDocument/2006/relationships/header" Target="header5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header" Target="header4.xml"/><Relationship Id="rId48" Type="http://schemas.openxmlformats.org/officeDocument/2006/relationships/footer" Target="footer6.xml"/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12" Type="http://schemas.openxmlformats.org/officeDocument/2006/relationships/footer" Target="footer2.xml"/><Relationship Id="rId17" Type="http://schemas.openxmlformats.org/officeDocument/2006/relationships/image" Target="media/image5.jpe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46" Type="http://schemas.openxmlformats.org/officeDocument/2006/relationships/footer" Target="footer5.xml"/><Relationship Id="rId20" Type="http://schemas.openxmlformats.org/officeDocument/2006/relationships/image" Target="media/image8.jpeg"/><Relationship Id="rId41" Type="http://schemas.openxmlformats.org/officeDocument/2006/relationships/image" Target="media/image29.jpe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3645</TotalTime>
  <Pages>66</Pages>
  <Words>21415</Words>
  <Characters>122071</Characters>
  <Application>Microsoft Office Word</Application>
  <DocSecurity>0</DocSecurity>
  <Lines>1017</Lines>
  <Paragraphs>286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Josine Herwig</dc:creator>
  <cp:keywords/>
  <dc:description/>
  <cp:lastModifiedBy>Marcel Meijer</cp:lastModifiedBy>
  <cp:revision>22</cp:revision>
  <dcterms:created xsi:type="dcterms:W3CDTF">2020-07-03T12:47:00Z</dcterms:created>
  <dcterms:modified xsi:type="dcterms:W3CDTF">2026-03-16T14:48:00Z</dcterms:modified>
</cp:coreProperties>
</file>