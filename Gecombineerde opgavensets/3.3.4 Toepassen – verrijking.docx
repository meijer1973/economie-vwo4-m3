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283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Toepassen</w:t>
      </w:r>
    </w:p>
    <w:p w14:paraId="2A71F179" w14:textId="77777777" w:rsidR="00DE23A4" w:rsidRPr="000962B7" w:rsidRDefault="00DE23A4" w:rsidP="00641020">
      <w:pPr>
        <w:keepNext/>
        <w:spacing w:before="40" w:after="0"/>
        <w:outlineLvl w:val="2"/>
      </w:pPr>
      <w:r>
        <w:rPr>
          <w:rFonts w:ascii="Arial" w:hAnsi="Arial"/>
          <w:b/>
          <w:color w:val="444444"/>
          <w:sz w:val="18"/>
        </w:rPr>
        <w:lastRenderedPageBreak/>
        <w:t>Oefening 1</w:t>
      </w:r>
    </w:p>
    <w:p w14:paraId="70497B02" w14:textId="77777777" w:rsidR="00DE23A4" w:rsidRDefault="00DE23A4" w:rsidP="00641020">
      <w:pPr>
        <w:pStyle w:val="OpdrachtInstructie"/>
      </w:pPr>
      <w:r>
        <w:t xml:space="preserve">Fabrikant Johnli introduceert een nieuw type elektrische fiets op de Nederlandse markt: de Speed for All. Om een zo groot mogelijk marktaandeel te veroveren, besluit Johnli tot een verkoopprijs van € 1.000 waarbij het bedrijf precies kostendekkend werkt. In bron 1 staan de kosten en opbrengsten van Johnli bij de Speed for All. De formule van de vraag naar elektrische fietsen is als volgt: </w:t>
      </w:r>
      <w:r w:rsidRPr="00842216">
        <w:rPr>
          <w:rStyle w:val="Cursief"/>
        </w:rPr>
        <w:t>Q</w:t>
      </w:r>
      <w:r w:rsidRPr="00354428">
        <w:rPr>
          <w:rStyle w:val="Subscript"/>
        </w:rPr>
        <w:t>v</w:t>
      </w:r>
      <w:r>
        <w:t> = 100.000 – 40</w:t>
      </w:r>
      <w:r w:rsidRPr="00842216">
        <w:rPr>
          <w:rStyle w:val="Cursief"/>
        </w:rPr>
        <w:t>p</w:t>
      </w:r>
      <w:r>
        <w:t xml:space="preserve"> of </w:t>
      </w:r>
      <w:r w:rsidRPr="00842216">
        <w:rPr>
          <w:rStyle w:val="Cursief"/>
        </w:rPr>
        <w:t>p</w:t>
      </w:r>
      <w:r>
        <w:t> = 2.500 – 0,025</w:t>
      </w:r>
      <w:r w:rsidRPr="00354428">
        <w:rPr>
          <w:rStyle w:val="Cursief"/>
        </w:rPr>
        <w:t>Q</w:t>
      </w:r>
      <w:r w:rsidRPr="00354428">
        <w:rPr>
          <w:rStyle w:val="Subscript"/>
        </w:rPr>
        <w:t>v</w:t>
      </w:r>
      <w:r>
        <w:t> .</w:t>
      </w:r>
    </w:p>
    <w:p w14:paraId="4E00E394" w14:textId="77777777" w:rsidR="00DE23A4" w:rsidRDefault="00DE23A4" w:rsidP="00641020">
      <w:pPr>
        <w:pStyle w:val="OpdrachtDeelvraag"/>
      </w:pPr>
      <w:r w:rsidRPr="000962B7">
        <w:t>a</w:t>
      </w:r>
      <w:r w:rsidRPr="00354428">
        <w:tab/>
      </w:r>
      <w:r>
        <w:t>Toon aan dat de totale vaste kosten gelijk zijn aan € 22.500.000.</w:t>
      </w:r>
    </w:p>
    <w:p w14:paraId="13277551" w14:textId="77777777" w:rsidR="00DE23A4" w:rsidRDefault="00DE23A4" w:rsidP="00641020">
      <w:pPr>
        <w:pStyle w:val="OpdrachtAntwoord-regel"/>
      </w:pPr>
      <w:r>
        <w:t>De marginale kosten zijn bij elke productieomvang gelijk, dus de variabele kosten zijn € 625 per fiets.</w:t>
      </w:r>
    </w:p>
    <w:p w14:paraId="6BCC6204" w14:textId="77777777" w:rsidR="00DE23A4" w:rsidRDefault="00DE23A4" w:rsidP="00641020">
      <w:pPr>
        <w:pStyle w:val="OpdrachtAntwoord-regel"/>
      </w:pPr>
      <w:r>
        <w:t>Bij een prijs van € 1.000 is de winst nul, dus zijn de vaste kosten per fiets € 1.000 – € 625 = € 375.</w:t>
      </w:r>
    </w:p>
    <w:p w14:paraId="1AD91922" w14:textId="77777777" w:rsidR="00DE23A4" w:rsidRPr="000962B7" w:rsidRDefault="00DE23A4" w:rsidP="00641020">
      <w:pPr>
        <w:pStyle w:val="OpdrachtAntwoord-regel"/>
      </w:pPr>
      <w:r>
        <w:t>Bij een prijs van € 1.000 worden 60.000 fietsen verkocht zodat de totale vaste kosten 60.000 × € 375 = € 22.500.000 bedragen.</w:t>
      </w:r>
    </w:p>
    <w:p w14:paraId="15A5F390" w14:textId="77777777" w:rsidR="00DE23A4" w:rsidRDefault="00DE23A4" w:rsidP="00641020">
      <w:pPr>
        <w:pStyle w:val="OpdrachtDeelvraag"/>
      </w:pPr>
      <w:r w:rsidRPr="000962B7">
        <w:t>b</w:t>
      </w:r>
      <w:r w:rsidRPr="00354428">
        <w:tab/>
      </w:r>
      <w:r>
        <w:t>Bereken welke winst mogelijk is als het bedrijf bij dezelfde kosten- en opbrengstenfuncties na een aantal jaar maximale winst nastreeft.</w:t>
      </w:r>
    </w:p>
    <w:p w14:paraId="1A7D965C"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–0,025</w:t>
      </w:r>
      <w:r w:rsidRPr="003F56FA">
        <w:rPr>
          <w:rStyle w:val="Cursief"/>
          <w:lang w:val="en-US"/>
        </w:rPr>
        <w:t>Q</w:t>
      </w:r>
      <w:r w:rsidRPr="003F56FA">
        <w:rPr>
          <w:lang w:val="en-US"/>
        </w:rPr>
        <w:t> + 2.500</w:t>
      </w:r>
    </w:p>
    <w:p w14:paraId="5EFDFFFE"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–0,025</w:t>
      </w:r>
      <w:r w:rsidRPr="003F56FA">
        <w:rPr>
          <w:rStyle w:val="Cursief"/>
          <w:lang w:val="en-US"/>
        </w:rPr>
        <w:t>Q</w:t>
      </w:r>
      <w:r w:rsidRPr="003F56FA">
        <w:rPr>
          <w:rStyle w:val="Superscript"/>
          <w:lang w:val="en-US"/>
        </w:rPr>
        <w:t>2</w:t>
      </w:r>
      <w:r w:rsidRPr="003F56FA">
        <w:rPr>
          <w:lang w:val="en-US"/>
        </w:rPr>
        <w:t> + 2.500</w:t>
      </w:r>
      <w:r w:rsidRPr="003F56FA">
        <w:rPr>
          <w:rStyle w:val="Cursief"/>
          <w:lang w:val="en-US"/>
        </w:rPr>
        <w:t>Q</w:t>
      </w:r>
    </w:p>
    <w:p w14:paraId="5152926E"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–0,05</w:t>
      </w:r>
      <w:r w:rsidRPr="003F56FA">
        <w:rPr>
          <w:rStyle w:val="Cursief"/>
          <w:lang w:val="en-US"/>
        </w:rPr>
        <w:t>Q</w:t>
      </w:r>
      <w:r w:rsidRPr="003F56FA">
        <w:rPr>
          <w:lang w:val="en-US"/>
        </w:rPr>
        <w:t> + 2.500</w:t>
      </w:r>
    </w:p>
    <w:p w14:paraId="67C87A06" w14:textId="77777777" w:rsidR="00DE23A4" w:rsidRDefault="00DE23A4" w:rsidP="00641020">
      <w:pPr>
        <w:pStyle w:val="OpdrachtAntwoord-regel"/>
      </w:pPr>
      <w:r w:rsidRPr="00354428">
        <w:rPr>
          <w:rStyle w:val="Cursief"/>
        </w:rPr>
        <w:t>MO</w:t>
      </w:r>
      <w:r>
        <w:t> = </w:t>
      </w:r>
      <w:r w:rsidRPr="00354428">
        <w:rPr>
          <w:rStyle w:val="Cursief"/>
        </w:rPr>
        <w:t>MK</w:t>
      </w:r>
      <w:r>
        <w:t xml:space="preserve"> ligt bij: –0,05</w:t>
      </w:r>
      <w:r w:rsidRPr="00354428">
        <w:rPr>
          <w:rStyle w:val="Cursief"/>
        </w:rPr>
        <w:t>Q</w:t>
      </w:r>
      <w:r>
        <w:t> + 2.500 = 625</w:t>
      </w:r>
    </w:p>
    <w:p w14:paraId="10FE1FE2" w14:textId="77777777" w:rsidR="00DE23A4" w:rsidRPr="00A517AB" w:rsidRDefault="00DE23A4" w:rsidP="00641020">
      <w:pPr>
        <w:pStyle w:val="OpdrachtAntwoord-regel"/>
      </w:pPr>
      <w:r w:rsidRPr="00A517AB">
        <w:rPr>
          <w:rStyle w:val="Cursief"/>
        </w:rPr>
        <w:t>Q</w:t>
      </w:r>
      <w:r w:rsidRPr="00A517AB">
        <w:t> = 1.875 / 0,05 = 37.500 </w:t>
      </w:r>
      <w:r>
        <w:sym w:font="Symbol" w:char="F0DB"/>
      </w:r>
      <w:r w:rsidRPr="00A517AB">
        <w:t> </w:t>
      </w:r>
      <w:r w:rsidRPr="00A517AB">
        <w:rPr>
          <w:rStyle w:val="Cursief"/>
        </w:rPr>
        <w:t>p</w:t>
      </w:r>
      <w:r w:rsidRPr="00A517AB">
        <w:t> = –0,025 × 37.500 + 2.500 = 1.562,50</w:t>
      </w:r>
    </w:p>
    <w:p w14:paraId="0019E391" w14:textId="77777777" w:rsidR="00DE23A4" w:rsidRPr="00A517AB" w:rsidRDefault="00DE23A4" w:rsidP="00641020">
      <w:pPr>
        <w:pStyle w:val="OpdrachtAntwoord-regel"/>
      </w:pPr>
      <w:r w:rsidRPr="00A517AB">
        <w:rPr>
          <w:rStyle w:val="Cursief"/>
        </w:rPr>
        <w:t>TO</w:t>
      </w:r>
      <w:r w:rsidRPr="00A517AB">
        <w:t> – </w:t>
      </w:r>
      <w:r w:rsidRPr="00A517AB">
        <w:rPr>
          <w:rStyle w:val="Cursief"/>
        </w:rPr>
        <w:t>TK</w:t>
      </w:r>
      <w:r w:rsidRPr="00A517AB">
        <w:t> = (1.562,50 × 37.500) – (625 × 37.500 + 22.500.000) = € 58.593.750 – € 45.937.500 = € 12.656.250</w:t>
      </w:r>
    </w:p>
    <w:p w14:paraId="7C3BE992" w14:textId="77777777" w:rsidR="00DE23A4" w:rsidRDefault="00DE23A4" w:rsidP="00641020">
      <w:pPr>
        <w:pStyle w:val="OpdrachtDeelvraag"/>
      </w:pPr>
      <w:r w:rsidRPr="000962B7">
        <w:t>c</w:t>
      </w:r>
      <w:r w:rsidRPr="00354428">
        <w:tab/>
      </w:r>
      <w:r>
        <w:t>Bekijk bron </w:t>
      </w:r>
      <w:r w:rsidRPr="00D7409D">
        <w:t>2</w:t>
      </w:r>
      <w:r>
        <w:t>. Welke oppervlakte vormt het consumentensurplus bij maximale winst van Johnli? Noteer de letters.</w:t>
      </w:r>
    </w:p>
    <w:p w14:paraId="217C7337" w14:textId="77777777" w:rsidR="00DE23A4" w:rsidRPr="000962B7" w:rsidRDefault="00DE23A4" w:rsidP="00641020">
      <w:pPr>
        <w:pStyle w:val="OpdrachtAntwoord-regel"/>
      </w:pPr>
      <w:r w:rsidRPr="00A517AB">
        <w:t>A + B</w:t>
      </w:r>
    </w:p>
    <w:p w14:paraId="3E5CB8C2" w14:textId="77777777" w:rsidR="00DE23A4" w:rsidRDefault="00DE23A4" w:rsidP="00641020">
      <w:pPr>
        <w:pStyle w:val="OpdrachtDeelvraag"/>
      </w:pPr>
      <w:r w:rsidRPr="000962B7">
        <w:t>d</w:t>
      </w:r>
      <w:r w:rsidRPr="00354428">
        <w:tab/>
      </w:r>
      <w:r>
        <w:t>Welke oppervlakte vormt het producentensurplus bij maximale winst van Johnli? Noteer de letters.</w:t>
      </w:r>
    </w:p>
    <w:p w14:paraId="0628B1AA" w14:textId="77777777" w:rsidR="00DE23A4" w:rsidRPr="00A517AB" w:rsidRDefault="00DE23A4" w:rsidP="00641020">
      <w:pPr>
        <w:pStyle w:val="OpdrachtAntwoord-regel"/>
      </w:pPr>
      <w:r w:rsidRPr="00A517AB">
        <w:t>C + D + E</w:t>
      </w:r>
    </w:p>
    <w:p w14:paraId="6234694C" w14:textId="77777777" w:rsidR="00DE23A4" w:rsidRDefault="00DE23A4" w:rsidP="00641020">
      <w:pPr>
        <w:pStyle w:val="OpdrachtInstructie"/>
      </w:pPr>
      <w:r>
        <w:t>De Speed for All van Johnli blijkt samen met andere typen elektrische fietsen problemen op de openbare weg te veroorzaken. Lees bron 3.</w:t>
      </w:r>
    </w:p>
    <w:p w14:paraId="0FB87EB3" w14:textId="77777777" w:rsidR="00DE23A4" w:rsidRDefault="00DE23A4" w:rsidP="00641020">
      <w:pPr>
        <w:pStyle w:val="OpdrachtDeelvraag"/>
      </w:pPr>
      <w:r w:rsidRPr="000962B7">
        <w:t>e</w:t>
      </w:r>
      <w:r w:rsidRPr="00354428">
        <w:tab/>
      </w:r>
      <w:r>
        <w:t>Leg uit hoe de elektrische fiets bij gebruik een negatief extern effect veroorzaakt.</w:t>
      </w:r>
    </w:p>
    <w:p w14:paraId="33E156B2" w14:textId="77777777" w:rsidR="00DE23A4" w:rsidRDefault="00DE23A4" w:rsidP="00641020">
      <w:pPr>
        <w:pStyle w:val="OpdrachtAntwoord-regel"/>
      </w:pPr>
      <w:r>
        <w:t>Het gebruik van de fiets hindert andere weggebruikers. Vooral de snelheid is gevaarlijk voor langzamere weggebruikers. Dit effect is niet in de kostprijs van de fabrikant verrekend en verlaagt de welvaart van andere weggebruikers. Vandaar een negatief extern effect.</w:t>
      </w:r>
    </w:p>
    <w:p w14:paraId="66C7B0F2" w14:textId="77777777" w:rsidR="00DE23A4" w:rsidRDefault="00DE23A4" w:rsidP="00641020">
      <w:pPr>
        <w:pStyle w:val="OpdrachtInstructie"/>
      </w:pPr>
      <w:r>
        <w:t>De overheid besluit tot een indirecte belasting van € 375 per fiets. Deze overheidsingreep verlaagt het totale surplus op de markt.</w:t>
      </w:r>
    </w:p>
    <w:p w14:paraId="15DC1C4B" w14:textId="77777777" w:rsidR="00DE23A4" w:rsidRDefault="00DE23A4" w:rsidP="00641020">
      <w:pPr>
        <w:pStyle w:val="OpdrachtDeelvraag"/>
      </w:pPr>
      <w:r w:rsidRPr="000962B7">
        <w:t>f</w:t>
      </w:r>
      <w:r w:rsidRPr="00354428">
        <w:tab/>
      </w:r>
      <w:r>
        <w:t>Bekijk bron 4. Welke variant geeft met het zwarte oppervlak de juiste weergave van het verlies aan totaal surplus op de markt?</w:t>
      </w:r>
    </w:p>
    <w:p w14:paraId="38361DB2" w14:textId="77777777" w:rsidR="00DE23A4" w:rsidRDefault="00DE23A4" w:rsidP="00641020">
      <w:pPr>
        <w:pStyle w:val="OpdrachtAntwoord-regel"/>
      </w:pPr>
      <w:r>
        <w:t>variant B</w:t>
      </w:r>
    </w:p>
    <w:p w14:paraId="6A52613E" w14:textId="77777777" w:rsidR="00DE23A4" w:rsidRPr="00842216" w:rsidRDefault="00DE23A4" w:rsidP="00641020">
      <w:pPr>
        <w:keepNext/>
        <w:spacing w:before="40" w:after="0"/>
        <w:outlineLvl w:val="2"/>
      </w:pPr>
      <w:r>
        <w:rPr>
          <w:rFonts w:ascii="Arial" w:hAnsi="Arial"/>
          <w:b/>
          <w:color w:val="444444"/>
          <w:sz w:val="18"/>
        </w:rPr>
        <w:t>Oefening 2</w:t>
      </w:r>
    </w:p>
    <w:p w14:paraId="75698028" w14:textId="77777777" w:rsidR="00DE23A4" w:rsidRDefault="00DE23A4" w:rsidP="00641020">
      <w:pPr>
        <w:pStyle w:val="OpdrachtInstructie"/>
      </w:pPr>
      <w:r>
        <w:t>In een stad zijn veel aanbieders voor kinderopvang. De behoefte aan kinderopvang is groot. De meeste ouders winnen informatie in over een aantal opvangplaatsen in de buurt om een goede plaats voor hun kinderen te krijgen.</w:t>
      </w:r>
    </w:p>
    <w:p w14:paraId="6B66694D" w14:textId="77777777" w:rsidR="00DE23A4" w:rsidRDefault="00DE23A4" w:rsidP="00641020">
      <w:pPr>
        <w:pStyle w:val="OpdrachtDeelvraag"/>
      </w:pPr>
      <w:r w:rsidRPr="005636F0">
        <w:t>a</w:t>
      </w:r>
      <w:r w:rsidRPr="00354428">
        <w:tab/>
      </w:r>
      <w:r>
        <w:t xml:space="preserve">Welke marktvorm </w:t>
      </w:r>
      <w:r w:rsidRPr="005636F0">
        <w:t>heeft</w:t>
      </w:r>
      <w:r>
        <w:t xml:space="preserve"> kinderopvang in deze plaats? Verklaar je antwoord.</w:t>
      </w:r>
    </w:p>
    <w:p w14:paraId="52E2A908" w14:textId="77777777" w:rsidR="00DE23A4" w:rsidRDefault="00DE23A4" w:rsidP="00641020">
      <w:pPr>
        <w:pStyle w:val="OpdrachtAntwoord-regel"/>
      </w:pPr>
      <w:r>
        <w:t>Monopolistische concurrentie. Er zijn veel aanbieders, maar de ene aanbieder gaat wat anders te werk dan de andere. Er is kwaliteitsverschil, verschil van aanpak.</w:t>
      </w:r>
    </w:p>
    <w:p w14:paraId="5C7B6DB3" w14:textId="77777777" w:rsidR="00DE23A4" w:rsidRDefault="00DE23A4" w:rsidP="00641020">
      <w:pPr>
        <w:pStyle w:val="OpdrachtInstructie"/>
      </w:pPr>
      <w:r>
        <w:t>Kinderopvang brengt positieve externe effecten met zich mee. De gemeente overweegt daarom de ouders die gebruikmaken van kinderopvang een subsidie te geven.</w:t>
      </w:r>
    </w:p>
    <w:p w14:paraId="062C450C" w14:textId="77777777" w:rsidR="00DE23A4" w:rsidRDefault="00DE23A4" w:rsidP="00641020">
      <w:pPr>
        <w:pStyle w:val="OpdrachtDeelvraag"/>
      </w:pPr>
      <w:r>
        <w:t>b</w:t>
      </w:r>
      <w:r w:rsidRPr="00354428">
        <w:tab/>
      </w:r>
      <w:r>
        <w:t>Geef een voorbeeld van een positief extern effect van kinderopvang.</w:t>
      </w:r>
    </w:p>
    <w:p w14:paraId="6B6188BE" w14:textId="77777777" w:rsidR="00DE23A4" w:rsidRPr="005636F0" w:rsidRDefault="00DE23A4" w:rsidP="00641020">
      <w:pPr>
        <w:pStyle w:val="OpdrachtAntwoord-regel"/>
      </w:pPr>
      <w:r>
        <w:t>Bijvoorbeeld: ouders die gebruikmaken van de kinderopvang kunnen een groter deel van de week betaald werk doen. Dit is gunstig voor het bedrijfsleven en de gehele maatschappij.</w:t>
      </w:r>
    </w:p>
    <w:p w14:paraId="17C7C162" w14:textId="77777777" w:rsidR="00DE23A4" w:rsidRDefault="00DE23A4" w:rsidP="00641020">
      <w:pPr>
        <w:pStyle w:val="OpdrachtDeelvraag"/>
      </w:pPr>
      <w:r>
        <w:t>c</w:t>
      </w:r>
      <w:r w:rsidRPr="00354428">
        <w:tab/>
      </w:r>
      <w:r>
        <w:t>Leg uit dat grafiek 1 in bron 6 de situatie juist weergeeft als ouders gesubsidieerd worden.</w:t>
      </w:r>
    </w:p>
    <w:p w14:paraId="655296DB" w14:textId="77777777" w:rsidR="00DE23A4" w:rsidRPr="005636F0" w:rsidRDefault="00DE23A4" w:rsidP="00641020">
      <w:pPr>
        <w:pStyle w:val="OpdrachtAntwoord-regel"/>
      </w:pPr>
      <w:r>
        <w:t>De ouders gaan meer gebruikmaken van de opvang, de vraag stijgt dus. De vraaglijn moet dus naar rechts verschuiven.</w:t>
      </w:r>
    </w:p>
    <w:p w14:paraId="2C7229A0" w14:textId="77777777" w:rsidR="00DE23A4" w:rsidRDefault="00DE23A4" w:rsidP="00641020">
      <w:pPr>
        <w:pStyle w:val="OpdrachtDeelvraag"/>
      </w:pPr>
      <w:r>
        <w:t>d</w:t>
      </w:r>
      <w:r w:rsidRPr="00354428">
        <w:tab/>
      </w:r>
      <w:r>
        <w:t>Bereken hoeveel procent van de subsidie in het voordeel is van de kinderopvangsector.</w:t>
      </w:r>
    </w:p>
    <w:p w14:paraId="32B39F57" w14:textId="77777777" w:rsidR="00DE23A4" w:rsidRPr="005636F0" w:rsidRDefault="00DE23A4" w:rsidP="00641020">
      <w:pPr>
        <w:pStyle w:val="OpdrachtAntwoord-regel"/>
      </w:pPr>
      <w:r>
        <w:t>De prijs stijgt van € 3 naar € 5. (€ 5 –€ 3) / € 3 × 100%= 66,7% komt ten goede aan de sector.</w:t>
      </w:r>
    </w:p>
    <w:p w14:paraId="2FF499A2" w14:textId="77777777" w:rsidR="00DE23A4" w:rsidRDefault="00DE23A4" w:rsidP="00641020">
      <w:pPr>
        <w:pStyle w:val="OpdrachtDeelvraag"/>
      </w:pPr>
      <w:r>
        <w:t>e</w:t>
      </w:r>
      <w:r w:rsidRPr="00354428">
        <w:tab/>
      </w:r>
      <w:r>
        <w:t>Bedenk een maatregel van de gemeente die bij grafiek 2 past. Verklaar je antwoord.</w:t>
      </w:r>
    </w:p>
    <w:p w14:paraId="55B6AB33" w14:textId="77777777" w:rsidR="00DE23A4" w:rsidRDefault="00DE23A4" w:rsidP="00641020">
      <w:pPr>
        <w:pStyle w:val="OpdrachtAntwoord-regel"/>
      </w:pPr>
      <w:r>
        <w:t>De vraaglijn verschuift naar links. Bijvoorbeeld: de overheid verhoogt de lokale belasting waardoor ouders minder geld overhouden voor kinderopvang. Of: de gemeente verplicht bedrijven om voor kinderopvang te zorgen.</w:t>
      </w:r>
    </w:p>
    <w:p w14:paraId="5BD2AB14" w14:textId="77777777" w:rsidR="00DE23A4" w:rsidRDefault="00DE23A4">
      <w:pPr>
        <w:rPr>
          <w:rFonts w:ascii="Arial" w:hAnsi="Arial"/>
          <w:color w:val="FFFFFF"/>
          <w:sz w:val="20"/>
          <w:szCs w:val="20"/>
        </w:rPr>
      </w:pPr>
      <w:r>
        <w:br w:type="page"/>
      </w:r>
    </w:p>
    <w:p w14:paraId="3BF9F927" w14:textId="77777777" w:rsidR="00DE23A4" w:rsidRPr="00842216" w:rsidRDefault="00DE23A4" w:rsidP="00641020">
      <w:pPr>
        <w:keepNext/>
        <w:spacing w:before="40" w:after="0"/>
        <w:outlineLvl w:val="2"/>
      </w:pPr>
      <w:r>
        <w:rPr>
          <w:rFonts w:ascii="Arial" w:hAnsi="Arial"/>
          <w:b/>
          <w:color w:val="444444"/>
          <w:sz w:val="18"/>
        </w:rPr>
        <w:t>Oefening 3</w:t>
      </w:r>
    </w:p>
    <w:p w14:paraId="7FD833AB" w14:textId="77777777" w:rsidR="00DE23A4" w:rsidRDefault="00DE23A4" w:rsidP="00641020">
      <w:pPr>
        <w:pStyle w:val="OpdrachtInstructie"/>
      </w:pPr>
      <w:r>
        <w:t>Staar is een aandoening van het oog. Deze aandoening is goed te behandelen. Een particulier ziekenhuis biedt een staaroperatie aan voor € 620 per dag. Dit is een door de overheid vastgestelde maximumprijs, om de operatie voor zoveel mogelijk mensen betaalbaar te houden. Het ziekenhuis streeft naar maximale winst en zou zonder ingrijpen van de overheid een hogere prijs vragen.</w:t>
      </w:r>
    </w:p>
    <w:p w14:paraId="2443138B" w14:textId="77777777" w:rsidR="00DE23A4" w:rsidRDefault="00DE23A4" w:rsidP="00641020">
      <w:pPr>
        <w:pStyle w:val="OpdrachtInstructie"/>
      </w:pPr>
      <w:r>
        <w:t xml:space="preserve">De kostenfunctie van het ziekenhuis is </w:t>
      </w:r>
      <w:r w:rsidRPr="00354428">
        <w:rPr>
          <w:rStyle w:val="Cursief"/>
        </w:rPr>
        <w:t>TK</w:t>
      </w:r>
      <w:r>
        <w:t> = 45</w:t>
      </w:r>
      <w:r w:rsidRPr="00354428">
        <w:rPr>
          <w:rStyle w:val="Cursief"/>
        </w:rPr>
        <w:t>q</w:t>
      </w:r>
      <w:r w:rsidRPr="00354428">
        <w:rPr>
          <w:rStyle w:val="Superscript"/>
        </w:rPr>
        <w:t>2</w:t>
      </w:r>
      <w:r>
        <w:t> – 10</w:t>
      </w:r>
      <w:r w:rsidRPr="00354428">
        <w:rPr>
          <w:rStyle w:val="Cursief"/>
        </w:rPr>
        <w:t>q</w:t>
      </w:r>
      <w:r>
        <w:t> + 5.000.</w:t>
      </w:r>
    </w:p>
    <w:p w14:paraId="3C518F0B" w14:textId="77777777" w:rsidR="00DE23A4" w:rsidRDefault="00DE23A4" w:rsidP="00641020">
      <w:pPr>
        <w:pStyle w:val="OpdrachtInstructie"/>
      </w:pPr>
      <w:r w:rsidRPr="00354428">
        <w:rPr>
          <w:rStyle w:val="Cursief"/>
        </w:rPr>
        <w:t>TK</w:t>
      </w:r>
      <w:r>
        <w:t xml:space="preserve"> = totale kosten per dag in euro’s, </w:t>
      </w:r>
      <w:r w:rsidRPr="00354428">
        <w:rPr>
          <w:rStyle w:val="Cursief"/>
        </w:rPr>
        <w:t>q</w:t>
      </w:r>
      <w:r>
        <w:t> = aantal behandelingen per dag.</w:t>
      </w:r>
    </w:p>
    <w:p w14:paraId="1FE960C8" w14:textId="77777777" w:rsidR="00DE23A4" w:rsidRDefault="00DE23A4" w:rsidP="00641020">
      <w:pPr>
        <w:pStyle w:val="OpdrachtInstructie"/>
      </w:pPr>
      <w:r>
        <w:t>De marginale opbrengst (1) in bron 7 is van toepassing op de situatie waarbij de maximumprijs van € 620 geldt.</w:t>
      </w:r>
    </w:p>
    <w:p w14:paraId="57328C95" w14:textId="77777777" w:rsidR="00DE23A4" w:rsidRDefault="00DE23A4" w:rsidP="00641020">
      <w:pPr>
        <w:pStyle w:val="OpdrachtInstructie"/>
      </w:pPr>
      <w:r>
        <w:t>De marginale opbrengst (2) is van toepassing als het ziekenhuis vrij zijn eigen prijs zou mogen bepalen.</w:t>
      </w:r>
    </w:p>
    <w:p w14:paraId="4948053F" w14:textId="77777777" w:rsidR="00DE23A4" w:rsidRDefault="00DE23A4" w:rsidP="00641020">
      <w:pPr>
        <w:pStyle w:val="OpdrachtDeelvraag"/>
      </w:pPr>
      <w:r w:rsidRPr="00940742">
        <w:t>a</w:t>
      </w:r>
      <w:r w:rsidRPr="00354428">
        <w:tab/>
      </w:r>
      <w:r>
        <w:t>Leg uit waarom de marginale opbrengstlijn horizontaal verloopt als de overheid een maximumprijs instelt terwijl de aanbieder een hogere prijs zou wensen.</w:t>
      </w:r>
    </w:p>
    <w:p w14:paraId="6AFE28E9" w14:textId="77777777" w:rsidR="00DE23A4" w:rsidRPr="00940742" w:rsidRDefault="00DE23A4" w:rsidP="00641020">
      <w:pPr>
        <w:pStyle w:val="OpdrachtAntwoord-regel"/>
      </w:pPr>
      <w:r>
        <w:t>De aanbieder zal dan iedere eenheid voor de maximumprijs verkopen waarbij de totale opbrengst dus per stuk met de maximumprijs wordt verhoogd.</w:t>
      </w:r>
    </w:p>
    <w:p w14:paraId="3374697B" w14:textId="77777777" w:rsidR="00DE23A4" w:rsidRDefault="00DE23A4" w:rsidP="00641020">
      <w:pPr>
        <w:pStyle w:val="OpdrachtDeelvraag"/>
      </w:pPr>
      <w:r w:rsidRPr="00940742">
        <w:t>b</w:t>
      </w:r>
      <w:r w:rsidRPr="00354428">
        <w:tab/>
      </w:r>
      <w:r>
        <w:t>Het ziekenhuis klaagt dat het bij de gestelde maximumprijs niet in staat is alle kosten van de behandeling te dekken. Toon met een berekening aan dat het ziekenhuis gelijk heeft.</w:t>
      </w:r>
    </w:p>
    <w:p w14:paraId="13FF70D3" w14:textId="77777777" w:rsidR="00DE23A4" w:rsidRPr="00980F99" w:rsidRDefault="00DE23A4" w:rsidP="00641020">
      <w:pPr>
        <w:pStyle w:val="OpdrachtAntwoord-regel"/>
        <w:rPr>
          <w:lang w:val="en-US"/>
        </w:rPr>
      </w:pPr>
      <w:r w:rsidRPr="00980F99">
        <w:rPr>
          <w:rStyle w:val="Cursief"/>
          <w:lang w:val="en-US"/>
        </w:rPr>
        <w:t>MO</w:t>
      </w:r>
      <w:r w:rsidRPr="00980F99">
        <w:rPr>
          <w:lang w:val="en-US"/>
        </w:rPr>
        <w:t> = </w:t>
      </w:r>
      <w:r w:rsidRPr="00980F99">
        <w:rPr>
          <w:rStyle w:val="Cursief"/>
          <w:lang w:val="en-US"/>
        </w:rPr>
        <w:t>MK</w:t>
      </w:r>
    </w:p>
    <w:p w14:paraId="4997F9A9" w14:textId="77777777" w:rsidR="00DE23A4" w:rsidRPr="00980F99" w:rsidRDefault="00DE23A4" w:rsidP="00641020">
      <w:pPr>
        <w:pStyle w:val="OpdrachtAntwoord-regel"/>
        <w:rPr>
          <w:lang w:val="en-US"/>
        </w:rPr>
      </w:pPr>
      <w:r w:rsidRPr="00980F99">
        <w:rPr>
          <w:lang w:val="en-US"/>
        </w:rPr>
        <w:t>620 = 90</w:t>
      </w:r>
      <w:r w:rsidRPr="00980F99">
        <w:rPr>
          <w:rStyle w:val="Cursief"/>
          <w:lang w:val="en-US"/>
        </w:rPr>
        <w:t>q</w:t>
      </w:r>
      <w:r w:rsidRPr="00980F99">
        <w:rPr>
          <w:lang w:val="en-US"/>
        </w:rPr>
        <w:t> – 10</w:t>
      </w:r>
    </w:p>
    <w:p w14:paraId="6651AC46" w14:textId="77777777" w:rsidR="00DE23A4" w:rsidRPr="00980F99" w:rsidRDefault="00DE23A4" w:rsidP="00641020">
      <w:pPr>
        <w:pStyle w:val="OpdrachtAntwoord-regel"/>
        <w:rPr>
          <w:lang w:val="en-US"/>
        </w:rPr>
      </w:pPr>
      <w:r w:rsidRPr="00980F99">
        <w:rPr>
          <w:rStyle w:val="Cursief"/>
          <w:lang w:val="en-US"/>
        </w:rPr>
        <w:t>q</w:t>
      </w:r>
      <w:r w:rsidRPr="00980F99">
        <w:rPr>
          <w:lang w:val="en-US"/>
        </w:rPr>
        <w:t> = 7</w:t>
      </w:r>
    </w:p>
    <w:p w14:paraId="664AD823" w14:textId="77777777" w:rsidR="00DE23A4" w:rsidRPr="00980F99" w:rsidRDefault="00DE23A4" w:rsidP="00641020">
      <w:pPr>
        <w:pStyle w:val="OpdrachtAntwoord-regel"/>
        <w:rPr>
          <w:lang w:val="en-US"/>
        </w:rPr>
      </w:pPr>
      <w:r w:rsidRPr="00980F99">
        <w:rPr>
          <w:rStyle w:val="Cursief"/>
          <w:lang w:val="en-US"/>
        </w:rPr>
        <w:t>TO</w:t>
      </w:r>
      <w:r w:rsidRPr="00980F99">
        <w:rPr>
          <w:lang w:val="en-US"/>
        </w:rPr>
        <w:t> = € 620 × 7 = € 4.340</w:t>
      </w:r>
    </w:p>
    <w:p w14:paraId="6052A755" w14:textId="77777777" w:rsidR="00DE23A4" w:rsidRPr="00980F99" w:rsidRDefault="00DE23A4" w:rsidP="00641020">
      <w:pPr>
        <w:pStyle w:val="OpdrachtAntwoord-regel"/>
        <w:rPr>
          <w:lang w:val="en-US"/>
        </w:rPr>
      </w:pPr>
      <w:r w:rsidRPr="00980F99">
        <w:rPr>
          <w:rStyle w:val="Cursief"/>
          <w:lang w:val="en-US"/>
        </w:rPr>
        <w:t>TK</w:t>
      </w:r>
      <w:r w:rsidRPr="00980F99">
        <w:rPr>
          <w:lang w:val="en-US"/>
        </w:rPr>
        <w:t> = 45 × 7</w:t>
      </w:r>
      <w:r w:rsidRPr="00980F99">
        <w:rPr>
          <w:rStyle w:val="Superscript"/>
          <w:lang w:val="en-US"/>
        </w:rPr>
        <w:t>2</w:t>
      </w:r>
      <w:r w:rsidRPr="00980F99">
        <w:rPr>
          <w:lang w:val="en-US"/>
        </w:rPr>
        <w:t> – 10 × 7 + 5.000 = € 7.135</w:t>
      </w:r>
    </w:p>
    <w:p w14:paraId="5DEA41F1" w14:textId="77777777" w:rsidR="00DE23A4" w:rsidRDefault="00DE23A4" w:rsidP="00641020">
      <w:pPr>
        <w:pStyle w:val="OpdrachtAntwoord-regel"/>
      </w:pPr>
      <w:r>
        <w:t>Het verlies = € 4.340 – € 7.135 = –€ 2.795</w:t>
      </w:r>
    </w:p>
    <w:p w14:paraId="7EF0A120" w14:textId="77777777" w:rsidR="00DE23A4" w:rsidRPr="00940742" w:rsidRDefault="00DE23A4" w:rsidP="00641020">
      <w:pPr>
        <w:pStyle w:val="OpdrachtAntwoord-regel"/>
      </w:pPr>
      <w:r>
        <w:t>Het ziekenhuis heeft gelijk.</w:t>
      </w:r>
    </w:p>
    <w:p w14:paraId="70623C03" w14:textId="77777777" w:rsidR="00DE23A4" w:rsidRDefault="00DE23A4" w:rsidP="00641020">
      <w:pPr>
        <w:pStyle w:val="OpdrachtDeelvraag"/>
      </w:pPr>
      <w:r w:rsidRPr="00940742">
        <w:t>c</w:t>
      </w:r>
      <w:r w:rsidRPr="00354428">
        <w:tab/>
      </w:r>
      <w:r>
        <w:t>Hoe kun je ook uit bron 7 afleiden dat kostendekking bij een maximumprijs van € 620 niet mogelijk is?</w:t>
      </w:r>
    </w:p>
    <w:p w14:paraId="03A534CE" w14:textId="77777777" w:rsidR="00DE23A4" w:rsidRDefault="00DE23A4" w:rsidP="00641020">
      <w:pPr>
        <w:pStyle w:val="OpdrachtAntwoord-regel"/>
      </w:pPr>
      <w:r>
        <w:t xml:space="preserve">De </w:t>
      </w:r>
      <w:r w:rsidRPr="00354428">
        <w:rPr>
          <w:rStyle w:val="Cursief"/>
        </w:rPr>
        <w:t>GTK</w:t>
      </w:r>
      <w:r>
        <w:t xml:space="preserve"> liggen bij alle aantallen boven de marginale opbrengstlijn (1), oftewel boven de verkoopprijs. Er is dus geen aantal aan te wijzen waarbij de prijs minimaal gelijk is aan de kostprijs.</w:t>
      </w:r>
    </w:p>
    <w:p w14:paraId="73E78418" w14:textId="77777777" w:rsidR="00DE23A4" w:rsidRDefault="00DE23A4" w:rsidP="00641020">
      <w:pPr>
        <w:pStyle w:val="OpdrachtInstructie"/>
      </w:pPr>
      <w:r>
        <w:t>De overheid bestudeert de cijfers van het ziekenhuis en overdenkt twee alternatieven:</w:t>
      </w:r>
    </w:p>
    <w:p w14:paraId="13C394F1" w14:textId="77777777" w:rsidR="00DE23A4" w:rsidRPr="00940742" w:rsidRDefault="00DE23A4" w:rsidP="00641020">
      <w:pPr>
        <w:pStyle w:val="OpdrachtOpsomming"/>
      </w:pPr>
      <w:r w:rsidRPr="00940742">
        <w:t>I</w:t>
      </w:r>
      <w:r w:rsidRPr="00940742">
        <w:tab/>
        <w:t>Een besparing op de vaste (constante) kosten van het ziekenhuis waardoor het ziekenhuis bij de maximumprijs van € 620 kostendekkend kan werken. Die besparing is mogelijk door het aantal behandelingen vast te stellen op 1.000 per jaar en deze gelijkmatig over 250 dagen in het jaar te spreiden.</w:t>
      </w:r>
    </w:p>
    <w:p w14:paraId="51359DB8" w14:textId="77777777" w:rsidR="00DE23A4" w:rsidRDefault="00DE23A4" w:rsidP="00641020">
      <w:pPr>
        <w:pStyle w:val="OpdrachtOpsomming"/>
      </w:pPr>
      <w:r w:rsidRPr="00940742">
        <w:t>II</w:t>
      </w:r>
      <w:r w:rsidRPr="00940742">
        <w:tab/>
        <w:t>Het vrijlaten van de prijs waardoor het ziekenhuis naar maximale winst mag streven en winstgevend kan gaan werken. In dit alternatief geldt de in de grafiek getekende prijsafzetlijn met de bijbehorende marginale opbrengstlijn (2). Bij het beoordelen van dit alternatief speelt het verlies aan consumentensurplus</w:t>
      </w:r>
      <w:r>
        <w:t xml:space="preserve"> mee in de afweging.</w:t>
      </w:r>
    </w:p>
    <w:p w14:paraId="10F07037" w14:textId="77777777" w:rsidR="00DE23A4" w:rsidRDefault="00DE23A4" w:rsidP="00641020">
      <w:pPr>
        <w:pStyle w:val="OpdrachtDeelvraag"/>
      </w:pPr>
      <w:r w:rsidRPr="00940742">
        <w:t>d</w:t>
      </w:r>
      <w:r w:rsidRPr="00354428">
        <w:tab/>
      </w:r>
      <w:r>
        <w:t>Bereken welke besparing op de vaste kosten nodig is om kostendekkend te kunnen werken.</w:t>
      </w:r>
    </w:p>
    <w:p w14:paraId="730DB5AF" w14:textId="77777777" w:rsidR="00DE23A4" w:rsidRPr="003F56FA" w:rsidRDefault="00DE23A4" w:rsidP="00641020">
      <w:pPr>
        <w:pStyle w:val="OpdrachtAntwoord-regel"/>
        <w:rPr>
          <w:lang w:val="en-US"/>
        </w:rPr>
      </w:pPr>
      <w:r w:rsidRPr="003F56FA">
        <w:rPr>
          <w:lang w:val="en-US"/>
        </w:rPr>
        <w:t xml:space="preserve">Bij </w:t>
      </w:r>
      <w:r w:rsidRPr="003F56FA">
        <w:rPr>
          <w:rStyle w:val="Cursief"/>
          <w:lang w:val="en-US"/>
        </w:rPr>
        <w:t>q</w:t>
      </w:r>
      <w:r w:rsidRPr="003F56FA">
        <w:rPr>
          <w:lang w:val="en-US"/>
        </w:rPr>
        <w:t> = 4:</w:t>
      </w:r>
    </w:p>
    <w:p w14:paraId="6FFFF441"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TK</w:t>
      </w:r>
    </w:p>
    <w:p w14:paraId="494A6137" w14:textId="77777777" w:rsidR="00DE23A4" w:rsidRPr="003F56FA" w:rsidRDefault="00DE23A4" w:rsidP="00641020">
      <w:pPr>
        <w:pStyle w:val="OpdrachtAntwoord-regel"/>
        <w:rPr>
          <w:lang w:val="en-US"/>
        </w:rPr>
      </w:pPr>
      <w:r w:rsidRPr="003F56FA">
        <w:rPr>
          <w:lang w:val="en-US"/>
        </w:rPr>
        <w:t>620</w:t>
      </w:r>
      <w:r w:rsidRPr="003F56FA">
        <w:rPr>
          <w:rStyle w:val="Cursief"/>
          <w:lang w:val="en-US"/>
        </w:rPr>
        <w:t>q</w:t>
      </w:r>
      <w:r w:rsidRPr="003F56FA">
        <w:rPr>
          <w:lang w:val="en-US"/>
        </w:rPr>
        <w:t> = 45</w:t>
      </w:r>
      <w:r w:rsidRPr="003F56FA">
        <w:rPr>
          <w:rStyle w:val="Cursief"/>
          <w:lang w:val="en-US"/>
        </w:rPr>
        <w:t>q</w:t>
      </w:r>
      <w:r w:rsidRPr="003F56FA">
        <w:rPr>
          <w:rStyle w:val="Superscript"/>
          <w:lang w:val="en-US"/>
        </w:rPr>
        <w:t>2</w:t>
      </w:r>
      <w:r w:rsidRPr="003F56FA">
        <w:rPr>
          <w:lang w:val="en-US"/>
        </w:rPr>
        <w:t> – 10</w:t>
      </w:r>
      <w:r w:rsidRPr="003F56FA">
        <w:rPr>
          <w:rStyle w:val="Cursief"/>
          <w:lang w:val="en-US"/>
        </w:rPr>
        <w:t>q</w:t>
      </w:r>
      <w:r w:rsidRPr="003F56FA">
        <w:rPr>
          <w:lang w:val="en-US"/>
        </w:rPr>
        <w:t> + </w:t>
      </w:r>
      <w:r w:rsidRPr="003F56FA">
        <w:rPr>
          <w:rStyle w:val="Cursief"/>
          <w:lang w:val="en-US"/>
        </w:rPr>
        <w:t>TCK</w:t>
      </w:r>
    </w:p>
    <w:p w14:paraId="458061B5" w14:textId="77777777" w:rsidR="00DE23A4" w:rsidRPr="001343E4" w:rsidRDefault="00DE23A4" w:rsidP="00641020">
      <w:pPr>
        <w:pStyle w:val="OpdrachtAntwoord-regel"/>
        <w:rPr>
          <w:lang w:val="en-US"/>
        </w:rPr>
      </w:pPr>
      <w:r w:rsidRPr="001343E4">
        <w:rPr>
          <w:lang w:val="en-US"/>
        </w:rPr>
        <w:t>620 × 4 = 45 × 4</w:t>
      </w:r>
      <w:r w:rsidRPr="001343E4">
        <w:rPr>
          <w:rStyle w:val="Superscript"/>
          <w:lang w:val="en-US"/>
        </w:rPr>
        <w:t>2</w:t>
      </w:r>
      <w:r w:rsidRPr="001343E4">
        <w:rPr>
          <w:lang w:val="en-US"/>
        </w:rPr>
        <w:t> – 10 × 4 + </w:t>
      </w:r>
      <w:r w:rsidRPr="001343E4">
        <w:rPr>
          <w:rStyle w:val="Cursief"/>
          <w:lang w:val="en-US"/>
        </w:rPr>
        <w:t>TCK</w:t>
      </w:r>
    </w:p>
    <w:p w14:paraId="693137B7" w14:textId="77777777" w:rsidR="00DE23A4" w:rsidRPr="001343E4" w:rsidRDefault="00DE23A4" w:rsidP="00641020">
      <w:pPr>
        <w:pStyle w:val="OpdrachtAntwoord-regel"/>
        <w:rPr>
          <w:lang w:val="en-US"/>
        </w:rPr>
      </w:pPr>
      <w:r w:rsidRPr="001343E4">
        <w:rPr>
          <w:lang w:val="en-US"/>
        </w:rPr>
        <w:t>2.480 = 720 – 40 + </w:t>
      </w:r>
      <w:r w:rsidRPr="001343E4">
        <w:rPr>
          <w:rStyle w:val="Cursief"/>
          <w:lang w:val="en-US"/>
        </w:rPr>
        <w:t>TCK</w:t>
      </w:r>
    </w:p>
    <w:p w14:paraId="203354F4" w14:textId="77777777" w:rsidR="00DE23A4" w:rsidRPr="001343E4" w:rsidRDefault="00DE23A4" w:rsidP="00641020">
      <w:pPr>
        <w:pStyle w:val="OpdrachtAntwoord-regel"/>
        <w:rPr>
          <w:lang w:val="en-US"/>
        </w:rPr>
      </w:pPr>
      <w:r w:rsidRPr="001343E4">
        <w:rPr>
          <w:rStyle w:val="Cursief"/>
          <w:lang w:val="en-US"/>
        </w:rPr>
        <w:t>TCK</w:t>
      </w:r>
      <w:r w:rsidRPr="001343E4">
        <w:rPr>
          <w:lang w:val="en-US"/>
        </w:rPr>
        <w:t> = € 1.800</w:t>
      </w:r>
    </w:p>
    <w:p w14:paraId="6C4ED693" w14:textId="77777777" w:rsidR="00DE23A4" w:rsidRPr="001343E4" w:rsidRDefault="00DE23A4" w:rsidP="005E7029">
      <w:pPr>
        <w:pStyle w:val="OpdrachtAntwoord-regel"/>
        <w:rPr>
          <w:lang w:val="en-US"/>
        </w:rPr>
      </w:pPr>
      <w:r w:rsidRPr="001343E4">
        <w:rPr>
          <w:rStyle w:val="Cursief"/>
          <w:lang w:val="en-US"/>
        </w:rPr>
        <w:t>TCK</w:t>
      </w:r>
      <w:r w:rsidRPr="001343E4">
        <w:rPr>
          <w:lang w:val="en-US"/>
        </w:rPr>
        <w:t> was  € 5.000</w:t>
      </w:r>
    </w:p>
    <w:p w14:paraId="278ABF9D" w14:textId="77777777" w:rsidR="00DE23A4" w:rsidRPr="00940742" w:rsidRDefault="00DE23A4" w:rsidP="00641020">
      <w:pPr>
        <w:pStyle w:val="OpdrachtAntwoord-regel"/>
      </w:pPr>
      <w:r w:rsidRPr="005E7029">
        <w:t>De besparing op de vaste kosten is € 5.000 – € 1.800 = € 3.200</w:t>
      </w:r>
    </w:p>
    <w:p w14:paraId="10E5A768" w14:textId="77777777" w:rsidR="00DE23A4" w:rsidRDefault="00DE23A4" w:rsidP="00641020">
      <w:pPr>
        <w:pStyle w:val="OpdrachtDeelvraag"/>
      </w:pPr>
      <w:r w:rsidRPr="00940742">
        <w:t>e</w:t>
      </w:r>
      <w:r w:rsidRPr="00354428">
        <w:tab/>
      </w:r>
      <w:r>
        <w:t>Hoe kun je uit de grafiek afleiden dat het ziekenhuis bij alternatief II in staat is winst te behalen?</w:t>
      </w:r>
    </w:p>
    <w:p w14:paraId="0F72894D" w14:textId="5F0039CA" w:rsidR="00DE23A4" w:rsidRDefault="00DE23A4" w:rsidP="00FB650B">
      <w:pPr>
        <w:pStyle w:val="OpdrachtAntwoord-regel"/>
        <w:rPr>
          <w:color w:val="003399"/>
        </w:rPr>
      </w:pPr>
      <w:r>
        <w:lastRenderedPageBreak/>
        <w:t xml:space="preserve">De </w:t>
      </w:r>
      <w:r w:rsidRPr="00354428">
        <w:rPr>
          <w:rStyle w:val="Cursief"/>
        </w:rPr>
        <w:t>GTK</w:t>
      </w:r>
      <w:r>
        <w:t xml:space="preserve">-lijn loopt voor een </w:t>
      </w:r>
      <w:r w:rsidRPr="00940742">
        <w:t>deel</w:t>
      </w:r>
      <w:r>
        <w:t xml:space="preserve"> onder de prijsafzetlijn. Op dat deel is de verkoopprijs hoger dan de kostprijs per stuk en kan het ziekenhuis op een behandeling winst maken.</w:t>
      </w:r>
    </w:p>
    <w:p w14:paraId="380A01ED" w14:textId="77777777" w:rsidR="00DE23A4" w:rsidRDefault="00DE23A4" w:rsidP="00641020">
      <w:pPr>
        <w:pStyle w:val="OpdrachtDeelvraag"/>
      </w:pPr>
      <w:r w:rsidRPr="00940742">
        <w:t>f</w:t>
      </w:r>
      <w:r w:rsidRPr="00354428">
        <w:tab/>
      </w:r>
      <w:r>
        <w:t>Kleur in bron 7 het verlies aan consumentensurplus als de overheid alternatief II kiest.</w:t>
      </w:r>
    </w:p>
    <w:p w14:paraId="72F8A85A" w14:textId="2D2D4BBF" w:rsidR="00DE23A4" w:rsidRPr="00900146" w:rsidRDefault="004E51BA" w:rsidP="00900146">
      <w:pPr>
        <w:pStyle w:val="OpdrachtDeelvraag-vervolg"/>
      </w:pPr>
      <w:r>
        <w:rPr>
          <w:noProof/>
          <w:lang w:eastAsia="nl-NL"/>
        </w:rPr>
        <w:pict w14:anchorId="73B464AA">
          <v:shape id="Afbeelding 26" o:spid="_x0000_i1047" type="#_x0000_t75" style="width:299.4pt;height:287.4pt;visibility:visible">
            <v:imagedata r:id="rId36" o:title=""/>
          </v:shape>
        </w:pict>
      </w:r>
    </w:p>
    <w:p w14:paraId="485F7AEF" w14:textId="77777777" w:rsidR="00DE23A4" w:rsidRDefault="00DE23A4">
      <w:pPr>
        <w:rPr>
          <w:rFonts w:ascii="Arial" w:hAnsi="Arial"/>
          <w:color w:val="FFFFFF"/>
          <w:sz w:val="20"/>
          <w:szCs w:val="20"/>
        </w:rPr>
      </w:pPr>
    </w:p>
    <w:p w14:paraId="11FBEE94" w14:textId="77777777" w:rsidR="00DE23A4" w:rsidRPr="00842216" w:rsidRDefault="00DE23A4" w:rsidP="00641020">
      <w:pPr>
        <w:keepNext/>
        <w:spacing w:before="40" w:after="0"/>
        <w:outlineLvl w:val="2"/>
      </w:pPr>
      <w:r>
        <w:rPr>
          <w:rFonts w:ascii="Arial" w:hAnsi="Arial"/>
          <w:b/>
          <w:color w:val="444444"/>
          <w:sz w:val="18"/>
        </w:rPr>
        <w:t>Oefening 4</w:t>
      </w:r>
    </w:p>
    <w:p w14:paraId="08FC6FBF" w14:textId="77777777" w:rsidR="00DE23A4" w:rsidRDefault="00DE23A4" w:rsidP="00641020">
      <w:pPr>
        <w:pStyle w:val="OpdrachtInstructie"/>
      </w:pPr>
      <w:r>
        <w:t>Museum Homerus is één van de drie (kleine) musea in een middelgrote stad in Nederland. In bron 8 staan de kosten en opbrengsten van het museum.</w:t>
      </w:r>
    </w:p>
    <w:p w14:paraId="5757ACE8" w14:textId="77777777" w:rsidR="00DE23A4" w:rsidRDefault="00DE23A4" w:rsidP="00641020">
      <w:pPr>
        <w:pStyle w:val="OpdrachtDeelvraag"/>
      </w:pPr>
      <w:r w:rsidRPr="00940742">
        <w:t>a</w:t>
      </w:r>
      <w:r w:rsidRPr="00354428">
        <w:tab/>
      </w:r>
      <w:r>
        <w:t>Leg uit waarom de prijs en de gemiddelde opbrengst altijd gelijk aan elkaar zijn.</w:t>
      </w:r>
    </w:p>
    <w:p w14:paraId="599114CD" w14:textId="77777777" w:rsidR="00DE23A4" w:rsidRDefault="00DE23A4" w:rsidP="00641020">
      <w:pPr>
        <w:pStyle w:val="OpdrachtAntwoord-regel"/>
      </w:pPr>
      <w:r>
        <w:t xml:space="preserve">De gemiddelde opbrengst is de totale opbrengst gedeeld door het aantal stuks. </w:t>
      </w:r>
      <w:r>
        <w:rPr>
          <w:rStyle w:val="Cursief"/>
        </w:rPr>
        <w:t>G</w:t>
      </w:r>
      <w:r w:rsidRPr="00354428">
        <w:rPr>
          <w:rStyle w:val="Cursief"/>
        </w:rPr>
        <w:t>O</w:t>
      </w:r>
      <w:r>
        <w:t> = </w:t>
      </w:r>
      <w:r w:rsidRPr="00354428">
        <w:rPr>
          <w:rStyle w:val="Cursief"/>
        </w:rPr>
        <w:t>p</w:t>
      </w:r>
      <w:r>
        <w:t> × </w:t>
      </w:r>
      <w:r w:rsidRPr="00354428">
        <w:rPr>
          <w:rStyle w:val="Cursief"/>
        </w:rPr>
        <w:t>Q</w:t>
      </w:r>
      <w:r>
        <w:t> / </w:t>
      </w:r>
      <w:r w:rsidRPr="00354428">
        <w:rPr>
          <w:rStyle w:val="Cursief"/>
        </w:rPr>
        <w:t>Q</w:t>
      </w:r>
      <w:r>
        <w:t>. De uitkomst is dus altijd de prijs.</w:t>
      </w:r>
    </w:p>
    <w:p w14:paraId="2DD7D21E" w14:textId="77777777" w:rsidR="00DE23A4" w:rsidRDefault="00DE23A4" w:rsidP="00641020">
      <w:pPr>
        <w:pStyle w:val="OpdrachtInstructie"/>
      </w:pPr>
      <w:r>
        <w:t>Homerus vraagt een entreeprijs van € 6.</w:t>
      </w:r>
    </w:p>
    <w:p w14:paraId="4BA493FA" w14:textId="77777777" w:rsidR="00DE23A4" w:rsidRDefault="00DE23A4" w:rsidP="00641020">
      <w:pPr>
        <w:pStyle w:val="OpdrachtDeelvraag"/>
      </w:pPr>
      <w:r w:rsidRPr="00940742">
        <w:t>b</w:t>
      </w:r>
      <w:r w:rsidRPr="00354428">
        <w:tab/>
      </w:r>
      <w:r>
        <w:t>Laat met een berekening zien dat Homerus bij deze prijs voldoende omzet haalt om alle kosten te dekken.</w:t>
      </w:r>
    </w:p>
    <w:p w14:paraId="03CDB7D0" w14:textId="77777777" w:rsidR="00DE23A4" w:rsidRDefault="00DE23A4" w:rsidP="00641020">
      <w:pPr>
        <w:pStyle w:val="OpdrachtAntwoord-regel"/>
      </w:pPr>
      <w:r>
        <w:t xml:space="preserve">Bij </w:t>
      </w:r>
      <w:r w:rsidRPr="00354428">
        <w:rPr>
          <w:rStyle w:val="Cursief"/>
        </w:rPr>
        <w:t>p</w:t>
      </w:r>
      <w:r>
        <w:t> = € 6 geldt 6 = –2</w:t>
      </w:r>
      <w:r w:rsidRPr="00354428">
        <w:rPr>
          <w:rStyle w:val="Cursief"/>
        </w:rPr>
        <w:t>Q</w:t>
      </w:r>
      <w:r>
        <w:t> + 14 </w:t>
      </w:r>
      <w:r>
        <w:sym w:font="Symbol" w:char="F0DB"/>
      </w:r>
      <w:r>
        <w:t> </w:t>
      </w:r>
      <w:r w:rsidRPr="00354428">
        <w:rPr>
          <w:rStyle w:val="Cursief"/>
        </w:rPr>
        <w:t>Q</w:t>
      </w:r>
      <w:r>
        <w:t> = 4. Er worden dus 4.000 kaartjes verkocht. De omzet is 4.000 × € 6 = € 24.000.</w:t>
      </w:r>
    </w:p>
    <w:p w14:paraId="06115FD0" w14:textId="77777777" w:rsidR="00DE23A4" w:rsidRDefault="00DE23A4" w:rsidP="00641020">
      <w:pPr>
        <w:pStyle w:val="OpdrachtAntwoord-regel"/>
      </w:pPr>
      <w:r>
        <w:t xml:space="preserve">Bij </w:t>
      </w:r>
      <w:r w:rsidRPr="00354428">
        <w:rPr>
          <w:rStyle w:val="Cursief"/>
        </w:rPr>
        <w:t>Q</w:t>
      </w:r>
      <w:r>
        <w:t xml:space="preserve"> = 4 geldt: </w:t>
      </w:r>
      <w:r w:rsidRPr="00354428">
        <w:rPr>
          <w:rStyle w:val="Cursief"/>
        </w:rPr>
        <w:t>GTK</w:t>
      </w:r>
      <w:r>
        <w:t> = 2 + 14,8 / 4 = € 5,70. De totale kosten zijn 4.000 stuks × € 5,70 = € 22.800.</w:t>
      </w:r>
    </w:p>
    <w:p w14:paraId="63955958" w14:textId="77777777" w:rsidR="00DE23A4" w:rsidRPr="00940742" w:rsidRDefault="00DE23A4" w:rsidP="00641020">
      <w:pPr>
        <w:pStyle w:val="OpdrachtAntwoord-regel"/>
      </w:pPr>
      <w:r w:rsidRPr="00354428">
        <w:rPr>
          <w:rStyle w:val="Cursief"/>
        </w:rPr>
        <w:t>TO</w:t>
      </w:r>
      <w:r>
        <w:t xml:space="preserve"> is dus groter dan </w:t>
      </w:r>
      <w:r w:rsidRPr="00354428">
        <w:rPr>
          <w:rStyle w:val="Cursief"/>
        </w:rPr>
        <w:t>TK</w:t>
      </w:r>
      <w:r>
        <w:t>.</w:t>
      </w:r>
    </w:p>
    <w:p w14:paraId="73917A4E" w14:textId="77777777" w:rsidR="00DE23A4" w:rsidRDefault="00DE23A4" w:rsidP="00641020">
      <w:pPr>
        <w:pStyle w:val="OpdrachtDeelvraag"/>
      </w:pPr>
      <w:r>
        <w:t>c</w:t>
      </w:r>
      <w:r w:rsidRPr="00354428">
        <w:tab/>
      </w:r>
      <w:r>
        <w:t>Hoe kun je uit bron 8 afleiden dat Homerus voldoende omzet behaalt om alle kosten te dekken?</w:t>
      </w:r>
    </w:p>
    <w:p w14:paraId="2F0DED69" w14:textId="77777777" w:rsidR="00DE23A4" w:rsidRPr="00940742" w:rsidRDefault="00DE23A4" w:rsidP="00641020">
      <w:pPr>
        <w:pStyle w:val="OpdrachtAntwoord-regel"/>
      </w:pPr>
      <w:r>
        <w:t xml:space="preserve">Bij </w:t>
      </w:r>
      <w:r w:rsidRPr="00354428">
        <w:rPr>
          <w:rStyle w:val="Cursief"/>
        </w:rPr>
        <w:t>p</w:t>
      </w:r>
      <w:r>
        <w:t xml:space="preserve"> = 6 kun je bij de </w:t>
      </w:r>
      <w:r w:rsidRPr="00354428">
        <w:rPr>
          <w:rStyle w:val="Cursief"/>
        </w:rPr>
        <w:t>GO</w:t>
      </w:r>
      <w:r>
        <w:t xml:space="preserve">-lijn aflezen dat de bijbehorende hoeveelheid </w:t>
      </w:r>
      <w:r w:rsidRPr="00354428">
        <w:rPr>
          <w:rStyle w:val="Cursief"/>
        </w:rPr>
        <w:t>Q</w:t>
      </w:r>
      <w:r>
        <w:t xml:space="preserve"> = 4 is. Bij deze </w:t>
      </w:r>
      <w:r w:rsidRPr="00354428">
        <w:rPr>
          <w:rStyle w:val="Cursief"/>
        </w:rPr>
        <w:t>Q</w:t>
      </w:r>
      <w:r>
        <w:t xml:space="preserve"> ligt de </w:t>
      </w:r>
      <w:r w:rsidRPr="00354428">
        <w:rPr>
          <w:rStyle w:val="Cursief"/>
        </w:rPr>
        <w:t>GTK</w:t>
      </w:r>
      <w:r>
        <w:t xml:space="preserve">-lijn onder de </w:t>
      </w:r>
      <w:r w:rsidRPr="00354428">
        <w:rPr>
          <w:rStyle w:val="Cursief"/>
        </w:rPr>
        <w:t>GO</w:t>
      </w:r>
      <w:r>
        <w:t>-lijn, waardoor je mag concluderen dat de verkoopprijs hoger is dan de kostprijs. In dat geval is de totale omzet ook hoger dan de totale kosten.</w:t>
      </w:r>
    </w:p>
    <w:p w14:paraId="44599E59" w14:textId="77777777" w:rsidR="00DE23A4" w:rsidRDefault="00DE23A4" w:rsidP="00641020">
      <w:pPr>
        <w:pStyle w:val="OpdrachtDeelvraag"/>
      </w:pPr>
      <w:r>
        <w:t>d</w:t>
      </w:r>
      <w:r w:rsidRPr="00354428">
        <w:tab/>
      </w:r>
      <w:r>
        <w:t>Hoe kun je uit de bron afleiden dat Homerus bij deze prijs geen maximale winst heeft?</w:t>
      </w:r>
    </w:p>
    <w:p w14:paraId="3D1CA7EE" w14:textId="77777777" w:rsidR="00DE23A4" w:rsidRPr="00940742" w:rsidRDefault="00DE23A4" w:rsidP="00641020">
      <w:pPr>
        <w:pStyle w:val="OpdrachtAntwoord-regel"/>
      </w:pPr>
      <w:r>
        <w:t xml:space="preserve">Maximale winst wordt behaald bij </w:t>
      </w:r>
      <w:r w:rsidRPr="00354428">
        <w:rPr>
          <w:rStyle w:val="Cursief"/>
        </w:rPr>
        <w:t>MO</w:t>
      </w:r>
      <w:r>
        <w:t> = </w:t>
      </w:r>
      <w:r w:rsidRPr="00354428">
        <w:rPr>
          <w:rStyle w:val="Cursief"/>
        </w:rPr>
        <w:t>MK</w:t>
      </w:r>
      <w:r>
        <w:t xml:space="preserve">. Dat geldt bij </w:t>
      </w:r>
      <w:r w:rsidRPr="00354428">
        <w:rPr>
          <w:rStyle w:val="Cursief"/>
        </w:rPr>
        <w:t>Q</w:t>
      </w:r>
      <w:r>
        <w:t xml:space="preserve"> = 3. Bij deze hoeveelheid hoort een prijs van € 8 (aflezen op de </w:t>
      </w:r>
      <w:r w:rsidRPr="00354428">
        <w:rPr>
          <w:rStyle w:val="Cursief"/>
        </w:rPr>
        <w:t>GO</w:t>
      </w:r>
      <w:r>
        <w:t>-lijn).</w:t>
      </w:r>
    </w:p>
    <w:p w14:paraId="0F632902" w14:textId="77777777" w:rsidR="00DE23A4" w:rsidRDefault="00DE23A4" w:rsidP="00641020">
      <w:pPr>
        <w:pStyle w:val="OpdrachtDeelvraag"/>
      </w:pPr>
      <w:r>
        <w:t>e</w:t>
      </w:r>
      <w:r w:rsidRPr="00354428">
        <w:tab/>
      </w:r>
      <w:r>
        <w:t>Geef een mogelijke reden waarom Homerus niet naar maximale winst streeft.</w:t>
      </w:r>
    </w:p>
    <w:p w14:paraId="6A28F981" w14:textId="77777777" w:rsidR="00DE23A4" w:rsidRPr="00940742" w:rsidRDefault="00DE23A4" w:rsidP="00641020">
      <w:pPr>
        <w:pStyle w:val="OpdrachtAntwoord-regel"/>
      </w:pPr>
      <w:r>
        <w:t>Bijvoorbeeld: Homerus is in bezit van de overheid en moet de verzameling voor een zo groot mogelijk publiek toegankelijk maken.</w:t>
      </w:r>
    </w:p>
    <w:p w14:paraId="40F8CA84" w14:textId="77777777" w:rsidR="00DE23A4" w:rsidRDefault="00DE23A4" w:rsidP="00641020">
      <w:pPr>
        <w:pStyle w:val="OpdrachtDeelvraag"/>
      </w:pPr>
      <w:r>
        <w:lastRenderedPageBreak/>
        <w:t>f</w:t>
      </w:r>
      <w:r w:rsidRPr="00354428">
        <w:tab/>
      </w:r>
      <w:r>
        <w:t>Dankzij de relatief lage prijs van € 6 is het consumentensurplus hoger dan dat het zou zijn bij de prijs waarbij maximale winst behaald wordt. Bekijk de drie varianten in bron 9. Welke variant geeft dit verschil van consumentensurplus op de juiste manier weer?</w:t>
      </w:r>
    </w:p>
    <w:p w14:paraId="237DFF13" w14:textId="77777777" w:rsidR="00DE23A4" w:rsidRPr="00E64ACC" w:rsidRDefault="00DE23A4" w:rsidP="00641020">
      <w:pPr>
        <w:pStyle w:val="OpdrachtAntwoord-regel"/>
      </w:pPr>
      <w:r>
        <w:t xml:space="preserve">B, want bij maximale winst geldt </w:t>
      </w:r>
      <w:r w:rsidRPr="00354428">
        <w:rPr>
          <w:rStyle w:val="Cursief"/>
        </w:rPr>
        <w:t>MO</w:t>
      </w:r>
      <w:r>
        <w:t> = </w:t>
      </w:r>
      <w:r w:rsidRPr="00354428">
        <w:rPr>
          <w:rStyle w:val="Cursief"/>
        </w:rPr>
        <w:t>MK</w:t>
      </w:r>
      <w:r>
        <w:t xml:space="preserve">. Dat is het geval bij </w:t>
      </w:r>
      <w:r w:rsidRPr="00354428">
        <w:rPr>
          <w:rStyle w:val="Cursief"/>
        </w:rPr>
        <w:t>Q</w:t>
      </w:r>
      <w:r>
        <w:t xml:space="preserve"> = 3 en </w:t>
      </w:r>
      <w:r w:rsidRPr="00354428">
        <w:rPr>
          <w:rStyle w:val="Cursief"/>
        </w:rPr>
        <w:t>p</w:t>
      </w:r>
      <w:r>
        <w:t> = 8. De rechter hoek aan de onderkant van de oppervlakte van het consumentensurplus zou dus bij deze waarden liggen als er geen subsidie was.</w:t>
      </w:r>
    </w:p>
    <w:p w14:paraId="33AF3C91" w14:textId="77777777" w:rsidR="00DE23A4" w:rsidRDefault="00DE23A4" w:rsidP="00641020">
      <w:pPr>
        <w:pStyle w:val="OpdrachtInstructie"/>
      </w:pPr>
      <w:r>
        <w:t>De overheid subsidieert het museum met € 1,50 per kaartje. De overheid moet echter bezuinigen en overweegt de subsidie stop te zetten. Museum Homerus geeft aan dat een beperkte bezuiniging mogelijk is, maar dat het museum bij het stopzetten van de subsidie verlies gaat leiden en de deuren zal moeten sluiten.</w:t>
      </w:r>
    </w:p>
    <w:p w14:paraId="64B35726" w14:textId="77777777" w:rsidR="00DE23A4" w:rsidRDefault="00DE23A4" w:rsidP="00641020">
      <w:pPr>
        <w:pStyle w:val="OpdrachtDeelvraag"/>
      </w:pPr>
      <w:r w:rsidRPr="00940742">
        <w:t>g</w:t>
      </w:r>
      <w:r w:rsidRPr="00354428">
        <w:tab/>
      </w:r>
      <w:r>
        <w:t>Hoe kun je uit de grafiek afleiden dat het stopzetten van € 1,50 subsidie per kaartje het museum verlieslijdend maakt?</w:t>
      </w:r>
    </w:p>
    <w:p w14:paraId="4F2329CA" w14:textId="77777777" w:rsidR="00DE23A4" w:rsidRDefault="00DE23A4" w:rsidP="00641020">
      <w:pPr>
        <w:pStyle w:val="OpdrachtAntwoord-regel"/>
      </w:pPr>
      <w:r>
        <w:t xml:space="preserve">De </w:t>
      </w:r>
      <w:r w:rsidRPr="00354428">
        <w:rPr>
          <w:rStyle w:val="Cursief"/>
        </w:rPr>
        <w:t>GTK</w:t>
      </w:r>
      <w:r>
        <w:t xml:space="preserve"> ligt maximaal € 1 onder de </w:t>
      </w:r>
      <w:r w:rsidRPr="00354428">
        <w:rPr>
          <w:rStyle w:val="Cursief"/>
        </w:rPr>
        <w:t>GO</w:t>
      </w:r>
      <w:r>
        <w:t xml:space="preserve">. De </w:t>
      </w:r>
      <w:r w:rsidRPr="00354428">
        <w:rPr>
          <w:rStyle w:val="Cursief"/>
        </w:rPr>
        <w:t>GTK</w:t>
      </w:r>
      <w:r>
        <w:t xml:space="preserve"> stijgt bij stopzetten met € 1,50 waardoor bij elke hoeveelheid de </w:t>
      </w:r>
      <w:r w:rsidRPr="00354428">
        <w:rPr>
          <w:rStyle w:val="Cursief"/>
        </w:rPr>
        <w:t>GTK</w:t>
      </w:r>
      <w:r>
        <w:t xml:space="preserve"> boven de </w:t>
      </w:r>
      <w:r w:rsidRPr="00354428">
        <w:rPr>
          <w:rStyle w:val="Cursief"/>
        </w:rPr>
        <w:t>GO</w:t>
      </w:r>
      <w:r>
        <w:t xml:space="preserve"> liggen en er bij elke hoeveelheid verlies geleden wordt.</w:t>
      </w:r>
    </w:p>
    <w:p w14:paraId="1307142F" w14:textId="77777777" w:rsidR="00DE23A4" w:rsidRDefault="00DE23A4" w:rsidP="00641020">
      <w:pPr>
        <w:keepNext/>
        <w:spacing w:before="40" w:after="0"/>
        <w:outlineLvl w:val="2"/>
      </w:pPr>
      <w:r>
        <w:rPr>
          <w:rFonts w:ascii="Arial" w:hAnsi="Arial"/>
          <w:b/>
          <w:color w:val="444444"/>
          <w:sz w:val="18"/>
        </w:rPr>
        <w:t>Oefening 5</w:t>
      </w:r>
    </w:p>
    <w:p w14:paraId="119E14D6" w14:textId="77777777" w:rsidR="00DE23A4" w:rsidRPr="0050654F" w:rsidRDefault="00DE23A4" w:rsidP="00641020">
      <w:pPr>
        <w:pStyle w:val="OpdrachtInstructie"/>
      </w:pPr>
      <w:r w:rsidRPr="0050654F">
        <w:t>Stel dat de volgende vergelijkingen de arbeidsmarkt in een bepaald land weergeven:</w:t>
      </w:r>
    </w:p>
    <w:p w14:paraId="78920D56"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50654F">
        <w:t>0,6</w:t>
      </w:r>
      <w:r>
        <w:rPr>
          <w:rStyle w:val="Cursief"/>
        </w:rPr>
        <w:t>L</w:t>
      </w:r>
      <w:r>
        <w:t> </w:t>
      </w:r>
      <w:r w:rsidRPr="0050654F">
        <w:t>+</w:t>
      </w:r>
      <w:r>
        <w:t> </w:t>
      </w:r>
      <w:r w:rsidRPr="0050654F">
        <w:t>4</w:t>
      </w:r>
      <w:r w:rsidRPr="0050654F">
        <w:tab/>
      </w:r>
      <w:r w:rsidRPr="00842216">
        <w:rPr>
          <w:rStyle w:val="Cursief"/>
        </w:rPr>
        <w:t>Q</w:t>
      </w:r>
      <w:r w:rsidRPr="00354428">
        <w:rPr>
          <w:rStyle w:val="Subscript"/>
        </w:rPr>
        <w:t>a</w:t>
      </w:r>
      <w:r>
        <w:t> </w:t>
      </w:r>
      <w:r w:rsidRPr="0050654F">
        <w:t>=</w:t>
      </w:r>
      <w:r>
        <w:t> </w:t>
      </w:r>
      <w:r w:rsidRPr="0050654F">
        <w:t>arbeidsaanbod in miljoenen mensen</w:t>
      </w:r>
    </w:p>
    <w:p w14:paraId="161693E8" w14:textId="77777777" w:rsidR="00DE23A4" w:rsidRPr="0050654F" w:rsidRDefault="00DE23A4" w:rsidP="00641020">
      <w:pPr>
        <w:pStyle w:val="OpdrachtInstructie"/>
        <w:tabs>
          <w:tab w:val="left" w:pos="2268"/>
        </w:tabs>
      </w:pPr>
      <w:r w:rsidRPr="00842216">
        <w:rPr>
          <w:rStyle w:val="Cursief"/>
        </w:rPr>
        <w:t>Q</w:t>
      </w:r>
      <w:r w:rsidRPr="00354428">
        <w:rPr>
          <w:rStyle w:val="Subscript"/>
        </w:rPr>
        <w:t>v</w:t>
      </w:r>
      <w:r>
        <w:t> </w:t>
      </w:r>
      <w:r w:rsidRPr="0050654F">
        <w:t>=</w:t>
      </w:r>
      <w:r>
        <w:t> –</w:t>
      </w:r>
      <w:r w:rsidRPr="0050654F">
        <w:t>0,8</w:t>
      </w:r>
      <w:r>
        <w:rPr>
          <w:rStyle w:val="Cursief"/>
        </w:rPr>
        <w:t>L</w:t>
      </w:r>
      <w:r>
        <w:t> </w:t>
      </w:r>
      <w:r w:rsidRPr="0050654F">
        <w:t>+</w:t>
      </w:r>
      <w:r>
        <w:t> </w:t>
      </w:r>
      <w:r w:rsidRPr="0050654F">
        <w:t>11</w:t>
      </w:r>
      <w:r w:rsidRPr="0050654F">
        <w:tab/>
      </w:r>
      <w:r w:rsidRPr="00842216">
        <w:rPr>
          <w:rStyle w:val="Cursief"/>
        </w:rPr>
        <w:t>Q</w:t>
      </w:r>
      <w:r w:rsidRPr="00354428">
        <w:rPr>
          <w:rStyle w:val="Subscript"/>
        </w:rPr>
        <w:t>v</w:t>
      </w:r>
      <w:r>
        <w:t> </w:t>
      </w:r>
      <w:r w:rsidRPr="0050654F">
        <w:t>=</w:t>
      </w:r>
      <w:r>
        <w:t> </w:t>
      </w:r>
      <w:r w:rsidRPr="0050654F">
        <w:t>arbeidsvraag in miljoenen mensen</w:t>
      </w:r>
    </w:p>
    <w:p w14:paraId="7B34E1E7"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r w:rsidRPr="00354428">
        <w:rPr>
          <w:rStyle w:val="Subscript"/>
        </w:rPr>
        <w:tab/>
      </w:r>
      <w:r>
        <w:rPr>
          <w:rStyle w:val="Subscript"/>
        </w:rPr>
        <w:tab/>
      </w:r>
      <w:r w:rsidRPr="0080138D">
        <w:rPr>
          <w:rStyle w:val="Subscript"/>
          <w:vertAlign w:val="baseline"/>
        </w:rPr>
        <w:t>jaarloon</w:t>
      </w:r>
      <w:r>
        <w:rPr>
          <w:rStyle w:val="Subscript"/>
        </w:rPr>
        <w:t xml:space="preserve"> </w:t>
      </w:r>
      <w:r w:rsidRPr="0080138D">
        <w:rPr>
          <w:rStyle w:val="Subscript"/>
          <w:vertAlign w:val="baseline"/>
        </w:rPr>
        <w:t>=</w:t>
      </w:r>
      <w:r>
        <w:rPr>
          <w:rStyle w:val="Subscript"/>
        </w:rPr>
        <w:t xml:space="preserve">  </w:t>
      </w:r>
      <w:r>
        <w:rPr>
          <w:rStyle w:val="Cursief"/>
        </w:rPr>
        <w:t>L</w:t>
      </w:r>
      <w:r>
        <w:t> </w:t>
      </w:r>
      <w:r w:rsidRPr="0050654F">
        <w:t xml:space="preserve"> ×</w:t>
      </w:r>
      <w:r>
        <w:t> </w:t>
      </w:r>
      <w:r w:rsidRPr="0050654F">
        <w:t>€</w:t>
      </w:r>
      <w:r>
        <w:t> </w:t>
      </w:r>
      <w:r w:rsidRPr="0050654F">
        <w:t>5.000</w:t>
      </w:r>
    </w:p>
    <w:p w14:paraId="36CB44B8" w14:textId="77777777" w:rsidR="00DE23A4" w:rsidRPr="0050654F" w:rsidRDefault="00DE23A4" w:rsidP="00641020">
      <w:pPr>
        <w:pStyle w:val="OpdrachtInstructie"/>
      </w:pPr>
      <w:r w:rsidRPr="0050654F">
        <w:t>In dit model wordt de vraag naar arbeid gelijkgesteld met de werkgelegenheid. In werkelijkheid bestaat er verschil tussen de vraag naar arbeid en de werkgelegenheid.</w:t>
      </w:r>
    </w:p>
    <w:p w14:paraId="2F180C9A" w14:textId="77777777" w:rsidR="00DE23A4" w:rsidRDefault="00DE23A4" w:rsidP="00641020">
      <w:pPr>
        <w:pStyle w:val="OpdrachtDeelvraag"/>
      </w:pPr>
      <w:r w:rsidRPr="0050654F">
        <w:t>a</w:t>
      </w:r>
      <w:r w:rsidRPr="0050654F">
        <w:tab/>
        <w:t>Waaruit bestaat het verschil tussen de vraag naar arbeid en de werkgelegenheid?</w:t>
      </w:r>
    </w:p>
    <w:p w14:paraId="48A84DE8" w14:textId="77777777" w:rsidR="00DE23A4" w:rsidRPr="006843DB" w:rsidRDefault="00DE23A4" w:rsidP="00641020">
      <w:pPr>
        <w:pStyle w:val="OpdrachtAntwoord-regel"/>
      </w:pPr>
      <w:r w:rsidRPr="0050654F">
        <w:t>Uit de vacatures.</w:t>
      </w:r>
    </w:p>
    <w:p w14:paraId="7BC18E93" w14:textId="77777777" w:rsidR="00DE23A4" w:rsidRDefault="00DE23A4" w:rsidP="00641020">
      <w:pPr>
        <w:pStyle w:val="OpdrachtDeelvraag"/>
      </w:pPr>
      <w:r w:rsidRPr="0050654F">
        <w:t>b</w:t>
      </w:r>
      <w:r w:rsidRPr="0050654F">
        <w:tab/>
        <w:t>Waaruit blijkt dat de vraag naar arbeid gevoeliger is voor een stijging van het loon dan het aanbod van arbeid?</w:t>
      </w:r>
    </w:p>
    <w:p w14:paraId="4B87A0AD" w14:textId="77777777" w:rsidR="00DE23A4" w:rsidRPr="006843DB" w:rsidRDefault="00DE23A4" w:rsidP="00641020">
      <w:pPr>
        <w:pStyle w:val="OpdrachtAntwoord-regel"/>
      </w:pPr>
      <w:r w:rsidRPr="0050654F">
        <w:t>Een stijging van het jaarloon met 1 eenheid (€</w:t>
      </w:r>
      <w:r>
        <w:t> </w:t>
      </w:r>
      <w:r w:rsidRPr="0050654F">
        <w:t>5.000) leidt tot een sterke</w:t>
      </w:r>
      <w:r>
        <w:t>re</w:t>
      </w:r>
      <w:r w:rsidRPr="0050654F">
        <w:t xml:space="preserve"> afname van de vraag (×</w:t>
      </w:r>
      <w:r>
        <w:t> </w:t>
      </w:r>
      <w:r w:rsidRPr="0050654F">
        <w:t>0,8) dan een stijging van een aanbod (×</w:t>
      </w:r>
      <w:r>
        <w:t> </w:t>
      </w:r>
      <w:r w:rsidRPr="0050654F">
        <w:t>0,6).</w:t>
      </w:r>
    </w:p>
    <w:p w14:paraId="2D2BEFAE" w14:textId="77777777" w:rsidR="00DE23A4" w:rsidRDefault="00DE23A4" w:rsidP="00641020">
      <w:pPr>
        <w:pStyle w:val="OpdrachtDeelvraag"/>
      </w:pPr>
      <w:r w:rsidRPr="0050654F">
        <w:t>c</w:t>
      </w:r>
      <w:r w:rsidRPr="0050654F">
        <w:tab/>
      </w:r>
      <w:r>
        <w:t>Waarom is</w:t>
      </w:r>
      <w:r w:rsidRPr="0050654F">
        <w:t xml:space="preserve"> de vraag naar arbeid gevoeliger voor een stijging van het loon dan het aanbod van arbeid</w:t>
      </w:r>
      <w:r>
        <w:t>?</w:t>
      </w:r>
    </w:p>
    <w:p w14:paraId="0996B018" w14:textId="77777777" w:rsidR="00DE23A4" w:rsidRPr="006843DB" w:rsidRDefault="00DE23A4" w:rsidP="00641020">
      <w:pPr>
        <w:pStyle w:val="OpdrachtAntwoord-regel"/>
      </w:pPr>
      <w:r w:rsidRPr="0050654F">
        <w:t>De mensen die niet werken hebben veelal zorgtaken e.d. en zullen ook als het loon stijgt zich niet op de arbeidsmarkt begeven. Voor een werkgever kan een stijging van het loon betekenen dat de productie niet meer (voldoende) rendabel is. Dus de vraag is gevoeliger voor een stijging van het loon.</w:t>
      </w:r>
    </w:p>
    <w:p w14:paraId="74EE3FF0" w14:textId="77777777" w:rsidR="00DE23A4" w:rsidRDefault="00DE23A4" w:rsidP="00641020">
      <w:pPr>
        <w:pStyle w:val="OpdrachtDeelvraag"/>
      </w:pPr>
      <w:r w:rsidRPr="0050654F">
        <w:t>d</w:t>
      </w:r>
      <w:r w:rsidRPr="0050654F">
        <w:tab/>
        <w:t xml:space="preserve">Bereken het jaarloon </w:t>
      </w:r>
      <w:r>
        <w:t>bij</w:t>
      </w:r>
      <w:r w:rsidRPr="0050654F">
        <w:t xml:space="preserve"> </w:t>
      </w:r>
      <w:r>
        <w:t>markt</w:t>
      </w:r>
      <w:r w:rsidRPr="0050654F">
        <w:t>evenwicht.</w:t>
      </w:r>
    </w:p>
    <w:p w14:paraId="7317D55E" w14:textId="77777777" w:rsidR="00DE23A4" w:rsidRDefault="00DE23A4" w:rsidP="00641020">
      <w:pPr>
        <w:pStyle w:val="OpdrachtAntwoord-regel"/>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p>
    <w:p w14:paraId="746168A9" w14:textId="77777777" w:rsidR="00DE23A4" w:rsidRDefault="00DE23A4" w:rsidP="00641020">
      <w:pPr>
        <w:pStyle w:val="OpdrachtAntwoord-regel"/>
      </w:pPr>
      <w:r w:rsidRPr="0050654F">
        <w:t>0,6</w:t>
      </w:r>
      <w:r>
        <w:rPr>
          <w:rStyle w:val="Cursief"/>
        </w:rPr>
        <w:t>L</w:t>
      </w:r>
      <w:r>
        <w:t> </w:t>
      </w:r>
      <w:r w:rsidRPr="0050654F">
        <w:t>+</w:t>
      </w:r>
      <w:r>
        <w:t> </w:t>
      </w:r>
      <w:r w:rsidRPr="0050654F">
        <w:t>4</w:t>
      </w:r>
      <w:r>
        <w:t> </w:t>
      </w:r>
      <w:r w:rsidRPr="0050654F">
        <w:t>=</w:t>
      </w:r>
      <w:r>
        <w:t> –</w:t>
      </w:r>
      <w:r w:rsidRPr="0050654F">
        <w:t>0,8</w:t>
      </w:r>
      <w:r>
        <w:rPr>
          <w:rStyle w:val="Cursief"/>
        </w:rPr>
        <w:t>L</w:t>
      </w:r>
      <w:r>
        <w:t> </w:t>
      </w:r>
      <w:r w:rsidRPr="0050654F">
        <w:t>+11</w:t>
      </w:r>
      <w:r>
        <w:t> </w:t>
      </w:r>
      <w:r w:rsidRPr="0050654F">
        <w:t>→</w:t>
      </w:r>
      <w:r>
        <w:t> </w:t>
      </w:r>
      <w:r w:rsidRPr="0050654F">
        <w:t>1,4</w:t>
      </w:r>
      <w:r>
        <w:rPr>
          <w:rStyle w:val="Cursief"/>
        </w:rPr>
        <w:t>L</w:t>
      </w:r>
      <w:r>
        <w:t> </w:t>
      </w:r>
      <w:r w:rsidRPr="0050654F">
        <w:t>=</w:t>
      </w:r>
      <w:r>
        <w:t> </w:t>
      </w:r>
      <w:r w:rsidRPr="0050654F">
        <w:t>7</w:t>
      </w:r>
      <w:r>
        <w:t> </w:t>
      </w:r>
      <w:r>
        <w:sym w:font="Symbol" w:char="F0DB"/>
      </w:r>
      <w:r>
        <w:t> </w:t>
      </w:r>
      <w:r>
        <w:rPr>
          <w:rStyle w:val="Cursief"/>
        </w:rPr>
        <w:t>L</w:t>
      </w:r>
      <w:r>
        <w:t> </w:t>
      </w:r>
      <w:r w:rsidRPr="0050654F">
        <w:t>=</w:t>
      </w:r>
      <w:r>
        <w:t> </w:t>
      </w:r>
      <w:r w:rsidRPr="0050654F">
        <w:t>5</w:t>
      </w:r>
      <w:r>
        <w:t xml:space="preserve">, </w:t>
      </w:r>
      <w:r w:rsidRPr="0050654F">
        <w:t>dus</w:t>
      </w:r>
      <w:r>
        <w:t xml:space="preserve"> </w:t>
      </w:r>
      <w:r w:rsidRPr="0050654F">
        <w:t>5</w:t>
      </w:r>
      <w:r>
        <w:t> </w:t>
      </w:r>
      <w:r w:rsidRPr="0050654F">
        <w:t>×</w:t>
      </w:r>
      <w:r>
        <w:t> </w:t>
      </w:r>
      <w:r w:rsidRPr="0050654F">
        <w:t>5.000</w:t>
      </w:r>
      <w:r>
        <w:t> </w:t>
      </w:r>
      <w:r w:rsidRPr="0050654F">
        <w:t>=</w:t>
      </w:r>
      <w:r>
        <w:t> </w:t>
      </w:r>
      <w:r w:rsidRPr="0050654F">
        <w:t>€</w:t>
      </w:r>
      <w:r>
        <w:t> </w:t>
      </w:r>
      <w:r w:rsidRPr="0050654F">
        <w:t>25.000.</w:t>
      </w:r>
    </w:p>
    <w:p w14:paraId="57F922CA" w14:textId="77777777" w:rsidR="00DE23A4" w:rsidRPr="0050654F" w:rsidRDefault="00DE23A4" w:rsidP="00641020">
      <w:pPr>
        <w:pStyle w:val="OpdrachtInstructie"/>
      </w:pPr>
      <w:r w:rsidRPr="0050654F">
        <w:t>Veronderstel dat de overheid van dit land een minimumloon van €</w:t>
      </w:r>
      <w:r>
        <w:t> </w:t>
      </w:r>
      <w:r w:rsidRPr="0050654F">
        <w:t>30.000</w:t>
      </w:r>
      <w:r>
        <w:t xml:space="preserve"> per jaar</w:t>
      </w:r>
      <w:r w:rsidRPr="0050654F">
        <w:t xml:space="preserve"> instelt.</w:t>
      </w:r>
    </w:p>
    <w:p w14:paraId="0BB881EB" w14:textId="77777777" w:rsidR="00DE23A4" w:rsidRDefault="00DE23A4" w:rsidP="00641020">
      <w:pPr>
        <w:pStyle w:val="OpdrachtDeelvraag"/>
      </w:pPr>
      <w:r w:rsidRPr="0050654F">
        <w:t>e</w:t>
      </w:r>
      <w:r w:rsidRPr="0050654F">
        <w:tab/>
        <w:t>Bereken de afname van de werkgelegenheid die hiervan het gevolg is.</w:t>
      </w:r>
    </w:p>
    <w:p w14:paraId="405CC261" w14:textId="77777777" w:rsidR="00DE23A4" w:rsidRPr="001028B6" w:rsidRDefault="00DE23A4" w:rsidP="00641020">
      <w:pPr>
        <w:pStyle w:val="OpdrachtAntwoord-regel"/>
      </w:pPr>
      <w:r>
        <w:rPr>
          <w:rStyle w:val="Cursief"/>
        </w:rPr>
        <w:t>L</w:t>
      </w:r>
      <w:r>
        <w:t> = 30.000 / 5.000 = 6</w:t>
      </w:r>
    </w:p>
    <w:p w14:paraId="4199CAF2"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w:t>
      </w:r>
      <w:r w:rsidRPr="0050654F">
        <w:t>=</w:t>
      </w:r>
      <w:r>
        <w:t> –</w:t>
      </w:r>
      <w:r w:rsidRPr="0050654F">
        <w:t>0,8</w:t>
      </w:r>
      <w:r>
        <w:t> </w:t>
      </w:r>
      <w:r w:rsidRPr="00842216">
        <w:t>×</w:t>
      </w:r>
      <w:r>
        <w:t> 6 </w:t>
      </w:r>
      <w:r w:rsidRPr="0050654F">
        <w:t>+</w:t>
      </w:r>
      <w:r>
        <w:t> </w:t>
      </w:r>
      <w:r w:rsidRPr="0050654F">
        <w:t>11</w:t>
      </w:r>
      <w:r>
        <w:t> = </w:t>
      </w:r>
      <w:r w:rsidRPr="0050654F">
        <w:t>6,2</w:t>
      </w:r>
      <w:r>
        <w:t> (</w:t>
      </w:r>
      <w:r w:rsidRPr="0050654F">
        <w:t>miljoen mensen</w:t>
      </w:r>
      <w:r>
        <w:t>)</w:t>
      </w:r>
      <w:r w:rsidRPr="0050654F">
        <w:t>.</w:t>
      </w:r>
    </w:p>
    <w:p w14:paraId="440B793C" w14:textId="77777777" w:rsidR="00DE23A4" w:rsidRPr="0050654F" w:rsidRDefault="00DE23A4" w:rsidP="00641020">
      <w:pPr>
        <w:pStyle w:val="OpdrachtAntwoord-regel"/>
      </w:pPr>
      <w:r w:rsidRPr="0050654F">
        <w:t xml:space="preserve">In de evenwichtssituatie was </w:t>
      </w: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 –</w:t>
      </w:r>
      <w:r w:rsidRPr="0050654F">
        <w:t>0,8</w:t>
      </w:r>
      <w:r>
        <w:t> </w:t>
      </w:r>
      <w:r w:rsidRPr="00842216">
        <w:t>×</w:t>
      </w:r>
      <w:r>
        <w:t> 5 </w:t>
      </w:r>
      <w:r w:rsidRPr="0050654F">
        <w:t>+</w:t>
      </w:r>
      <w:r>
        <w:t> </w:t>
      </w:r>
      <w:r w:rsidRPr="0050654F">
        <w:t>11</w:t>
      </w:r>
      <w:r>
        <w:t> </w:t>
      </w:r>
      <w:r w:rsidRPr="0050654F">
        <w:t>=</w:t>
      </w:r>
      <w:r>
        <w:t> </w:t>
      </w:r>
      <w:r w:rsidRPr="0050654F">
        <w:t>7</w:t>
      </w:r>
      <w:r>
        <w:t> (</w:t>
      </w:r>
      <w:r w:rsidRPr="0050654F">
        <w:t>miljoen</w:t>
      </w:r>
      <w:r>
        <w:t xml:space="preserve"> mensen)</w:t>
      </w:r>
      <w:r w:rsidRPr="0050654F">
        <w:t>.</w:t>
      </w:r>
    </w:p>
    <w:p w14:paraId="0736CC0A" w14:textId="77777777" w:rsidR="00DE23A4" w:rsidRPr="006843DB" w:rsidRDefault="00DE23A4" w:rsidP="00641020">
      <w:pPr>
        <w:pStyle w:val="OpdrachtAntwoord-regel"/>
      </w:pPr>
      <w:r w:rsidRPr="0050654F">
        <w:t>D</w:t>
      </w:r>
      <w:r>
        <w:t>it is d</w:t>
      </w:r>
      <w:r w:rsidRPr="0050654F">
        <w:t>us een afname van de werkgelegenheid met 0,8</w:t>
      </w:r>
      <w:r>
        <w:t> </w:t>
      </w:r>
      <w:r w:rsidRPr="0050654F">
        <w:t>miljoen mensen.</w:t>
      </w:r>
    </w:p>
    <w:p w14:paraId="5C3E5BEB" w14:textId="77777777" w:rsidR="00DE23A4" w:rsidRDefault="00DE23A4" w:rsidP="00641020">
      <w:pPr>
        <w:pStyle w:val="OpdrachtDeelvraag"/>
      </w:pPr>
      <w:r w:rsidRPr="0050654F">
        <w:t>f</w:t>
      </w:r>
      <w:r w:rsidRPr="0050654F">
        <w:tab/>
        <w:t>Bereken de hoogte van de werkloosheid die hierdoor zal ontstaan.</w:t>
      </w:r>
    </w:p>
    <w:p w14:paraId="5F5940BA" w14:textId="77777777" w:rsidR="00DE23A4" w:rsidRPr="00842216" w:rsidRDefault="00DE23A4" w:rsidP="00641020">
      <w:pPr>
        <w:pStyle w:val="OpdrachtAntwoord-regel"/>
      </w:pPr>
      <w:r w:rsidRPr="00842216">
        <w:rPr>
          <w:rStyle w:val="Cursief"/>
        </w:rPr>
        <w:t>Q</w:t>
      </w:r>
      <w:r w:rsidRPr="00842216">
        <w:rPr>
          <w:rStyle w:val="Subscript"/>
        </w:rPr>
        <w:t>a</w:t>
      </w:r>
      <w:r w:rsidRPr="00842216">
        <w:t> = 0,6</w:t>
      </w:r>
      <w:r>
        <w:rPr>
          <w:rStyle w:val="Cursief"/>
        </w:rPr>
        <w:t>L</w:t>
      </w:r>
      <w:r w:rsidRPr="00842216">
        <w:t> + 4 = 0,6 × 6 + 4  = 7,6 (miljoen mensen)</w:t>
      </w:r>
    </w:p>
    <w:p w14:paraId="7E151128" w14:textId="77777777" w:rsidR="00DE23A4" w:rsidRPr="00842216" w:rsidRDefault="00DE23A4" w:rsidP="00641020">
      <w:pPr>
        <w:pStyle w:val="OpdrachtAntwoord-regel"/>
      </w:pPr>
      <w:r w:rsidRPr="00842216">
        <w:rPr>
          <w:rStyle w:val="Cursief"/>
        </w:rPr>
        <w:t>Q</w:t>
      </w:r>
      <w:r w:rsidRPr="00842216">
        <w:rPr>
          <w:rStyle w:val="Subscript"/>
        </w:rPr>
        <w:t>a</w:t>
      </w:r>
      <w:r w:rsidRPr="00842216">
        <w:t> – </w:t>
      </w:r>
      <w:r w:rsidRPr="00842216">
        <w:rPr>
          <w:rStyle w:val="Cursief"/>
        </w:rPr>
        <w:t>Q</w:t>
      </w:r>
      <w:r w:rsidRPr="00842216">
        <w:rPr>
          <w:rStyle w:val="Subscript"/>
        </w:rPr>
        <w:t>v</w:t>
      </w:r>
      <w:r w:rsidRPr="00842216">
        <w:t> = 7,6 – 6,2 = 1,4 (miljoen mensen)</w:t>
      </w:r>
    </w:p>
    <w:p w14:paraId="094039D3" w14:textId="77777777" w:rsidR="00DE23A4" w:rsidRDefault="00DE23A4" w:rsidP="00641020">
      <w:pPr>
        <w:pStyle w:val="OpdrachtDeelvraag"/>
      </w:pPr>
      <w:r w:rsidRPr="0050654F">
        <w:t>g</w:t>
      </w:r>
      <w:r w:rsidRPr="0050654F">
        <w:tab/>
        <w:t xml:space="preserve">Verklaar het verschil tussen het antwoord bij </w:t>
      </w:r>
      <w:r>
        <w:t>vraag e</w:t>
      </w:r>
      <w:r w:rsidRPr="0050654F">
        <w:t xml:space="preserve"> en</w:t>
      </w:r>
      <w:r>
        <w:t> f</w:t>
      </w:r>
      <w:r w:rsidRPr="0050654F">
        <w:t>.</w:t>
      </w:r>
    </w:p>
    <w:p w14:paraId="7FF704BA" w14:textId="77777777" w:rsidR="00DE23A4" w:rsidRDefault="00DE23A4" w:rsidP="00641020">
      <w:pPr>
        <w:pStyle w:val="OpdrachtAntwoord-regel"/>
      </w:pPr>
      <w:r w:rsidRPr="0050654F">
        <w:t>De werkloosheid is niet alleen gestegen door een daling van de werkgelegenheid</w:t>
      </w:r>
      <w:r>
        <w:t>,</w:t>
      </w:r>
      <w:r w:rsidRPr="0050654F">
        <w:t xml:space="preserve"> maar ook door een stijging van het arbeidsaanbod (mensen die willen gaan werken).</w:t>
      </w:r>
    </w:p>
    <w:p w14:paraId="427D52CC" w14:textId="77777777" w:rsidR="00DE23A4" w:rsidRDefault="00DE23A4">
      <w:pPr>
        <w:rPr>
          <w:rFonts w:ascii="Arial" w:eastAsia="MS Mincho" w:hAnsi="Arial"/>
          <w:color w:val="FFFFFF"/>
          <w:sz w:val="20"/>
          <w:szCs w:val="20"/>
        </w:rPr>
      </w:pPr>
      <w:r>
        <w:rPr>
          <w:rFonts w:eastAsia="MS Mincho"/>
        </w:rPr>
        <w:br w:type="page"/>
      </w:r>
    </w:p>
    <w:p w14:paraId="30DC844A" w14:textId="77777777" w:rsidR="00DE23A4" w:rsidRPr="00842216" w:rsidRDefault="00DE23A4" w:rsidP="00641020">
      <w:pPr>
        <w:keepNext/>
        <w:spacing w:before="40" w:after="0"/>
        <w:outlineLvl w:val="2"/>
      </w:pPr>
      <w:r>
        <w:rPr>
          <w:rFonts w:ascii="Arial" w:hAnsi="Arial"/>
          <w:b/>
          <w:color w:val="444444"/>
          <w:sz w:val="18"/>
        </w:rPr>
        <w:t>Oefening 6</w:t>
      </w:r>
    </w:p>
    <w:p w14:paraId="16CBD4D7" w14:textId="77777777" w:rsidR="00DE23A4" w:rsidRPr="008B1D1C" w:rsidRDefault="00DE23A4" w:rsidP="00641020">
      <w:pPr>
        <w:pStyle w:val="OpdrachtInstructie"/>
      </w:pPr>
      <w:r w:rsidRPr="008B1D1C">
        <w:t xml:space="preserve">Op een markt met volkomen concurrentie wordt product Mierweg verhandeld en gelden de </w:t>
      </w:r>
      <w:r>
        <w:t>volgende</w:t>
      </w:r>
      <w:r w:rsidRPr="008B1D1C">
        <w:t xml:space="preserve"> collectieve vraag- en aanbodfunctie</w:t>
      </w:r>
      <w:r>
        <w:t>s</w:t>
      </w:r>
      <w:r w:rsidRPr="008B1D1C">
        <w:t>:</w:t>
      </w:r>
    </w:p>
    <w:p w14:paraId="24B0FA4C" w14:textId="77777777" w:rsidR="00DE23A4" w:rsidRPr="008B1D1C" w:rsidRDefault="00DE23A4" w:rsidP="00641020">
      <w:pPr>
        <w:pStyle w:val="OpdrachtInstructie"/>
      </w:pPr>
      <w:r w:rsidRPr="00842216">
        <w:rPr>
          <w:rStyle w:val="Cursief"/>
        </w:rPr>
        <w:t>Q</w:t>
      </w:r>
      <w:r w:rsidRPr="00842216">
        <w:rPr>
          <w:rStyle w:val="Subscript"/>
        </w:rPr>
        <w:t>v</w:t>
      </w:r>
      <w:r>
        <w:t> </w:t>
      </w:r>
      <w:r w:rsidRPr="008B1D1C">
        <w:t>=</w:t>
      </w:r>
      <w:r>
        <w:t> –</w:t>
      </w:r>
      <w:r w:rsidRPr="00842216">
        <w:rPr>
          <w:rStyle w:val="Cursief"/>
        </w:rPr>
        <w:t>P</w:t>
      </w:r>
      <w:r>
        <w:t> </w:t>
      </w:r>
      <w:r w:rsidRPr="008B1D1C">
        <w:t>+</w:t>
      </w:r>
      <w:r>
        <w:t> </w:t>
      </w:r>
      <w:r w:rsidRPr="008B1D1C">
        <w:t>50</w:t>
      </w:r>
      <w:r w:rsidRPr="008B1D1C">
        <w:tab/>
      </w:r>
      <w:r w:rsidRPr="00842216">
        <w:rPr>
          <w:rStyle w:val="Cursief"/>
        </w:rPr>
        <w:t>Q</w:t>
      </w:r>
      <w:r w:rsidRPr="00842216">
        <w:rPr>
          <w:rStyle w:val="Subscript"/>
        </w:rPr>
        <w:t>v</w:t>
      </w:r>
      <w:r w:rsidRPr="008B1D1C">
        <w:t>,</w:t>
      </w:r>
      <w:r>
        <w:t xml:space="preserve"> </w:t>
      </w:r>
      <w:r w:rsidRPr="00842216">
        <w:rPr>
          <w:rStyle w:val="Cursief"/>
        </w:rPr>
        <w:t>Q</w:t>
      </w:r>
      <w:r w:rsidRPr="00842216">
        <w:rPr>
          <w:rStyle w:val="Subscript"/>
        </w:rPr>
        <w:t>a</w:t>
      </w:r>
      <w:r>
        <w:t> </w:t>
      </w:r>
      <w:r w:rsidRPr="008B1D1C">
        <w:t>=</w:t>
      </w:r>
      <w:r>
        <w:t> </w:t>
      </w:r>
      <w:r w:rsidRPr="008B1D1C">
        <w:t>de hoeveelheid in miljoenen stuks</w:t>
      </w:r>
    </w:p>
    <w:p w14:paraId="347F064F" w14:textId="77777777" w:rsidR="00DE23A4" w:rsidRPr="008B1D1C" w:rsidRDefault="00DE23A4" w:rsidP="00641020">
      <w:pPr>
        <w:pStyle w:val="OpdrachtInstructie"/>
      </w:pPr>
      <w:r w:rsidRPr="00842216">
        <w:rPr>
          <w:rStyle w:val="Cursief"/>
        </w:rPr>
        <w:t>Q</w:t>
      </w:r>
      <w:r w:rsidRPr="00842216">
        <w:rPr>
          <w:rStyle w:val="Subscript"/>
        </w:rPr>
        <w:t>a</w:t>
      </w:r>
      <w:r>
        <w:t> </w:t>
      </w:r>
      <w:r w:rsidRPr="008B1D1C">
        <w:t>=</w:t>
      </w:r>
      <w:r>
        <w:t> </w:t>
      </w:r>
      <w:r w:rsidRPr="008B1D1C">
        <w:t>0,5</w:t>
      </w:r>
      <w:r w:rsidRPr="00842216">
        <w:rPr>
          <w:rStyle w:val="Cursief"/>
        </w:rPr>
        <w:t>P</w:t>
      </w:r>
      <w:r>
        <w:t> – </w:t>
      </w:r>
      <w:r w:rsidRPr="008B1D1C">
        <w:t>10</w:t>
      </w:r>
      <w:r w:rsidRPr="008B1D1C">
        <w:tab/>
      </w:r>
      <w:r w:rsidRPr="00842216">
        <w:rPr>
          <w:rStyle w:val="Cursief"/>
        </w:rPr>
        <w:t>P</w:t>
      </w:r>
      <w:r>
        <w:t> </w:t>
      </w:r>
      <w:r w:rsidRPr="008B1D1C">
        <w:t>=</w:t>
      </w:r>
      <w:r>
        <w:t> </w:t>
      </w:r>
      <w:r w:rsidRPr="008B1D1C">
        <w:t>de prijs in euro</w:t>
      </w:r>
      <w:r>
        <w:t>’</w:t>
      </w:r>
      <w:r w:rsidRPr="008B1D1C">
        <w:t>s</w:t>
      </w:r>
    </w:p>
    <w:p w14:paraId="0821D03B" w14:textId="77777777" w:rsidR="00DE23A4" w:rsidRPr="008B1D1C" w:rsidRDefault="00DE23A4" w:rsidP="00641020">
      <w:pPr>
        <w:pStyle w:val="OpdrachtInstructie"/>
      </w:pPr>
      <w:r w:rsidRPr="008B1D1C">
        <w:t>Een van de vele verschillende producenten van het product Mierweg is onderneming Bayer.</w:t>
      </w:r>
      <w:r>
        <w:t xml:space="preserve"> </w:t>
      </w:r>
      <w:r w:rsidRPr="008B1D1C">
        <w:t>Bayer gedraagt zich als hoeveelheidsaanpasser.</w:t>
      </w:r>
    </w:p>
    <w:p w14:paraId="143E1E82" w14:textId="77777777" w:rsidR="00DE23A4" w:rsidRPr="008B1D1C" w:rsidRDefault="00DE23A4" w:rsidP="00641020">
      <w:pPr>
        <w:pStyle w:val="OpdrachtInstructie"/>
      </w:pPr>
      <w:r w:rsidRPr="008B1D1C">
        <w:t xml:space="preserve">Bayer heeft als totalekostenfunctie: </w:t>
      </w:r>
      <w:r w:rsidRPr="00842216">
        <w:rPr>
          <w:rStyle w:val="Cursief"/>
        </w:rPr>
        <w:t>TK</w:t>
      </w:r>
      <w:r>
        <w:t> </w:t>
      </w:r>
      <w:r w:rsidRPr="008B1D1C">
        <w:t>=</w:t>
      </w:r>
      <w:r>
        <w:t> </w:t>
      </w:r>
      <w:r w:rsidRPr="008B1D1C">
        <w:t>0,0625</w:t>
      </w:r>
      <w:r w:rsidRPr="00842216">
        <w:rPr>
          <w:rStyle w:val="Cursief"/>
        </w:rPr>
        <w:t>q</w:t>
      </w:r>
      <w:r w:rsidRPr="00842216">
        <w:rPr>
          <w:rStyle w:val="Superscript"/>
        </w:rPr>
        <w:t>2</w:t>
      </w:r>
      <w:r>
        <w:t> </w:t>
      </w:r>
      <w:r w:rsidRPr="008B1D1C">
        <w:t>+</w:t>
      </w:r>
      <w:r>
        <w:t> </w:t>
      </w:r>
      <w:r w:rsidRPr="008B1D1C">
        <w:t>32</w:t>
      </w:r>
      <w:r w:rsidRPr="00842216">
        <w:rPr>
          <w:rStyle w:val="Cursief"/>
        </w:rPr>
        <w:t>q</w:t>
      </w:r>
      <w:r>
        <w:t> </w:t>
      </w:r>
      <w:r w:rsidRPr="008B1D1C">
        <w:t>+</w:t>
      </w:r>
      <w:r>
        <w:t> </w:t>
      </w:r>
      <w:r w:rsidRPr="008B1D1C">
        <w:t xml:space="preserve">60 waarin </w:t>
      </w:r>
      <w:r w:rsidRPr="00842216">
        <w:rPr>
          <w:rStyle w:val="Cursief"/>
        </w:rPr>
        <w:t>q</w:t>
      </w:r>
      <w:r w:rsidRPr="008B1D1C">
        <w:t xml:space="preserve"> het aantal geproduceerde en verkochte stuks</w:t>
      </w:r>
      <w:r w:rsidRPr="003A3F8B">
        <w:t xml:space="preserve"> </w:t>
      </w:r>
      <w:r w:rsidRPr="008B1D1C">
        <w:t>is.</w:t>
      </w:r>
    </w:p>
    <w:p w14:paraId="2E25281C" w14:textId="77777777" w:rsidR="00DE23A4" w:rsidRPr="008B1D1C" w:rsidRDefault="00DE23A4" w:rsidP="00641020">
      <w:pPr>
        <w:pStyle w:val="OpdrachtInstructie"/>
      </w:pPr>
      <w:r w:rsidRPr="008B1D1C">
        <w:t>Bayer streeft naar maximale totale winst.</w:t>
      </w:r>
    </w:p>
    <w:p w14:paraId="62808D91" w14:textId="77777777" w:rsidR="00DE23A4" w:rsidRPr="008B1D1C" w:rsidRDefault="00DE23A4" w:rsidP="00641020">
      <w:pPr>
        <w:pStyle w:val="OpdrachtInstructie"/>
      </w:pPr>
      <w:r>
        <w:t>H</w:t>
      </w:r>
      <w:r w:rsidRPr="008B1D1C">
        <w:t xml:space="preserve">et productieproces Mierweg </w:t>
      </w:r>
      <w:r>
        <w:t xml:space="preserve">is wel </w:t>
      </w:r>
      <w:r w:rsidRPr="008B1D1C">
        <w:t xml:space="preserve">schadelijk voor het milieu. De overheid </w:t>
      </w:r>
      <w:r>
        <w:t>heft</w:t>
      </w:r>
      <w:r w:rsidRPr="008B1D1C">
        <w:t xml:space="preserve"> daarom een milieubelasting van €</w:t>
      </w:r>
      <w:r>
        <w:t> </w:t>
      </w:r>
      <w:r w:rsidRPr="008B1D1C">
        <w:t>9 per product.</w:t>
      </w:r>
    </w:p>
    <w:p w14:paraId="78C3D3E1" w14:textId="77777777" w:rsidR="00DE23A4" w:rsidRDefault="00DE23A4" w:rsidP="00641020">
      <w:pPr>
        <w:pStyle w:val="OpdrachtDeelvraag"/>
        <w:rPr>
          <w:lang w:eastAsia="nl-NL"/>
        </w:rPr>
      </w:pPr>
      <w:r w:rsidRPr="0050654F">
        <w:rPr>
          <w:lang w:eastAsia="nl-NL"/>
        </w:rPr>
        <w:t>a</w:t>
      </w:r>
      <w:r w:rsidRPr="0050654F">
        <w:rPr>
          <w:lang w:eastAsia="nl-NL"/>
        </w:rPr>
        <w:tab/>
        <w:t xml:space="preserve">Bereken de totale marktomzet van het product Mierweg </w:t>
      </w:r>
      <w:r>
        <w:rPr>
          <w:lang w:eastAsia="nl-NL"/>
        </w:rPr>
        <w:t>zonder</w:t>
      </w:r>
      <w:r w:rsidRPr="0050654F">
        <w:rPr>
          <w:lang w:eastAsia="nl-NL"/>
        </w:rPr>
        <w:t xml:space="preserve"> de belastingheffing.</w:t>
      </w:r>
    </w:p>
    <w:p w14:paraId="0BA467A3"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842216">
        <w:rPr>
          <w:rStyle w:val="Cursief"/>
        </w:rPr>
        <w:t>Q</w:t>
      </w:r>
      <w:r w:rsidRPr="00842216">
        <w:rPr>
          <w:rStyle w:val="Subscript"/>
        </w:rPr>
        <w:t>a</w:t>
      </w:r>
      <w:r>
        <w:t> </w:t>
      </w:r>
      <w:r>
        <w:sym w:font="Symbol" w:char="F0DB"/>
      </w:r>
      <w:r>
        <w:t> –</w:t>
      </w:r>
      <w:r w:rsidRPr="00842216">
        <w:rPr>
          <w:rStyle w:val="Cursief"/>
        </w:rPr>
        <w:t>P</w:t>
      </w:r>
      <w:r>
        <w:t> </w:t>
      </w:r>
      <w:r w:rsidRPr="0050654F">
        <w:t>+</w:t>
      </w:r>
      <w:r>
        <w:t> </w:t>
      </w:r>
      <w:r w:rsidRPr="0050654F">
        <w:t>50</w:t>
      </w:r>
      <w:r>
        <w:t> </w:t>
      </w:r>
      <w:r w:rsidRPr="0050654F">
        <w:t>=</w:t>
      </w:r>
      <w:r>
        <w:t> </w:t>
      </w:r>
      <w:r w:rsidRPr="0050654F">
        <w:t>0,5</w:t>
      </w:r>
      <w:r w:rsidRPr="00842216">
        <w:rPr>
          <w:rStyle w:val="Cursief"/>
        </w:rPr>
        <w:t>P</w:t>
      </w:r>
      <w:r>
        <w:t> </w:t>
      </w:r>
      <w:r w:rsidRPr="0050654F">
        <w:t>–</w:t>
      </w:r>
      <w:r>
        <w:t> </w:t>
      </w:r>
      <w:r w:rsidRPr="0050654F">
        <w:t>10</w:t>
      </w:r>
      <w:r>
        <w:t> </w:t>
      </w:r>
      <w:r>
        <w:sym w:font="Symbol" w:char="F0DB"/>
      </w:r>
      <w:r>
        <w:t> </w:t>
      </w:r>
      <w:r w:rsidRPr="00842216">
        <w:rPr>
          <w:rStyle w:val="Cursief"/>
        </w:rPr>
        <w:t>P</w:t>
      </w:r>
      <w:r>
        <w:t> </w:t>
      </w:r>
      <w:r w:rsidRPr="0050654F">
        <w:t>=</w:t>
      </w:r>
      <w:r>
        <w:t> </w:t>
      </w:r>
      <w:r w:rsidRPr="0050654F">
        <w:t>60</w:t>
      </w:r>
      <w:r>
        <w:t> </w:t>
      </w:r>
      <w:r w:rsidRPr="0050654F">
        <w:t>/</w:t>
      </w:r>
      <w:r>
        <w:t> </w:t>
      </w:r>
      <w:r w:rsidRPr="0050654F">
        <w:t>1,5</w:t>
      </w:r>
      <w:r>
        <w:t> </w:t>
      </w:r>
      <w:r w:rsidRPr="0050654F">
        <w:t>=</w:t>
      </w:r>
      <w:r>
        <w:t> </w:t>
      </w:r>
      <w:r w:rsidRPr="0050654F">
        <w:t>40,</w:t>
      </w:r>
      <w:r>
        <w:t> </w:t>
      </w:r>
      <w:r w:rsidRPr="0050654F">
        <w:t>dus</w:t>
      </w:r>
      <w:r>
        <w:t> </w:t>
      </w:r>
      <w:r w:rsidRPr="0050654F">
        <w:t>€</w:t>
      </w:r>
      <w:r>
        <w:t> </w:t>
      </w:r>
      <w:r w:rsidRPr="0050654F">
        <w:t>40.</w:t>
      </w:r>
    </w:p>
    <w:p w14:paraId="3D28864C" w14:textId="77777777" w:rsidR="00DE23A4" w:rsidRPr="0050654F" w:rsidRDefault="00DE23A4" w:rsidP="00641020">
      <w:pPr>
        <w:pStyle w:val="OpdrachtAntwoord-regel"/>
      </w:pPr>
      <w:r w:rsidRPr="00842216">
        <w:rPr>
          <w:rStyle w:val="Cursief"/>
        </w:rPr>
        <w:t>Q</w:t>
      </w:r>
      <w:r>
        <w:rPr>
          <w:rStyle w:val="Subscript"/>
        </w:rPr>
        <w:t>v</w:t>
      </w:r>
      <w:r>
        <w:t> </w:t>
      </w:r>
      <w:r w:rsidRPr="0050654F">
        <w:t>=</w:t>
      </w:r>
      <w:r>
        <w:t> </w:t>
      </w:r>
      <w:r w:rsidRPr="00842216">
        <w:rPr>
          <w:rStyle w:val="Cursief"/>
        </w:rPr>
        <w:t>Q</w:t>
      </w:r>
      <w:r>
        <w:rPr>
          <w:rStyle w:val="Subscript"/>
        </w:rPr>
        <w:t>a</w:t>
      </w:r>
      <w:r>
        <w:t> </w:t>
      </w:r>
      <w:r w:rsidRPr="0050654F">
        <w:t>=</w:t>
      </w:r>
      <w:r>
        <w:t> </w:t>
      </w:r>
      <w:r w:rsidRPr="0050654F">
        <w:t>10,</w:t>
      </w:r>
      <w:r>
        <w:t xml:space="preserve"> </w:t>
      </w:r>
      <w:r w:rsidRPr="0050654F">
        <w:t>dus</w:t>
      </w:r>
      <w:r>
        <w:t> </w:t>
      </w:r>
      <w:r w:rsidRPr="0050654F">
        <w:t>10.000.000</w:t>
      </w:r>
      <w:r>
        <w:t> </w:t>
      </w:r>
      <w:r w:rsidRPr="0050654F">
        <w:t>stuks.</w:t>
      </w:r>
    </w:p>
    <w:p w14:paraId="56B4E048" w14:textId="77777777" w:rsidR="00DE23A4" w:rsidRPr="008B1D1C" w:rsidRDefault="00DE23A4" w:rsidP="00641020">
      <w:pPr>
        <w:pStyle w:val="OpdrachtAntwoord-regel"/>
      </w:pPr>
      <w:r w:rsidRPr="0050654F">
        <w:t>De</w:t>
      </w:r>
      <w:r>
        <w:t xml:space="preserve"> </w:t>
      </w:r>
      <w:r w:rsidRPr="0050654F">
        <w:t>totale</w:t>
      </w:r>
      <w:r>
        <w:t xml:space="preserve"> </w:t>
      </w:r>
      <w:r w:rsidRPr="0050654F">
        <w:t>marktomzet</w:t>
      </w:r>
      <w:r>
        <w:t> </w:t>
      </w:r>
      <w:r w:rsidRPr="0050654F">
        <w:t>=</w:t>
      </w:r>
      <w:r>
        <w:t> </w:t>
      </w:r>
      <w:r w:rsidRPr="00842216">
        <w:rPr>
          <w:rStyle w:val="Cursief"/>
        </w:rPr>
        <w:t>TO</w:t>
      </w:r>
      <w:r>
        <w:t> </w:t>
      </w:r>
      <w:r w:rsidRPr="0050654F">
        <w:t>=</w:t>
      </w:r>
      <w:r>
        <w:t> </w:t>
      </w:r>
      <w:r w:rsidRPr="0050654F">
        <w:t>40</w:t>
      </w:r>
      <w:r>
        <w:t> </w:t>
      </w:r>
      <w:r w:rsidRPr="0050654F">
        <w:t>×</w:t>
      </w:r>
      <w:r>
        <w:t> </w:t>
      </w:r>
      <w:r w:rsidRPr="0050654F">
        <w:t>10.000.000</w:t>
      </w:r>
      <w:r>
        <w:t> </w:t>
      </w:r>
      <w:r w:rsidRPr="0050654F">
        <w:t>=</w:t>
      </w:r>
      <w:r>
        <w:t> </w:t>
      </w:r>
      <w:r w:rsidRPr="0050654F">
        <w:t>€</w:t>
      </w:r>
      <w:r>
        <w:t> </w:t>
      </w:r>
      <w:r w:rsidRPr="0050654F">
        <w:t>400.000.000.</w:t>
      </w:r>
    </w:p>
    <w:p w14:paraId="740D1FB7" w14:textId="77777777" w:rsidR="00DE23A4" w:rsidRDefault="00DE23A4" w:rsidP="00641020">
      <w:pPr>
        <w:pStyle w:val="OpdrachtDeelvraag"/>
        <w:rPr>
          <w:lang w:eastAsia="nl-NL"/>
        </w:rPr>
      </w:pPr>
      <w:r w:rsidRPr="0050654F">
        <w:rPr>
          <w:lang w:eastAsia="nl-NL"/>
        </w:rPr>
        <w:t>b</w:t>
      </w:r>
      <w:r w:rsidRPr="0050654F">
        <w:rPr>
          <w:lang w:eastAsia="nl-NL"/>
        </w:rPr>
        <w:tab/>
        <w:t>Omschrijf het begrip hoeveelheidsaanpasser.</w:t>
      </w:r>
    </w:p>
    <w:p w14:paraId="3686AF75" w14:textId="77777777" w:rsidR="00DE23A4" w:rsidRPr="008B1D1C" w:rsidRDefault="00DE23A4" w:rsidP="00641020">
      <w:pPr>
        <w:pStyle w:val="OpdrachtAntwoord-regel"/>
        <w:rPr>
          <w:lang w:eastAsia="nl-NL"/>
        </w:rPr>
      </w:pPr>
      <w:r w:rsidRPr="0050654F">
        <w:rPr>
          <w:lang w:eastAsia="nl-NL"/>
        </w:rPr>
        <w:t>De ondernemer heeft geen invloed op de prijs, hij kan alleen de omvang van zijn productie bepalen.</w:t>
      </w:r>
    </w:p>
    <w:p w14:paraId="6805FEA2" w14:textId="77777777" w:rsidR="00DE23A4" w:rsidRDefault="00DE23A4" w:rsidP="00641020">
      <w:pPr>
        <w:pStyle w:val="OpdrachtDeelvraag"/>
        <w:rPr>
          <w:lang w:eastAsia="nl-NL"/>
        </w:rPr>
      </w:pPr>
      <w:r w:rsidRPr="0050654F">
        <w:rPr>
          <w:lang w:eastAsia="nl-NL"/>
        </w:rPr>
        <w:t>c</w:t>
      </w:r>
      <w:r w:rsidRPr="0050654F">
        <w:rPr>
          <w:lang w:eastAsia="nl-NL"/>
        </w:rPr>
        <w:tab/>
        <w:t xml:space="preserve">Bereken de productieomvang die ondernemer Bayer zal </w:t>
      </w:r>
      <w:r>
        <w:rPr>
          <w:lang w:eastAsia="nl-NL"/>
        </w:rPr>
        <w:t>aanbieden</w:t>
      </w:r>
      <w:r w:rsidRPr="0050654F">
        <w:rPr>
          <w:lang w:eastAsia="nl-NL"/>
        </w:rPr>
        <w:t xml:space="preserve"> (</w:t>
      </w:r>
      <w:r>
        <w:rPr>
          <w:lang w:eastAsia="nl-NL"/>
        </w:rPr>
        <w:t>zonder</w:t>
      </w:r>
      <w:r w:rsidRPr="0050654F">
        <w:rPr>
          <w:lang w:eastAsia="nl-NL"/>
        </w:rPr>
        <w:t xml:space="preserve"> belastingheffing).</w:t>
      </w:r>
    </w:p>
    <w:p w14:paraId="4906729B" w14:textId="77777777" w:rsidR="00DE23A4" w:rsidRPr="0050654F" w:rsidRDefault="00DE23A4" w:rsidP="00641020">
      <w:pPr>
        <w:pStyle w:val="OpdrachtAntwoord-regel"/>
        <w:rPr>
          <w:lang w:eastAsia="nl-NL"/>
        </w:rPr>
      </w:pPr>
      <w:r w:rsidRPr="0050654F">
        <w:rPr>
          <w:lang w:eastAsia="nl-NL"/>
        </w:rPr>
        <w:t xml:space="preserve">Maximale totale winst als </w:t>
      </w:r>
      <w:r w:rsidRPr="00842216">
        <w:rPr>
          <w:rStyle w:val="Cursief"/>
        </w:rPr>
        <w:t>MO</w:t>
      </w:r>
      <w:r>
        <w:rPr>
          <w:lang w:eastAsia="nl-NL"/>
        </w:rPr>
        <w:t> </w:t>
      </w:r>
      <w:r w:rsidRPr="0050654F">
        <w:rPr>
          <w:lang w:eastAsia="nl-NL"/>
        </w:rPr>
        <w:t>=</w:t>
      </w:r>
      <w:r>
        <w:rPr>
          <w:lang w:eastAsia="nl-NL"/>
        </w:rPr>
        <w:t> </w:t>
      </w:r>
      <w:r w:rsidRPr="00842216">
        <w:rPr>
          <w:rStyle w:val="Cursief"/>
        </w:rPr>
        <w:t>MK</w:t>
      </w:r>
      <w:r w:rsidRPr="0050654F">
        <w:rPr>
          <w:lang w:eastAsia="nl-NL"/>
        </w:rPr>
        <w:t>.</w:t>
      </w:r>
    </w:p>
    <w:p w14:paraId="1767716A" w14:textId="77777777" w:rsidR="00DE23A4" w:rsidRDefault="00DE23A4" w:rsidP="00641020">
      <w:pPr>
        <w:pStyle w:val="OpdrachtAntwoord-regel"/>
        <w:rPr>
          <w:lang w:eastAsia="nl-NL"/>
        </w:rPr>
      </w:pPr>
      <w:r w:rsidRPr="00842216">
        <w:rPr>
          <w:rStyle w:val="Cursief"/>
        </w:rPr>
        <w:t>MO</w:t>
      </w:r>
      <w:r>
        <w:rPr>
          <w:lang w:eastAsia="nl-NL"/>
        </w:rPr>
        <w:t> </w:t>
      </w:r>
      <w:r w:rsidRPr="0050654F">
        <w:rPr>
          <w:lang w:eastAsia="nl-NL"/>
        </w:rPr>
        <w:t>=</w:t>
      </w:r>
      <w:r>
        <w:rPr>
          <w:lang w:eastAsia="nl-NL"/>
        </w:rPr>
        <w:t> </w:t>
      </w:r>
      <w:r w:rsidRPr="0050654F">
        <w:rPr>
          <w:lang w:eastAsia="nl-NL"/>
        </w:rPr>
        <w:t>40</w:t>
      </w:r>
    </w:p>
    <w:p w14:paraId="76769F75" w14:textId="77777777" w:rsidR="00DE23A4" w:rsidRPr="0050654F" w:rsidRDefault="00DE23A4" w:rsidP="00641020">
      <w:pPr>
        <w:pStyle w:val="OpdrachtAntwoord-regel"/>
        <w:rPr>
          <w:lang w:eastAsia="nl-NL"/>
        </w:rPr>
      </w:pPr>
      <w:r w:rsidRPr="00842216">
        <w:rPr>
          <w:rStyle w:val="Cursief"/>
        </w:rPr>
        <w:t>MK</w:t>
      </w:r>
      <w:r>
        <w:rPr>
          <w:lang w:eastAsia="nl-NL"/>
        </w:rPr>
        <w:t> </w:t>
      </w:r>
      <w:r w:rsidRPr="0050654F">
        <w:rPr>
          <w:lang w:eastAsia="nl-NL"/>
        </w:rPr>
        <w:t>=</w:t>
      </w:r>
      <w:r>
        <w:rPr>
          <w:lang w:eastAsia="nl-NL"/>
        </w:rPr>
        <w:t> </w:t>
      </w:r>
      <w:r w:rsidRPr="00842216">
        <w:rPr>
          <w:rStyle w:val="Cursief"/>
        </w:rPr>
        <w:t>TK</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p>
    <w:p w14:paraId="3FD0554C" w14:textId="77777777" w:rsidR="00DE23A4" w:rsidRPr="008B1D1C" w:rsidRDefault="00DE23A4" w:rsidP="00641020">
      <w:pPr>
        <w:pStyle w:val="OpdrachtAntwoord-regel"/>
        <w:rPr>
          <w:lang w:eastAsia="nl-NL"/>
        </w:rPr>
      </w:pPr>
      <w:r w:rsidRPr="0050654F">
        <w:rPr>
          <w:lang w:eastAsia="nl-NL"/>
        </w:rPr>
        <w:t>Dus</w:t>
      </w:r>
      <w:r>
        <w:rPr>
          <w:lang w:eastAsia="nl-NL"/>
        </w:rPr>
        <w:t xml:space="preserve"> </w:t>
      </w:r>
      <w:r w:rsidRPr="0050654F">
        <w:rPr>
          <w:lang w:eastAsia="nl-NL"/>
        </w:rPr>
        <w:t>40</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r>
        <w:rPr>
          <w:lang w:eastAsia="nl-NL"/>
        </w:rPr>
        <w:t> </w:t>
      </w:r>
      <w:r>
        <w:sym w:font="Symbol" w:char="F0DB"/>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sym w:font="Symbol" w:char="F0DB"/>
      </w:r>
      <w:r>
        <w:rPr>
          <w:lang w:eastAsia="nl-NL"/>
        </w:rPr>
        <w:t> </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rsidRPr="0050654F">
        <w:rPr>
          <w:lang w:eastAsia="nl-NL"/>
        </w:rPr>
        <w:t>/</w:t>
      </w:r>
      <w:r>
        <w:rPr>
          <w:lang w:eastAsia="nl-NL"/>
        </w:rPr>
        <w:t> </w:t>
      </w:r>
      <w:r w:rsidRPr="0050654F">
        <w:rPr>
          <w:lang w:eastAsia="nl-NL"/>
        </w:rPr>
        <w:t>0,125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stuks.</w:t>
      </w:r>
    </w:p>
    <w:p w14:paraId="36651FF3" w14:textId="77777777" w:rsidR="00DE23A4" w:rsidRDefault="00DE23A4" w:rsidP="00641020">
      <w:pPr>
        <w:pStyle w:val="OpdrachtDeelvraag"/>
        <w:rPr>
          <w:lang w:eastAsia="nl-NL"/>
        </w:rPr>
      </w:pPr>
      <w:r w:rsidRPr="0050654F">
        <w:rPr>
          <w:lang w:eastAsia="nl-NL"/>
        </w:rPr>
        <w:t>d</w:t>
      </w:r>
      <w:r w:rsidRPr="0050654F">
        <w:rPr>
          <w:lang w:eastAsia="nl-NL"/>
        </w:rPr>
        <w:tab/>
      </w:r>
      <w:r>
        <w:rPr>
          <w:lang w:eastAsia="nl-NL"/>
        </w:rPr>
        <w:t>Hoeveel</w:t>
      </w:r>
      <w:r w:rsidRPr="0050654F">
        <w:rPr>
          <w:lang w:eastAsia="nl-NL"/>
        </w:rPr>
        <w:t xml:space="preserve"> winst </w:t>
      </w:r>
      <w:r>
        <w:rPr>
          <w:lang w:eastAsia="nl-NL"/>
        </w:rPr>
        <w:t>maakt Bayer?</w:t>
      </w:r>
    </w:p>
    <w:p w14:paraId="608770DC" w14:textId="77777777" w:rsidR="00DE23A4" w:rsidRPr="0050654F" w:rsidRDefault="00DE23A4" w:rsidP="00641020">
      <w:pPr>
        <w:pStyle w:val="OpdrachtAntwoord-regel"/>
        <w:rPr>
          <w:lang w:eastAsia="nl-NL"/>
        </w:rPr>
      </w:pPr>
      <w:r w:rsidRPr="00842216">
        <w:rPr>
          <w:rStyle w:val="Cursief"/>
        </w:rPr>
        <w:t>TO</w:t>
      </w:r>
      <w:r>
        <w:rPr>
          <w:lang w:eastAsia="nl-NL"/>
        </w:rPr>
        <w:t> </w:t>
      </w:r>
      <w:r w:rsidRPr="0050654F">
        <w:rPr>
          <w:lang w:eastAsia="nl-NL"/>
        </w:rPr>
        <w:t>=</w:t>
      </w:r>
      <w:r>
        <w:rPr>
          <w:lang w:eastAsia="nl-NL"/>
        </w:rPr>
        <w:t> </w:t>
      </w:r>
      <w:r w:rsidRPr="0050654F">
        <w:rPr>
          <w:lang w:eastAsia="nl-NL"/>
        </w:rPr>
        <w:t>40</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p>
    <w:p w14:paraId="4701A1FB" w14:textId="77777777" w:rsidR="00DE23A4" w:rsidRPr="00842216" w:rsidRDefault="00DE23A4" w:rsidP="00641020">
      <w:pPr>
        <w:pStyle w:val="OpdrachtAntwoord-regel"/>
      </w:pPr>
      <w:r w:rsidRPr="00842216">
        <w:rPr>
          <w:rStyle w:val="Cursief"/>
        </w:rPr>
        <w:t>TK</w:t>
      </w:r>
      <w:r>
        <w:rPr>
          <w:lang w:eastAsia="nl-NL"/>
        </w:rPr>
        <w:t> </w:t>
      </w:r>
      <w:r w:rsidRPr="0050654F">
        <w:rPr>
          <w:lang w:eastAsia="nl-NL"/>
        </w:rPr>
        <w:t>=</w:t>
      </w:r>
      <w:r>
        <w:rPr>
          <w:lang w:eastAsia="nl-NL"/>
        </w:rPr>
        <w:t> </w:t>
      </w:r>
      <w:r w:rsidRPr="0050654F">
        <w:rPr>
          <w:lang w:eastAsia="nl-NL"/>
        </w:rPr>
        <w:t>(0,0625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32</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60</w:t>
      </w:r>
      <w:r>
        <w:rPr>
          <w:lang w:eastAsia="nl-NL"/>
        </w:rPr>
        <w:t> </w:t>
      </w:r>
      <w:r w:rsidRPr="0050654F">
        <w:rPr>
          <w:lang w:eastAsia="nl-NL"/>
        </w:rPr>
        <w:t>=</w:t>
      </w:r>
      <w:r>
        <w:rPr>
          <w:lang w:eastAsia="nl-NL"/>
        </w:rPr>
        <w:t> </w:t>
      </w:r>
      <w:r w:rsidRPr="00842216">
        <w:t>€ 2.364</w:t>
      </w:r>
    </w:p>
    <w:p w14:paraId="24AFEFE7" w14:textId="77777777" w:rsidR="00DE23A4" w:rsidRDefault="00DE23A4" w:rsidP="00641020">
      <w:pPr>
        <w:pStyle w:val="OpdrachtAntwoord-regel"/>
        <w:rPr>
          <w:lang w:eastAsia="nl-NL"/>
        </w:rPr>
      </w:pPr>
      <w:r w:rsidRPr="00842216">
        <w:rPr>
          <w:rStyle w:val="Cursief"/>
        </w:rPr>
        <w:t>W</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r>
        <w:rPr>
          <w:lang w:eastAsia="nl-NL"/>
        </w:rPr>
        <w:t> – </w:t>
      </w:r>
      <w:r w:rsidRPr="00CC7FE9">
        <w:t>€ 2.364</w:t>
      </w:r>
      <w:r>
        <w:t> = </w:t>
      </w:r>
      <w:r w:rsidRPr="0050654F">
        <w:rPr>
          <w:lang w:eastAsia="nl-NL"/>
        </w:rPr>
        <w:t>€</w:t>
      </w:r>
      <w:r>
        <w:rPr>
          <w:lang w:eastAsia="nl-NL"/>
        </w:rPr>
        <w:t> </w:t>
      </w:r>
      <w:r w:rsidRPr="0050654F">
        <w:rPr>
          <w:lang w:eastAsia="nl-NL"/>
        </w:rPr>
        <w:t>196</w:t>
      </w:r>
    </w:p>
    <w:p w14:paraId="0C9342F8" w14:textId="77777777" w:rsidR="00DE23A4" w:rsidRPr="0050654F" w:rsidRDefault="00DE23A4" w:rsidP="00641020">
      <w:pPr>
        <w:pStyle w:val="OpdrachtInstructie"/>
        <w:rPr>
          <w:lang w:eastAsia="nl-NL"/>
        </w:rPr>
      </w:pPr>
      <w:r w:rsidRPr="0050654F">
        <w:rPr>
          <w:lang w:eastAsia="nl-NL"/>
        </w:rPr>
        <w:t xml:space="preserve">Door het heffen van de milieubelasting verandert de collectieve aanbodfunctie naar </w:t>
      </w: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p>
    <w:p w14:paraId="087CD39A" w14:textId="77777777" w:rsidR="00DE23A4" w:rsidRDefault="00DE23A4" w:rsidP="00641020">
      <w:pPr>
        <w:pStyle w:val="OpdrachtDeelvraag"/>
      </w:pPr>
      <w:r w:rsidRPr="0050654F">
        <w:rPr>
          <w:lang w:eastAsia="nl-NL"/>
        </w:rPr>
        <w:t>e</w:t>
      </w:r>
      <w:r>
        <w:rPr>
          <w:lang w:eastAsia="nl-NL"/>
        </w:rPr>
        <w:tab/>
      </w:r>
      <w:r w:rsidRPr="0050654F">
        <w:t>Leg uit dat door het heffen van milieubelasting de collectieve aanbodfunctie verandert.</w:t>
      </w:r>
    </w:p>
    <w:p w14:paraId="37CE7491" w14:textId="77777777" w:rsidR="00DE23A4" w:rsidRPr="008B1D1C" w:rsidRDefault="00DE23A4" w:rsidP="00641020">
      <w:pPr>
        <w:pStyle w:val="OpdrachtAntwoord-regel"/>
      </w:pPr>
      <w:r>
        <w:t xml:space="preserve">Het gaat hier om een producentenbelasting. </w:t>
      </w:r>
      <w:r w:rsidRPr="0050654F">
        <w:t xml:space="preserve">De aanbieders zullen </w:t>
      </w:r>
      <w:r>
        <w:t xml:space="preserve">dan </w:t>
      </w:r>
      <w:r w:rsidRPr="0050654F">
        <w:t>dezelfde hoeveelheid aanbieden, maar dan tegen een prijs die €</w:t>
      </w:r>
      <w:r>
        <w:t> </w:t>
      </w:r>
      <w:r w:rsidRPr="0050654F">
        <w:t>9 hoger ligt dan de prijs</w:t>
      </w:r>
      <w:r>
        <w:t xml:space="preserve"> zonder belasting</w:t>
      </w:r>
      <w:r w:rsidRPr="0050654F">
        <w:t xml:space="preserve">. De aanbodlijn verschuift </w:t>
      </w:r>
      <w:r>
        <w:t>evenwijdig</w:t>
      </w:r>
      <w:r w:rsidRPr="0050654F">
        <w:t xml:space="preserve"> naar boven</w:t>
      </w:r>
      <w:r>
        <w:t xml:space="preserve"> over een afstand zo groot als de heffing</w:t>
      </w:r>
      <w:r w:rsidRPr="0050654F">
        <w:t>.</w:t>
      </w:r>
    </w:p>
    <w:p w14:paraId="065AAC4E" w14:textId="77777777" w:rsidR="00DE23A4" w:rsidRDefault="00DE23A4">
      <w:pPr>
        <w:rPr>
          <w:rFonts w:ascii="Arial" w:hAnsi="Arial"/>
          <w:color w:val="003399"/>
          <w:sz w:val="20"/>
          <w:szCs w:val="20"/>
          <w:lang w:eastAsia="nl-NL"/>
        </w:rPr>
      </w:pPr>
      <w:r>
        <w:rPr>
          <w:lang w:eastAsia="nl-NL"/>
        </w:rPr>
        <w:br w:type="page"/>
      </w:r>
    </w:p>
    <w:p w14:paraId="5F90E6B4" w14:textId="77777777" w:rsidR="00DE23A4" w:rsidRDefault="00DE23A4" w:rsidP="00FB650B">
      <w:pPr>
        <w:pStyle w:val="OpdrachtDeelvraag"/>
        <w:ind w:left="0" w:firstLine="0"/>
        <w:rPr>
          <w:lang w:eastAsia="nl-NL"/>
        </w:rPr>
      </w:pPr>
      <w:r w:rsidRPr="0050654F">
        <w:rPr>
          <w:lang w:eastAsia="nl-NL"/>
        </w:rPr>
        <w:t>f</w:t>
      </w:r>
      <w:r w:rsidRPr="0050654F">
        <w:rPr>
          <w:lang w:eastAsia="nl-NL"/>
        </w:rPr>
        <w:tab/>
        <w:t>Bereken de evenwichtsprijs na invoering van de milieubelasting.</w:t>
      </w:r>
    </w:p>
    <w:p w14:paraId="54EF7456" w14:textId="77777777" w:rsidR="00DE23A4" w:rsidRPr="00210211"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842216">
        <w:rPr>
          <w:rStyle w:val="Cursief"/>
        </w:rPr>
        <w:t>Q</w:t>
      </w:r>
      <w:r w:rsidRPr="00842216">
        <w:rPr>
          <w:rStyle w:val="Subscript"/>
        </w:rPr>
        <w:t>a</w:t>
      </w:r>
      <w:r>
        <w:rPr>
          <w:lang w:eastAsia="nl-NL"/>
        </w:rPr>
        <w:t>’ </w:t>
      </w:r>
      <w:r>
        <w:sym w:font="Symbol" w:char="F0DB"/>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r>
        <w:rPr>
          <w:lang w:eastAsia="nl-NL"/>
        </w:rPr>
        <w:t> </w:t>
      </w:r>
      <w:r>
        <w:sym w:font="Symbol" w:char="F0DB"/>
      </w:r>
      <w:r>
        <w:rPr>
          <w:lang w:eastAsia="nl-NL"/>
        </w:rPr>
        <w:t> </w:t>
      </w:r>
      <w:r w:rsidRPr="0050654F">
        <w:rPr>
          <w:lang w:eastAsia="nl-NL"/>
        </w:rPr>
        <w:t>1,5</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sym w:font="Symbol" w:char="F0DB"/>
      </w:r>
      <w:r>
        <w:t> </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rsidRPr="0050654F">
        <w:rPr>
          <w:lang w:eastAsia="nl-NL"/>
        </w:rPr>
        <w:t>/</w:t>
      </w:r>
      <w:r>
        <w:rPr>
          <w:lang w:eastAsia="nl-NL"/>
        </w:rPr>
        <w:t> </w:t>
      </w:r>
      <w:r w:rsidRPr="0050654F">
        <w:rPr>
          <w:lang w:eastAsia="nl-NL"/>
        </w:rPr>
        <w:t>1,5</w:t>
      </w:r>
      <w:r>
        <w:rPr>
          <w:lang w:eastAsia="nl-NL"/>
        </w:rPr>
        <w:t> </w:t>
      </w:r>
      <w:r w:rsidRPr="0050654F">
        <w:rPr>
          <w:lang w:eastAsia="nl-NL"/>
        </w:rPr>
        <w:t>=</w:t>
      </w:r>
      <w:r>
        <w:rPr>
          <w:lang w:eastAsia="nl-NL"/>
        </w:rPr>
        <w:t> </w:t>
      </w:r>
      <w:r w:rsidRPr="0050654F">
        <w:rPr>
          <w:lang w:eastAsia="nl-NL"/>
        </w:rPr>
        <w:t>43.</w:t>
      </w:r>
      <w:r>
        <w:rPr>
          <w:lang w:eastAsia="nl-NL"/>
        </w:rPr>
        <w:t xml:space="preserve"> </w:t>
      </w:r>
      <w:r w:rsidRPr="0050654F">
        <w:rPr>
          <w:lang w:eastAsia="nl-NL"/>
        </w:rPr>
        <w:t>Dus</w:t>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43.</w:t>
      </w:r>
    </w:p>
    <w:p w14:paraId="014EE522" w14:textId="77777777" w:rsidR="00DE23A4" w:rsidRDefault="00DE23A4" w:rsidP="00641020">
      <w:pPr>
        <w:pStyle w:val="OpdrachtDeelvraag"/>
      </w:pPr>
      <w:r w:rsidRPr="0050654F">
        <w:rPr>
          <w:lang w:eastAsia="nl-NL"/>
        </w:rPr>
        <w:t>g</w:t>
      </w:r>
      <w:r w:rsidRPr="0050654F">
        <w:rPr>
          <w:lang w:eastAsia="nl-NL"/>
        </w:rPr>
        <w:tab/>
      </w:r>
      <w:r w:rsidRPr="0050654F">
        <w:t>Bereken hoeveel procent van de milieubelasting wordt afgewenteld op de consument.</w:t>
      </w:r>
    </w:p>
    <w:p w14:paraId="4AB8ED51" w14:textId="77777777" w:rsidR="00DE23A4" w:rsidRPr="00210211" w:rsidRDefault="00DE23A4" w:rsidP="00641020">
      <w:pPr>
        <w:pStyle w:val="OpdrachtAntwoord-regel"/>
      </w:pPr>
      <w:r w:rsidRPr="00842216">
        <w:rPr>
          <w:rStyle w:val="Cursief"/>
        </w:rPr>
        <w:t>P</w:t>
      </w:r>
      <w:r>
        <w:t> = 43 (was 40) </w:t>
      </w:r>
      <w:r>
        <w:sym w:font="Symbol" w:char="F0DB"/>
      </w:r>
      <w:r>
        <w:t> (43 – 40) / 9 × 100% = 33,3%.</w:t>
      </w:r>
    </w:p>
    <w:p w14:paraId="33751D76" w14:textId="77777777" w:rsidR="00DE23A4" w:rsidRDefault="00DE23A4" w:rsidP="00641020">
      <w:pPr>
        <w:pStyle w:val="OpdrachtDeelvraag"/>
        <w:rPr>
          <w:lang w:eastAsia="nl-NL"/>
        </w:rPr>
      </w:pPr>
      <w:r w:rsidRPr="0050654F">
        <w:rPr>
          <w:lang w:eastAsia="nl-NL"/>
        </w:rPr>
        <w:t>h</w:t>
      </w:r>
      <w:r w:rsidRPr="0050654F">
        <w:rPr>
          <w:lang w:eastAsia="nl-NL"/>
        </w:rPr>
        <w:tab/>
        <w:t xml:space="preserve">Bereken hoeveel euro de </w:t>
      </w:r>
      <w:r>
        <w:rPr>
          <w:lang w:eastAsia="nl-NL"/>
        </w:rPr>
        <w:t>B</w:t>
      </w:r>
      <w:r w:rsidRPr="0050654F">
        <w:rPr>
          <w:lang w:eastAsia="nl-NL"/>
        </w:rPr>
        <w:t>elastingdienst ontvangt.</w:t>
      </w:r>
    </w:p>
    <w:p w14:paraId="2EF7FF6D" w14:textId="77777777" w:rsidR="00DE23A4" w:rsidRDefault="00DE23A4" w:rsidP="00641020">
      <w:pPr>
        <w:pStyle w:val="OpdrachtAntwoord-regel"/>
        <w:rPr>
          <w:lang w:eastAsia="nl-NL"/>
        </w:rPr>
      </w:pP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14,5</w:t>
      </w:r>
      <w:r>
        <w:rPr>
          <w:lang w:eastAsia="nl-NL"/>
        </w:rPr>
        <w:t> </w:t>
      </w:r>
      <w:r w:rsidRPr="0050654F">
        <w:rPr>
          <w:lang w:eastAsia="nl-NL"/>
        </w:rPr>
        <w:t>=</w:t>
      </w:r>
      <w:r>
        <w:rPr>
          <w:lang w:eastAsia="nl-NL"/>
        </w:rPr>
        <w:t> </w:t>
      </w:r>
      <w:r w:rsidRPr="0050654F">
        <w:rPr>
          <w:lang w:eastAsia="nl-NL"/>
        </w:rPr>
        <w:t>7</w:t>
      </w:r>
    </w:p>
    <w:p w14:paraId="7B0EBDFA" w14:textId="77777777" w:rsidR="00DE23A4"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7</w:t>
      </w:r>
    </w:p>
    <w:p w14:paraId="7F9B27A9" w14:textId="77777777" w:rsidR="00DE23A4" w:rsidRPr="0050654F" w:rsidRDefault="00DE23A4" w:rsidP="00641020">
      <w:pPr>
        <w:pStyle w:val="OpdrachtAntwoord-regel"/>
        <w:rPr>
          <w:lang w:eastAsia="nl-NL"/>
        </w:rPr>
      </w:pPr>
      <w:r w:rsidRPr="0050654F">
        <w:rPr>
          <w:lang w:eastAsia="nl-NL"/>
        </w:rPr>
        <w:t>Dus 7 miljoen stuks</w:t>
      </w:r>
    </w:p>
    <w:p w14:paraId="7E4D8ABB" w14:textId="77777777" w:rsidR="00DE23A4" w:rsidRPr="008B1D1C" w:rsidRDefault="00DE23A4" w:rsidP="00641020">
      <w:pPr>
        <w:pStyle w:val="OpdrachtAntwoord-regel"/>
        <w:rPr>
          <w:lang w:eastAsia="nl-NL"/>
        </w:rPr>
      </w:pPr>
      <w:r w:rsidRPr="0050654F">
        <w:rPr>
          <w:lang w:eastAsia="nl-NL"/>
        </w:rPr>
        <w:t>7</w:t>
      </w:r>
      <w:r>
        <w:rPr>
          <w:lang w:eastAsia="nl-NL"/>
        </w:rPr>
        <w:t> </w:t>
      </w:r>
      <w:r w:rsidRPr="0050654F">
        <w:rPr>
          <w:lang w:eastAsia="nl-NL"/>
        </w:rPr>
        <w:t>miljoen</w:t>
      </w:r>
      <w:r>
        <w:rPr>
          <w:lang w:eastAsia="nl-NL"/>
        </w:rPr>
        <w:t> </w:t>
      </w:r>
      <w:r w:rsidRPr="0050654F">
        <w:rPr>
          <w:lang w:eastAsia="nl-NL"/>
        </w:rPr>
        <w:t>×</w:t>
      </w:r>
      <w:r>
        <w:rPr>
          <w:lang w:eastAsia="nl-NL"/>
        </w:rPr>
        <w:t> € </w:t>
      </w:r>
      <w:r w:rsidRPr="0050654F">
        <w:rPr>
          <w:lang w:eastAsia="nl-NL"/>
        </w:rPr>
        <w:t>9</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63</w:t>
      </w:r>
      <w:r>
        <w:rPr>
          <w:lang w:eastAsia="nl-NL"/>
        </w:rPr>
        <w:t> </w:t>
      </w:r>
      <w:r w:rsidRPr="0050654F">
        <w:rPr>
          <w:lang w:eastAsia="nl-NL"/>
        </w:rPr>
        <w:t>miljoen</w:t>
      </w:r>
    </w:p>
    <w:p w14:paraId="7FD03060" w14:textId="77777777" w:rsidR="00DE23A4" w:rsidRDefault="00DE23A4" w:rsidP="00641020">
      <w:pPr>
        <w:pStyle w:val="OpdrachtDeelvraag"/>
        <w:rPr>
          <w:lang w:eastAsia="nl-NL"/>
        </w:rPr>
      </w:pPr>
      <w:r w:rsidRPr="0050654F">
        <w:rPr>
          <w:lang w:eastAsia="nl-NL"/>
        </w:rPr>
        <w:t>i</w:t>
      </w:r>
      <w:r w:rsidRPr="0050654F">
        <w:rPr>
          <w:lang w:eastAsia="nl-NL"/>
        </w:rPr>
        <w:tab/>
        <w:t>Bereken de prijselasticiteit van de vraag.</w:t>
      </w:r>
    </w:p>
    <w:p w14:paraId="70DCCA3C" w14:textId="77777777" w:rsidR="00DE23A4" w:rsidRDefault="00DE23A4" w:rsidP="00641020">
      <w:pPr>
        <w:pStyle w:val="OpdrachtAntwoord-regel"/>
        <w:rPr>
          <w:lang w:eastAsia="nl-NL"/>
        </w:rPr>
      </w:pPr>
      <w:r w:rsidRPr="0050654F">
        <w:rPr>
          <w:lang w:eastAsia="nl-NL"/>
        </w:rPr>
        <w:t>De gevraagde hoeveelheid gaat van 10 naar 7</w:t>
      </w:r>
      <w:r>
        <w:rPr>
          <w:lang w:eastAsia="nl-NL"/>
        </w:rPr>
        <w:t>, dus –30%</w:t>
      </w:r>
      <w:r w:rsidRPr="0050654F">
        <w:rPr>
          <w:lang w:eastAsia="nl-NL"/>
        </w:rPr>
        <w:t>.</w:t>
      </w:r>
      <w:r>
        <w:rPr>
          <w:lang w:eastAsia="nl-NL"/>
        </w:rPr>
        <w:t xml:space="preserve"> </w:t>
      </w:r>
      <w:r w:rsidRPr="0050654F">
        <w:rPr>
          <w:lang w:eastAsia="nl-NL"/>
        </w:rPr>
        <w:t>De prijs gaat van 40 naar 43</w:t>
      </w:r>
      <w:r>
        <w:rPr>
          <w:lang w:eastAsia="nl-NL"/>
        </w:rPr>
        <w:t>, dus +7,5%</w:t>
      </w:r>
      <w:r w:rsidRPr="0050654F">
        <w:rPr>
          <w:lang w:eastAsia="nl-NL"/>
        </w:rPr>
        <w:t>.</w:t>
      </w:r>
    </w:p>
    <w:p w14:paraId="61474745" w14:textId="77777777" w:rsidR="00DE23A4" w:rsidRPr="008B1D1C" w:rsidRDefault="00DE23A4" w:rsidP="00641020">
      <w:pPr>
        <w:pStyle w:val="OpdrachtAntwoord-regel"/>
        <w:rPr>
          <w:lang w:eastAsia="nl-NL"/>
        </w:rPr>
      </w:pPr>
      <w:r w:rsidRPr="00842216">
        <w:rPr>
          <w:rStyle w:val="Cursief"/>
        </w:rPr>
        <w:t>E</w:t>
      </w:r>
      <w:r w:rsidRPr="00842216">
        <w:rPr>
          <w:rStyle w:val="Subscript"/>
        </w:rPr>
        <w:t>v</w:t>
      </w:r>
      <w:r>
        <w:rPr>
          <w:lang w:eastAsia="nl-NL"/>
        </w:rPr>
        <w:t> </w:t>
      </w:r>
      <w:r w:rsidRPr="0050654F">
        <w:rPr>
          <w:lang w:eastAsia="nl-NL"/>
        </w:rPr>
        <w:t>=</w:t>
      </w:r>
      <w:r>
        <w:rPr>
          <w:lang w:eastAsia="nl-NL"/>
        </w:rPr>
        <w:t> –</w:t>
      </w:r>
      <w:r w:rsidRPr="0050654F">
        <w:rPr>
          <w:lang w:eastAsia="nl-NL"/>
        </w:rPr>
        <w:t>30%</w:t>
      </w:r>
      <w:r>
        <w:rPr>
          <w:lang w:eastAsia="nl-NL"/>
        </w:rPr>
        <w:t> </w:t>
      </w:r>
      <w:r w:rsidRPr="0050654F">
        <w:rPr>
          <w:lang w:eastAsia="nl-NL"/>
        </w:rPr>
        <w:t>/</w:t>
      </w:r>
      <w:r>
        <w:rPr>
          <w:lang w:eastAsia="nl-NL"/>
        </w:rPr>
        <w:t> </w:t>
      </w:r>
      <w:r w:rsidRPr="0050654F">
        <w:rPr>
          <w:lang w:eastAsia="nl-NL"/>
        </w:rPr>
        <w:t>7,5%</w:t>
      </w:r>
      <w:r>
        <w:rPr>
          <w:lang w:eastAsia="nl-NL"/>
        </w:rPr>
        <w:t> </w:t>
      </w:r>
      <w:r w:rsidRPr="0050654F">
        <w:rPr>
          <w:lang w:eastAsia="nl-NL"/>
        </w:rPr>
        <w:t>=</w:t>
      </w:r>
      <w:r>
        <w:rPr>
          <w:lang w:eastAsia="nl-NL"/>
        </w:rPr>
        <w:t> –</w:t>
      </w:r>
      <w:r w:rsidRPr="0050654F">
        <w:rPr>
          <w:lang w:eastAsia="nl-NL"/>
        </w:rPr>
        <w:t>4</w:t>
      </w:r>
    </w:p>
    <w:p w14:paraId="06861C6E" w14:textId="77777777" w:rsidR="00DE23A4" w:rsidRPr="0050654F" w:rsidRDefault="00DE23A4" w:rsidP="00641020">
      <w:pPr>
        <w:pStyle w:val="OpdrachtDeelvraag"/>
        <w:rPr>
          <w:lang w:eastAsia="nl-NL"/>
        </w:rPr>
      </w:pPr>
      <w:r w:rsidRPr="0050654F">
        <w:rPr>
          <w:lang w:eastAsia="nl-NL"/>
        </w:rPr>
        <w:t>j</w:t>
      </w:r>
      <w:r>
        <w:rPr>
          <w:lang w:eastAsia="nl-NL"/>
        </w:rPr>
        <w:tab/>
      </w:r>
      <w:r w:rsidRPr="0050654F">
        <w:t xml:space="preserve">Is het bedrag aan belastingen gelijk aan het verlies van consumenten- en producentensurplus tezamen? Verklaar </w:t>
      </w:r>
      <w:r>
        <w:t>je</w:t>
      </w:r>
      <w:r w:rsidRPr="0050654F">
        <w:t xml:space="preserve"> antwoord.</w:t>
      </w:r>
    </w:p>
    <w:p w14:paraId="61FD4CD3" w14:textId="77777777" w:rsidR="00DE23A4" w:rsidRPr="0050654F" w:rsidRDefault="00DE23A4" w:rsidP="00641020">
      <w:pPr>
        <w:pStyle w:val="OpdrachtAntwoord-regel"/>
      </w:pPr>
      <w:r w:rsidRPr="0050654F">
        <w:t>Nee. Door de belastingheffing komt er een hogere (evenwichts)prijs, waardoor er minder transacties plaatsvinden</w:t>
      </w:r>
      <w:r>
        <w:t>. D</w:t>
      </w:r>
      <w:r w:rsidRPr="0050654F">
        <w:t>it leidt tot een verlies aan consumentensurplus en producentensurplus</w:t>
      </w:r>
      <w:r>
        <w:t>,</w:t>
      </w:r>
      <w:r w:rsidRPr="0050654F">
        <w:t xml:space="preserve"> en noemen we de Harbergerdriehoek.</w:t>
      </w:r>
    </w:p>
    <w:p w14:paraId="2A71F179" w14:textId="77777777" w:rsidR="00DE23A4" w:rsidRPr="000962B7" w:rsidRDefault="00DE23A4" w:rsidP="00641020">
      <w:pPr>
        <w:keepNext/>
        <w:spacing w:before="40" w:after="0"/>
        <w:outlineLvl w:val="2"/>
      </w:pPr>
      <w:r>
        <w:rPr>
          <w:rFonts w:ascii="Arial" w:hAnsi="Arial"/>
          <w:b/>
          <w:color w:val="444444"/>
          <w:sz w:val="18"/>
        </w:rPr>
        <w:lastRenderedPageBreak/>
        <w:t>Oefening 7</w:t>
      </w:r>
    </w:p>
    <w:p w14:paraId="70497B02" w14:textId="77777777" w:rsidR="00DE23A4" w:rsidRDefault="00DE23A4" w:rsidP="00641020">
      <w:pPr>
        <w:pStyle w:val="OpdrachtInstructie"/>
      </w:pPr>
      <w:r>
        <w:t xml:space="preserve">Een pharmaceutisch bedrijf (PharmaHealth) produceert vaccins. Het vaccin tegen ziekten als bof en mazelen brengt zowel privé voordelen (bescherming voor degene die wordt gevaccineerd) als externe voordelen (bescherming van niet-gevaccineerden door groepsimmuniteit) voort. PharmaHealth werkt momenteel op een markt met volkomen concurrentie. De veiligheidsdoses per maand kunnen beschreven worden met: Qv = 50 - P (vraag), Qa = P/2 (aanbod).</w:t>
      </w:r>
    </w:p>
    <w:p w14:paraId="70497B02" w14:textId="77777777" w:rsidR="00DE23A4" w:rsidRDefault="00DE23A4" w:rsidP="00641020">
      <w:pPr>
        <w:pStyle w:val="OpdrachtInstructie"/>
      </w:pPr>
      <w:r>
        <w:t xml:space="preserve">a  Bereken het marktevenwicht zonder overheidsinterventie. Hoeveel doses zullen er per maand gebruikt worden en wat is de marktprijs?</w:t>
      </w:r>
    </w:p>
    <w:p w14:paraId="70497B02" w14:textId="77777777" w:rsidR="00DE23A4" w:rsidRDefault="00DE23A4" w:rsidP="00641020">
      <w:pPr>
        <w:pStyle w:val="OpdrachtInstructie"/>
      </w:pPr>
      <w:r>
        <w:t xml:space="preserve">Marktevenwicht: Qv = Qa ⇔ 50 - P = P/2 ⇔ 100 - 2P = P ⇔ 3P = 100 ⇔ P = €33,33. Qv = Qa = 50 - 33,33 = 16,67 (duizenden doses).</w:t>
      </w:r>
    </w:p>
    <w:p w14:paraId="70497B02" w14:textId="77777777" w:rsidR="00DE23A4" w:rsidRDefault="00DE23A4" w:rsidP="00641020">
      <w:pPr>
        <w:pStyle w:val="OpdrachtInstructie"/>
      </w:pPr>
      <w:r>
        <w:t xml:space="preserve">b  De overheid schat dat elk vaccin naast de privé voordelen ook € 30 aan externe voordelen genereert (bescherming van niet-gevaccineerden). Waarom leidt dit tot onderprovisie vanuit het perspectief van maatschappelijk optimum?</w:t>
      </w:r>
    </w:p>
    <w:p w14:paraId="70497B02" w14:textId="77777777" w:rsidR="00DE23A4" w:rsidRDefault="00DE23A4" w:rsidP="00641020">
      <w:pPr>
        <w:pStyle w:val="OpdrachtInstructie"/>
      </w:pPr>
      <w:r>
        <w:t xml:space="preserve">Consumenten bereiden zich alleen voor de privé voordelen. Zij kijken naar de prijs (€33,33) en vergelijken dit met hun privé nut. De externe voordelen van € 30 per dosis worden niet in hun aankoosbeslissing meegewogen. Vanuit maatschappelijk optimum zou de 'echte' waarde van een vaccin € 33,33 (privé) + € 30 (extern) = € 63,33 zijn. De marktprijs weerspiegelt slechts de privé waarde, dus is er minder vraag dan sociaal optimaal.</w:t>
      </w:r>
    </w:p>
    <w:p w14:paraId="70497B02" w14:textId="77777777" w:rsidR="00DE23A4" w:rsidRDefault="00DE23A4" w:rsidP="00641020">
      <w:pPr>
        <w:pStyle w:val="OpdrachtInstructie"/>
      </w:pPr>
      <w:r>
        <w:t xml:space="preserve">c  De overheid wil graag meer vaccins via subsidie stimuleren. Stel dat zij een subsidie per vaccin aanbiedt. Leg uit wat deze subsidie met de vraaglijn doet en bereken hoe groot de subsidie per dosis minimaal moet zijn om het sociaal optimale volume te bereiken.</w:t>
      </w:r>
    </w:p>
    <w:p w14:paraId="70497B02" w14:textId="77777777" w:rsidR="00DE23A4" w:rsidRDefault="00DE23A4" w:rsidP="00641020">
      <w:pPr>
        <w:pStyle w:val="OpdrachtInstructie"/>
      </w:pPr>
      <w:r>
        <w:t xml:space="preserve">Een subsidie per vaccin schuift de vraaglijn naar rechts - consumenten willen meer kopen omdat zij minder hoeven te betalen. Het sociaal optimale volume zou bereikt worden waar de gemiddelde nutswaardering (privé + extern) gelijk is aan de marginale kosten van aanbod. Marginale kosten = P = Q/2, dus MK-lijn is: P = Q/2. Voor sociaal optimum: 50 - Q = 30 + Q/2 (omdat totale waarde is privé vraag + externe waarde) ⇔ 50 - 30 = Q + Q/2 ⇔ 20 = 1,5Q ⇔ Q = 13,33. Bij Q = 13,33 is P = 50 - 13,33 = €36,67. Dit is een stijging van vraag van 16,67 naar 13,33... (dit klopt niet - revisie: de externe voordelen impliceren dat het sociale optimum HOGER ligt). Laten we herrekenen: Sociaal optimaal is waar Qv inclusief externe waarde gelijk is aan Qa. Dus (50 - P) + 30 in totale voordelen moet gelijk zijn aan P/2 (aanbodde). Nee, juiste benadering: Sociaal optimum is waar MV (inclusief extern) = MK. Privé vraag Qv = 50 - P, dus MV_privé = 50 - Qv. Externe voordelen toevoegen: MV_sociaal = 50 - Qv + 30 = 80 - Qv. Uit aanbod: Qa = P/2, dus MK = P = 2Qa. Voor optimum: 80 - Q = 2Q ⇔ 80 = 3Q ⇔ Q = 26,67. Bij Q = 26,67: P_zonder subsidie = 50 - 26,67 = 23,33. Maar aanbieders willen: 26,67 = P/2 ⇔ P = 53,33. Dus subsidie per dosis = €53,33 - €23,33 = €30. Dit klopt met de externe waarde.</w:t>
      </w:r>
    </w:p>
    <w:p w14:paraId="70497B02" w14:textId="77777777" w:rsidR="00DE23A4" w:rsidRDefault="00DE23A4" w:rsidP="00641020">
      <w:pPr>
        <w:pStyle w:val="OpdrachtInstructie"/>
      </w:pPr>
      <w:r>
        <w:t xml:space="preserve">d  Welke twee andere beleidsinstrumenten (niet subsidie) zou de overheid kunnen inzetten om meer vaccinaties te stimuleren? Leg uit hoe deze werken en welke voordelen/nadelen zij hebben ten opzichte van subsidie.</w:t>
      </w:r>
    </w:p>
    <w:p w14:paraId="70497B02" w14:textId="77777777" w:rsidR="00DE23A4" w:rsidRDefault="00DE23A4" w:rsidP="00641020">
      <w:pPr>
        <w:pStyle w:val="OpdrachtInstructie"/>
      </w:pPr>
      <w:r>
        <w:t xml:space="preserve">1) Verplichte vaccinatie/verplichte deelname - de overheid verpicht instellingen (scholen) om vaccinaties aan te bieden en burgers aan te moedigen/verplichten deel te nemen. Voordeel: bereikt direct het sociaal optimale niveau (26,67 dosis). Nadeel: beperkt consumentenvrijheid, kan weerstand oproepen, bureaucratische kosten. 2) Regelgeving/informatiecampagne - de overheid verplicht aanbieders meer informatie over externe voordelen te geven (bijv. via campagnes). Voordeel: consumenten nemen de externe voordelen mee in hun keuze zonder dwang. Nadeel: werkt slechts als consumenten volledig rationeel zijn en informatie gebruiken. Vaak onvoldoende effectief. 3) Inkoopregeling - de overheid koopt zelf vaccins in bulk en distribueert gratis. Voordeel: directe controle over volume en distributie, schaaleconomie mogelijk. Nadeel: grote budgetaire impact, kan inefficiënties creëren.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