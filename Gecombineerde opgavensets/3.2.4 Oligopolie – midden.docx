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1870A" w14:textId="77777777" w:rsidR="00DE23A4"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4 Oligopolie</w:t>
      </w:r>
    </w:p>
    <w:p w14:paraId="735480A4" w14:textId="77777777" w:rsidR="00DE23A4" w:rsidRPr="00471807" w:rsidRDefault="00DE23A4" w:rsidP="00641020">
      <w:pPr>
        <w:keepNext/>
        <w:spacing w:before="40" w:after="0"/>
        <w:outlineLvl w:val="2"/>
      </w:pPr>
      <w:r>
        <w:rPr>
          <w:rFonts w:ascii="Arial" w:hAnsi="Arial"/>
          <w:b/>
          <w:color w:val="444444"/>
          <w:sz w:val="18"/>
        </w:rPr>
        <w:t>Oefening 1</w:t>
      </w:r>
    </w:p>
    <w:p w14:paraId="0BD81AFA" w14:textId="77777777" w:rsidR="00DE23A4" w:rsidRPr="00471807" w:rsidRDefault="00DE23A4" w:rsidP="00641020">
      <w:pPr>
        <w:pStyle w:val="OpdrachtInstructie"/>
      </w:pPr>
      <w:r w:rsidRPr="00471807">
        <w:t xml:space="preserve">Kastengigant en Janssen BV zijn de enige twee fabrikanten van een bepaald type kledingkast. De formule van de vraaglijn voor dit type kledingkast is als volgt: </w:t>
      </w:r>
      <w:r w:rsidRPr="00471807">
        <w:rPr>
          <w:rStyle w:val="Cursief"/>
        </w:rPr>
        <w:t>Q</w:t>
      </w:r>
      <w:r w:rsidRPr="00471807">
        <w:t> = –0,1</w:t>
      </w:r>
      <w:r w:rsidRPr="00471807">
        <w:rPr>
          <w:rStyle w:val="Cursief"/>
        </w:rPr>
        <w:t>p</w:t>
      </w:r>
      <w:r w:rsidRPr="00471807">
        <w:t xml:space="preserve"> + 100. Voor Kastengigant geldt </w:t>
      </w:r>
      <w:r w:rsidRPr="00471807">
        <w:rPr>
          <w:rStyle w:val="Cursief"/>
        </w:rPr>
        <w:t>MK</w:t>
      </w:r>
      <w:r w:rsidRPr="00471807">
        <w:t> = </w:t>
      </w:r>
      <w:r w:rsidRPr="00471807">
        <w:rPr>
          <w:rStyle w:val="Cursief"/>
        </w:rPr>
        <w:t>GTK</w:t>
      </w:r>
      <w:r w:rsidRPr="00471807">
        <w:t> = 100.</w:t>
      </w:r>
    </w:p>
    <w:p w14:paraId="7C8FA4FC" w14:textId="77777777" w:rsidR="00DE23A4" w:rsidRPr="00471807" w:rsidRDefault="00DE23A4" w:rsidP="00641020">
      <w:pPr>
        <w:pStyle w:val="OpdrachtDeelvraag"/>
      </w:pPr>
      <w:r w:rsidRPr="00471807">
        <w:t>a</w:t>
      </w:r>
      <w:r w:rsidRPr="00471807">
        <w:tab/>
        <w:t xml:space="preserve">Janssen BV produceert 20 kasten. De residuele vraaglijn van Kastengigant wordt dan gegeven door </w:t>
      </w:r>
      <w:r w:rsidRPr="00471807">
        <w:rPr>
          <w:rStyle w:val="Cursief"/>
        </w:rPr>
        <w:t>q</w:t>
      </w:r>
      <w:r w:rsidRPr="00471807">
        <w:t> = –0,1</w:t>
      </w:r>
      <w:r w:rsidRPr="00471807">
        <w:rPr>
          <w:rStyle w:val="Cursief"/>
        </w:rPr>
        <w:t>p</w:t>
      </w:r>
      <w:r w:rsidRPr="00471807">
        <w:t xml:space="preserve"> + 80. Zijn </w:t>
      </w:r>
      <w:r w:rsidRPr="00471807">
        <w:rPr>
          <w:rStyle w:val="Cursief"/>
        </w:rPr>
        <w:t>MO</w:t>
      </w:r>
      <w:r w:rsidRPr="00471807">
        <w:t xml:space="preserve"> is dan –20</w:t>
      </w:r>
      <w:r w:rsidRPr="00471807">
        <w:rPr>
          <w:rStyle w:val="Cursief"/>
        </w:rPr>
        <w:t>q</w:t>
      </w:r>
      <w:r w:rsidRPr="00471807">
        <w:t> + 800.</w:t>
      </w:r>
    </w:p>
    <w:p w14:paraId="2DB95248" w14:textId="77777777" w:rsidR="00DE23A4" w:rsidRPr="00471807" w:rsidRDefault="00DE23A4" w:rsidP="00641020">
      <w:pPr>
        <w:pStyle w:val="OpdrachtDeelvraag-vervolg"/>
      </w:pPr>
      <w:r w:rsidRPr="00471807">
        <w:t>Licht met een berekening toe dat Kastengigant in dit geval 35 kasten produceert als hij zijn winst maximaliseert.</w:t>
      </w:r>
    </w:p>
    <w:p w14:paraId="39965C03"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p>
    <w:p w14:paraId="5854C058" w14:textId="77777777" w:rsidR="00DE23A4" w:rsidRPr="00A65D25" w:rsidRDefault="00DE23A4" w:rsidP="00641020">
      <w:pPr>
        <w:pStyle w:val="OpdrachtAntwoord-regel"/>
      </w:pPr>
      <w:r w:rsidRPr="00471807">
        <w:t>–20</w:t>
      </w:r>
      <w:r w:rsidRPr="00471807">
        <w:rPr>
          <w:rStyle w:val="Cursief"/>
        </w:rPr>
        <w:t>q</w:t>
      </w:r>
      <w:r w:rsidRPr="00471807">
        <w:t> + 800 = 100 </w:t>
      </w:r>
      <w:r w:rsidRPr="00471807">
        <w:sym w:font="Symbol" w:char="F0DB"/>
      </w:r>
      <w:r w:rsidRPr="00471807">
        <w:t> </w:t>
      </w:r>
      <w:r w:rsidRPr="00A65D25">
        <w:rPr>
          <w:rStyle w:val="Cursief"/>
        </w:rPr>
        <w:t>q</w:t>
      </w:r>
      <w:r w:rsidRPr="00A65D25">
        <w:t> = 35</w:t>
      </w:r>
    </w:p>
    <w:p w14:paraId="4663E754" w14:textId="77777777" w:rsidR="00DE23A4" w:rsidRPr="00471807" w:rsidRDefault="00DE23A4" w:rsidP="00641020">
      <w:pPr>
        <w:pStyle w:val="OpdrachtDeelvraag"/>
      </w:pPr>
      <w:r w:rsidRPr="00471807">
        <w:t>b</w:t>
      </w:r>
      <w:r w:rsidRPr="00471807">
        <w:tab/>
        <w:t xml:space="preserve">Bereken voor Kastengigant de formule van de residuele vraaglijn en van de </w:t>
      </w:r>
      <w:r w:rsidRPr="00471807">
        <w:rPr>
          <w:rStyle w:val="Cursief"/>
        </w:rPr>
        <w:t>MO</w:t>
      </w:r>
      <w:r w:rsidRPr="00471807">
        <w:t xml:space="preserve"> als Janssen BV 40 kasten produceert.</w:t>
      </w:r>
    </w:p>
    <w:p w14:paraId="01AE68EC" w14:textId="77777777" w:rsidR="00DE23A4" w:rsidRPr="00471807" w:rsidRDefault="00DE23A4" w:rsidP="00641020">
      <w:pPr>
        <w:pStyle w:val="OpdrachtAntwoord-regel"/>
      </w:pPr>
      <w:r w:rsidRPr="00471807">
        <w:t xml:space="preserve">De residuele vraag van de Kastengigant is </w:t>
      </w:r>
      <w:r w:rsidRPr="00471807">
        <w:rPr>
          <w:rStyle w:val="Cursief"/>
        </w:rPr>
        <w:t>q</w:t>
      </w:r>
      <w:r w:rsidRPr="00471807">
        <w:t> = –0,1</w:t>
      </w:r>
      <w:r w:rsidRPr="00471807">
        <w:rPr>
          <w:rStyle w:val="Cursief"/>
        </w:rPr>
        <w:t>p</w:t>
      </w:r>
      <w:r w:rsidRPr="00471807">
        <w:t> + 60.</w:t>
      </w:r>
    </w:p>
    <w:p w14:paraId="1AFBCC53" w14:textId="77777777" w:rsidR="00DE23A4" w:rsidRPr="003F56FA" w:rsidRDefault="00DE23A4" w:rsidP="00641020">
      <w:pPr>
        <w:pStyle w:val="OpdrachtAntwoord-regel"/>
        <w:rPr>
          <w:lang w:val="en-US"/>
        </w:rPr>
      </w:pPr>
      <w:r w:rsidRPr="003F56FA">
        <w:rPr>
          <w:rStyle w:val="Cursief"/>
          <w:lang w:val="en-US"/>
        </w:rPr>
        <w:t>p</w:t>
      </w:r>
      <w:r w:rsidRPr="003F56FA">
        <w:rPr>
          <w:lang w:val="en-US"/>
        </w:rPr>
        <w:t> = –10</w:t>
      </w:r>
      <w:r w:rsidRPr="003F56FA">
        <w:rPr>
          <w:rStyle w:val="Cursief"/>
          <w:lang w:val="en-US"/>
        </w:rPr>
        <w:t>q</w:t>
      </w:r>
      <w:r w:rsidRPr="003F56FA">
        <w:rPr>
          <w:lang w:val="en-US"/>
        </w:rPr>
        <w:t> + 600</w:t>
      </w:r>
    </w:p>
    <w:p w14:paraId="48DA5489" w14:textId="77777777" w:rsidR="00DE23A4" w:rsidRPr="003F56FA" w:rsidRDefault="00DE23A4" w:rsidP="00641020">
      <w:pPr>
        <w:pStyle w:val="OpdrachtAntwoord-regel"/>
        <w:rPr>
          <w:lang w:val="en-US"/>
        </w:rPr>
      </w:pPr>
      <w:r w:rsidRPr="003F56FA">
        <w:rPr>
          <w:rStyle w:val="Cursief"/>
          <w:lang w:val="en-US"/>
        </w:rPr>
        <w:t>TO</w:t>
      </w:r>
      <w:r w:rsidRPr="003F56FA">
        <w:rPr>
          <w:lang w:val="en-US"/>
        </w:rPr>
        <w:t> = </w:t>
      </w:r>
      <w:r w:rsidRPr="003F56FA">
        <w:rPr>
          <w:rStyle w:val="Cursief"/>
          <w:lang w:val="en-US"/>
        </w:rPr>
        <w:t>p</w:t>
      </w:r>
      <w:r w:rsidRPr="003F56FA">
        <w:rPr>
          <w:lang w:val="en-US"/>
        </w:rPr>
        <w:t> × </w:t>
      </w:r>
      <w:r w:rsidRPr="003F56FA">
        <w:rPr>
          <w:rStyle w:val="Cursief"/>
          <w:lang w:val="en-US"/>
        </w:rPr>
        <w:t>q</w:t>
      </w:r>
      <w:r w:rsidRPr="003F56FA">
        <w:rPr>
          <w:lang w:val="en-US"/>
        </w:rPr>
        <w:t> = –10</w:t>
      </w:r>
      <w:r w:rsidRPr="003F56FA">
        <w:rPr>
          <w:rStyle w:val="Cursief"/>
          <w:lang w:val="en-US"/>
        </w:rPr>
        <w:t>q</w:t>
      </w:r>
      <w:r w:rsidRPr="003F56FA">
        <w:rPr>
          <w:rStyle w:val="Superscript"/>
          <w:lang w:val="en-US"/>
        </w:rPr>
        <w:t>2</w:t>
      </w:r>
      <w:r w:rsidRPr="003F56FA">
        <w:rPr>
          <w:lang w:val="en-US"/>
        </w:rPr>
        <w:t> + 600</w:t>
      </w:r>
      <w:r w:rsidRPr="003F56FA">
        <w:rPr>
          <w:rStyle w:val="Cursief"/>
          <w:lang w:val="en-US"/>
        </w:rPr>
        <w:t>q</w:t>
      </w:r>
    </w:p>
    <w:p w14:paraId="7AE9E814" w14:textId="77777777" w:rsidR="00DE23A4" w:rsidRPr="003F56FA" w:rsidRDefault="00DE23A4" w:rsidP="00641020">
      <w:pPr>
        <w:pStyle w:val="OpdrachtAntwoord-regel"/>
        <w:rPr>
          <w:lang w:val="en-US"/>
        </w:rPr>
      </w:pPr>
      <w:r w:rsidRPr="003F56FA">
        <w:rPr>
          <w:rStyle w:val="Cursief"/>
          <w:lang w:val="en-US"/>
        </w:rPr>
        <w:t>MO</w:t>
      </w:r>
      <w:r w:rsidRPr="003F56FA">
        <w:rPr>
          <w:lang w:val="en-US"/>
        </w:rPr>
        <w:t> = </w:t>
      </w:r>
      <w:r w:rsidRPr="003F56FA">
        <w:rPr>
          <w:rStyle w:val="Cursief"/>
          <w:lang w:val="en-US"/>
        </w:rPr>
        <w:t>TO</w:t>
      </w:r>
      <w:r w:rsidRPr="003F56FA">
        <w:rPr>
          <w:lang w:val="en-US"/>
        </w:rPr>
        <w:t>’ = –20</w:t>
      </w:r>
      <w:r w:rsidRPr="003F56FA">
        <w:rPr>
          <w:rStyle w:val="Cursief"/>
          <w:lang w:val="en-US"/>
        </w:rPr>
        <w:t>q</w:t>
      </w:r>
      <w:r w:rsidRPr="003F56FA">
        <w:rPr>
          <w:lang w:val="en-US"/>
        </w:rPr>
        <w:t> + 600</w:t>
      </w:r>
    </w:p>
    <w:p w14:paraId="1875A6D4" w14:textId="54E89317" w:rsidR="00DE23A4" w:rsidRPr="007E45AB" w:rsidRDefault="00DE23A4" w:rsidP="007E45AB">
      <w:pPr>
        <w:pStyle w:val="OpdrachtInstructie"/>
      </w:pPr>
      <w:r w:rsidRPr="00980F99">
        <w:br w:type="page"/>
      </w:r>
      <w:r w:rsidRPr="007E45AB">
        <w:lastRenderedPageBreak/>
        <w:t>c</w:t>
      </w:r>
      <w:r w:rsidRPr="007E45AB">
        <w:tab/>
        <w:t>Bereken hoeveel kasten Kastengigant produceert als hij zijn winst maximaliseert, gegeven dat Janssen BV 40 kasten produceert.</w:t>
      </w:r>
    </w:p>
    <w:p w14:paraId="748DCE48"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p>
    <w:p w14:paraId="7F2F93FE" w14:textId="77777777" w:rsidR="00DE23A4" w:rsidRPr="00471807" w:rsidRDefault="00DE23A4" w:rsidP="00641020">
      <w:pPr>
        <w:pStyle w:val="OpdrachtAntwoord-regel"/>
      </w:pPr>
      <w:r w:rsidRPr="00471807">
        <w:t>–20</w:t>
      </w:r>
      <w:r w:rsidRPr="00471807">
        <w:rPr>
          <w:rStyle w:val="Cursief"/>
        </w:rPr>
        <w:t>q</w:t>
      </w:r>
      <w:r w:rsidRPr="00471807">
        <w:t> + 600 = 100</w:t>
      </w:r>
    </w:p>
    <w:p w14:paraId="5F4D7095" w14:textId="77777777" w:rsidR="00DE23A4" w:rsidRPr="00471807" w:rsidRDefault="00DE23A4" w:rsidP="00641020">
      <w:pPr>
        <w:pStyle w:val="OpdrachtAntwoord-regel"/>
      </w:pPr>
      <w:r w:rsidRPr="00471807">
        <w:rPr>
          <w:rStyle w:val="Cursief"/>
        </w:rPr>
        <w:t>q</w:t>
      </w:r>
      <w:r w:rsidRPr="00471807">
        <w:t> = 25</w:t>
      </w:r>
    </w:p>
    <w:p w14:paraId="38E4E0F7" w14:textId="77777777" w:rsidR="00DE23A4" w:rsidRPr="00471807" w:rsidRDefault="00DE23A4" w:rsidP="00641020">
      <w:pPr>
        <w:pStyle w:val="OpdrachtDeelvraag"/>
      </w:pPr>
      <w:r w:rsidRPr="00471807">
        <w:t>d</w:t>
      </w:r>
      <w:r w:rsidRPr="00471807">
        <w:tab/>
      </w:r>
      <w:r>
        <w:t xml:space="preserve">Teken een assenstelsel met de productie van Kastengigant op de </w:t>
      </w:r>
      <w:r w:rsidRPr="00201D9F">
        <w:rPr>
          <w:rStyle w:val="Cursief"/>
        </w:rPr>
        <w:t>x</w:t>
      </w:r>
      <w:r>
        <w:t xml:space="preserve">-as en de productie van Janssen BV op de </w:t>
      </w:r>
      <w:r w:rsidRPr="00201D9F">
        <w:rPr>
          <w:rStyle w:val="Cursief"/>
        </w:rPr>
        <w:t>y</w:t>
      </w:r>
      <w:r>
        <w:t xml:space="preserve">-as (de </w:t>
      </w:r>
      <w:r w:rsidRPr="00201D9F">
        <w:rPr>
          <w:rStyle w:val="Cursief"/>
        </w:rPr>
        <w:t>x</w:t>
      </w:r>
      <w:r>
        <w:t xml:space="preserve">-as tot 100 kasten, de </w:t>
      </w:r>
      <w:r w:rsidRPr="00201D9F">
        <w:rPr>
          <w:rStyle w:val="Cursief"/>
        </w:rPr>
        <w:t>y</w:t>
      </w:r>
      <w:r>
        <w:t>-as tot 100 kasten).</w:t>
      </w:r>
      <w:r w:rsidRPr="00471807">
        <w:t xml:space="preserve"> Teken de twee combinaties van vraag a en c als punten in </w:t>
      </w:r>
      <w:r>
        <w:t>de grafiek</w:t>
      </w:r>
      <w:r w:rsidRPr="00471807">
        <w:t>. Verbind de punten tot een reactielijn van Kastengigant.</w:t>
      </w:r>
    </w:p>
    <w:p w14:paraId="3F973F98" w14:textId="77777777" w:rsidR="00DE23A4" w:rsidRPr="00471807" w:rsidRDefault="00DE23A4" w:rsidP="00641020">
      <w:pPr>
        <w:pStyle w:val="OpdrachtIntroductie"/>
        <w:rPr>
          <w:rFonts w:eastAsia="MS Mincho"/>
          <w:lang w:eastAsia="hi-IN" w:bidi="hi-IN"/>
        </w:rPr>
      </w:pPr>
      <w:r w:rsidRPr="00471807">
        <w:rPr>
          <w:rFonts w:eastAsia="MS Mincho"/>
          <w:lang w:eastAsia="hi-IN" w:bidi="hi-IN"/>
        </w:rPr>
        <w:t xml:space="preserve">Ook voor Janssen BV geldt </w:t>
      </w:r>
      <w:r w:rsidRPr="00201D9F">
        <w:rPr>
          <w:rStyle w:val="Cursief"/>
        </w:rPr>
        <w:t>MK</w:t>
      </w:r>
      <w:r w:rsidRPr="00471807">
        <w:rPr>
          <w:rFonts w:eastAsia="MS Mincho"/>
          <w:lang w:eastAsia="hi-IN" w:bidi="hi-IN"/>
        </w:rPr>
        <w:t> = </w:t>
      </w:r>
      <w:r w:rsidRPr="00201D9F">
        <w:rPr>
          <w:rStyle w:val="Cursief"/>
        </w:rPr>
        <w:t>GTK</w:t>
      </w:r>
      <w:r w:rsidRPr="00471807">
        <w:rPr>
          <w:rFonts w:eastAsia="MS Mincho"/>
          <w:lang w:eastAsia="hi-IN" w:bidi="hi-IN"/>
        </w:rPr>
        <w:t> = 100.</w:t>
      </w:r>
    </w:p>
    <w:p w14:paraId="286F7839" w14:textId="77777777" w:rsidR="00DE23A4" w:rsidRPr="00471807" w:rsidRDefault="00DE23A4" w:rsidP="00641020">
      <w:pPr>
        <w:pStyle w:val="OpdrachtDeelvraag"/>
      </w:pPr>
      <w:r w:rsidRPr="00471807">
        <w:t>e</w:t>
      </w:r>
      <w:r w:rsidRPr="00471807">
        <w:tab/>
        <w:t>Laat met een berekening zien dat Janssen BV 40 kasten produceert als hij zijn winst maximaliseert en Kastengigant 10 kasten produceert.</w:t>
      </w:r>
    </w:p>
    <w:p w14:paraId="5763D98E" w14:textId="77777777" w:rsidR="00DE23A4" w:rsidRPr="00471807" w:rsidRDefault="00DE23A4" w:rsidP="00641020">
      <w:pPr>
        <w:pStyle w:val="OpdrachtAntwoord-regel"/>
      </w:pPr>
      <w:r w:rsidRPr="00471807">
        <w:t xml:space="preserve">Dit heeft tot gevolg dat de residuele vraag van Janssen BV </w:t>
      </w:r>
      <w:r w:rsidRPr="00471807">
        <w:rPr>
          <w:rStyle w:val="Cursief"/>
        </w:rPr>
        <w:t>q</w:t>
      </w:r>
      <w:r w:rsidRPr="00471807">
        <w:t> = –0,1</w:t>
      </w:r>
      <w:r w:rsidRPr="00471807">
        <w:rPr>
          <w:rStyle w:val="Cursief"/>
        </w:rPr>
        <w:t>p</w:t>
      </w:r>
      <w:r w:rsidRPr="00471807">
        <w:t xml:space="preserve"> + 90 is. De </w:t>
      </w:r>
      <w:r w:rsidRPr="00471807">
        <w:rPr>
          <w:rStyle w:val="Cursief"/>
        </w:rPr>
        <w:t>MO</w:t>
      </w:r>
      <w:r w:rsidRPr="00471807">
        <w:t xml:space="preserve"> bij deze vraag is </w:t>
      </w:r>
      <w:r w:rsidRPr="00471807">
        <w:rPr>
          <w:rStyle w:val="Cursief"/>
        </w:rPr>
        <w:t>MO</w:t>
      </w:r>
      <w:r w:rsidRPr="00471807">
        <w:t> = –20</w:t>
      </w:r>
      <w:r w:rsidRPr="00471807">
        <w:rPr>
          <w:rStyle w:val="Cursief"/>
        </w:rPr>
        <w:t>q</w:t>
      </w:r>
      <w:r w:rsidRPr="00471807">
        <w:t> + 900.</w:t>
      </w:r>
    </w:p>
    <w:p w14:paraId="2C9DF4EE"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p>
    <w:p w14:paraId="42CA07DB" w14:textId="77777777" w:rsidR="00DE23A4" w:rsidRPr="00471807" w:rsidRDefault="00DE23A4" w:rsidP="00641020">
      <w:pPr>
        <w:pStyle w:val="OpdrachtAntwoord-regel"/>
      </w:pPr>
      <w:r w:rsidRPr="00471807">
        <w:t>–20</w:t>
      </w:r>
      <w:r w:rsidRPr="00471807">
        <w:rPr>
          <w:rStyle w:val="Cursief"/>
        </w:rPr>
        <w:t>q</w:t>
      </w:r>
      <w:r w:rsidRPr="00471807">
        <w:t> + 900 = 100</w:t>
      </w:r>
    </w:p>
    <w:p w14:paraId="5B9C3BA4" w14:textId="77777777" w:rsidR="00DE23A4" w:rsidRPr="00471807" w:rsidRDefault="00DE23A4" w:rsidP="00641020">
      <w:pPr>
        <w:pStyle w:val="OpdrachtAntwoord-regel"/>
      </w:pPr>
      <w:r w:rsidRPr="00471807">
        <w:rPr>
          <w:rStyle w:val="Cursief"/>
        </w:rPr>
        <w:t>q</w:t>
      </w:r>
      <w:r w:rsidRPr="00471807">
        <w:t> = 40</w:t>
      </w:r>
    </w:p>
    <w:p w14:paraId="13A8EFAD" w14:textId="77777777" w:rsidR="00DE23A4" w:rsidRPr="00471807" w:rsidRDefault="00DE23A4" w:rsidP="00641020">
      <w:pPr>
        <w:pStyle w:val="OpdrachtDeelvraag"/>
      </w:pPr>
      <w:r w:rsidRPr="00471807">
        <w:t>f</w:t>
      </w:r>
      <w:r w:rsidRPr="00471807">
        <w:tab/>
        <w:t>Hoeveel kasten produceert Janssen BV als hij zijn winsten maximaliseert en Kastengigant 50 kasten produceert? Licht je antwoord toe met een berekening.</w:t>
      </w:r>
    </w:p>
    <w:p w14:paraId="52FF854E" w14:textId="77777777" w:rsidR="00DE23A4" w:rsidRPr="00471807" w:rsidRDefault="00DE23A4" w:rsidP="00641020">
      <w:pPr>
        <w:pStyle w:val="OpdrachtAntwoord-regel"/>
      </w:pPr>
      <w:r w:rsidRPr="00471807">
        <w:t>Dit heeft tot gevolg dat de residuele vraag van Janssen BV = –0,1</w:t>
      </w:r>
      <w:r w:rsidRPr="00471807">
        <w:rPr>
          <w:rStyle w:val="Cursief"/>
        </w:rPr>
        <w:t>p</w:t>
      </w:r>
      <w:r w:rsidRPr="00471807">
        <w:t xml:space="preserve"> + 50 is. De </w:t>
      </w:r>
      <w:r w:rsidRPr="00471807">
        <w:rPr>
          <w:rStyle w:val="Cursief"/>
        </w:rPr>
        <w:t>MO</w:t>
      </w:r>
      <w:r w:rsidRPr="00471807">
        <w:t xml:space="preserve"> bij deze vraag is </w:t>
      </w:r>
      <w:r w:rsidRPr="00471807">
        <w:rPr>
          <w:rStyle w:val="Cursief"/>
        </w:rPr>
        <w:t>MO</w:t>
      </w:r>
      <w:r w:rsidRPr="00471807">
        <w:t> = –20</w:t>
      </w:r>
      <w:r w:rsidRPr="00471807">
        <w:rPr>
          <w:rStyle w:val="Cursief"/>
        </w:rPr>
        <w:t>q</w:t>
      </w:r>
      <w:r w:rsidRPr="00471807">
        <w:t> + 500.</w:t>
      </w:r>
    </w:p>
    <w:p w14:paraId="2FA9E9CA"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p>
    <w:p w14:paraId="247AA5CE" w14:textId="77777777" w:rsidR="00DE23A4" w:rsidRPr="00471807" w:rsidRDefault="00DE23A4" w:rsidP="00641020">
      <w:pPr>
        <w:pStyle w:val="OpdrachtAntwoord-regel"/>
      </w:pPr>
      <w:r w:rsidRPr="00471807">
        <w:t>–20</w:t>
      </w:r>
      <w:r w:rsidRPr="00471807">
        <w:rPr>
          <w:rStyle w:val="Cursief"/>
        </w:rPr>
        <w:t>q</w:t>
      </w:r>
      <w:r w:rsidRPr="00471807">
        <w:t> + 500 = 100</w:t>
      </w:r>
    </w:p>
    <w:p w14:paraId="103784E3" w14:textId="77777777" w:rsidR="00DE23A4" w:rsidRPr="00471807" w:rsidRDefault="00DE23A4" w:rsidP="00641020">
      <w:pPr>
        <w:pStyle w:val="OpdrachtAntwoord-regel"/>
      </w:pPr>
      <w:r w:rsidRPr="00471807">
        <w:rPr>
          <w:rStyle w:val="Cursief"/>
        </w:rPr>
        <w:t>q</w:t>
      </w:r>
      <w:r w:rsidRPr="00471807">
        <w:t> = 20</w:t>
      </w:r>
    </w:p>
    <w:p w14:paraId="3CF1C305" w14:textId="77777777" w:rsidR="00DE23A4" w:rsidRPr="00471807" w:rsidRDefault="00DE23A4" w:rsidP="00641020">
      <w:pPr>
        <w:pStyle w:val="OpdrachtDeelvraag"/>
      </w:pPr>
      <w:r w:rsidRPr="00471807">
        <w:t>g</w:t>
      </w:r>
      <w:r w:rsidRPr="00471807">
        <w:tab/>
        <w:t xml:space="preserve">Teken in </w:t>
      </w:r>
      <w:r>
        <w:t>het assenstelsel van vraag d</w:t>
      </w:r>
      <w:r w:rsidRPr="00471807">
        <w:t xml:space="preserve"> de twee combinaties van vraag e en f als punten in de grafiek. Verbind de punten tot de reactielijn van Janssen BV.</w:t>
      </w:r>
    </w:p>
    <w:p w14:paraId="21D36664" w14:textId="77777777" w:rsidR="00DE23A4" w:rsidRPr="00471807" w:rsidRDefault="00DE23A4" w:rsidP="00641020">
      <w:pPr>
        <w:pStyle w:val="OpdrachtDeelvraag"/>
      </w:pPr>
      <w:r w:rsidRPr="00471807">
        <w:t>h</w:t>
      </w:r>
      <w:r w:rsidRPr="00471807">
        <w:tab/>
        <w:t>Geef in de grafiek het evenwicht aan.</w:t>
      </w:r>
    </w:p>
    <w:p w14:paraId="460BE06C" w14:textId="77777777" w:rsidR="00DE23A4" w:rsidRPr="00471807" w:rsidRDefault="00DE23A4" w:rsidP="00641020">
      <w:pPr>
        <w:pStyle w:val="OpdrachtDeelvraag"/>
      </w:pPr>
      <w:r w:rsidRPr="00471807">
        <w:t>i</w:t>
      </w:r>
      <w:r w:rsidRPr="00471807">
        <w:tab/>
        <w:t>Lees in de grafiek af hoeveel kasten Janssen BV en Kastengigant in het evenwicht verkopen.</w:t>
      </w:r>
    </w:p>
    <w:p w14:paraId="50AD5DC2" w14:textId="77777777" w:rsidR="00DE23A4" w:rsidRPr="00471807" w:rsidRDefault="00DE23A4" w:rsidP="00641020">
      <w:pPr>
        <w:pStyle w:val="OpdrachtAntwoord-regel"/>
      </w:pPr>
      <w:r w:rsidRPr="00471807">
        <w:t>beide 30 kasten</w:t>
      </w:r>
    </w:p>
    <w:p w14:paraId="25F2C31B" w14:textId="4FD4F866" w:rsidR="00DE23A4" w:rsidRDefault="004E51BA" w:rsidP="00641020">
      <w:pPr>
        <w:pStyle w:val="OpdrachtDeelvraag"/>
      </w:pPr>
      <w:r>
        <w:rPr>
          <w:noProof/>
          <w:lang w:eastAsia="nl-NL"/>
        </w:rPr>
        <w:pict w14:anchorId="05938C4F">
          <v:shape id="Afbeelding 6" o:spid="_x0000_i1029" type="#_x0000_t75" style="width:208.8pt;height:205.2pt;visibility:visible">
            <v:imagedata r:id="rId18" o:title=""/>
          </v:shape>
        </w:pict>
      </w:r>
    </w:p>
    <w:p w14:paraId="6D339E4D" w14:textId="77777777" w:rsidR="00DE23A4" w:rsidRDefault="00DE23A4" w:rsidP="00641020">
      <w:pPr>
        <w:pStyle w:val="OpdrachtDeelvraag"/>
      </w:pPr>
    </w:p>
    <w:p w14:paraId="704CD25A" w14:textId="77777777" w:rsidR="00DE23A4" w:rsidRPr="00471807" w:rsidRDefault="00DE23A4" w:rsidP="00641020">
      <w:pPr>
        <w:pStyle w:val="OpdrachtDeelvraag"/>
      </w:pPr>
      <w:r w:rsidRPr="00471807">
        <w:t>j</w:t>
      </w:r>
      <w:r w:rsidRPr="00471807">
        <w:tab/>
        <w:t>Welke prijs komt bij het marktevenwicht tot stand?</w:t>
      </w:r>
    </w:p>
    <w:p w14:paraId="4E2EB391" w14:textId="77777777" w:rsidR="00DE23A4" w:rsidRPr="00471807" w:rsidRDefault="00DE23A4" w:rsidP="00641020">
      <w:pPr>
        <w:pStyle w:val="OpdrachtAntwoord-regel"/>
      </w:pPr>
      <w:r w:rsidRPr="00471807">
        <w:rPr>
          <w:rStyle w:val="Cursief"/>
        </w:rPr>
        <w:t>Q</w:t>
      </w:r>
      <w:r w:rsidRPr="00471807">
        <w:t> = –0,1</w:t>
      </w:r>
      <w:r w:rsidRPr="00471807">
        <w:rPr>
          <w:rStyle w:val="Cursief"/>
        </w:rPr>
        <w:t>p</w:t>
      </w:r>
      <w:r w:rsidRPr="00471807">
        <w:t> + 100</w:t>
      </w:r>
    </w:p>
    <w:p w14:paraId="70AB98AA" w14:textId="77777777" w:rsidR="00DE23A4" w:rsidRPr="00471807" w:rsidRDefault="00DE23A4" w:rsidP="00641020">
      <w:pPr>
        <w:pStyle w:val="OpdrachtAntwoord-regel"/>
      </w:pPr>
      <w:r w:rsidRPr="00471807">
        <w:t>60 = –0,1</w:t>
      </w:r>
      <w:r w:rsidRPr="00471807">
        <w:rPr>
          <w:rStyle w:val="Cursief"/>
        </w:rPr>
        <w:t>p</w:t>
      </w:r>
      <w:r w:rsidRPr="00471807">
        <w:t> + 100</w:t>
      </w:r>
    </w:p>
    <w:p w14:paraId="020CAD8B" w14:textId="77777777" w:rsidR="00DE23A4" w:rsidRPr="00471807" w:rsidRDefault="00DE23A4" w:rsidP="00641020">
      <w:pPr>
        <w:pStyle w:val="OpdrachtAntwoord-regel"/>
      </w:pPr>
      <w:r w:rsidRPr="00471807">
        <w:rPr>
          <w:rStyle w:val="Cursief"/>
        </w:rPr>
        <w:t>p</w:t>
      </w:r>
      <w:r w:rsidRPr="00471807">
        <w:t> = € 400</w:t>
      </w:r>
    </w:p>
    <w:p w14:paraId="3B6A63AB" w14:textId="77777777" w:rsidR="00DE23A4" w:rsidRDefault="00DE23A4">
      <w:pPr>
        <w:rPr>
          <w:rFonts w:ascii="Arial" w:hAnsi="Arial"/>
          <w:color w:val="003399"/>
          <w:sz w:val="20"/>
          <w:szCs w:val="20"/>
        </w:rPr>
      </w:pPr>
      <w:r>
        <w:br w:type="page"/>
      </w:r>
    </w:p>
    <w:p w14:paraId="7B7E7D79" w14:textId="77777777" w:rsidR="00DE23A4" w:rsidRPr="00471807" w:rsidRDefault="00DE23A4" w:rsidP="00641020">
      <w:pPr>
        <w:pStyle w:val="OpdrachtDeelvraag"/>
      </w:pPr>
      <w:r w:rsidRPr="00471807">
        <w:t>k</w:t>
      </w:r>
      <w:r w:rsidRPr="00471807">
        <w:tab/>
        <w:t>Bereken het consumentensurplus in het marktevenwicht.</w:t>
      </w:r>
    </w:p>
    <w:p w14:paraId="3EA08072" w14:textId="77777777" w:rsidR="00DE23A4" w:rsidRDefault="00DE23A4" w:rsidP="00641020">
      <w:pPr>
        <w:pStyle w:val="OpdrachtAntwoord-regel"/>
      </w:pPr>
      <w:r w:rsidRPr="00471807">
        <w:t>De productie is 60 stuks bij een verkoopprijs van 400. Het consumentensurplus is (1.000 – 400) × 60 × 0,5 = € 18.000.</w:t>
      </w:r>
    </w:p>
    <w:p w14:paraId="2E6C6810" w14:textId="77777777" w:rsidR="00DE23A4" w:rsidRPr="00471807" w:rsidRDefault="00DE23A4" w:rsidP="00641020">
      <w:pPr>
        <w:keepNext/>
        <w:spacing w:before="40" w:after="0"/>
        <w:outlineLvl w:val="2"/>
      </w:pPr>
      <w:r>
        <w:rPr>
          <w:rFonts w:ascii="Arial" w:hAnsi="Arial"/>
          <w:b/>
          <w:color w:val="444444"/>
          <w:sz w:val="18"/>
        </w:rPr>
        <w:t>Oefening 2</w:t>
      </w:r>
    </w:p>
    <w:p w14:paraId="0FE0EEB4" w14:textId="77777777" w:rsidR="00DE23A4" w:rsidRPr="00471807" w:rsidRDefault="00DE23A4" w:rsidP="00641020">
      <w:pPr>
        <w:pStyle w:val="OpdrachtInstructie"/>
      </w:pPr>
      <w:r w:rsidRPr="00471807">
        <w:t>Stel dat Janssen BV en Kastengigant elkaar met de prijs gaan beconcurreren.</w:t>
      </w:r>
    </w:p>
    <w:p w14:paraId="43322E68" w14:textId="77777777" w:rsidR="00DE23A4" w:rsidRPr="00471807" w:rsidRDefault="00DE23A4" w:rsidP="00641020">
      <w:pPr>
        <w:pStyle w:val="OpdrachtDeelvraag"/>
      </w:pPr>
      <w:r w:rsidRPr="00471807">
        <w:t>a</w:t>
      </w:r>
      <w:r w:rsidRPr="00471807">
        <w:tab/>
        <w:t>Welke prijs komt dan tot stand?</w:t>
      </w:r>
    </w:p>
    <w:p w14:paraId="772B1C67" w14:textId="77777777" w:rsidR="00DE23A4" w:rsidRPr="00471807" w:rsidRDefault="00DE23A4" w:rsidP="00641020">
      <w:pPr>
        <w:pStyle w:val="OpdrachtAntwoord-regel"/>
      </w:pPr>
      <w:r w:rsidRPr="00471807">
        <w:rPr>
          <w:rStyle w:val="Cursief"/>
        </w:rPr>
        <w:t>p</w:t>
      </w:r>
      <w:r w:rsidRPr="00471807">
        <w:t xml:space="preserve"> = € 100, omdat geldt </w:t>
      </w:r>
      <w:r w:rsidRPr="00471807">
        <w:rPr>
          <w:rStyle w:val="Cursief"/>
        </w:rPr>
        <w:t>GTK</w:t>
      </w:r>
      <w:r w:rsidRPr="00471807">
        <w:t> = 100. Door de concurrentie zal de prijs lager worden totdat er geen winst meer wordt behaald.</w:t>
      </w:r>
    </w:p>
    <w:p w14:paraId="4BED8657" w14:textId="77777777" w:rsidR="00DE23A4" w:rsidRPr="00471807" w:rsidRDefault="00DE23A4" w:rsidP="00641020">
      <w:pPr>
        <w:pStyle w:val="OpdrachtDeelvraag"/>
      </w:pPr>
      <w:r w:rsidRPr="00471807">
        <w:t>b</w:t>
      </w:r>
      <w:r w:rsidRPr="00471807">
        <w:tab/>
        <w:t>Bereken het bijbehorende consumentensurplus.</w:t>
      </w:r>
    </w:p>
    <w:p w14:paraId="7247993C" w14:textId="77777777" w:rsidR="00DE23A4" w:rsidRPr="00471807" w:rsidRDefault="00DE23A4" w:rsidP="00641020">
      <w:pPr>
        <w:pStyle w:val="OpdrachtAntwoord-regel"/>
      </w:pPr>
      <w:r w:rsidRPr="00471807">
        <w:rPr>
          <w:rStyle w:val="Cursief"/>
        </w:rPr>
        <w:t>Q</w:t>
      </w:r>
      <w:r w:rsidRPr="00471807">
        <w:t> = –0,1 </w:t>
      </w:r>
      <w:r w:rsidRPr="00201D9F">
        <w:t>×</w:t>
      </w:r>
      <w:r w:rsidRPr="00471807">
        <w:t> 100 + 100 = 90. Het consumentensurplus is (€ 1.000 – € 100) × 90 × 0,5 = € 40.500.</w:t>
      </w:r>
    </w:p>
    <w:p w14:paraId="3FCE86A3" w14:textId="77777777" w:rsidR="00DE23A4" w:rsidRPr="00471807" w:rsidRDefault="00DE23A4" w:rsidP="00641020">
      <w:pPr>
        <w:pStyle w:val="OpdrachtDeelvraag"/>
      </w:pPr>
      <w:r w:rsidRPr="00471807">
        <w:t>c</w:t>
      </w:r>
      <w:r w:rsidRPr="00471807">
        <w:tab/>
        <w:t>Vergelijk je antwoord bij vraag b met dat bij opdracht 1k. Voor welk type concurrentie zullen consumenten een voorkeur hebben? Prijsconcurrentie of hoeveelheidsconcurrentie? Verklaar je antwoord.</w:t>
      </w:r>
    </w:p>
    <w:p w14:paraId="710FEE28" w14:textId="77777777" w:rsidR="00DE23A4" w:rsidRDefault="00DE23A4" w:rsidP="00641020">
      <w:pPr>
        <w:pStyle w:val="OpdrachtAntwoord-regel"/>
      </w:pPr>
      <w:r w:rsidRPr="00471807">
        <w:t>Bij prijsconcurrentie is het consumentensurplus hoger. Dat type concurrentie heeft de voorkeur van consumenten.</w:t>
      </w:r>
    </w:p>
    <w:p w14:paraId="0B3077A9" w14:textId="77777777" w:rsidR="00DE23A4" w:rsidRPr="00A65D25" w:rsidRDefault="00DE23A4" w:rsidP="00641020">
      <w:pPr>
        <w:keepNext/>
        <w:spacing w:before="40" w:after="0"/>
        <w:outlineLvl w:val="2"/>
      </w:pPr>
      <w:r>
        <w:rPr>
          <w:rFonts w:ascii="Arial" w:hAnsi="Arial"/>
          <w:b/>
          <w:color w:val="444444"/>
          <w:sz w:val="18"/>
        </w:rPr>
        <w:t>Oefening 3</w:t>
      </w:r>
    </w:p>
    <w:p w14:paraId="5D6B3D13" w14:textId="77777777" w:rsidR="00DE23A4" w:rsidRPr="00471807" w:rsidRDefault="00DE23A4" w:rsidP="00641020">
      <w:pPr>
        <w:pStyle w:val="OpdrachtIntroductie"/>
      </w:pPr>
      <w:r w:rsidRPr="00471807">
        <w:t>Lees In context ‘Het Cournotduopolie</w:t>
      </w:r>
      <w:r>
        <w:t>’</w:t>
      </w:r>
      <w:r w:rsidRPr="00471807">
        <w:t>.</w:t>
      </w:r>
    </w:p>
    <w:p w14:paraId="7612E1F5" w14:textId="77777777" w:rsidR="00DE23A4" w:rsidRPr="00471807" w:rsidRDefault="00DE23A4" w:rsidP="00641020">
      <w:pPr>
        <w:pStyle w:val="OpdrachtIntroductie"/>
      </w:pPr>
      <w:r w:rsidRPr="00471807">
        <w:t xml:space="preserve">Op een markt is de vergelijking van de vraaglijn als volgt: </w:t>
      </w:r>
      <w:r w:rsidRPr="00471807">
        <w:rPr>
          <w:rStyle w:val="Cursief"/>
        </w:rPr>
        <w:t>Q</w:t>
      </w:r>
      <w:r w:rsidRPr="00471807">
        <w:t> = 120 – </w:t>
      </w:r>
      <w:r w:rsidRPr="00471807">
        <w:rPr>
          <w:rStyle w:val="Cursief"/>
        </w:rPr>
        <w:t>p</w:t>
      </w:r>
      <w:r w:rsidRPr="00471807">
        <w:t xml:space="preserve"> of </w:t>
      </w:r>
      <w:r w:rsidRPr="00471807">
        <w:rPr>
          <w:rStyle w:val="Cursief"/>
        </w:rPr>
        <w:t>p</w:t>
      </w:r>
      <w:r w:rsidRPr="00471807">
        <w:t> = 120 – </w:t>
      </w:r>
      <w:r w:rsidRPr="00471807">
        <w:rPr>
          <w:rStyle w:val="Cursief"/>
        </w:rPr>
        <w:t>Q</w:t>
      </w:r>
      <w:r w:rsidRPr="00471807">
        <w:t xml:space="preserve">. Er zijn twee aanbieders met </w:t>
      </w:r>
      <w:r w:rsidRPr="00471807">
        <w:rPr>
          <w:rStyle w:val="Cursief"/>
        </w:rPr>
        <w:t>TK</w:t>
      </w:r>
      <w:r w:rsidRPr="00471807">
        <w:t> = 2 + </w:t>
      </w:r>
      <w:r w:rsidRPr="00471807">
        <w:rPr>
          <w:rStyle w:val="Cursief"/>
        </w:rPr>
        <w:t>q</w:t>
      </w:r>
      <w:r w:rsidRPr="00201D9F">
        <w:rPr>
          <w:rStyle w:val="Superscript"/>
        </w:rPr>
        <w:t>2</w:t>
      </w:r>
      <w:r w:rsidRPr="00471807">
        <w:t>. De productie van aanbieder</w:t>
      </w:r>
      <w:r w:rsidRPr="00A65D25">
        <w:t xml:space="preserve"> 1 is </w:t>
      </w:r>
      <w:r w:rsidRPr="00147CAA">
        <w:rPr>
          <w:rStyle w:val="Cursief"/>
        </w:rPr>
        <w:t>q</w:t>
      </w:r>
      <w:r w:rsidRPr="00147CAA">
        <w:rPr>
          <w:rStyle w:val="Subscript"/>
        </w:rPr>
        <w:t>1</w:t>
      </w:r>
      <w:r w:rsidRPr="00471807">
        <w:t xml:space="preserve">, die van aanbieder 2 is </w:t>
      </w:r>
      <w:r w:rsidRPr="00471807">
        <w:rPr>
          <w:rStyle w:val="Cursief"/>
        </w:rPr>
        <w:t>q</w:t>
      </w:r>
      <w:r w:rsidRPr="00471807">
        <w:rPr>
          <w:rStyle w:val="Subscript"/>
        </w:rPr>
        <w:t>2</w:t>
      </w:r>
      <w:r w:rsidRPr="00471807">
        <w:t xml:space="preserve">, waarbij geldt </w:t>
      </w:r>
      <w:r w:rsidRPr="00471807">
        <w:rPr>
          <w:rStyle w:val="Cursief"/>
        </w:rPr>
        <w:t>Q</w:t>
      </w:r>
      <w:r w:rsidRPr="00471807">
        <w:t> = </w:t>
      </w:r>
      <w:r w:rsidRPr="00471807">
        <w:rPr>
          <w:rStyle w:val="Cursief"/>
        </w:rPr>
        <w:t>q</w:t>
      </w:r>
      <w:r w:rsidRPr="00471807">
        <w:rPr>
          <w:rStyle w:val="Subscript"/>
        </w:rPr>
        <w:t>1</w:t>
      </w:r>
      <w:r w:rsidRPr="00471807">
        <w:t> + </w:t>
      </w:r>
      <w:r w:rsidRPr="00471807">
        <w:rPr>
          <w:rStyle w:val="Cursief"/>
        </w:rPr>
        <w:t>q</w:t>
      </w:r>
      <w:r w:rsidRPr="00471807">
        <w:rPr>
          <w:rStyle w:val="Subscript"/>
        </w:rPr>
        <w:t>2</w:t>
      </w:r>
      <w:r w:rsidRPr="00471807">
        <w:t>.</w:t>
      </w:r>
    </w:p>
    <w:p w14:paraId="4D736EF6" w14:textId="77777777" w:rsidR="00DE23A4" w:rsidRPr="00471807" w:rsidRDefault="00DE23A4" w:rsidP="00641020">
      <w:pPr>
        <w:pStyle w:val="OpdrachtDeelvraag"/>
      </w:pPr>
      <w:r w:rsidRPr="00471807">
        <w:t>a</w:t>
      </w:r>
      <w:r w:rsidRPr="00471807">
        <w:tab/>
        <w:t xml:space="preserve">Wat is de residuele vraag van aanbieder 1 bij aanbod </w:t>
      </w:r>
      <w:r w:rsidRPr="00471807">
        <w:rPr>
          <w:rStyle w:val="Cursief"/>
        </w:rPr>
        <w:t>q</w:t>
      </w:r>
      <w:r w:rsidRPr="00471807">
        <w:rPr>
          <w:rStyle w:val="Subscript"/>
        </w:rPr>
        <w:t>2</w:t>
      </w:r>
      <w:r w:rsidRPr="00471807">
        <w:t xml:space="preserve"> van aanbieder 2?</w:t>
      </w:r>
    </w:p>
    <w:p w14:paraId="6074B00D" w14:textId="77777777" w:rsidR="00DE23A4" w:rsidRPr="00471807" w:rsidRDefault="00DE23A4" w:rsidP="00641020">
      <w:pPr>
        <w:pStyle w:val="OpdrachtAntwoord-regel"/>
      </w:pPr>
      <w:r w:rsidRPr="00471807">
        <w:rPr>
          <w:rStyle w:val="Cursief"/>
        </w:rPr>
        <w:t>q</w:t>
      </w:r>
      <w:r w:rsidRPr="00471807">
        <w:rPr>
          <w:rStyle w:val="Subscript"/>
        </w:rPr>
        <w:t>1</w:t>
      </w:r>
      <w:r w:rsidRPr="00471807">
        <w:t> = </w:t>
      </w:r>
      <w:r w:rsidRPr="00471807">
        <w:rPr>
          <w:rStyle w:val="Cursief"/>
        </w:rPr>
        <w:t>Q</w:t>
      </w:r>
      <w:r w:rsidRPr="00471807">
        <w:t> – </w:t>
      </w:r>
      <w:r w:rsidRPr="00471807">
        <w:rPr>
          <w:rStyle w:val="Cursief"/>
        </w:rPr>
        <w:t>q</w:t>
      </w:r>
      <w:r w:rsidRPr="00471807">
        <w:rPr>
          <w:rStyle w:val="Subscript"/>
        </w:rPr>
        <w:t>2</w:t>
      </w:r>
      <w:r w:rsidRPr="00471807">
        <w:t> = 120 – </w:t>
      </w:r>
      <w:r w:rsidRPr="00471807">
        <w:rPr>
          <w:rStyle w:val="Cursief"/>
        </w:rPr>
        <w:t>p</w:t>
      </w:r>
      <w:r w:rsidRPr="00471807">
        <w:t> – </w:t>
      </w:r>
      <w:r w:rsidRPr="00471807">
        <w:rPr>
          <w:rStyle w:val="Cursief"/>
        </w:rPr>
        <w:t>q</w:t>
      </w:r>
      <w:r w:rsidRPr="00471807">
        <w:rPr>
          <w:rStyle w:val="Subscript"/>
        </w:rPr>
        <w:t>2</w:t>
      </w:r>
      <w:r w:rsidRPr="00471807">
        <w:t xml:space="preserve">. Hieruit volgt: </w:t>
      </w:r>
      <w:r w:rsidRPr="00471807">
        <w:rPr>
          <w:rStyle w:val="Cursief"/>
        </w:rPr>
        <w:t>p</w:t>
      </w:r>
      <w:r w:rsidRPr="00471807">
        <w:t> = 120 – </w:t>
      </w:r>
      <w:r w:rsidRPr="00471807">
        <w:rPr>
          <w:rStyle w:val="Cursief"/>
        </w:rPr>
        <w:t>q</w:t>
      </w:r>
      <w:r w:rsidRPr="00471807">
        <w:rPr>
          <w:rStyle w:val="Subscript"/>
        </w:rPr>
        <w:t>1</w:t>
      </w:r>
      <w:r w:rsidRPr="00471807">
        <w:t> – </w:t>
      </w:r>
      <w:r w:rsidRPr="00471807">
        <w:rPr>
          <w:rStyle w:val="Cursief"/>
        </w:rPr>
        <w:t>q</w:t>
      </w:r>
      <w:r w:rsidRPr="00471807">
        <w:rPr>
          <w:rStyle w:val="Subscript"/>
        </w:rPr>
        <w:t>2</w:t>
      </w:r>
      <w:r w:rsidRPr="00471807">
        <w:t>.</w:t>
      </w:r>
    </w:p>
    <w:p w14:paraId="7792D702" w14:textId="77777777" w:rsidR="00DE23A4" w:rsidRPr="00147CAA" w:rsidRDefault="00DE23A4" w:rsidP="00641020">
      <w:pPr>
        <w:pStyle w:val="OpdrachtDeelvraag"/>
      </w:pPr>
      <w:r w:rsidRPr="00471807">
        <w:t>b</w:t>
      </w:r>
      <w:r w:rsidRPr="00471807">
        <w:tab/>
        <w:t xml:space="preserve">Wat is de </w:t>
      </w:r>
      <w:r w:rsidRPr="00201D9F">
        <w:rPr>
          <w:rStyle w:val="Cursief"/>
        </w:rPr>
        <w:t>TO</w:t>
      </w:r>
      <w:r w:rsidRPr="00471807">
        <w:t xml:space="preserve"> van aanbieder</w:t>
      </w:r>
      <w:r w:rsidRPr="00A65D25">
        <w:t xml:space="preserve"> 1 bij aanbod </w:t>
      </w:r>
      <w:r w:rsidRPr="00201D9F">
        <w:rPr>
          <w:rStyle w:val="Cursief"/>
        </w:rPr>
        <w:t>q</w:t>
      </w:r>
      <w:r w:rsidRPr="00201D9F">
        <w:rPr>
          <w:rStyle w:val="Subscript"/>
        </w:rPr>
        <w:t>2</w:t>
      </w:r>
      <w:r w:rsidRPr="00471807">
        <w:t xml:space="preserve"> van aanbieder</w:t>
      </w:r>
      <w:r w:rsidRPr="00A65D25">
        <w:t> 2?</w:t>
      </w:r>
    </w:p>
    <w:p w14:paraId="574F6455" w14:textId="77777777" w:rsidR="00DE23A4" w:rsidRPr="00471807" w:rsidRDefault="00DE23A4" w:rsidP="00641020">
      <w:pPr>
        <w:pStyle w:val="OpdrachtAntwoord-regel"/>
      </w:pPr>
      <w:bookmarkStart w:id="12" w:name="_Hlk69759454"/>
      <w:r w:rsidRPr="00147CAA">
        <w:rPr>
          <w:rStyle w:val="Cursief"/>
        </w:rPr>
        <w:t>TO</w:t>
      </w:r>
      <w:r w:rsidRPr="00471807">
        <w:rPr>
          <w:rStyle w:val="Subscript"/>
        </w:rPr>
        <w:t>1</w:t>
      </w:r>
      <w:r w:rsidRPr="00471807">
        <w:t> = </w:t>
      </w:r>
      <w:r w:rsidRPr="00471807">
        <w:rPr>
          <w:rStyle w:val="Cursief"/>
        </w:rPr>
        <w:t>p </w:t>
      </w:r>
      <w:r w:rsidRPr="00471807">
        <w:t>× </w:t>
      </w:r>
      <w:r w:rsidRPr="00471807">
        <w:rPr>
          <w:rStyle w:val="Cursief"/>
        </w:rPr>
        <w:t>q</w:t>
      </w:r>
      <w:r w:rsidRPr="00471807">
        <w:rPr>
          <w:rStyle w:val="Subscript"/>
        </w:rPr>
        <w:t>1</w:t>
      </w:r>
      <w:r w:rsidRPr="00471807">
        <w:t> = (120 – </w:t>
      </w:r>
      <w:r w:rsidRPr="00471807">
        <w:rPr>
          <w:rStyle w:val="Cursief"/>
        </w:rPr>
        <w:t>q</w:t>
      </w:r>
      <w:r w:rsidRPr="00471807">
        <w:rPr>
          <w:rStyle w:val="Subscript"/>
        </w:rPr>
        <w:t>1</w:t>
      </w:r>
      <w:r w:rsidRPr="00471807">
        <w:t> – </w:t>
      </w:r>
      <w:r w:rsidRPr="00471807">
        <w:rPr>
          <w:rStyle w:val="Cursief"/>
        </w:rPr>
        <w:t>q</w:t>
      </w:r>
      <w:r w:rsidRPr="00471807">
        <w:rPr>
          <w:rStyle w:val="Subscript"/>
        </w:rPr>
        <w:t>2</w:t>
      </w:r>
      <w:r w:rsidRPr="00471807">
        <w:t>) × </w:t>
      </w:r>
      <w:r w:rsidRPr="00471807">
        <w:rPr>
          <w:rStyle w:val="Cursief"/>
        </w:rPr>
        <w:t>q</w:t>
      </w:r>
      <w:r w:rsidRPr="00471807">
        <w:rPr>
          <w:rStyle w:val="Subscript"/>
        </w:rPr>
        <w:t>1</w:t>
      </w:r>
    </w:p>
    <w:bookmarkEnd w:id="12"/>
    <w:p w14:paraId="1BC8ED6B" w14:textId="77777777" w:rsidR="00DE23A4" w:rsidRPr="00471807" w:rsidRDefault="00DE23A4" w:rsidP="00641020">
      <w:pPr>
        <w:pStyle w:val="OpdrachtDeelvraag"/>
      </w:pPr>
      <w:r w:rsidRPr="00471807">
        <w:t>c</w:t>
      </w:r>
      <w:r w:rsidRPr="00471807">
        <w:tab/>
        <w:t xml:space="preserve">Wat is de </w:t>
      </w:r>
      <w:r w:rsidRPr="00201D9F">
        <w:rPr>
          <w:rStyle w:val="Cursief"/>
        </w:rPr>
        <w:t>MO</w:t>
      </w:r>
      <w:r w:rsidRPr="00471807">
        <w:t xml:space="preserve"> van aanbieder</w:t>
      </w:r>
      <w:r w:rsidRPr="00A65D25">
        <w:t xml:space="preserve"> 1 bij aanbod </w:t>
      </w:r>
      <w:r w:rsidRPr="00201D9F">
        <w:rPr>
          <w:rStyle w:val="Cursief"/>
        </w:rPr>
        <w:t>q</w:t>
      </w:r>
      <w:r w:rsidRPr="00201D9F">
        <w:rPr>
          <w:rStyle w:val="Subscript"/>
        </w:rPr>
        <w:t>2</w:t>
      </w:r>
      <w:r w:rsidRPr="00471807">
        <w:t xml:space="preserve"> van aanbieder</w:t>
      </w:r>
      <w:r w:rsidRPr="00A65D25">
        <w:t> 2?</w:t>
      </w:r>
    </w:p>
    <w:p w14:paraId="0648E1DD" w14:textId="77777777" w:rsidR="00DE23A4" w:rsidRPr="001343E4" w:rsidRDefault="00DE23A4" w:rsidP="00B81869">
      <w:pPr>
        <w:pStyle w:val="OpdrachtAntwoord-regel"/>
        <w:rPr>
          <w:lang w:val="en-US"/>
        </w:rPr>
      </w:pPr>
      <w:bookmarkStart w:id="13" w:name="_Hlk69759549"/>
      <w:r w:rsidRPr="001343E4">
        <w:rPr>
          <w:rStyle w:val="Cursief"/>
          <w:lang w:val="en-US"/>
        </w:rPr>
        <w:t>TO</w:t>
      </w:r>
      <w:r w:rsidRPr="001343E4">
        <w:rPr>
          <w:rStyle w:val="Subscript"/>
          <w:lang w:val="en-US"/>
        </w:rPr>
        <w:t>1</w:t>
      </w:r>
      <w:bookmarkEnd w:id="13"/>
      <w:r w:rsidRPr="001343E4">
        <w:rPr>
          <w:lang w:val="en-US"/>
        </w:rPr>
        <w:t> = </w:t>
      </w:r>
      <w:r w:rsidRPr="001343E4">
        <w:rPr>
          <w:rStyle w:val="Cursief"/>
          <w:lang w:val="en-US"/>
        </w:rPr>
        <w:t>p </w:t>
      </w:r>
      <w:r w:rsidRPr="001343E4">
        <w:rPr>
          <w:lang w:val="en-US"/>
        </w:rPr>
        <w:t>× </w:t>
      </w:r>
      <w:bookmarkStart w:id="14" w:name="_Hlk69759566"/>
      <w:r w:rsidRPr="001343E4">
        <w:rPr>
          <w:rStyle w:val="Cursief"/>
          <w:lang w:val="en-US"/>
        </w:rPr>
        <w:t>q</w:t>
      </w:r>
      <w:r w:rsidRPr="001343E4">
        <w:rPr>
          <w:rStyle w:val="Subscript"/>
          <w:lang w:val="en-US"/>
        </w:rPr>
        <w:t>1</w:t>
      </w:r>
      <w:bookmarkEnd w:id="14"/>
      <w:r w:rsidRPr="001343E4">
        <w:rPr>
          <w:lang w:val="en-US"/>
        </w:rPr>
        <w:t> = (120 – </w:t>
      </w:r>
      <w:r w:rsidRPr="001343E4">
        <w:rPr>
          <w:rStyle w:val="Cursief"/>
          <w:lang w:val="en-US"/>
        </w:rPr>
        <w:t>q</w:t>
      </w:r>
      <w:r w:rsidRPr="001343E4">
        <w:rPr>
          <w:rStyle w:val="Subscript"/>
          <w:lang w:val="en-US"/>
        </w:rPr>
        <w:t>1</w:t>
      </w:r>
      <w:r w:rsidRPr="001343E4">
        <w:rPr>
          <w:lang w:val="en-US"/>
        </w:rPr>
        <w:t> – </w:t>
      </w:r>
      <w:r w:rsidRPr="001343E4">
        <w:rPr>
          <w:rStyle w:val="Cursief"/>
          <w:lang w:val="en-US"/>
        </w:rPr>
        <w:t>q</w:t>
      </w:r>
      <w:r w:rsidRPr="001343E4">
        <w:rPr>
          <w:rStyle w:val="Subscript"/>
          <w:lang w:val="en-US"/>
        </w:rPr>
        <w:t>2</w:t>
      </w:r>
      <w:r w:rsidRPr="001343E4">
        <w:rPr>
          <w:lang w:val="en-US"/>
        </w:rPr>
        <w:t>) × </w:t>
      </w:r>
      <w:r w:rsidRPr="001343E4">
        <w:rPr>
          <w:rStyle w:val="Cursief"/>
          <w:lang w:val="en-US"/>
        </w:rPr>
        <w:t>q</w:t>
      </w:r>
      <w:r w:rsidRPr="001343E4">
        <w:rPr>
          <w:rStyle w:val="Subscript"/>
          <w:lang w:val="en-US"/>
        </w:rPr>
        <w:t>1</w:t>
      </w:r>
    </w:p>
    <w:p w14:paraId="350D9368" w14:textId="77777777" w:rsidR="00DE23A4" w:rsidRPr="00B81869" w:rsidRDefault="00DE23A4" w:rsidP="00B81869">
      <w:pPr>
        <w:pStyle w:val="OpdrachtAntwoord-regel"/>
        <w:rPr>
          <w:rStyle w:val="Cursief"/>
          <w:i w:val="0"/>
          <w:lang w:val="pl-PL"/>
        </w:rPr>
      </w:pPr>
      <w:r w:rsidRPr="001343E4">
        <w:rPr>
          <w:rStyle w:val="Cursief"/>
          <w:lang w:val="en-US"/>
        </w:rPr>
        <w:t>TO</w:t>
      </w:r>
      <w:r w:rsidRPr="001343E4">
        <w:rPr>
          <w:rStyle w:val="Subscript"/>
          <w:lang w:val="en-US"/>
        </w:rPr>
        <w:t>1</w:t>
      </w:r>
      <w:r w:rsidRPr="00B81869">
        <w:rPr>
          <w:rStyle w:val="Cursief"/>
          <w:i w:val="0"/>
          <w:lang w:val="pl-PL"/>
        </w:rPr>
        <w:t xml:space="preserve"> = 120</w:t>
      </w:r>
      <w:r w:rsidRPr="001343E4">
        <w:rPr>
          <w:rStyle w:val="Cursief"/>
          <w:lang w:val="en-US"/>
        </w:rPr>
        <w:t>q</w:t>
      </w:r>
      <w:r w:rsidRPr="001343E4">
        <w:rPr>
          <w:rStyle w:val="Subscript"/>
          <w:lang w:val="en-US"/>
        </w:rPr>
        <w:t>1</w:t>
      </w:r>
      <w:r w:rsidRPr="00B81869">
        <w:rPr>
          <w:rStyle w:val="Cursief"/>
          <w:i w:val="0"/>
          <w:lang w:val="pl-PL"/>
        </w:rPr>
        <w:t xml:space="preserve"> – (</w:t>
      </w:r>
      <w:r w:rsidRPr="00746F98">
        <w:rPr>
          <w:rStyle w:val="Cursief"/>
          <w:lang w:val="pl-PL"/>
        </w:rPr>
        <w:t>q</w:t>
      </w:r>
      <w:r w:rsidRPr="00746F98">
        <w:rPr>
          <w:rStyle w:val="Subscript"/>
          <w:lang w:val="pl-PL"/>
        </w:rPr>
        <w:t>1</w:t>
      </w:r>
      <w:r w:rsidRPr="00B81869">
        <w:rPr>
          <w:rStyle w:val="Cursief"/>
          <w:i w:val="0"/>
          <w:lang w:val="pl-PL"/>
        </w:rPr>
        <w:t>)</w:t>
      </w:r>
      <w:r w:rsidRPr="00B81869">
        <w:rPr>
          <w:rStyle w:val="Cursief"/>
          <w:i w:val="0"/>
          <w:vertAlign w:val="superscript"/>
          <w:lang w:val="pl-PL"/>
        </w:rPr>
        <w:t>2</w:t>
      </w:r>
      <w:r w:rsidRPr="00B81869">
        <w:rPr>
          <w:rStyle w:val="Cursief"/>
          <w:i w:val="0"/>
          <w:lang w:val="pl-PL"/>
        </w:rPr>
        <w:t xml:space="preserve"> –</w:t>
      </w:r>
      <w:r>
        <w:rPr>
          <w:rStyle w:val="Cursief"/>
          <w:i w:val="0"/>
          <w:lang w:val="pl-PL"/>
        </w:rPr>
        <w:t xml:space="preserve"> </w:t>
      </w:r>
      <w:r w:rsidRPr="00B81869">
        <w:rPr>
          <w:rStyle w:val="Cursief"/>
          <w:i w:val="0"/>
          <w:lang w:val="pl-PL"/>
        </w:rPr>
        <w:t>q</w:t>
      </w:r>
      <w:r w:rsidRPr="00B81869">
        <w:rPr>
          <w:rStyle w:val="Cursief"/>
          <w:i w:val="0"/>
          <w:vertAlign w:val="subscript"/>
          <w:lang w:val="pl-PL"/>
        </w:rPr>
        <w:t>2</w:t>
      </w:r>
      <w:r w:rsidRPr="00B81869">
        <w:rPr>
          <w:rStyle w:val="Cursief"/>
          <w:i w:val="0"/>
          <w:lang w:val="pl-PL"/>
        </w:rPr>
        <w:t>q</w:t>
      </w:r>
      <w:r w:rsidRPr="00B81869">
        <w:rPr>
          <w:rStyle w:val="Cursief"/>
          <w:i w:val="0"/>
          <w:vertAlign w:val="subscript"/>
          <w:lang w:val="pl-PL"/>
        </w:rPr>
        <w:t>1</w:t>
      </w:r>
    </w:p>
    <w:p w14:paraId="64DCD87E" w14:textId="77777777" w:rsidR="00DE23A4" w:rsidRPr="00B81869" w:rsidRDefault="00DE23A4" w:rsidP="00B81869">
      <w:pPr>
        <w:pStyle w:val="OpdrachtAntwoord-regel"/>
        <w:rPr>
          <w:rStyle w:val="Cursief"/>
          <w:lang w:val="pl-PL"/>
        </w:rPr>
      </w:pPr>
      <w:r w:rsidRPr="003012D5">
        <w:rPr>
          <w:rStyle w:val="Cursief"/>
          <w:lang w:val="pl-PL"/>
        </w:rPr>
        <w:t>MO</w:t>
      </w:r>
      <w:r w:rsidRPr="00D118E1">
        <w:rPr>
          <w:rStyle w:val="Subscript"/>
          <w:lang w:val="pl-PL"/>
        </w:rPr>
        <w:t>1</w:t>
      </w:r>
      <w:r w:rsidRPr="008A1C7F">
        <w:rPr>
          <w:lang w:val="pl-PL"/>
        </w:rPr>
        <w:t> </w:t>
      </w:r>
      <w:r w:rsidRPr="00B32E9C">
        <w:rPr>
          <w:lang w:val="pl-PL"/>
        </w:rPr>
        <w:t>= </w:t>
      </w:r>
      <w:r w:rsidRPr="00746F98">
        <w:rPr>
          <w:rStyle w:val="Cursief"/>
          <w:lang w:val="pl-PL"/>
        </w:rPr>
        <w:t>TO</w:t>
      </w:r>
      <w:r w:rsidRPr="00746F98">
        <w:rPr>
          <w:rStyle w:val="Subscript"/>
          <w:lang w:val="pl-PL"/>
        </w:rPr>
        <w:t>1</w:t>
      </w:r>
      <w:r w:rsidRPr="00746F98">
        <w:rPr>
          <w:lang w:val="pl-PL"/>
        </w:rPr>
        <w:t>’ </w:t>
      </w:r>
      <w:r w:rsidRPr="00B81869">
        <w:rPr>
          <w:rStyle w:val="Cursief"/>
          <w:lang w:val="pl-PL"/>
        </w:rPr>
        <w:t>= </w:t>
      </w:r>
      <w:r w:rsidRPr="00746F98">
        <w:rPr>
          <w:lang w:val="pl-PL"/>
        </w:rPr>
        <w:t>120 – 2</w:t>
      </w:r>
      <w:r w:rsidRPr="00746F98">
        <w:rPr>
          <w:rStyle w:val="Cursief"/>
          <w:lang w:val="pl-PL"/>
        </w:rPr>
        <w:t>q</w:t>
      </w:r>
      <w:r w:rsidRPr="00746F98">
        <w:rPr>
          <w:rStyle w:val="Subscript"/>
          <w:lang w:val="pl-PL"/>
        </w:rPr>
        <w:t>1</w:t>
      </w:r>
      <w:r w:rsidRPr="00746F98">
        <w:rPr>
          <w:lang w:val="pl-PL"/>
        </w:rPr>
        <w:t> – </w:t>
      </w:r>
      <w:r w:rsidRPr="00746F98">
        <w:rPr>
          <w:rStyle w:val="Cursief"/>
          <w:lang w:val="pl-PL"/>
        </w:rPr>
        <w:t>q</w:t>
      </w:r>
      <w:r w:rsidRPr="00746F98">
        <w:rPr>
          <w:rStyle w:val="Subscript"/>
          <w:lang w:val="pl-PL"/>
        </w:rPr>
        <w:t>2</w:t>
      </w:r>
      <w:r w:rsidRPr="00746F98">
        <w:rPr>
          <w:lang w:val="pl-PL"/>
        </w:rPr>
        <w:t>.</w:t>
      </w:r>
    </w:p>
    <w:p w14:paraId="076A4034" w14:textId="77777777" w:rsidR="00DE23A4" w:rsidRPr="00147CAA" w:rsidRDefault="00DE23A4" w:rsidP="00641020">
      <w:pPr>
        <w:pStyle w:val="OpdrachtDeelvraag"/>
      </w:pPr>
      <w:r w:rsidRPr="00471807">
        <w:t>d</w:t>
      </w:r>
      <w:r w:rsidRPr="00471807">
        <w:tab/>
        <w:t xml:space="preserve">Wat zijn de </w:t>
      </w:r>
      <w:r w:rsidRPr="00201D9F">
        <w:rPr>
          <w:rStyle w:val="Cursief"/>
        </w:rPr>
        <w:t>MK</w:t>
      </w:r>
      <w:r w:rsidRPr="00471807">
        <w:t xml:space="preserve"> van aanbieder</w:t>
      </w:r>
      <w:r w:rsidRPr="00A65D25">
        <w:t> 1?</w:t>
      </w:r>
    </w:p>
    <w:p w14:paraId="122DC9FC" w14:textId="77777777" w:rsidR="00DE23A4" w:rsidRPr="00471807" w:rsidRDefault="00DE23A4" w:rsidP="00641020">
      <w:pPr>
        <w:pStyle w:val="OpdrachtAntwoord-regel"/>
      </w:pPr>
      <w:r w:rsidRPr="00147CAA">
        <w:rPr>
          <w:rStyle w:val="Cursief"/>
        </w:rPr>
        <w:t>MK</w:t>
      </w:r>
      <w:r w:rsidRPr="00471807">
        <w:rPr>
          <w:rStyle w:val="Subscript"/>
        </w:rPr>
        <w:t>1</w:t>
      </w:r>
      <w:r w:rsidRPr="00471807">
        <w:t> = </w:t>
      </w:r>
      <w:r w:rsidRPr="00471807">
        <w:rPr>
          <w:rStyle w:val="Cursief"/>
        </w:rPr>
        <w:t>TK</w:t>
      </w:r>
      <w:r w:rsidRPr="00471807">
        <w:rPr>
          <w:rStyle w:val="Subscript"/>
        </w:rPr>
        <w:t>1</w:t>
      </w:r>
      <w:r w:rsidRPr="00471807">
        <w:t>’ = 2</w:t>
      </w:r>
      <w:r w:rsidRPr="00471807">
        <w:rPr>
          <w:rStyle w:val="Cursief"/>
        </w:rPr>
        <w:t>q</w:t>
      </w:r>
      <w:r w:rsidRPr="00471807">
        <w:rPr>
          <w:rStyle w:val="Subscript"/>
        </w:rPr>
        <w:t>1</w:t>
      </w:r>
    </w:p>
    <w:p w14:paraId="01AA79C7" w14:textId="77777777" w:rsidR="00DE23A4" w:rsidRPr="00471807" w:rsidRDefault="00DE23A4" w:rsidP="00641020">
      <w:pPr>
        <w:pStyle w:val="OpdrachtDeelvraag"/>
      </w:pPr>
      <w:r w:rsidRPr="00471807">
        <w:t>e</w:t>
      </w:r>
      <w:r w:rsidRPr="00471807">
        <w:tab/>
        <w:t>Bepaal de formule van de reactielijn van aanbieder 1.</w:t>
      </w:r>
    </w:p>
    <w:p w14:paraId="040E87BC" w14:textId="77777777" w:rsidR="00DE23A4" w:rsidRPr="00471807" w:rsidRDefault="00DE23A4" w:rsidP="00641020">
      <w:pPr>
        <w:pStyle w:val="OpdrachtAntwoord-regel"/>
      </w:pPr>
      <w:r w:rsidRPr="00471807">
        <w:rPr>
          <w:rStyle w:val="Cursief"/>
        </w:rPr>
        <w:t>MO</w:t>
      </w:r>
      <w:r w:rsidRPr="00471807">
        <w:rPr>
          <w:rStyle w:val="Subscript"/>
        </w:rPr>
        <w:t>1</w:t>
      </w:r>
      <w:r w:rsidRPr="00471807">
        <w:t> = </w:t>
      </w:r>
      <w:r w:rsidRPr="00471807">
        <w:rPr>
          <w:rStyle w:val="Cursief"/>
        </w:rPr>
        <w:t>MK</w:t>
      </w:r>
      <w:r w:rsidRPr="00471807">
        <w:rPr>
          <w:rStyle w:val="Subscript"/>
        </w:rPr>
        <w:t>1</w:t>
      </w:r>
      <w:bookmarkStart w:id="15" w:name="_Hlk31114178"/>
      <w:r w:rsidRPr="00471807">
        <w:t> </w:t>
      </w:r>
      <w:r w:rsidRPr="00201D9F">
        <w:sym w:font="Symbol" w:char="F0DB"/>
      </w:r>
      <w:bookmarkEnd w:id="15"/>
      <w:r w:rsidRPr="00A65D25">
        <w:t> 120</w:t>
      </w:r>
      <w:r w:rsidRPr="00147CAA">
        <w:t> –</w:t>
      </w:r>
      <w:r w:rsidRPr="00471807">
        <w:t> 2</w:t>
      </w:r>
      <w:r w:rsidRPr="00471807">
        <w:rPr>
          <w:rStyle w:val="Cursief"/>
        </w:rPr>
        <w:t>q</w:t>
      </w:r>
      <w:r w:rsidRPr="00471807">
        <w:rPr>
          <w:rStyle w:val="Subscript"/>
        </w:rPr>
        <w:t>1</w:t>
      </w:r>
      <w:r w:rsidRPr="00471807">
        <w:t> – </w:t>
      </w:r>
      <w:r w:rsidRPr="00471807">
        <w:rPr>
          <w:rStyle w:val="Cursief"/>
        </w:rPr>
        <w:t>q</w:t>
      </w:r>
      <w:r w:rsidRPr="00471807">
        <w:rPr>
          <w:rStyle w:val="Subscript"/>
        </w:rPr>
        <w:t>2</w:t>
      </w:r>
      <w:r w:rsidRPr="00471807">
        <w:t> = 2</w:t>
      </w:r>
      <w:r w:rsidRPr="00471807">
        <w:rPr>
          <w:rStyle w:val="Cursief"/>
        </w:rPr>
        <w:t>q</w:t>
      </w:r>
      <w:r w:rsidRPr="00471807">
        <w:rPr>
          <w:rStyle w:val="Subscript"/>
        </w:rPr>
        <w:t>1</w:t>
      </w:r>
      <w:r w:rsidRPr="00471807">
        <w:t> </w:t>
      </w:r>
      <w:r w:rsidRPr="00201D9F">
        <w:sym w:font="Symbol" w:char="F0DB"/>
      </w:r>
      <w:r w:rsidRPr="00A65D25">
        <w:t> </w:t>
      </w:r>
      <w:r w:rsidRPr="00A65D25">
        <w:rPr>
          <w:rStyle w:val="Cursief"/>
        </w:rPr>
        <w:t>q</w:t>
      </w:r>
      <w:r w:rsidRPr="00A65D25">
        <w:rPr>
          <w:rStyle w:val="Subscript"/>
        </w:rPr>
        <w:t>1</w:t>
      </w:r>
      <w:r w:rsidRPr="00147CAA">
        <w:t> </w:t>
      </w:r>
      <w:r w:rsidRPr="00471807">
        <w:t>= 30 – 0,25</w:t>
      </w:r>
      <w:r w:rsidRPr="00471807">
        <w:rPr>
          <w:rStyle w:val="Cursief"/>
        </w:rPr>
        <w:t>q</w:t>
      </w:r>
      <w:r w:rsidRPr="00471807">
        <w:rPr>
          <w:rStyle w:val="Subscript"/>
        </w:rPr>
        <w:t>2</w:t>
      </w:r>
    </w:p>
    <w:p w14:paraId="3C79F2DE" w14:textId="77777777" w:rsidR="00DE23A4" w:rsidRPr="00471807" w:rsidRDefault="00DE23A4" w:rsidP="00641020">
      <w:pPr>
        <w:pStyle w:val="OpdrachtDeelvraag"/>
      </w:pPr>
      <w:r w:rsidRPr="00471807">
        <w:t>f</w:t>
      </w:r>
      <w:r w:rsidRPr="00471807">
        <w:tab/>
        <w:t>Bepaal de formule van de reactielijn van aanbieder 2.</w:t>
      </w:r>
    </w:p>
    <w:p w14:paraId="2D6708A1" w14:textId="77777777" w:rsidR="00DE23A4" w:rsidRPr="00471807" w:rsidRDefault="00DE23A4" w:rsidP="00641020">
      <w:pPr>
        <w:pStyle w:val="OpdrachtAntwoord-regel"/>
      </w:pPr>
      <w:r w:rsidRPr="00471807">
        <w:t xml:space="preserve">Dezelfde stappen a tot en met e voor aanbieder 2 levert: </w:t>
      </w:r>
      <w:r w:rsidRPr="00471807">
        <w:rPr>
          <w:rStyle w:val="Cursief"/>
        </w:rPr>
        <w:t>q</w:t>
      </w:r>
      <w:r w:rsidRPr="00471807">
        <w:rPr>
          <w:rStyle w:val="Subscript"/>
        </w:rPr>
        <w:t>2</w:t>
      </w:r>
      <w:r w:rsidRPr="00471807">
        <w:t> = 30 – 0,25</w:t>
      </w:r>
      <w:r w:rsidRPr="00471807">
        <w:rPr>
          <w:rStyle w:val="Cursief"/>
        </w:rPr>
        <w:t>q</w:t>
      </w:r>
      <w:r w:rsidRPr="00471807">
        <w:rPr>
          <w:rStyle w:val="Subscript"/>
        </w:rPr>
        <w:t>1</w:t>
      </w:r>
      <w:r w:rsidRPr="00471807">
        <w:t>.</w:t>
      </w:r>
    </w:p>
    <w:p w14:paraId="64C2D8CF" w14:textId="77777777" w:rsidR="00DE23A4" w:rsidRPr="00471807" w:rsidRDefault="00DE23A4" w:rsidP="00641020">
      <w:pPr>
        <w:pStyle w:val="OpdrachtDeelvraag"/>
      </w:pPr>
      <w:r w:rsidRPr="00471807">
        <w:t>g</w:t>
      </w:r>
      <w:r w:rsidRPr="00471807">
        <w:tab/>
        <w:t>Wat bieden beide aanbieders aan bij marktevenwicht? Wat is de bijbehorende prijs? Hoe groot is de winst van iedere aanbieder?</w:t>
      </w:r>
    </w:p>
    <w:p w14:paraId="2204729D" w14:textId="77777777" w:rsidR="00DE23A4" w:rsidRPr="00471807" w:rsidRDefault="00DE23A4" w:rsidP="00641020">
      <w:pPr>
        <w:pStyle w:val="OpdrachtAntwoord-regel"/>
      </w:pPr>
      <w:r w:rsidRPr="00471807">
        <w:t xml:space="preserve">Twee vergelijkingen (de reactielijnen) in twee onbekenden. Oplossen bijvoorbeeld door de reactielijn van aanbieder 2 in te vullen in de reactielijn van aanbieder 1: </w:t>
      </w:r>
      <w:r w:rsidRPr="00471807">
        <w:rPr>
          <w:rStyle w:val="Cursief"/>
        </w:rPr>
        <w:t>q</w:t>
      </w:r>
      <w:r w:rsidRPr="00471807">
        <w:rPr>
          <w:rStyle w:val="Subscript"/>
        </w:rPr>
        <w:t>1</w:t>
      </w:r>
      <w:r w:rsidRPr="00471807">
        <w:t> = 30 – 0,25</w:t>
      </w:r>
      <w:r w:rsidRPr="00471807">
        <w:rPr>
          <w:rStyle w:val="Cursief"/>
        </w:rPr>
        <w:t>q</w:t>
      </w:r>
      <w:r w:rsidRPr="00471807">
        <w:rPr>
          <w:rStyle w:val="Subscript"/>
        </w:rPr>
        <w:t>2</w:t>
      </w:r>
      <w:r w:rsidRPr="00471807">
        <w:t> = 30 – 0,25(30 – 0,25</w:t>
      </w:r>
      <w:r w:rsidRPr="00471807">
        <w:rPr>
          <w:rStyle w:val="Cursief"/>
        </w:rPr>
        <w:t>q</w:t>
      </w:r>
      <w:r w:rsidRPr="00471807">
        <w:rPr>
          <w:rStyle w:val="Subscript"/>
        </w:rPr>
        <w:t>1</w:t>
      </w:r>
      <w:r w:rsidRPr="00471807">
        <w:t>) = 22,5 + </w:t>
      </w:r>
      <w:r w:rsidRPr="00471807">
        <w:rPr>
          <w:rStyle w:val="Cursief"/>
        </w:rPr>
        <w:t>q</w:t>
      </w:r>
      <w:r w:rsidRPr="00471807">
        <w:rPr>
          <w:rStyle w:val="Subscript"/>
        </w:rPr>
        <w:t>1</w:t>
      </w:r>
      <w:r w:rsidRPr="00471807">
        <w:t>/16 </w:t>
      </w:r>
      <w:r w:rsidRPr="00201D9F">
        <w:sym w:font="Symbol" w:char="F0DB"/>
      </w:r>
      <w:r w:rsidRPr="00A65D25">
        <w:t> </w:t>
      </w:r>
      <w:r w:rsidRPr="00A65D25">
        <w:rPr>
          <w:rStyle w:val="Cursief"/>
        </w:rPr>
        <w:t>q</w:t>
      </w:r>
      <w:r w:rsidRPr="00A65D25">
        <w:rPr>
          <w:rStyle w:val="Subscript"/>
        </w:rPr>
        <w:t>1</w:t>
      </w:r>
      <w:r w:rsidRPr="00147CAA">
        <w:t> </w:t>
      </w:r>
      <w:r w:rsidRPr="00471807">
        <w:t>= 24</w:t>
      </w:r>
    </w:p>
    <w:p w14:paraId="1FADBCB7" w14:textId="77777777" w:rsidR="00DE23A4" w:rsidRPr="00201D9F" w:rsidRDefault="00DE23A4" w:rsidP="00641020">
      <w:pPr>
        <w:pStyle w:val="OpdrachtAntwoord-regel"/>
        <w:rPr>
          <w:lang w:val="en-US"/>
        </w:rPr>
      </w:pPr>
      <w:r w:rsidRPr="00201D9F">
        <w:rPr>
          <w:rStyle w:val="Cursief"/>
          <w:lang w:val="en-US"/>
        </w:rPr>
        <w:t>q</w:t>
      </w:r>
      <w:r w:rsidRPr="00201D9F">
        <w:rPr>
          <w:rStyle w:val="Subscript"/>
          <w:lang w:val="en-US"/>
        </w:rPr>
        <w:t>2</w:t>
      </w:r>
      <w:r w:rsidRPr="00201D9F">
        <w:rPr>
          <w:lang w:val="en-US"/>
        </w:rPr>
        <w:t> = 30 – 0,25</w:t>
      </w:r>
      <w:r w:rsidRPr="00201D9F">
        <w:rPr>
          <w:rStyle w:val="Cursief"/>
          <w:lang w:val="en-US"/>
        </w:rPr>
        <w:t>q</w:t>
      </w:r>
      <w:r w:rsidRPr="00201D9F">
        <w:rPr>
          <w:rStyle w:val="Subscript"/>
          <w:lang w:val="en-US"/>
        </w:rPr>
        <w:t>1</w:t>
      </w:r>
      <w:r w:rsidRPr="00201D9F">
        <w:rPr>
          <w:lang w:val="en-US"/>
        </w:rPr>
        <w:t> = 30 – 0,25 × 24 = 24</w:t>
      </w:r>
    </w:p>
    <w:p w14:paraId="672D7D7D" w14:textId="77777777" w:rsidR="00DE23A4" w:rsidRPr="00201D9F" w:rsidRDefault="00DE23A4" w:rsidP="00641020">
      <w:pPr>
        <w:pStyle w:val="OpdrachtAntwoord-regel"/>
        <w:rPr>
          <w:lang w:val="en-US"/>
        </w:rPr>
      </w:pPr>
      <w:r w:rsidRPr="00201D9F">
        <w:rPr>
          <w:rStyle w:val="Cursief"/>
          <w:lang w:val="en-US"/>
        </w:rPr>
        <w:t>Q</w:t>
      </w:r>
      <w:r w:rsidRPr="00201D9F">
        <w:rPr>
          <w:lang w:val="en-US"/>
        </w:rPr>
        <w:t> = </w:t>
      </w:r>
      <w:r w:rsidRPr="00201D9F">
        <w:rPr>
          <w:rStyle w:val="Cursief"/>
          <w:lang w:val="en-US"/>
        </w:rPr>
        <w:t>q</w:t>
      </w:r>
      <w:r w:rsidRPr="00201D9F">
        <w:rPr>
          <w:rStyle w:val="Subscript"/>
          <w:lang w:val="en-US"/>
        </w:rPr>
        <w:t>1</w:t>
      </w:r>
      <w:r w:rsidRPr="00201D9F">
        <w:rPr>
          <w:lang w:val="en-US"/>
        </w:rPr>
        <w:t> + </w:t>
      </w:r>
      <w:r w:rsidRPr="00201D9F">
        <w:rPr>
          <w:rStyle w:val="Cursief"/>
          <w:lang w:val="en-US"/>
        </w:rPr>
        <w:t>q</w:t>
      </w:r>
      <w:r w:rsidRPr="00201D9F">
        <w:rPr>
          <w:rStyle w:val="Subscript"/>
          <w:lang w:val="en-US"/>
        </w:rPr>
        <w:t>2</w:t>
      </w:r>
      <w:r w:rsidRPr="00201D9F">
        <w:rPr>
          <w:lang w:val="en-US"/>
        </w:rPr>
        <w:t> = 48</w:t>
      </w:r>
    </w:p>
    <w:p w14:paraId="5734096A" w14:textId="77777777" w:rsidR="00DE23A4" w:rsidRPr="00201D9F" w:rsidRDefault="00DE23A4" w:rsidP="00641020">
      <w:pPr>
        <w:pStyle w:val="OpdrachtAntwoord-regel"/>
        <w:rPr>
          <w:lang w:val="en-US"/>
        </w:rPr>
      </w:pPr>
      <w:r w:rsidRPr="00201D9F">
        <w:rPr>
          <w:rStyle w:val="Cursief"/>
          <w:lang w:val="en-US"/>
        </w:rPr>
        <w:t>p</w:t>
      </w:r>
      <w:r w:rsidRPr="00201D9F">
        <w:rPr>
          <w:lang w:val="en-US"/>
        </w:rPr>
        <w:t> = 120 – 48 = </w:t>
      </w:r>
      <w:r w:rsidRPr="003012D5">
        <w:rPr>
          <w:lang w:val="en-US"/>
        </w:rPr>
        <w:t>€ </w:t>
      </w:r>
      <w:r w:rsidRPr="00201D9F">
        <w:rPr>
          <w:lang w:val="en-US"/>
        </w:rPr>
        <w:t>72</w:t>
      </w:r>
    </w:p>
    <w:p w14:paraId="0259FBA8" w14:textId="77777777" w:rsidR="00DE23A4" w:rsidRPr="00201D9F" w:rsidRDefault="00DE23A4" w:rsidP="00641020">
      <w:pPr>
        <w:pStyle w:val="OpdrachtAntwoord-regel"/>
        <w:rPr>
          <w:lang w:val="en-US"/>
        </w:rPr>
      </w:pPr>
      <w:r w:rsidRPr="00201D9F">
        <w:rPr>
          <w:lang w:val="en-US"/>
        </w:rPr>
        <w:t>Winst = </w:t>
      </w:r>
      <w:r w:rsidRPr="00201D9F">
        <w:rPr>
          <w:rStyle w:val="Cursief"/>
          <w:lang w:val="en-US"/>
        </w:rPr>
        <w:t>TO</w:t>
      </w:r>
      <w:r w:rsidRPr="00201D9F">
        <w:rPr>
          <w:lang w:val="en-US"/>
        </w:rPr>
        <w:t> – </w:t>
      </w:r>
      <w:r w:rsidRPr="00201D9F">
        <w:rPr>
          <w:rStyle w:val="Cursief"/>
          <w:lang w:val="en-US"/>
        </w:rPr>
        <w:t>TK</w:t>
      </w:r>
      <w:r w:rsidRPr="00201D9F">
        <w:rPr>
          <w:lang w:val="en-US"/>
        </w:rPr>
        <w:t> = 72</w:t>
      </w:r>
      <w:r w:rsidRPr="003012D5">
        <w:rPr>
          <w:lang w:val="en-US"/>
        </w:rPr>
        <w:t> </w:t>
      </w:r>
      <w:r w:rsidRPr="00201D9F">
        <w:rPr>
          <w:lang w:val="en-US"/>
        </w:rPr>
        <w:t>×</w:t>
      </w:r>
      <w:r w:rsidRPr="00746F98">
        <w:rPr>
          <w:lang w:val="en-US"/>
        </w:rPr>
        <w:t> </w:t>
      </w:r>
      <w:r w:rsidRPr="00201D9F">
        <w:rPr>
          <w:lang w:val="en-US"/>
        </w:rPr>
        <w:t>24 – 2 – 24</w:t>
      </w:r>
      <w:r w:rsidRPr="00201D9F">
        <w:rPr>
          <w:rStyle w:val="Superscript"/>
          <w:lang w:val="en-US"/>
        </w:rPr>
        <w:t>2</w:t>
      </w:r>
      <w:r w:rsidRPr="00201D9F">
        <w:rPr>
          <w:lang w:val="en-US"/>
        </w:rPr>
        <w:t> = </w:t>
      </w:r>
      <w:r w:rsidRPr="003012D5">
        <w:rPr>
          <w:lang w:val="en-US"/>
        </w:rPr>
        <w:t>€ </w:t>
      </w:r>
      <w:r w:rsidRPr="00201D9F">
        <w:rPr>
          <w:lang w:val="en-US"/>
        </w:rPr>
        <w:t>1.150</w:t>
      </w:r>
    </w:p>
    <w:p w14:paraId="51180ED5" w14:textId="77777777" w:rsidR="00DE23A4" w:rsidRPr="00471807" w:rsidRDefault="00DE23A4" w:rsidP="00641020">
      <w:pPr>
        <w:pStyle w:val="OpdrachtDeelvraag"/>
      </w:pPr>
      <w:r w:rsidRPr="00471807">
        <w:t>h</w:t>
      </w:r>
      <w:r w:rsidRPr="00471807">
        <w:tab/>
        <w:t>Hoe groot is bij marktevenwicht het consumenten- en het producentensurplus?</w:t>
      </w:r>
    </w:p>
    <w:p w14:paraId="22FDE111" w14:textId="77777777" w:rsidR="00DE23A4" w:rsidRPr="00471807" w:rsidRDefault="00DE23A4" w:rsidP="00641020">
      <w:pPr>
        <w:pStyle w:val="OpdrachtAntwoord-regel"/>
      </w:pPr>
      <w:r w:rsidRPr="00201D9F">
        <w:t>CS</w:t>
      </w:r>
      <w:r w:rsidRPr="00A65D25">
        <w:t> = </w:t>
      </w:r>
      <w:r w:rsidRPr="00147CAA">
        <w:t>(€ </w:t>
      </w:r>
      <w:r w:rsidRPr="00471807">
        <w:t>120 – € 72) </w:t>
      </w:r>
      <w:r w:rsidRPr="00F63AD5">
        <w:t>×</w:t>
      </w:r>
      <w:r w:rsidRPr="00471807">
        <w:t> 48 </w:t>
      </w:r>
      <w:r w:rsidRPr="00201D9F">
        <w:t>×</w:t>
      </w:r>
      <w:r w:rsidRPr="00471807">
        <w:t> 0,5 = €1.152</w:t>
      </w:r>
    </w:p>
    <w:p w14:paraId="00B011EF" w14:textId="77777777" w:rsidR="00DE23A4" w:rsidRPr="00471807" w:rsidRDefault="00DE23A4" w:rsidP="00641020">
      <w:pPr>
        <w:pStyle w:val="OpdrachtAntwoord-regel"/>
      </w:pPr>
      <w:r w:rsidRPr="00201D9F">
        <w:t>PS</w:t>
      </w:r>
      <w:r w:rsidRPr="00A65D25">
        <w:t> = </w:t>
      </w:r>
      <w:r w:rsidRPr="00147CAA">
        <w:t>2 </w:t>
      </w:r>
      <w:r w:rsidRPr="00201D9F">
        <w:t>×</w:t>
      </w:r>
      <w:r w:rsidRPr="00471807">
        <w:t> €1.150 + 2 </w:t>
      </w:r>
      <w:r w:rsidRPr="00201D9F">
        <w:t>× </w:t>
      </w:r>
      <w:r w:rsidRPr="00471807">
        <w:t>€ 2 = € 2.304</w:t>
      </w:r>
    </w:p>
    <w:p w14:paraId="7DACBF9C" w14:textId="77777777" w:rsidR="00DE23A4" w:rsidRPr="00471807" w:rsidRDefault="00DE23A4" w:rsidP="00641020">
      <w:pPr>
        <w:keepNext/>
        <w:spacing w:before="40" w:after="0"/>
        <w:outlineLvl w:val="2"/>
      </w:pPr>
      <w:r>
        <w:rPr>
          <w:rFonts w:ascii="Arial" w:hAnsi="Arial"/>
          <w:b/>
          <w:color w:val="444444"/>
          <w:sz w:val="18"/>
        </w:rPr>
        <w:t>Oefening 4</w:t>
      </w:r>
    </w:p>
    <w:p w14:paraId="673FAFF1" w14:textId="77777777" w:rsidR="00DE23A4" w:rsidRPr="00471807" w:rsidRDefault="00DE23A4" w:rsidP="00641020">
      <w:pPr>
        <w:pStyle w:val="OpdrachtInstructie"/>
      </w:pPr>
      <w:r w:rsidRPr="00471807">
        <w:t>Lees Uit de Wetenschap ‘Een Bertrandparadox in de klas?’.</w:t>
      </w:r>
    </w:p>
    <w:p w14:paraId="114DA811" w14:textId="77777777" w:rsidR="00DE23A4" w:rsidRPr="00471807" w:rsidRDefault="00DE23A4" w:rsidP="00641020">
      <w:pPr>
        <w:pStyle w:val="OpdrachtDeelvraag"/>
      </w:pPr>
      <w:r w:rsidRPr="00471807">
        <w:t>a</w:t>
      </w:r>
      <w:r w:rsidRPr="00471807">
        <w:tab/>
        <w:t>Leg uit waarom de Bertrandparadox in het klaslokaalexperiment niet opgaat.</w:t>
      </w:r>
    </w:p>
    <w:p w14:paraId="6B353CC9" w14:textId="77777777" w:rsidR="00DE23A4" w:rsidRPr="00471807" w:rsidRDefault="00DE23A4" w:rsidP="00641020">
      <w:pPr>
        <w:pStyle w:val="OpdrachtAntwoord-regel"/>
      </w:pPr>
      <w:r w:rsidRPr="00471807">
        <w:lastRenderedPageBreak/>
        <w:t>Deelnemers bieden meer dan € 2 in de hoop dat anderen nog hoger bieden waardoor ze een kans hebben een positieve winst te behalen.</w:t>
      </w:r>
    </w:p>
    <w:p w14:paraId="7469D617" w14:textId="77777777" w:rsidR="00DE23A4" w:rsidRPr="00471807" w:rsidRDefault="00DE23A4" w:rsidP="00641020">
      <w:pPr>
        <w:pStyle w:val="OpdrachtDeelvraag"/>
      </w:pPr>
      <w:r w:rsidRPr="00471807">
        <w:t>b</w:t>
      </w:r>
      <w:r w:rsidRPr="00471807">
        <w:tab/>
        <w:t>Geef een reden waarom de Bertrandparadox in de praktijk niet opgaat.</w:t>
      </w:r>
    </w:p>
    <w:p w14:paraId="1B471FED" w14:textId="77777777" w:rsidR="00DE23A4" w:rsidRPr="00471807" w:rsidRDefault="00DE23A4" w:rsidP="00641020">
      <w:pPr>
        <w:pStyle w:val="OpdrachtAntwoord-regel"/>
      </w:pPr>
      <w:r w:rsidRPr="00471807">
        <w:t>Aanbieders begrijpen van elkaar dat als ze een lagere prijs vragen dan hun concurrent, er een prijzenoorlog ontstaat die doorgaat totdat niemand zijn prijs meer kan verlagen en niemand nog winst maakt. Daarom zien ze ervan af om een lagere prijs te vragen dan hun concurrent.</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